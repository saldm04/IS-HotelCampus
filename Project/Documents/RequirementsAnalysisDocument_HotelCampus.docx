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3B477" w14:textId="77777777" w:rsidR="006D2F17" w:rsidRPr="006D2F17" w:rsidRDefault="006D2F17" w:rsidP="006D2F17">
      <w:pPr>
        <w:widowControl/>
        <w:suppressAutoHyphens w:val="0"/>
        <w:spacing w:line="276" w:lineRule="auto"/>
      </w:pPr>
    </w:p>
    <w:tbl>
      <w:tblPr>
        <w:tblW w:w="963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6"/>
      </w:tblGrid>
      <w:tr w:rsidR="006D2F17" w:rsidRPr="006D2F17" w14:paraId="3F5FE79D" w14:textId="77777777" w:rsidTr="00C32405">
        <w:trPr>
          <w:trHeight w:val="480"/>
        </w:trPr>
        <w:tc>
          <w:tcPr>
            <w:tcW w:w="96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5FEF446" w14:textId="77777777" w:rsidR="006D2F17" w:rsidRPr="006D2F17" w:rsidRDefault="006D2F17" w:rsidP="006D2F17">
            <w:pPr>
              <w:rPr>
                <w:rFonts w:ascii="Arial" w:hAnsi="Arial"/>
                <w:b/>
                <w:sz w:val="40"/>
              </w:rPr>
            </w:pPr>
          </w:p>
          <w:p w14:paraId="60EE005D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</w:rPr>
            </w:pPr>
            <w:r w:rsidRPr="006D2F17">
              <w:rPr>
                <w:rFonts w:ascii="Arial" w:hAnsi="Arial"/>
                <w:b/>
                <w:sz w:val="40"/>
              </w:rPr>
              <w:t>Università degli Studi di Salerno</w:t>
            </w:r>
            <w:r w:rsidRPr="006D2F17">
              <w:rPr>
                <w:rFonts w:ascii="Arial" w:hAnsi="Arial"/>
                <w:b/>
                <w:sz w:val="40"/>
              </w:rPr>
              <w:br/>
            </w:r>
            <w:r w:rsidRPr="006D2F17">
              <w:rPr>
                <w:rFonts w:ascii="Arial" w:hAnsi="Arial"/>
                <w:b/>
              </w:rPr>
              <w:t>Corso di Ingegneria del Software</w:t>
            </w:r>
          </w:p>
          <w:p w14:paraId="2590CEF2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5D4559BC" w14:textId="77777777" w:rsidR="006D2F17" w:rsidRPr="006D2F17" w:rsidRDefault="006D2F17" w:rsidP="006D2F17"/>
    <w:p w14:paraId="48906A1F" w14:textId="77777777" w:rsidR="006D2F17" w:rsidRPr="006D2F17" w:rsidRDefault="006D2F17" w:rsidP="006D2F17"/>
    <w:p w14:paraId="67440585" w14:textId="77777777" w:rsidR="006D2F17" w:rsidRPr="006D2F17" w:rsidRDefault="006D2F17" w:rsidP="006D2F17"/>
    <w:p w14:paraId="3794AC7D" w14:textId="77777777" w:rsidR="006D2F17" w:rsidRPr="006D2F17" w:rsidRDefault="006D2F17" w:rsidP="006D2F17"/>
    <w:p w14:paraId="5DAA03D6" w14:textId="2E95DBE5" w:rsidR="006D2F17" w:rsidRPr="00BB1559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  <w:r w:rsidRPr="00BB1559">
        <w:rPr>
          <w:rFonts w:ascii="Arial" w:hAnsi="Arial"/>
          <w:b/>
          <w:sz w:val="36"/>
          <w:lang w:val="en-US"/>
        </w:rPr>
        <w:t>Hotel Campus</w:t>
      </w:r>
      <w:r w:rsidRPr="00BB1559">
        <w:rPr>
          <w:rFonts w:ascii="Arial" w:hAnsi="Arial"/>
          <w:b/>
          <w:sz w:val="36"/>
          <w:lang w:val="en-US"/>
        </w:rPr>
        <w:br/>
        <w:t>Problem Statement</w:t>
      </w:r>
      <w:r w:rsidRPr="00BB1559">
        <w:rPr>
          <w:rFonts w:ascii="Arial" w:hAnsi="Arial"/>
          <w:b/>
          <w:sz w:val="36"/>
          <w:lang w:val="en-US"/>
        </w:rPr>
        <w:br/>
        <w:t>Versione 0.</w:t>
      </w:r>
      <w:r w:rsidR="008E3AFE">
        <w:rPr>
          <w:rFonts w:ascii="Arial" w:hAnsi="Arial"/>
          <w:b/>
          <w:sz w:val="36"/>
          <w:lang w:val="en-US"/>
        </w:rPr>
        <w:t>2</w:t>
      </w:r>
      <w:r w:rsidRPr="00BB1559">
        <w:rPr>
          <w:rFonts w:ascii="Arial" w:hAnsi="Arial"/>
          <w:b/>
          <w:sz w:val="36"/>
          <w:lang w:val="en-US"/>
        </w:rPr>
        <w:br/>
      </w:r>
    </w:p>
    <w:p w14:paraId="5E620D12" w14:textId="77777777" w:rsidR="006D2F17" w:rsidRPr="00BB1559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BB1559">
        <w:rPr>
          <w:rFonts w:ascii="Arial" w:hAnsi="Arial"/>
          <w:b/>
          <w:sz w:val="36"/>
          <w:lang w:val="en-US"/>
        </w:rPr>
        <w:br/>
      </w:r>
    </w:p>
    <w:p w14:paraId="729C4DB1" w14:textId="77777777" w:rsidR="006D2F17" w:rsidRPr="00BB1559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14:paraId="715D7D8D" w14:textId="77777777" w:rsidR="006D2F17" w:rsidRPr="00BB1559" w:rsidRDefault="006D2F17" w:rsidP="006D2F17">
      <w:pPr>
        <w:jc w:val="center"/>
        <w:rPr>
          <w:b/>
          <w:color w:val="FF0000"/>
          <w:sz w:val="28"/>
          <w:szCs w:val="28"/>
          <w:lang w:val="en-US"/>
        </w:rPr>
      </w:pPr>
    </w:p>
    <w:p w14:paraId="2AA68CF9" w14:textId="4F015456" w:rsidR="006D2F17" w:rsidRPr="006D2F17" w:rsidRDefault="00FA5FE2" w:rsidP="006D2F17">
      <w:pPr>
        <w:jc w:val="center"/>
        <w:rPr>
          <w:b/>
          <w:color w:val="FF0000"/>
          <w:sz w:val="28"/>
          <w:szCs w:val="28"/>
        </w:rPr>
      </w:pPr>
      <w:r w:rsidRPr="006D2F17">
        <w:rPr>
          <w:rFonts w:eastAsia="Times New Roman"/>
          <w:noProof/>
          <w:sz w:val="60"/>
          <w:szCs w:val="60"/>
        </w:rPr>
        <w:drawing>
          <wp:inline distT="0" distB="0" distL="0" distR="0" wp14:anchorId="3DED9F39" wp14:editId="3EC963AA">
            <wp:extent cx="2872740" cy="1623060"/>
            <wp:effectExtent l="0" t="0" r="0" b="0"/>
            <wp:docPr id="61" name="Immagine 1" descr="Immagine che contiene schermat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magine che contiene schermata, Elementi grafici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04F2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479A59C" w14:textId="77777777" w:rsidR="006D2F17" w:rsidRPr="006D2F17" w:rsidRDefault="006D2F17" w:rsidP="006D2F17">
      <w:pPr>
        <w:rPr>
          <w:b/>
          <w:color w:val="FF0000"/>
          <w:sz w:val="28"/>
          <w:szCs w:val="28"/>
        </w:rPr>
      </w:pPr>
    </w:p>
    <w:p w14:paraId="59D32883" w14:textId="77777777" w:rsidR="006D2F17" w:rsidRPr="006D2F17" w:rsidRDefault="006D2F17" w:rsidP="006D2F17">
      <w:pPr>
        <w:rPr>
          <w:b/>
          <w:color w:val="FF0000"/>
          <w:sz w:val="36"/>
          <w:szCs w:val="36"/>
        </w:rPr>
      </w:pPr>
    </w:p>
    <w:p w14:paraId="14C61770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7DE21B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57E50D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CFAE2E3" w14:textId="77777777" w:rsidR="006D2F17" w:rsidRPr="006D2F17" w:rsidRDefault="006D2F17" w:rsidP="006D2F17"/>
    <w:p w14:paraId="1FDEFD07" w14:textId="77777777" w:rsidR="006D2F17" w:rsidRPr="006D2F17" w:rsidRDefault="006D2F17" w:rsidP="006D2F17">
      <w:pPr>
        <w:rPr>
          <w:rFonts w:ascii="Arial" w:hAnsi="Arial"/>
          <w:b/>
          <w:sz w:val="36"/>
        </w:rPr>
      </w:pPr>
    </w:p>
    <w:p w14:paraId="489DB1DC" w14:textId="77777777" w:rsidR="006D2F17" w:rsidRPr="006D2F17" w:rsidRDefault="006D2F17" w:rsidP="006D2F17">
      <w:pPr>
        <w:jc w:val="center"/>
      </w:pPr>
    </w:p>
    <w:p w14:paraId="64BD273A" w14:textId="77777777" w:rsidR="006D2F17" w:rsidRPr="006D2F17" w:rsidRDefault="006D2F17" w:rsidP="006D2F17">
      <w:pPr>
        <w:jc w:val="center"/>
      </w:pPr>
    </w:p>
    <w:p w14:paraId="4796C1E6" w14:textId="1213AE52" w:rsidR="006D2F17" w:rsidRPr="006D2F17" w:rsidRDefault="006D2F17" w:rsidP="006D2F17">
      <w:pPr>
        <w:jc w:val="center"/>
        <w:rPr>
          <w:sz w:val="32"/>
        </w:rPr>
      </w:pPr>
      <w:r w:rsidRPr="006D2F17">
        <w:rPr>
          <w:sz w:val="32"/>
        </w:rPr>
        <w:t>Data: 2</w:t>
      </w:r>
      <w:r w:rsidR="008E3AFE">
        <w:rPr>
          <w:sz w:val="32"/>
        </w:rPr>
        <w:t>4</w:t>
      </w:r>
      <w:r w:rsidRPr="006D2F17">
        <w:rPr>
          <w:sz w:val="32"/>
        </w:rPr>
        <w:t>/10/2024</w:t>
      </w:r>
    </w:p>
    <w:p w14:paraId="7D99689F" w14:textId="77777777" w:rsidR="006D2F17" w:rsidRPr="006D2F17" w:rsidRDefault="006D2F17" w:rsidP="006D2F17">
      <w:pPr>
        <w:jc w:val="center"/>
        <w:rPr>
          <w:sz w:val="32"/>
        </w:rPr>
      </w:pPr>
    </w:p>
    <w:p w14:paraId="014F9453" w14:textId="77777777" w:rsidR="006D2F17" w:rsidRPr="006D2F17" w:rsidRDefault="006D2F17" w:rsidP="006D2F17">
      <w:pPr>
        <w:jc w:val="center"/>
        <w:rPr>
          <w:sz w:val="32"/>
        </w:rPr>
      </w:pPr>
    </w:p>
    <w:p w14:paraId="64F9F1AB" w14:textId="77777777" w:rsidR="006D2F17" w:rsidRPr="006D2F17" w:rsidRDefault="006D2F17" w:rsidP="006D2F17">
      <w:pPr>
        <w:jc w:val="center"/>
        <w:rPr>
          <w:sz w:val="32"/>
        </w:rPr>
      </w:pPr>
    </w:p>
    <w:p w14:paraId="63B90BD4" w14:textId="77777777" w:rsidR="006D2F17" w:rsidRPr="006D2F17" w:rsidRDefault="006D2F17" w:rsidP="006D2F17">
      <w:pPr>
        <w:jc w:val="center"/>
        <w:rPr>
          <w:sz w:val="32"/>
        </w:rPr>
        <w:sectPr w:rsidR="006D2F17" w:rsidRPr="006D2F17" w:rsidSect="006D2F17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4D07C019" w14:textId="77777777" w:rsidR="006D2F17" w:rsidRPr="006D2F17" w:rsidRDefault="006D2F17" w:rsidP="006D2F17"/>
    <w:p w14:paraId="3D615121" w14:textId="77777777" w:rsidR="006D2F17" w:rsidRPr="006D2F17" w:rsidRDefault="006D2F17" w:rsidP="006D2F17"/>
    <w:p w14:paraId="64D686CE" w14:textId="77777777" w:rsidR="006D2F17" w:rsidRDefault="006D2F17" w:rsidP="006D2F17">
      <w:pPr>
        <w:rPr>
          <w:b/>
        </w:rPr>
      </w:pPr>
    </w:p>
    <w:p w14:paraId="597234DB" w14:textId="4AE8ECF0" w:rsidR="006D2F17" w:rsidRPr="006D2F17" w:rsidRDefault="006D2F17" w:rsidP="006D2F17">
      <w:pPr>
        <w:rPr>
          <w:b/>
        </w:rPr>
      </w:pPr>
      <w:r w:rsidRPr="006D2F17">
        <w:rPr>
          <w:b/>
        </w:rPr>
        <w:lastRenderedPageBreak/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69BD5CFE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D62958C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0FC320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30FF0CC4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0A5693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C2673C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043C9F00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9975DF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4BCE7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</w:tbl>
    <w:p w14:paraId="24AC688B" w14:textId="77777777" w:rsidR="006D2F17" w:rsidRPr="006D2F17" w:rsidRDefault="006D2F17" w:rsidP="006D2F17">
      <w:pPr>
        <w:rPr>
          <w:b/>
        </w:rPr>
      </w:pPr>
    </w:p>
    <w:p w14:paraId="0533500D" w14:textId="77777777" w:rsidR="006D2F17" w:rsidRPr="006D2F17" w:rsidRDefault="006D2F17" w:rsidP="006D2F17">
      <w:pPr>
        <w:rPr>
          <w:b/>
          <w:sz w:val="20"/>
        </w:rPr>
      </w:pPr>
      <w:r w:rsidRPr="006D2F17"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202FA3AB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92B501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369645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5241E7B7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EA69F5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Luca Del Bue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93C1D6E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0512116173</w:t>
            </w:r>
          </w:p>
        </w:tc>
      </w:tr>
      <w:tr w:rsidR="006D2F17" w:rsidRPr="006D2F17" w14:paraId="2EF705BC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56340C1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Salvatore Di Martino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BB80DD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0512116932</w:t>
            </w:r>
          </w:p>
        </w:tc>
      </w:tr>
      <w:tr w:rsidR="006D2F17" w:rsidRPr="006D2F17" w14:paraId="0C6EACA6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5A3CBF8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D4DEA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714CE358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CE2191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E8AD4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61B3D98F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DBAA3A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24FAB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239B93EB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BAE261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F7B30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</w:tr>
    </w:tbl>
    <w:p w14:paraId="228674C4" w14:textId="77777777" w:rsidR="006D2F17" w:rsidRPr="006D2F17" w:rsidRDefault="006D2F17" w:rsidP="006D2F17">
      <w:pPr>
        <w:rPr>
          <w:b/>
          <w:sz w:val="20"/>
        </w:rPr>
      </w:pPr>
    </w:p>
    <w:p w14:paraId="1B3A473E" w14:textId="77777777" w:rsidR="006D2F17" w:rsidRPr="006D2F17" w:rsidRDefault="006D2F17" w:rsidP="006D2F1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6D2F17" w:rsidRPr="006D2F17" w14:paraId="6B5379CF" w14:textId="77777777" w:rsidTr="00C32405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5CBC64E" w14:textId="77777777" w:rsidR="006D2F17" w:rsidRPr="006D2F17" w:rsidRDefault="006D2F17" w:rsidP="006D2F17">
            <w:pPr>
              <w:suppressLineNumbers/>
              <w:rPr>
                <w:b/>
                <w:sz w:val="20"/>
              </w:rPr>
            </w:pPr>
            <w:r w:rsidRPr="006D2F17"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835B55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</w:rPr>
              <w:t>Team members</w:t>
            </w:r>
          </w:p>
        </w:tc>
      </w:tr>
    </w:tbl>
    <w:p w14:paraId="7C74E14C" w14:textId="77777777" w:rsidR="006D2F17" w:rsidRPr="006D2F17" w:rsidRDefault="006D2F17" w:rsidP="006D2F17">
      <w:pPr>
        <w:rPr>
          <w:b/>
          <w:sz w:val="20"/>
        </w:rPr>
      </w:pPr>
    </w:p>
    <w:p w14:paraId="2AF41E6A" w14:textId="77777777" w:rsidR="006D2F17" w:rsidRPr="006D2F17" w:rsidRDefault="006D2F17" w:rsidP="006D2F17">
      <w:pPr>
        <w:rPr>
          <w:b/>
          <w:sz w:val="20"/>
        </w:rPr>
      </w:pPr>
    </w:p>
    <w:p w14:paraId="723FA172" w14:textId="77777777" w:rsidR="006D2F17" w:rsidRPr="006D2F17" w:rsidRDefault="006D2F17" w:rsidP="006D2F17">
      <w:pPr>
        <w:rPr>
          <w:b/>
          <w:sz w:val="20"/>
        </w:rPr>
      </w:pPr>
    </w:p>
    <w:p w14:paraId="0E21838F" w14:textId="77777777" w:rsidR="006D2F17" w:rsidRPr="006D2F17" w:rsidRDefault="006D2F17" w:rsidP="006D2F17">
      <w:pPr>
        <w:rPr>
          <w:b/>
          <w:sz w:val="20"/>
        </w:rPr>
      </w:pPr>
    </w:p>
    <w:p w14:paraId="36C0C337" w14:textId="77777777" w:rsidR="006D2F17" w:rsidRPr="006D2F17" w:rsidRDefault="006D2F17" w:rsidP="006D2F17">
      <w:pPr>
        <w:jc w:val="center"/>
        <w:rPr>
          <w:rFonts w:ascii="Arial" w:hAnsi="Arial"/>
          <w:b/>
          <w:sz w:val="32"/>
        </w:rPr>
      </w:pPr>
      <w:proofErr w:type="spellStart"/>
      <w:r w:rsidRPr="006D2F17">
        <w:rPr>
          <w:rFonts w:ascii="Arial" w:hAnsi="Arial"/>
          <w:b/>
          <w:sz w:val="32"/>
        </w:rPr>
        <w:t>Revision</w:t>
      </w:r>
      <w:proofErr w:type="spellEnd"/>
      <w:r w:rsidRPr="006D2F17">
        <w:rPr>
          <w:rFonts w:ascii="Arial" w:hAnsi="Arial"/>
          <w:b/>
          <w:sz w:val="32"/>
        </w:rPr>
        <w:t xml:space="preserve">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6D2F17" w:rsidRPr="006D2F17" w14:paraId="55D26084" w14:textId="77777777" w:rsidTr="00B020DA">
        <w:trPr>
          <w:trHeight w:val="230"/>
        </w:trPr>
        <w:tc>
          <w:tcPr>
            <w:tcW w:w="19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0DECA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D3C63B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0CA1AED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77DFD3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Autore</w:t>
            </w:r>
          </w:p>
        </w:tc>
      </w:tr>
      <w:tr w:rsidR="006D2F17" w:rsidRPr="006D2F17" w14:paraId="053132A3" w14:textId="77777777" w:rsidTr="00B020DA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02CD9102" w14:textId="1778A56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</w:rPr>
              <w:t>2</w:t>
            </w:r>
            <w:r w:rsidR="00711E0B">
              <w:rPr>
                <w:sz w:val="20"/>
              </w:rPr>
              <w:t>2</w:t>
            </w:r>
            <w:r w:rsidRPr="006D2F17">
              <w:rPr>
                <w:sz w:val="20"/>
              </w:rPr>
              <w:t>/10/2024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2340A02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</w:rPr>
              <w:t>0.1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014D4C12" w14:textId="54D99EE4" w:rsidR="006D2F17" w:rsidRPr="006D2F17" w:rsidRDefault="00A00AF6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Descritti s</w:t>
            </w:r>
            <w:r w:rsidR="007B4634">
              <w:rPr>
                <w:sz w:val="20"/>
              </w:rPr>
              <w:t>copo e c</w:t>
            </w:r>
            <w:r w:rsidR="00B456E3">
              <w:rPr>
                <w:sz w:val="20"/>
              </w:rPr>
              <w:t>ontesto del sistema, requisiti</w:t>
            </w:r>
            <w:r>
              <w:rPr>
                <w:sz w:val="20"/>
              </w:rPr>
              <w:t xml:space="preserve"> funzionali, non funzionali e scenari</w:t>
            </w: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6C0CBC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</w:rPr>
              <w:t>Team members</w:t>
            </w:r>
          </w:p>
        </w:tc>
      </w:tr>
      <w:tr w:rsidR="006D2F17" w:rsidRPr="006D2F17" w14:paraId="6A4228E2" w14:textId="77777777" w:rsidTr="00B020DA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4B7047E1" w14:textId="1CDCC5F0" w:rsidR="006D2F17" w:rsidRPr="006D2F17" w:rsidRDefault="008E3AFE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24/10/2024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2D826ED3" w14:textId="14C04ACA" w:rsidR="006D2F17" w:rsidRPr="006D2F17" w:rsidRDefault="008E3AFE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7FE25BFB" w14:textId="157DBC5C" w:rsidR="006D2F17" w:rsidRPr="006D2F17" w:rsidRDefault="00E33F01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 xml:space="preserve">Casi d’uso </w:t>
            </w:r>
            <w:r w:rsidR="00F17478">
              <w:rPr>
                <w:sz w:val="20"/>
              </w:rPr>
              <w:t>con relativi diagrammi</w:t>
            </w: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9EFA964" w14:textId="6DE0463D" w:rsidR="006D2F17" w:rsidRPr="006D2F17" w:rsidRDefault="00F17478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Team members</w:t>
            </w:r>
          </w:p>
        </w:tc>
      </w:tr>
      <w:tr w:rsidR="006D2F17" w:rsidRPr="006D2F17" w14:paraId="00E28AA5" w14:textId="77777777" w:rsidTr="00B020DA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072751D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0A7BD351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B6689F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7C7A3C5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70CB58FF" w14:textId="77777777" w:rsidTr="00B020DA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0DED99C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6F307BB2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3206474D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5EA18EF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676BBDA8" w14:textId="77777777" w:rsidTr="00B020DA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4422161D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6AB72A8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0FE76EA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C8C24C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21232C92" w14:textId="77777777" w:rsidTr="00B020DA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2B57CE4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6291DB2D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1092359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41E154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63CCA552" w14:textId="77777777" w:rsidTr="00C32405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5D71A678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6C0C23B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28C3AA7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6FF9BC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</w:tbl>
    <w:p w14:paraId="3CEF16BA" w14:textId="77777777" w:rsidR="006D2F17" w:rsidRPr="006D2F17" w:rsidRDefault="006D2F17" w:rsidP="006D2F17">
      <w:pPr>
        <w:widowControl/>
        <w:suppressAutoHyphens w:val="0"/>
        <w:spacing w:after="160" w:line="259" w:lineRule="auto"/>
        <w:rPr>
          <w:rFonts w:eastAsia="Times New Roman"/>
          <w:kern w:val="0"/>
          <w:sz w:val="60"/>
          <w:szCs w:val="60"/>
          <w:lang w:val="it" w:eastAsia="ja-JP"/>
        </w:rPr>
      </w:pPr>
    </w:p>
    <w:p w14:paraId="5F1430FE" w14:textId="77777777" w:rsidR="00B51734" w:rsidRDefault="00B51734" w:rsidP="00B51734">
      <w:pPr>
        <w:pStyle w:val="Intestazioneindice"/>
      </w:pPr>
    </w:p>
    <w:p w14:paraId="3AC91F27" w14:textId="77777777" w:rsidR="00B51734" w:rsidRDefault="00B51734" w:rsidP="00B51734">
      <w:pPr>
        <w:pStyle w:val="Intestazioneindice"/>
        <w:sectPr w:rsidR="00B51734" w:rsidSect="001765A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0BCFF45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7D99EDAD" w14:textId="77777777" w:rsidR="003E00FB" w:rsidRDefault="003E00FB">
      <w:pPr>
        <w:pStyle w:val="Sommario5"/>
      </w:pPr>
    </w:p>
    <w:p w14:paraId="004DC592" w14:textId="049B6418" w:rsidR="00F17478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17478">
        <w:rPr>
          <w:noProof/>
        </w:rPr>
        <w:t>1.</w:t>
      </w:r>
      <w:r w:rsidR="00F17478"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 w:rsidR="00F17478">
        <w:rPr>
          <w:noProof/>
        </w:rPr>
        <w:t>Introduzione</w:t>
      </w:r>
      <w:r w:rsidR="00F17478">
        <w:rPr>
          <w:noProof/>
        </w:rPr>
        <w:tab/>
      </w:r>
      <w:r w:rsidR="00F17478">
        <w:rPr>
          <w:noProof/>
        </w:rPr>
        <w:fldChar w:fldCharType="begin"/>
      </w:r>
      <w:r w:rsidR="00F17478">
        <w:rPr>
          <w:noProof/>
        </w:rPr>
        <w:instrText xml:space="preserve"> PAGEREF _Toc180668492 \h </w:instrText>
      </w:r>
      <w:r w:rsidR="00F17478">
        <w:rPr>
          <w:noProof/>
        </w:rPr>
      </w:r>
      <w:r w:rsidR="00F17478">
        <w:rPr>
          <w:noProof/>
        </w:rPr>
        <w:fldChar w:fldCharType="separate"/>
      </w:r>
      <w:r w:rsidR="00F17478">
        <w:rPr>
          <w:noProof/>
        </w:rPr>
        <w:t>4</w:t>
      </w:r>
      <w:r w:rsidR="00F17478">
        <w:rPr>
          <w:noProof/>
        </w:rPr>
        <w:fldChar w:fldCharType="end"/>
      </w:r>
    </w:p>
    <w:p w14:paraId="42A127D6" w14:textId="7C22C07F" w:rsidR="00F17478" w:rsidRDefault="00F17478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Purpose of the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B82269E" w14:textId="04B41304" w:rsidR="00F17478" w:rsidRDefault="00F17478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Scope of the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105684" w14:textId="113FE5D6" w:rsidR="00F17478" w:rsidRDefault="00F17478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Acronyms, abbreviations and definitions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CD3B4A3" w14:textId="34F63347" w:rsidR="00F17478" w:rsidRDefault="00F17478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Gerarchia tipologia utenti del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C58AE9" w14:textId="0FA34321" w:rsidR="00F17478" w:rsidRDefault="00F17478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Proposed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6EE13E" w14:textId="4EA47193" w:rsidR="00F17478" w:rsidRDefault="00F17478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9C3BDC6" w14:textId="380655D9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Gestione account personale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5541BE3" w14:textId="72EAD745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Visualizza camere e servizi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BEADD5" w14:textId="7B371AA7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2.1.3.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Modifica camere e servizi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C1F7A1B" w14:textId="26FF5190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2.1.4.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Gestione utenti del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9C1A5A" w14:textId="3C6DC20B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2.1.5.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Prenotazione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5ABBF8B" w14:textId="4F0571A6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2.1.6.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Gestione prenotazioni effettuate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8E010F6" w14:textId="2CD5F1B8" w:rsidR="00F17478" w:rsidRDefault="00F17478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Non 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F78291" w14:textId="5BD05602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Usability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5895F1" w14:textId="49771571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Reliability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7D3144" w14:textId="69F63848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2.2.3.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D7DB0F" w14:textId="5D6A0DF4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2.2.4.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5FBDB17" w14:textId="017340B6" w:rsidR="00F17478" w:rsidRDefault="00F17478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System models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10D8F2" w14:textId="4CE989E1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Scenarios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5FA2B8" w14:textId="4B5081C0" w:rsidR="00F17478" w:rsidRDefault="00F17478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Use Case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_Toc180668512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B3FDA5" w14:textId="26F2286A" w:rsidR="00B51734" w:rsidRDefault="00B51734">
      <w:pPr>
        <w:pStyle w:val="Sommario5"/>
      </w:pPr>
      <w:r>
        <w:fldChar w:fldCharType="end"/>
      </w:r>
    </w:p>
    <w:p w14:paraId="181674B1" w14:textId="77777777" w:rsidR="003E00FB" w:rsidRDefault="003E00FB">
      <w:pPr>
        <w:pStyle w:val="Sommario5"/>
      </w:pPr>
    </w:p>
    <w:p w14:paraId="4A79737C" w14:textId="0B9BDBFE" w:rsidR="001765AE" w:rsidRDefault="006D2F17" w:rsidP="001765AE">
      <w:pPr>
        <w:pStyle w:val="Titolo"/>
        <w:numPr>
          <w:ilvl w:val="0"/>
          <w:numId w:val="6"/>
        </w:numPr>
        <w:ind w:left="426"/>
      </w:pPr>
      <w:r>
        <w:rPr>
          <w:rFonts w:ascii="Arial" w:hAnsi="Arial"/>
        </w:rPr>
        <w:br w:type="page"/>
      </w:r>
      <w:bookmarkStart w:id="0" w:name="_Toc180668492"/>
      <w:r w:rsidRPr="006D2F17">
        <w:lastRenderedPageBreak/>
        <w:t>Introduzione</w:t>
      </w:r>
      <w:bookmarkEnd w:id="0"/>
    </w:p>
    <w:p w14:paraId="27D7D7E0" w14:textId="77777777" w:rsidR="00C53CC2" w:rsidRPr="00C53CC2" w:rsidRDefault="00C53CC2" w:rsidP="00C53CC2"/>
    <w:p w14:paraId="72040416" w14:textId="7A1CFF44" w:rsidR="006D2F17" w:rsidRDefault="00C53CC2" w:rsidP="00C53CC2">
      <w:pPr>
        <w:pStyle w:val="Titolo2"/>
      </w:pPr>
      <w:bookmarkStart w:id="1" w:name="_Toc180668493"/>
      <w:r>
        <w:t>Purpose of the system</w:t>
      </w:r>
      <w:bookmarkEnd w:id="1"/>
    </w:p>
    <w:p w14:paraId="03A0BC61" w14:textId="77777777" w:rsidR="00C53CC2" w:rsidRPr="00C53CC2" w:rsidRDefault="00C53CC2" w:rsidP="00C53CC2"/>
    <w:p w14:paraId="7CD4A0C8" w14:textId="318B6251" w:rsidR="00C53CC2" w:rsidRDefault="00C53CC2" w:rsidP="00C53CC2">
      <w:pPr>
        <w:ind w:left="360"/>
      </w:pPr>
      <w:r>
        <w:t>Lo scopo del sistema è permettere la gestione dell’attività di una struttura alberghiera. Si intende gestire le camere, i servizi offerti e le prenotazioni effettuate dai clienti. Queste operazioni verranno eseguite rispettivamente dal gestore delle camere e servizi</w:t>
      </w:r>
      <w:r w:rsidR="000D4B23">
        <w:t>, ossia il direttore</w:t>
      </w:r>
      <w:r>
        <w:t>, e dal gestore delle prenotazioni. Inoltre, i clienti avranno la possibilità di registrarsi, accedere, finalizzare una prenotazione e visualizzare quelle passate.</w:t>
      </w:r>
    </w:p>
    <w:p w14:paraId="51657A44" w14:textId="77777777" w:rsidR="00C53CC2" w:rsidRDefault="00C53CC2" w:rsidP="00C53CC2">
      <w:pPr>
        <w:ind w:left="360"/>
      </w:pPr>
    </w:p>
    <w:p w14:paraId="36DDBC20" w14:textId="4033FCD4" w:rsidR="00C53CC2" w:rsidRDefault="00C53CC2" w:rsidP="00C53CC2">
      <w:pPr>
        <w:pStyle w:val="Titolo2"/>
      </w:pPr>
      <w:r>
        <w:t xml:space="preserve"> </w:t>
      </w:r>
      <w:bookmarkStart w:id="2" w:name="_Toc180668494"/>
      <w:r>
        <w:t>Scope of the system</w:t>
      </w:r>
      <w:bookmarkEnd w:id="2"/>
    </w:p>
    <w:p w14:paraId="4844F705" w14:textId="77777777" w:rsidR="00C53CC2" w:rsidRDefault="00C53CC2" w:rsidP="00C53CC2">
      <w:pPr>
        <w:ind w:left="360"/>
      </w:pPr>
    </w:p>
    <w:p w14:paraId="67B786E5" w14:textId="3E08B22B" w:rsidR="00C53CC2" w:rsidRDefault="00C53CC2" w:rsidP="00C53CC2">
      <w:pPr>
        <w:ind w:left="360"/>
      </w:pPr>
      <w:r>
        <w:t xml:space="preserve">Il sistema verrà realizzato attraverso una web application responsive che </w:t>
      </w:r>
      <w:r w:rsidR="00CE2CD2">
        <w:t>punta a facilitare la gestione interna dell’azienda e a migliorare il livello di soddisfazione dei clienti.</w:t>
      </w:r>
    </w:p>
    <w:p w14:paraId="3C3B84A5" w14:textId="77777777" w:rsidR="00CE2CD2" w:rsidRDefault="00CE2CD2" w:rsidP="00C53CC2">
      <w:pPr>
        <w:ind w:left="360"/>
      </w:pPr>
    </w:p>
    <w:p w14:paraId="405971C8" w14:textId="74C1C915" w:rsidR="00CE2CD2" w:rsidRDefault="00CE2CD2" w:rsidP="00CE2CD2">
      <w:pPr>
        <w:pStyle w:val="Titolo2"/>
      </w:pPr>
      <w:r>
        <w:t xml:space="preserve"> </w:t>
      </w:r>
      <w:bookmarkStart w:id="3" w:name="_Toc180668495"/>
      <w:proofErr w:type="spellStart"/>
      <w:r>
        <w:t>Acronyms</w:t>
      </w:r>
      <w:proofErr w:type="spellEnd"/>
      <w:r w:rsidR="00080135">
        <w:t xml:space="preserve">, </w:t>
      </w:r>
      <w:proofErr w:type="spellStart"/>
      <w:r>
        <w:t>abbreviations</w:t>
      </w:r>
      <w:proofErr w:type="spellEnd"/>
      <w:r w:rsidR="00080135">
        <w:t xml:space="preserve"> and </w:t>
      </w:r>
      <w:proofErr w:type="spellStart"/>
      <w:r w:rsidR="00080135">
        <w:t>definitions</w:t>
      </w:r>
      <w:bookmarkEnd w:id="3"/>
      <w:proofErr w:type="spellEnd"/>
    </w:p>
    <w:p w14:paraId="62FC049D" w14:textId="77777777" w:rsidR="00CE2CD2" w:rsidRDefault="00CE2CD2" w:rsidP="00CE2CD2"/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4644"/>
        <w:gridCol w:w="4623"/>
      </w:tblGrid>
      <w:tr w:rsidR="00CE2CD2" w14:paraId="3A412DFD" w14:textId="77777777" w:rsidTr="000D4B23">
        <w:tc>
          <w:tcPr>
            <w:tcW w:w="4644" w:type="dxa"/>
          </w:tcPr>
          <w:p w14:paraId="5FA61142" w14:textId="6C0E2BE4" w:rsidR="00CE2CD2" w:rsidRDefault="00CE2CD2" w:rsidP="00CE2CD2">
            <w:r>
              <w:t>Acronimo – abbreviazione</w:t>
            </w:r>
          </w:p>
        </w:tc>
        <w:tc>
          <w:tcPr>
            <w:tcW w:w="4623" w:type="dxa"/>
          </w:tcPr>
          <w:p w14:paraId="00F10B0A" w14:textId="69ED67E3" w:rsidR="00CE2CD2" w:rsidRDefault="00CE2CD2" w:rsidP="00CE2CD2">
            <w:r>
              <w:t>Significato</w:t>
            </w:r>
          </w:p>
        </w:tc>
      </w:tr>
      <w:tr w:rsidR="00CE2CD2" w14:paraId="23B1D609" w14:textId="77777777" w:rsidTr="000D4B23">
        <w:tc>
          <w:tcPr>
            <w:tcW w:w="4644" w:type="dxa"/>
          </w:tcPr>
          <w:p w14:paraId="57C15F7A" w14:textId="78BE2DDA" w:rsidR="00CE2CD2" w:rsidRDefault="007E08DD" w:rsidP="00CE2CD2">
            <w:r>
              <w:t>FR</w:t>
            </w:r>
          </w:p>
        </w:tc>
        <w:tc>
          <w:tcPr>
            <w:tcW w:w="4623" w:type="dxa"/>
          </w:tcPr>
          <w:p w14:paraId="3078C1DC" w14:textId="70E67DF8" w:rsidR="00CE2CD2" w:rsidRDefault="007E08DD" w:rsidP="00CE2CD2">
            <w:r>
              <w:t>Requisito funzionale</w:t>
            </w:r>
          </w:p>
        </w:tc>
      </w:tr>
      <w:tr w:rsidR="00C0530B" w14:paraId="16696A4A" w14:textId="77777777" w:rsidTr="000D4B23">
        <w:tc>
          <w:tcPr>
            <w:tcW w:w="4644" w:type="dxa"/>
          </w:tcPr>
          <w:p w14:paraId="1BB171BB" w14:textId="55C47042" w:rsidR="00C0530B" w:rsidRDefault="00CE55D3" w:rsidP="00CE2CD2">
            <w:r>
              <w:t>NFR</w:t>
            </w:r>
          </w:p>
        </w:tc>
        <w:tc>
          <w:tcPr>
            <w:tcW w:w="4623" w:type="dxa"/>
          </w:tcPr>
          <w:p w14:paraId="0164E31C" w14:textId="43DA29CA" w:rsidR="00C0530B" w:rsidRDefault="00CE55D3" w:rsidP="00CE2CD2">
            <w:r>
              <w:t>Requisito non funzionale</w:t>
            </w:r>
          </w:p>
        </w:tc>
      </w:tr>
      <w:tr w:rsidR="00FF0FFC" w14:paraId="4835FF6B" w14:textId="77777777" w:rsidTr="000D4B23">
        <w:tc>
          <w:tcPr>
            <w:tcW w:w="4644" w:type="dxa"/>
          </w:tcPr>
          <w:p w14:paraId="77D42E27" w14:textId="0D4ADAC5" w:rsidR="00FF0FFC" w:rsidRDefault="00FF0FFC" w:rsidP="00CE2CD2">
            <w:r>
              <w:t>SC</w:t>
            </w:r>
          </w:p>
        </w:tc>
        <w:tc>
          <w:tcPr>
            <w:tcW w:w="4623" w:type="dxa"/>
          </w:tcPr>
          <w:p w14:paraId="21FB7EA3" w14:textId="2D01A876" w:rsidR="00FF0FFC" w:rsidRDefault="00FF0FFC" w:rsidP="00CE2CD2">
            <w:r>
              <w:t>Scenario</w:t>
            </w:r>
          </w:p>
        </w:tc>
      </w:tr>
      <w:tr w:rsidR="005C7035" w14:paraId="460338BF" w14:textId="77777777" w:rsidTr="000D4B23">
        <w:tc>
          <w:tcPr>
            <w:tcW w:w="4644" w:type="dxa"/>
          </w:tcPr>
          <w:p w14:paraId="2FC32791" w14:textId="34F90289" w:rsidR="005C7035" w:rsidRDefault="005C7035" w:rsidP="00CE2CD2">
            <w:r>
              <w:t>UCD</w:t>
            </w:r>
          </w:p>
        </w:tc>
        <w:tc>
          <w:tcPr>
            <w:tcW w:w="4623" w:type="dxa"/>
          </w:tcPr>
          <w:p w14:paraId="6CD1C1C3" w14:textId="08B62BBD" w:rsidR="005C7035" w:rsidRDefault="005C7035" w:rsidP="00CE2CD2">
            <w:r>
              <w:t xml:space="preserve">Use Case </w:t>
            </w:r>
            <w:proofErr w:type="spellStart"/>
            <w:r>
              <w:t>Diagram</w:t>
            </w:r>
            <w:proofErr w:type="spellEnd"/>
          </w:p>
        </w:tc>
      </w:tr>
      <w:tr w:rsidR="00FC172E" w14:paraId="1D8F4C92" w14:textId="77777777" w:rsidTr="000D4B23">
        <w:tc>
          <w:tcPr>
            <w:tcW w:w="4644" w:type="dxa"/>
          </w:tcPr>
          <w:p w14:paraId="45750DE4" w14:textId="4E43FE3E" w:rsidR="00FC172E" w:rsidRDefault="00FC172E" w:rsidP="00CE2CD2">
            <w:r>
              <w:t>UC</w:t>
            </w:r>
          </w:p>
        </w:tc>
        <w:tc>
          <w:tcPr>
            <w:tcW w:w="4623" w:type="dxa"/>
          </w:tcPr>
          <w:p w14:paraId="36A2C5E9" w14:textId="3DEC4F5F" w:rsidR="00FC172E" w:rsidRDefault="00FC172E" w:rsidP="00CE2CD2">
            <w:r>
              <w:t>Use Case</w:t>
            </w:r>
          </w:p>
        </w:tc>
      </w:tr>
      <w:tr w:rsidR="0032263A" w14:paraId="2A365F7A" w14:textId="77777777" w:rsidTr="000D4B23">
        <w:tc>
          <w:tcPr>
            <w:tcW w:w="4644" w:type="dxa"/>
          </w:tcPr>
          <w:p w14:paraId="73DCD649" w14:textId="664091BE" w:rsidR="0032263A" w:rsidRDefault="0032263A" w:rsidP="00CE2CD2">
            <w:r>
              <w:t>EUC</w:t>
            </w:r>
          </w:p>
        </w:tc>
        <w:tc>
          <w:tcPr>
            <w:tcW w:w="4623" w:type="dxa"/>
          </w:tcPr>
          <w:p w14:paraId="7A159D09" w14:textId="2D00FE88" w:rsidR="0032263A" w:rsidRDefault="0032263A" w:rsidP="00CE2CD2">
            <w:proofErr w:type="spellStart"/>
            <w:r>
              <w:t>Exception</w:t>
            </w:r>
            <w:proofErr w:type="spellEnd"/>
            <w:r>
              <w:t xml:space="preserve"> Use Case</w:t>
            </w:r>
          </w:p>
        </w:tc>
      </w:tr>
    </w:tbl>
    <w:p w14:paraId="5FC5039A" w14:textId="77777777" w:rsidR="00C0530B" w:rsidRDefault="00C0530B" w:rsidP="00C0530B">
      <w:pPr>
        <w:pStyle w:val="Titolo2"/>
        <w:numPr>
          <w:ilvl w:val="0"/>
          <w:numId w:val="0"/>
        </w:numPr>
        <w:ind w:left="360"/>
      </w:pPr>
    </w:p>
    <w:p w14:paraId="7BDE2CCF" w14:textId="2B9F5307" w:rsidR="00C0530B" w:rsidRPr="00C0530B" w:rsidRDefault="00C0530B" w:rsidP="00C0530B">
      <w:pPr>
        <w:pStyle w:val="Titolo2"/>
      </w:pPr>
      <w:r>
        <w:t xml:space="preserve"> </w:t>
      </w:r>
      <w:bookmarkStart w:id="4" w:name="_Toc180668496"/>
      <w:r>
        <w:t>Gerarchia tipologia utenti del sistema</w:t>
      </w:r>
      <w:bookmarkEnd w:id="4"/>
    </w:p>
    <w:p w14:paraId="003D8EC2" w14:textId="017AEE00" w:rsidR="00FC172E" w:rsidRDefault="00327861" w:rsidP="00FC172E">
      <w:pPr>
        <w:jc w:val="center"/>
      </w:pPr>
      <w:r>
        <w:rPr>
          <w:noProof/>
        </w:rPr>
        <w:drawing>
          <wp:inline distT="0" distB="0" distL="0" distR="0" wp14:anchorId="7ED945D5" wp14:editId="09040255">
            <wp:extent cx="2895600" cy="2548526"/>
            <wp:effectExtent l="0" t="0" r="0" b="4445"/>
            <wp:docPr id="1942808035" name="Immagine 1" descr="Immagine che contiene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08035" name="Immagine 1" descr="Immagine che contiene diagramma, linea, cerchi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1230" cy="25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6DA" w14:textId="33B3B6A2" w:rsidR="0049736E" w:rsidRDefault="0049736E" w:rsidP="0049736E">
      <w:pPr>
        <w:pStyle w:val="Titolo"/>
        <w:numPr>
          <w:ilvl w:val="0"/>
          <w:numId w:val="6"/>
        </w:numPr>
        <w:ind w:left="426"/>
      </w:pPr>
      <w:bookmarkStart w:id="5" w:name="_Toc180668497"/>
      <w:r>
        <w:t xml:space="preserve">Proposed </w:t>
      </w:r>
      <w:r w:rsidR="003F4A50">
        <w:t>S</w:t>
      </w:r>
      <w:r>
        <w:t>ystem</w:t>
      </w:r>
      <w:bookmarkEnd w:id="5"/>
    </w:p>
    <w:p w14:paraId="07831901" w14:textId="77777777" w:rsidR="00FC172E" w:rsidRPr="00FC172E" w:rsidRDefault="00FC172E" w:rsidP="00FC172E"/>
    <w:p w14:paraId="0B7A20A2" w14:textId="77777777" w:rsidR="0049736E" w:rsidRPr="0049736E" w:rsidRDefault="0049736E" w:rsidP="0049736E">
      <w:pPr>
        <w:pStyle w:val="Paragrafoelenco"/>
        <w:numPr>
          <w:ilvl w:val="0"/>
          <w:numId w:val="8"/>
        </w:numPr>
        <w:outlineLvl w:val="1"/>
        <w:rPr>
          <w:b/>
          <w:bCs/>
          <w:i/>
          <w:iCs/>
          <w:vanish/>
          <w:sz w:val="28"/>
          <w:szCs w:val="28"/>
        </w:rPr>
      </w:pPr>
    </w:p>
    <w:p w14:paraId="0106B035" w14:textId="15D70EBE" w:rsidR="0049736E" w:rsidRDefault="0049736E" w:rsidP="0049736E">
      <w:pPr>
        <w:pStyle w:val="Titolo2"/>
      </w:pPr>
      <w:r>
        <w:t xml:space="preserve"> </w:t>
      </w:r>
      <w:bookmarkStart w:id="6" w:name="_Toc180668498"/>
      <w:r>
        <w:t xml:space="preserve">Functional </w:t>
      </w:r>
      <w:r w:rsidR="003F4A50">
        <w:t>Requirements</w:t>
      </w:r>
      <w:bookmarkEnd w:id="6"/>
    </w:p>
    <w:p w14:paraId="12BDDAC8" w14:textId="77777777" w:rsidR="0049736E" w:rsidRDefault="0049736E" w:rsidP="0049736E"/>
    <w:p w14:paraId="4EC252E5" w14:textId="18E1BEBC" w:rsidR="0049736E" w:rsidRDefault="0049736E" w:rsidP="00687AFA">
      <w:pPr>
        <w:ind w:left="360"/>
      </w:pPr>
      <w:r>
        <w:t>I requisiti funzionali descrivono le funzionalità di alto livello del sistema.</w:t>
      </w:r>
    </w:p>
    <w:p w14:paraId="7E627171" w14:textId="43C05DAF" w:rsidR="00687AFA" w:rsidRDefault="00CE08C5" w:rsidP="00EC68F7">
      <w:pPr>
        <w:pStyle w:val="Titolo3"/>
      </w:pPr>
      <w:bookmarkStart w:id="7" w:name="_Toc180668499"/>
      <w:r>
        <w:lastRenderedPageBreak/>
        <w:t>Gestione account</w:t>
      </w:r>
      <w:r w:rsidR="005C7035">
        <w:t xml:space="preserve"> personale</w:t>
      </w:r>
      <w:bookmarkEnd w:id="7"/>
    </w:p>
    <w:p w14:paraId="22E4C249" w14:textId="6D9F0A4B" w:rsidR="004E665B" w:rsidRDefault="000C4964" w:rsidP="00A72C1B">
      <w:pPr>
        <w:pStyle w:val="Paragrafoelenco"/>
        <w:numPr>
          <w:ilvl w:val="0"/>
          <w:numId w:val="12"/>
        </w:numPr>
      </w:pPr>
      <w:r>
        <w:t>FR1:</w:t>
      </w:r>
      <w:r w:rsidR="00A72C1B">
        <w:t xml:space="preserve"> </w:t>
      </w:r>
      <w:r w:rsidR="002F711F">
        <w:t xml:space="preserve">Il sistema deve </w:t>
      </w:r>
      <w:r w:rsidR="005B4F2B">
        <w:t>permettere all’utente guest (che non possiede l’account) di registrarsi</w:t>
      </w:r>
      <w:r w:rsidR="00214C22">
        <w:t>.</w:t>
      </w:r>
    </w:p>
    <w:p w14:paraId="7E12D255" w14:textId="0A0C957B" w:rsidR="00214C22" w:rsidRDefault="00214C22" w:rsidP="00A72C1B">
      <w:pPr>
        <w:pStyle w:val="Paragrafoelenco"/>
        <w:numPr>
          <w:ilvl w:val="0"/>
          <w:numId w:val="12"/>
        </w:numPr>
      </w:pPr>
      <w:r>
        <w:t xml:space="preserve">FR2: Il sistema </w:t>
      </w:r>
      <w:r w:rsidR="005B5338">
        <w:t xml:space="preserve">deve permettere all’utente registrato </w:t>
      </w:r>
      <w:r w:rsidR="00934B80">
        <w:t>(che possiede l’account) di effettuare il log-in.</w:t>
      </w:r>
    </w:p>
    <w:p w14:paraId="5EA3A52A" w14:textId="727AA6F5" w:rsidR="002602D1" w:rsidRDefault="002602D1" w:rsidP="002602D1">
      <w:pPr>
        <w:pStyle w:val="Paragrafoelenco"/>
        <w:numPr>
          <w:ilvl w:val="0"/>
          <w:numId w:val="12"/>
        </w:numPr>
      </w:pPr>
      <w:r w:rsidRPr="002602D1">
        <w:t>FR</w:t>
      </w:r>
      <w:r>
        <w:t>3</w:t>
      </w:r>
      <w:r w:rsidRPr="002602D1">
        <w:t xml:space="preserve">: Il sistema deve permettere all’utente </w:t>
      </w:r>
      <w:r>
        <w:t xml:space="preserve">autenticato </w:t>
      </w:r>
      <w:r w:rsidRPr="002602D1">
        <w:t>di effettuare il log-</w:t>
      </w:r>
      <w:r>
        <w:t>out</w:t>
      </w:r>
      <w:r w:rsidRPr="002602D1">
        <w:t>.</w:t>
      </w:r>
    </w:p>
    <w:p w14:paraId="188C118F" w14:textId="39519633" w:rsidR="00CE08C5" w:rsidRDefault="00E06AC3" w:rsidP="00CE08C5">
      <w:pPr>
        <w:pStyle w:val="Titolo3"/>
      </w:pPr>
      <w:bookmarkStart w:id="8" w:name="_Toc180668500"/>
      <w:r>
        <w:t>Visualizza camere e servizi</w:t>
      </w:r>
      <w:bookmarkEnd w:id="8"/>
    </w:p>
    <w:p w14:paraId="5E47264F" w14:textId="221522E0" w:rsidR="002A33A9" w:rsidRDefault="002A33A9" w:rsidP="00A72C1B">
      <w:pPr>
        <w:pStyle w:val="Paragrafoelenco"/>
        <w:numPr>
          <w:ilvl w:val="0"/>
          <w:numId w:val="12"/>
        </w:numPr>
      </w:pPr>
      <w:r>
        <w:t>FR</w:t>
      </w:r>
      <w:r w:rsidR="002602D1">
        <w:t>4</w:t>
      </w:r>
      <w:r>
        <w:t xml:space="preserve">: </w:t>
      </w:r>
      <w:r w:rsidR="00E57E34">
        <w:t>Il sistema deve permettere all’utente di vis</w:t>
      </w:r>
      <w:r w:rsidR="00AB4052">
        <w:t>ualizzare</w:t>
      </w:r>
      <w:r w:rsidR="00167292">
        <w:t xml:space="preserve"> tutte le camere dell’hotel</w:t>
      </w:r>
      <w:r w:rsidR="00C96ACF">
        <w:t>.</w:t>
      </w:r>
    </w:p>
    <w:p w14:paraId="7F1D0EBA" w14:textId="13AC0409" w:rsidR="00C96ACF" w:rsidRDefault="00C96ACF" w:rsidP="00A72C1B">
      <w:pPr>
        <w:pStyle w:val="Paragrafoelenco"/>
        <w:numPr>
          <w:ilvl w:val="0"/>
          <w:numId w:val="12"/>
        </w:numPr>
      </w:pPr>
      <w:r>
        <w:t>FR</w:t>
      </w:r>
      <w:r w:rsidR="002602D1">
        <w:t>5</w:t>
      </w:r>
      <w:r w:rsidR="00167292">
        <w:t xml:space="preserve">: </w:t>
      </w:r>
      <w:r w:rsidR="005C0FC8" w:rsidRPr="005C0FC8">
        <w:t>Il sistema deve permettere all’utente</w:t>
      </w:r>
      <w:r w:rsidR="005C0FC8">
        <w:t xml:space="preserve"> di visualizzare tutti i servizi offerti</w:t>
      </w:r>
      <w:r w:rsidR="00321128">
        <w:t xml:space="preserve"> dall’hotel</w:t>
      </w:r>
      <w:r w:rsidR="005C0FC8">
        <w:t>.</w:t>
      </w:r>
    </w:p>
    <w:p w14:paraId="3C661AAF" w14:textId="71CCD408" w:rsidR="00E05549" w:rsidRPr="004E665B" w:rsidRDefault="005A2ABE" w:rsidP="007464D7">
      <w:pPr>
        <w:pStyle w:val="Paragrafoelenco"/>
        <w:numPr>
          <w:ilvl w:val="0"/>
          <w:numId w:val="12"/>
        </w:numPr>
      </w:pPr>
      <w:r>
        <w:t>FR</w:t>
      </w:r>
      <w:r w:rsidR="002602D1">
        <w:t>6</w:t>
      </w:r>
      <w:r>
        <w:t xml:space="preserve">: </w:t>
      </w:r>
      <w:r w:rsidR="00382812" w:rsidRPr="00382812">
        <w:t>Il sistema deve permettere all’utente</w:t>
      </w:r>
      <w:r w:rsidR="00382812">
        <w:t xml:space="preserve"> di </w:t>
      </w:r>
      <w:r w:rsidR="001F1D66">
        <w:t>effettuare la ricerca di camere disponibili</w:t>
      </w:r>
      <w:r w:rsidR="00800C17">
        <w:t xml:space="preserve">, </w:t>
      </w:r>
      <w:r w:rsidR="004D502E">
        <w:t>inserendo le date di soggiorno e il numero di ospiti.</w:t>
      </w:r>
    </w:p>
    <w:p w14:paraId="56E3605B" w14:textId="07C4CA0C" w:rsidR="00E05549" w:rsidRDefault="00D15734" w:rsidP="00E05549">
      <w:pPr>
        <w:pStyle w:val="Titolo3"/>
      </w:pPr>
      <w:bookmarkStart w:id="9" w:name="_Toc180668501"/>
      <w:r>
        <w:t>Modifica camere e servizi</w:t>
      </w:r>
      <w:bookmarkEnd w:id="9"/>
    </w:p>
    <w:p w14:paraId="440B7B51" w14:textId="4605C2D1" w:rsidR="007464D7" w:rsidRDefault="007464D7" w:rsidP="007464D7">
      <w:pPr>
        <w:pStyle w:val="Paragrafoelenco"/>
        <w:numPr>
          <w:ilvl w:val="0"/>
          <w:numId w:val="15"/>
        </w:numPr>
      </w:pPr>
      <w:r>
        <w:t>FR</w:t>
      </w:r>
      <w:r w:rsidR="002602D1">
        <w:t>7</w:t>
      </w:r>
      <w:r>
        <w:t xml:space="preserve">: </w:t>
      </w:r>
      <w:r w:rsidR="00DC4F5E" w:rsidRPr="00DC4F5E">
        <w:t>Il sistema deve permettere al</w:t>
      </w:r>
      <w:r w:rsidR="00DC4F5E">
        <w:t xml:space="preserve"> direttore </w:t>
      </w:r>
      <w:r w:rsidR="00B417BB">
        <w:t xml:space="preserve">di </w:t>
      </w:r>
      <w:r w:rsidR="003D7432">
        <w:t xml:space="preserve">aggiungere e rimuovere </w:t>
      </w:r>
      <w:r w:rsidR="00C9166A">
        <w:t>le camere</w:t>
      </w:r>
      <w:r w:rsidR="00776A11">
        <w:t>.</w:t>
      </w:r>
    </w:p>
    <w:p w14:paraId="6578E8F4" w14:textId="01F53AC4" w:rsidR="00776A11" w:rsidRDefault="00776A11" w:rsidP="007464D7">
      <w:pPr>
        <w:pStyle w:val="Paragrafoelenco"/>
        <w:numPr>
          <w:ilvl w:val="0"/>
          <w:numId w:val="15"/>
        </w:numPr>
      </w:pPr>
      <w:r>
        <w:t>FR</w:t>
      </w:r>
      <w:r w:rsidR="002602D1">
        <w:t>8</w:t>
      </w:r>
      <w:r>
        <w:t xml:space="preserve">: </w:t>
      </w:r>
      <w:r w:rsidRPr="00776A11">
        <w:t>Il sistema deve permettere al direttore</w:t>
      </w:r>
      <w:r>
        <w:t xml:space="preserve"> di aggiungere e rimuovere i servizi.</w:t>
      </w:r>
    </w:p>
    <w:p w14:paraId="266DE229" w14:textId="30F25CC7" w:rsidR="0055508F" w:rsidRDefault="00547D87" w:rsidP="004671AD">
      <w:pPr>
        <w:pStyle w:val="Titolo3"/>
      </w:pPr>
      <w:bookmarkStart w:id="10" w:name="_Toc180668502"/>
      <w:r>
        <w:t xml:space="preserve">Gestione utenti </w:t>
      </w:r>
      <w:r w:rsidR="00B61B0E">
        <w:t>del sis</w:t>
      </w:r>
      <w:r w:rsidR="001C13E4">
        <w:t>tema</w:t>
      </w:r>
      <w:bookmarkEnd w:id="10"/>
    </w:p>
    <w:p w14:paraId="35AAB441" w14:textId="13EDD396" w:rsidR="008A6A09" w:rsidRDefault="008A6A09" w:rsidP="007464D7">
      <w:pPr>
        <w:pStyle w:val="Paragrafoelenco"/>
        <w:numPr>
          <w:ilvl w:val="0"/>
          <w:numId w:val="15"/>
        </w:numPr>
      </w:pPr>
      <w:r>
        <w:t>FR</w:t>
      </w:r>
      <w:r w:rsidR="002602D1">
        <w:t>9</w:t>
      </w:r>
      <w:r>
        <w:t xml:space="preserve">: </w:t>
      </w:r>
      <w:r w:rsidRPr="008A6A09">
        <w:t>Il sistema deve permettere al direttore</w:t>
      </w:r>
      <w:r>
        <w:t xml:space="preserve"> di </w:t>
      </w:r>
      <w:r w:rsidR="00FF57B2">
        <w:t>eliminare un account dal sistema.</w:t>
      </w:r>
    </w:p>
    <w:p w14:paraId="110D5DA2" w14:textId="58C3BD50" w:rsidR="00FF57B2" w:rsidRDefault="00FF57B2" w:rsidP="007464D7">
      <w:pPr>
        <w:pStyle w:val="Paragrafoelenco"/>
        <w:numPr>
          <w:ilvl w:val="0"/>
          <w:numId w:val="15"/>
        </w:numPr>
      </w:pPr>
      <w:r>
        <w:t>FR</w:t>
      </w:r>
      <w:r w:rsidR="002602D1">
        <w:t>10</w:t>
      </w:r>
      <w:r>
        <w:t xml:space="preserve">: </w:t>
      </w:r>
      <w:r w:rsidRPr="00FF57B2">
        <w:t>Il sistema deve permettere al direttore</w:t>
      </w:r>
      <w:r>
        <w:t xml:space="preserve"> di selezionare il ruolo di un utente (</w:t>
      </w:r>
      <w:r w:rsidR="00B405BF">
        <w:t xml:space="preserve">Gestore prenotazioni, </w:t>
      </w:r>
      <w:r w:rsidR="00175540">
        <w:t>direttore</w:t>
      </w:r>
      <w:r w:rsidR="002D03D7">
        <w:t xml:space="preserve">, </w:t>
      </w:r>
      <w:r w:rsidR="005B6E96">
        <w:t>cliente</w:t>
      </w:r>
      <w:r w:rsidR="00FD3434">
        <w:t xml:space="preserve"> – account base</w:t>
      </w:r>
      <w:r>
        <w:t>)</w:t>
      </w:r>
      <w:r w:rsidR="00FD3434">
        <w:t>.</w:t>
      </w:r>
    </w:p>
    <w:p w14:paraId="15BB7C5B" w14:textId="5DBB09DA" w:rsidR="00E05549" w:rsidRPr="00E05549" w:rsidRDefault="006146A4" w:rsidP="00E05549">
      <w:pPr>
        <w:pStyle w:val="Paragrafoelenco"/>
        <w:numPr>
          <w:ilvl w:val="0"/>
          <w:numId w:val="15"/>
        </w:numPr>
      </w:pPr>
      <w:r>
        <w:t>FR1</w:t>
      </w:r>
      <w:r w:rsidR="002602D1">
        <w:t>1</w:t>
      </w:r>
      <w:r>
        <w:t xml:space="preserve">: Il sistema </w:t>
      </w:r>
      <w:r w:rsidR="00D902E3">
        <w:t xml:space="preserve">deve permettere al direttore di </w:t>
      </w:r>
      <w:r w:rsidR="003006CF">
        <w:t>filtrare gli account degli utenti in base all’email.</w:t>
      </w:r>
    </w:p>
    <w:p w14:paraId="376A7CBD" w14:textId="077345BE" w:rsidR="00601A28" w:rsidRDefault="001C13E4" w:rsidP="00601A28">
      <w:pPr>
        <w:pStyle w:val="Titolo3"/>
      </w:pPr>
      <w:bookmarkStart w:id="11" w:name="_Toc180668503"/>
      <w:r>
        <w:t>Prenotazione</w:t>
      </w:r>
      <w:bookmarkEnd w:id="11"/>
    </w:p>
    <w:p w14:paraId="27A0DAAF" w14:textId="21B1E2FC" w:rsidR="00B94998" w:rsidRDefault="00B94998" w:rsidP="00B94998">
      <w:pPr>
        <w:pStyle w:val="Paragrafoelenco"/>
        <w:numPr>
          <w:ilvl w:val="0"/>
          <w:numId w:val="16"/>
        </w:numPr>
      </w:pPr>
      <w:r>
        <w:t>FR1</w:t>
      </w:r>
      <w:r w:rsidR="002602D1">
        <w:t>2</w:t>
      </w:r>
      <w:r>
        <w:t xml:space="preserve">: </w:t>
      </w:r>
      <w:r w:rsidR="00843F73" w:rsidRPr="00843F73">
        <w:t xml:space="preserve">Il sistema deve permettere al cliente autenticato </w:t>
      </w:r>
      <w:r w:rsidR="00A53563">
        <w:t>di finalizzare una prenotazione</w:t>
      </w:r>
      <w:r w:rsidR="007F64A0">
        <w:t>.</w:t>
      </w:r>
    </w:p>
    <w:p w14:paraId="262E6B8B" w14:textId="3EF30B56" w:rsidR="00B94998" w:rsidRDefault="00B94998" w:rsidP="00B94998">
      <w:pPr>
        <w:pStyle w:val="Paragrafoelenco"/>
        <w:numPr>
          <w:ilvl w:val="0"/>
          <w:numId w:val="16"/>
        </w:numPr>
      </w:pPr>
      <w:r>
        <w:t>FR1</w:t>
      </w:r>
      <w:r w:rsidR="002602D1">
        <w:t>3</w:t>
      </w:r>
      <w:r>
        <w:t>:</w:t>
      </w:r>
      <w:r w:rsidR="00843F73" w:rsidRPr="00843F73">
        <w:t xml:space="preserve"> Il sistema deve permettere al cliente autenticato</w:t>
      </w:r>
      <w:r w:rsidR="00843F73">
        <w:t xml:space="preserve"> di aggiungere </w:t>
      </w:r>
      <w:r w:rsidR="009D5F90">
        <w:t>i servizi ad una prenotazione</w:t>
      </w:r>
      <w:r w:rsidR="007F64A0">
        <w:t>.</w:t>
      </w:r>
    </w:p>
    <w:p w14:paraId="610E5C77" w14:textId="60E68099" w:rsidR="00B94998" w:rsidRDefault="00B94998" w:rsidP="00B94998">
      <w:pPr>
        <w:pStyle w:val="Paragrafoelenco"/>
        <w:numPr>
          <w:ilvl w:val="0"/>
          <w:numId w:val="16"/>
        </w:numPr>
      </w:pPr>
      <w:r>
        <w:t>FR1</w:t>
      </w:r>
      <w:r w:rsidR="002602D1">
        <w:t>4</w:t>
      </w:r>
      <w:r>
        <w:t>:</w:t>
      </w:r>
      <w:r w:rsidR="00DA5555">
        <w:t xml:space="preserve"> </w:t>
      </w:r>
      <w:r w:rsidR="00DA5555" w:rsidRPr="00DA5555">
        <w:t>Il sistema deve permettere al cliente autenticato</w:t>
      </w:r>
      <w:r w:rsidR="00DA5555">
        <w:t xml:space="preserve"> di prenotare una ed una sola cam</w:t>
      </w:r>
      <w:r w:rsidR="002602D1">
        <w:t>e</w:t>
      </w:r>
      <w:r w:rsidR="00DA5555">
        <w:t xml:space="preserve">ra </w:t>
      </w:r>
      <w:r w:rsidR="0007074E">
        <w:t>per ogni prenotazione</w:t>
      </w:r>
      <w:r w:rsidR="00DA5555">
        <w:t>.</w:t>
      </w:r>
    </w:p>
    <w:p w14:paraId="2D63C003" w14:textId="1E60BFFA" w:rsidR="00B94998" w:rsidRPr="00B94998" w:rsidRDefault="00B94998" w:rsidP="00B94998">
      <w:pPr>
        <w:pStyle w:val="Paragrafoelenco"/>
        <w:numPr>
          <w:ilvl w:val="0"/>
          <w:numId w:val="16"/>
        </w:numPr>
      </w:pPr>
      <w:r>
        <w:t>FR1</w:t>
      </w:r>
      <w:r w:rsidR="002602D1">
        <w:t>5</w:t>
      </w:r>
      <w:r>
        <w:t>:</w:t>
      </w:r>
      <w:r w:rsidR="001A1F6F">
        <w:t xml:space="preserve"> </w:t>
      </w:r>
      <w:r w:rsidR="001A1F6F" w:rsidRPr="001A1F6F">
        <w:t>Il sistema deve permettere al cliente autenticato</w:t>
      </w:r>
      <w:r w:rsidR="001A1F6F">
        <w:t xml:space="preserve"> di </w:t>
      </w:r>
      <w:r w:rsidR="000453BE">
        <w:t>visualizzare lo storico delle proprie prenotazioni.</w:t>
      </w:r>
    </w:p>
    <w:p w14:paraId="115FA20F" w14:textId="426E3EF7" w:rsidR="00BC764E" w:rsidRDefault="000504A0" w:rsidP="00BC764E">
      <w:pPr>
        <w:pStyle w:val="Titolo3"/>
      </w:pPr>
      <w:bookmarkStart w:id="12" w:name="_Toc180668504"/>
      <w:r>
        <w:t>G</w:t>
      </w:r>
      <w:r w:rsidR="00A06C0D">
        <w:t>est</w:t>
      </w:r>
      <w:r w:rsidR="00D160E4">
        <w:t>ione prenotazioni effettuate</w:t>
      </w:r>
      <w:bookmarkEnd w:id="12"/>
    </w:p>
    <w:p w14:paraId="23DBF88A" w14:textId="367AEECD" w:rsidR="00BC764E" w:rsidRDefault="00BC764E" w:rsidP="00BC764E">
      <w:pPr>
        <w:pStyle w:val="Paragrafoelenco"/>
        <w:numPr>
          <w:ilvl w:val="0"/>
          <w:numId w:val="18"/>
        </w:numPr>
      </w:pPr>
      <w:r>
        <w:t>FR1</w:t>
      </w:r>
      <w:r w:rsidR="002602D1">
        <w:t>6</w:t>
      </w:r>
      <w:r>
        <w:t xml:space="preserve">: </w:t>
      </w:r>
      <w:r w:rsidR="005A3220">
        <w:t>Il sistema deve permette al gestore delle prenotazioni</w:t>
      </w:r>
      <w:r w:rsidR="00555F2B">
        <w:t xml:space="preserve"> </w:t>
      </w:r>
      <w:r w:rsidR="009B29DB">
        <w:t>di visualizzare le prenotazioni effettuate.</w:t>
      </w:r>
    </w:p>
    <w:p w14:paraId="08E574B0" w14:textId="087B28BE" w:rsidR="009B29DB" w:rsidRDefault="009B29DB" w:rsidP="00BC764E">
      <w:pPr>
        <w:pStyle w:val="Paragrafoelenco"/>
        <w:numPr>
          <w:ilvl w:val="0"/>
          <w:numId w:val="18"/>
        </w:numPr>
      </w:pPr>
      <w:r>
        <w:t>FR1</w:t>
      </w:r>
      <w:r w:rsidR="002602D1">
        <w:t>7</w:t>
      </w:r>
      <w:r>
        <w:t xml:space="preserve">: </w:t>
      </w:r>
      <w:r w:rsidRPr="009B29DB">
        <w:t>Il sistema deve permette al gestore delle prenotazioni</w:t>
      </w:r>
      <w:r>
        <w:t xml:space="preserve"> di filtrare le prenotazioni effettuate</w:t>
      </w:r>
      <w:r w:rsidR="000A4D0C">
        <w:t xml:space="preserve"> in</w:t>
      </w:r>
      <w:r>
        <w:t xml:space="preserve"> base a e-mail, data check-in e data check-out.</w:t>
      </w:r>
    </w:p>
    <w:p w14:paraId="352403CD" w14:textId="4F001C46" w:rsidR="009B29DB" w:rsidRDefault="009B29DB" w:rsidP="00BC764E">
      <w:pPr>
        <w:pStyle w:val="Paragrafoelenco"/>
        <w:numPr>
          <w:ilvl w:val="0"/>
          <w:numId w:val="18"/>
        </w:numPr>
      </w:pPr>
      <w:r>
        <w:t>FR1</w:t>
      </w:r>
      <w:r w:rsidR="002602D1">
        <w:t>8</w:t>
      </w:r>
      <w:r>
        <w:t xml:space="preserve">: </w:t>
      </w:r>
      <w:r w:rsidR="000A4D0C" w:rsidRPr="000A4D0C">
        <w:t>Il sistema deve permette al gestore delle prenotazioni</w:t>
      </w:r>
      <w:r w:rsidR="000A4D0C">
        <w:t xml:space="preserve"> di eliminare una prenotazione effettuata.</w:t>
      </w:r>
    </w:p>
    <w:p w14:paraId="5DC841C3" w14:textId="77777777" w:rsidR="00A60448" w:rsidRDefault="00A60448" w:rsidP="00A60448">
      <w:pPr>
        <w:ind w:left="709"/>
      </w:pPr>
    </w:p>
    <w:p w14:paraId="517C887F" w14:textId="7556ACB3" w:rsidR="00556DBB" w:rsidRDefault="00A60448" w:rsidP="00A60448">
      <w:pPr>
        <w:ind w:left="709"/>
      </w:pPr>
      <w:r>
        <w:t xml:space="preserve">Le priorità dei requisiti funzionali sono </w:t>
      </w:r>
      <w:r w:rsidR="00C84296">
        <w:t>tutte alte.</w:t>
      </w:r>
    </w:p>
    <w:p w14:paraId="21AE3401" w14:textId="77777777" w:rsidR="00540E76" w:rsidRDefault="00540E76" w:rsidP="00A60448">
      <w:pPr>
        <w:ind w:left="709"/>
      </w:pPr>
    </w:p>
    <w:p w14:paraId="02DD7652" w14:textId="77777777" w:rsidR="00225300" w:rsidRDefault="00225300" w:rsidP="00225300"/>
    <w:p w14:paraId="713B1D24" w14:textId="528D2B0A" w:rsidR="003F4A50" w:rsidRDefault="0049175E" w:rsidP="00C92B59">
      <w:pPr>
        <w:pStyle w:val="Titolo2"/>
      </w:pPr>
      <w:r>
        <w:lastRenderedPageBreak/>
        <w:t xml:space="preserve"> </w:t>
      </w:r>
      <w:bookmarkStart w:id="13" w:name="_Toc180668505"/>
      <w:r>
        <w:t xml:space="preserve">Non functional </w:t>
      </w:r>
      <w:r w:rsidR="003F4A50">
        <w:t>Requirements</w:t>
      </w:r>
      <w:bookmarkEnd w:id="13"/>
    </w:p>
    <w:p w14:paraId="5A5F31C5" w14:textId="77777777" w:rsidR="00C92B59" w:rsidRPr="00C92B59" w:rsidRDefault="00C92B59" w:rsidP="00C92B59"/>
    <w:p w14:paraId="2FAB056C" w14:textId="117FB48A" w:rsidR="00C92B59" w:rsidRDefault="00C92B59" w:rsidP="00C92B59">
      <w:pPr>
        <w:ind w:left="360"/>
      </w:pPr>
      <w:r w:rsidRPr="00C92B59">
        <w:t>I requisiti non funzionali descrivono dei requisiti a livello utente che non sono direttamente legati alle funzionalità. Seguono il modello FURPS+.</w:t>
      </w:r>
    </w:p>
    <w:p w14:paraId="438C5C29" w14:textId="77777777" w:rsidR="00C92B59" w:rsidRDefault="00C92B59" w:rsidP="00C92B59">
      <w:pPr>
        <w:ind w:left="360"/>
      </w:pPr>
    </w:p>
    <w:p w14:paraId="2806B1CC" w14:textId="095568B3" w:rsidR="008959B4" w:rsidRDefault="008959B4" w:rsidP="008959B4">
      <w:pPr>
        <w:pStyle w:val="Titolo3"/>
      </w:pPr>
      <w:bookmarkStart w:id="14" w:name="_Toc180668506"/>
      <w:r>
        <w:t>Usability</w:t>
      </w:r>
      <w:bookmarkEnd w:id="14"/>
    </w:p>
    <w:p w14:paraId="373967BF" w14:textId="20F29CFD" w:rsidR="0046245D" w:rsidRDefault="0046245D" w:rsidP="0046245D">
      <w:pPr>
        <w:pStyle w:val="Paragrafoelenco"/>
        <w:numPr>
          <w:ilvl w:val="0"/>
          <w:numId w:val="19"/>
        </w:numPr>
      </w:pPr>
      <w:r>
        <w:t xml:space="preserve">NFR1: </w:t>
      </w:r>
      <w:r w:rsidR="00417161">
        <w:t xml:space="preserve">In caso di inserimenti di input non validi, il sistema comunica all’utente </w:t>
      </w:r>
      <w:r w:rsidR="00AD7F45">
        <w:t>l’errore</w:t>
      </w:r>
      <w:r w:rsidR="008B7690">
        <w:t xml:space="preserve"> attraverso </w:t>
      </w:r>
      <w:r w:rsidR="00E975A8">
        <w:t>dei me</w:t>
      </w:r>
      <w:r w:rsidR="00476B33">
        <w:t>ssaggi.</w:t>
      </w:r>
    </w:p>
    <w:p w14:paraId="729E1F2A" w14:textId="53187F34" w:rsidR="00A279CF" w:rsidRDefault="00A279CF" w:rsidP="0046245D">
      <w:pPr>
        <w:pStyle w:val="Paragrafoelenco"/>
        <w:numPr>
          <w:ilvl w:val="0"/>
          <w:numId w:val="19"/>
        </w:numPr>
      </w:pPr>
      <w:r>
        <w:t xml:space="preserve">NFR2: </w:t>
      </w:r>
      <w:r w:rsidR="003E32D2">
        <w:t xml:space="preserve">Durante la ricerca delle camere disponibili, il sistema </w:t>
      </w:r>
      <w:r w:rsidR="00C14015">
        <w:t>garant</w:t>
      </w:r>
      <w:r w:rsidR="007F5836">
        <w:t xml:space="preserve">isce </w:t>
      </w:r>
      <w:r w:rsidR="008B146D">
        <w:t>l’inserimento di una data di check-out successiva a quella di check-in.</w:t>
      </w:r>
    </w:p>
    <w:p w14:paraId="28354C59" w14:textId="47D41221" w:rsidR="00377F07" w:rsidRDefault="00377F07" w:rsidP="00A362CB">
      <w:pPr>
        <w:pStyle w:val="Paragrafoelenco"/>
        <w:numPr>
          <w:ilvl w:val="0"/>
          <w:numId w:val="19"/>
        </w:numPr>
      </w:pPr>
      <w:r>
        <w:t xml:space="preserve">NFR3: </w:t>
      </w:r>
      <w:r w:rsidR="00465069">
        <w:t xml:space="preserve">Durante la prenotazione della camera, </w:t>
      </w:r>
      <w:r w:rsidR="00FA1693">
        <w:t>il sistema</w:t>
      </w:r>
      <w:r w:rsidR="00DC5625">
        <w:t xml:space="preserve"> garantisce che</w:t>
      </w:r>
      <w:r w:rsidR="00DC5625" w:rsidRPr="00DC5625">
        <w:t xml:space="preserve"> per ogni servizio, </w:t>
      </w:r>
      <w:r w:rsidR="00DC5625">
        <w:t>venga selezionato</w:t>
      </w:r>
      <w:r w:rsidR="00DC5625" w:rsidRPr="00DC5625">
        <w:t xml:space="preserve"> un numero massimo di persone che usufruiscono del servizio pari al numero di ospiti.</w:t>
      </w:r>
    </w:p>
    <w:p w14:paraId="2F87B766" w14:textId="154BC55C" w:rsidR="002808D1" w:rsidRDefault="002808D1" w:rsidP="00A362CB">
      <w:pPr>
        <w:pStyle w:val="Paragrafoelenco"/>
        <w:numPr>
          <w:ilvl w:val="0"/>
          <w:numId w:val="19"/>
        </w:numPr>
      </w:pPr>
      <w:r>
        <w:t xml:space="preserve">NFR4: Il sistema </w:t>
      </w:r>
      <w:r w:rsidR="00C91AE7">
        <w:t>deve</w:t>
      </w:r>
      <w:r w:rsidR="00A16CB0">
        <w:t xml:space="preserve"> implementare un design responsive in modo tale che la web application possa essere utilizzata senza </w:t>
      </w:r>
      <w:r w:rsidR="00EC3D15">
        <w:t>problemi su qualsiasi dispositivo.</w:t>
      </w:r>
    </w:p>
    <w:p w14:paraId="4E2FEB92" w14:textId="4B2FD0F5" w:rsidR="00EF32C8" w:rsidRDefault="00EF32C8" w:rsidP="00A362CB">
      <w:pPr>
        <w:pStyle w:val="Paragrafoelenco"/>
        <w:numPr>
          <w:ilvl w:val="0"/>
          <w:numId w:val="19"/>
        </w:numPr>
      </w:pPr>
      <w:r>
        <w:t>NFR5: Il sistema deve mostrare la barra di navigazione in tutte le pagine del sistema.</w:t>
      </w:r>
    </w:p>
    <w:p w14:paraId="7BD05DD2" w14:textId="55626BE8" w:rsidR="00A362CB" w:rsidRDefault="00A362CB" w:rsidP="00A362CB">
      <w:pPr>
        <w:pStyle w:val="Titolo3"/>
      </w:pPr>
      <w:bookmarkStart w:id="15" w:name="_Toc180668507"/>
      <w:r>
        <w:t>Reliability</w:t>
      </w:r>
      <w:bookmarkEnd w:id="15"/>
    </w:p>
    <w:p w14:paraId="17CBA0C5" w14:textId="60044978" w:rsidR="00A362CB" w:rsidRPr="00107644" w:rsidRDefault="00AD1F68" w:rsidP="00A362CB">
      <w:pPr>
        <w:pStyle w:val="Paragrafoelenco"/>
        <w:numPr>
          <w:ilvl w:val="0"/>
          <w:numId w:val="20"/>
        </w:numPr>
      </w:pPr>
      <w:r>
        <w:t>NFR</w:t>
      </w:r>
      <w:r w:rsidR="00EF32C8">
        <w:t>6</w:t>
      </w:r>
      <w:r>
        <w:t xml:space="preserve">: </w:t>
      </w:r>
      <w:r w:rsidR="00B50772">
        <w:t>Il sistema controlla che o</w:t>
      </w:r>
      <w:r w:rsidR="00B50772" w:rsidRPr="00B50772">
        <w:rPr>
          <w:lang w:val="it"/>
        </w:rPr>
        <w:t>gni password relativa agli account deve avere almeno 8 caratteri, essere alfanumerica e contenere almeno una lettera maiuscola.</w:t>
      </w:r>
    </w:p>
    <w:p w14:paraId="573FCE22" w14:textId="0B892201" w:rsidR="00107644" w:rsidRPr="00455D85" w:rsidRDefault="00107644" w:rsidP="00A362CB">
      <w:pPr>
        <w:pStyle w:val="Paragrafoelenco"/>
        <w:numPr>
          <w:ilvl w:val="0"/>
          <w:numId w:val="20"/>
        </w:numPr>
      </w:pPr>
      <w:r>
        <w:rPr>
          <w:lang w:val="it"/>
        </w:rPr>
        <w:t>NFR</w:t>
      </w:r>
      <w:r w:rsidR="00EF32C8">
        <w:rPr>
          <w:lang w:val="it"/>
        </w:rPr>
        <w:t>7</w:t>
      </w:r>
      <w:r>
        <w:rPr>
          <w:lang w:val="it"/>
        </w:rPr>
        <w:t xml:space="preserve">: Il </w:t>
      </w:r>
      <w:r w:rsidR="00455D85">
        <w:rPr>
          <w:lang w:val="it"/>
        </w:rPr>
        <w:t>sistema deve garantire robustezza agli input non validi, effettuando i contr</w:t>
      </w:r>
      <w:r w:rsidR="00EC3D15">
        <w:rPr>
          <w:lang w:val="it"/>
        </w:rPr>
        <w:t>o</w:t>
      </w:r>
      <w:r w:rsidR="00455D85">
        <w:rPr>
          <w:lang w:val="it"/>
        </w:rPr>
        <w:t>lli necessari.</w:t>
      </w:r>
    </w:p>
    <w:p w14:paraId="07BB44D3" w14:textId="00947F23" w:rsidR="00455D85" w:rsidRPr="000252D4" w:rsidRDefault="00455D85" w:rsidP="00A362CB">
      <w:pPr>
        <w:pStyle w:val="Paragrafoelenco"/>
        <w:numPr>
          <w:ilvl w:val="0"/>
          <w:numId w:val="20"/>
        </w:numPr>
      </w:pPr>
      <w:r>
        <w:rPr>
          <w:lang w:val="it"/>
        </w:rPr>
        <w:t>NFR</w:t>
      </w:r>
      <w:r w:rsidR="00EF32C8">
        <w:rPr>
          <w:lang w:val="it"/>
        </w:rPr>
        <w:t>8</w:t>
      </w:r>
      <w:r>
        <w:rPr>
          <w:lang w:val="it"/>
        </w:rPr>
        <w:t xml:space="preserve">: </w:t>
      </w:r>
      <w:r w:rsidR="00A210B8">
        <w:rPr>
          <w:lang w:val="it"/>
        </w:rPr>
        <w:t>Il sistema</w:t>
      </w:r>
      <w:r w:rsidR="003549C5">
        <w:rPr>
          <w:lang w:val="it"/>
        </w:rPr>
        <w:t xml:space="preserve"> deve criptare le password degli account</w:t>
      </w:r>
      <w:r w:rsidR="003524FF">
        <w:rPr>
          <w:lang w:val="it"/>
        </w:rPr>
        <w:t xml:space="preserve"> prima di </w:t>
      </w:r>
      <w:r w:rsidR="000252D4">
        <w:rPr>
          <w:lang w:val="it"/>
        </w:rPr>
        <w:t>renderle persistenti</w:t>
      </w:r>
      <w:r w:rsidR="00D56DEF">
        <w:rPr>
          <w:lang w:val="it"/>
        </w:rPr>
        <w:t>.</w:t>
      </w:r>
    </w:p>
    <w:p w14:paraId="22977D55" w14:textId="715E704A" w:rsidR="000252D4" w:rsidRPr="004F5B9D" w:rsidRDefault="000252D4" w:rsidP="00A362CB">
      <w:pPr>
        <w:pStyle w:val="Paragrafoelenco"/>
        <w:numPr>
          <w:ilvl w:val="0"/>
          <w:numId w:val="20"/>
        </w:numPr>
      </w:pPr>
      <w:r>
        <w:rPr>
          <w:lang w:val="it"/>
        </w:rPr>
        <w:t>NFR</w:t>
      </w:r>
      <w:r w:rsidR="00EF32C8">
        <w:rPr>
          <w:lang w:val="it"/>
        </w:rPr>
        <w:t>9</w:t>
      </w:r>
      <w:r>
        <w:rPr>
          <w:lang w:val="it"/>
        </w:rPr>
        <w:t xml:space="preserve">: </w:t>
      </w:r>
      <w:r w:rsidR="000C5DE6">
        <w:rPr>
          <w:lang w:val="it"/>
        </w:rPr>
        <w:t>Il sistema ut</w:t>
      </w:r>
      <w:r w:rsidR="0054372C">
        <w:rPr>
          <w:lang w:val="it"/>
        </w:rPr>
        <w:t>ilizza protocolli per garantire una connessione sicura.</w:t>
      </w:r>
    </w:p>
    <w:p w14:paraId="51F6B497" w14:textId="724ECD4C" w:rsidR="004F5B9D" w:rsidRDefault="004F5B9D" w:rsidP="004F5B9D">
      <w:pPr>
        <w:pStyle w:val="Titolo3"/>
      </w:pPr>
      <w:bookmarkStart w:id="16" w:name="_Toc180668508"/>
      <w:r>
        <w:t>Implementation</w:t>
      </w:r>
      <w:bookmarkEnd w:id="16"/>
    </w:p>
    <w:p w14:paraId="6ECFED50" w14:textId="731925F3" w:rsidR="004F5B9D" w:rsidRDefault="004F5B9D" w:rsidP="004F5B9D">
      <w:pPr>
        <w:pStyle w:val="Paragrafoelenco"/>
        <w:numPr>
          <w:ilvl w:val="0"/>
          <w:numId w:val="21"/>
        </w:numPr>
      </w:pPr>
      <w:r>
        <w:t>NFR</w:t>
      </w:r>
      <w:r w:rsidR="00EF32C8">
        <w:t>10</w:t>
      </w:r>
      <w:r>
        <w:t xml:space="preserve">: </w:t>
      </w:r>
      <w:r w:rsidR="00A00A19">
        <w:t xml:space="preserve">Le password verranno criptate con </w:t>
      </w:r>
      <w:r w:rsidR="00347835">
        <w:t>l’algoritmo SHA-512</w:t>
      </w:r>
    </w:p>
    <w:p w14:paraId="33F59AFB" w14:textId="59C7277C" w:rsidR="00347835" w:rsidRDefault="00347835" w:rsidP="004F5B9D">
      <w:pPr>
        <w:pStyle w:val="Paragrafoelenco"/>
        <w:numPr>
          <w:ilvl w:val="0"/>
          <w:numId w:val="21"/>
        </w:numPr>
      </w:pPr>
      <w:r>
        <w:t>NFR</w:t>
      </w:r>
      <w:r w:rsidR="00EC3D15">
        <w:t>1</w:t>
      </w:r>
      <w:r w:rsidR="00EF32C8">
        <w:t>1</w:t>
      </w:r>
      <w:r>
        <w:t xml:space="preserve">: </w:t>
      </w:r>
      <w:r w:rsidR="00E073EA">
        <w:t>La connessione sicura verrà implementata con HTTPS.</w:t>
      </w:r>
    </w:p>
    <w:p w14:paraId="5E202199" w14:textId="3EF3C12E" w:rsidR="008571DB" w:rsidRPr="008571DB" w:rsidRDefault="00A2388B" w:rsidP="008571DB">
      <w:pPr>
        <w:pStyle w:val="Paragrafoelenco"/>
        <w:numPr>
          <w:ilvl w:val="0"/>
          <w:numId w:val="21"/>
        </w:numPr>
      </w:pPr>
      <w:r>
        <w:t>NFR1</w:t>
      </w:r>
      <w:r w:rsidR="00EF32C8">
        <w:t>2</w:t>
      </w:r>
      <w:r>
        <w:t xml:space="preserve">: </w:t>
      </w:r>
      <w:r w:rsidR="00F2468B">
        <w:t>P</w:t>
      </w:r>
      <w:r w:rsidR="008571DB" w:rsidRPr="008571DB">
        <w:t xml:space="preserve">er la gestione dei dati </w:t>
      </w:r>
      <w:r w:rsidR="008571DB">
        <w:t xml:space="preserve">persistenti </w:t>
      </w:r>
      <w:r w:rsidR="008571DB" w:rsidRPr="008571DB">
        <w:t>viene utilizzato MySQL.</w:t>
      </w:r>
    </w:p>
    <w:p w14:paraId="773E0DAA" w14:textId="3FC0B4A6" w:rsidR="00A2388B" w:rsidRDefault="00F2468B" w:rsidP="004F5B9D">
      <w:pPr>
        <w:pStyle w:val="Paragrafoelenco"/>
        <w:numPr>
          <w:ilvl w:val="0"/>
          <w:numId w:val="21"/>
        </w:numPr>
      </w:pPr>
      <w:r>
        <w:t>NFR1</w:t>
      </w:r>
      <w:r w:rsidR="00EF32C8">
        <w:t>3</w:t>
      </w:r>
      <w:r>
        <w:t xml:space="preserve">: </w:t>
      </w:r>
      <w:r w:rsidR="007E0163">
        <w:t>P</w:t>
      </w:r>
      <w:r w:rsidR="007E0163" w:rsidRPr="007E0163">
        <w:t>er la logica di business viene utilizzato Java ed eventuali framework.</w:t>
      </w:r>
    </w:p>
    <w:p w14:paraId="145507B2" w14:textId="2E133FF4" w:rsidR="007E0163" w:rsidRDefault="007E0163" w:rsidP="004F5B9D">
      <w:pPr>
        <w:pStyle w:val="Paragrafoelenco"/>
        <w:numPr>
          <w:ilvl w:val="0"/>
          <w:numId w:val="21"/>
        </w:numPr>
      </w:pPr>
      <w:r>
        <w:t>NFR1</w:t>
      </w:r>
      <w:r w:rsidR="00EF32C8">
        <w:t>4</w:t>
      </w:r>
      <w:r>
        <w:t xml:space="preserve">: </w:t>
      </w:r>
      <w:r w:rsidR="002808D1" w:rsidRPr="002808D1">
        <w:t>per la parte front-end viene utilizzato JavaScript, HTML e CSS</w:t>
      </w:r>
      <w:r w:rsidR="002808D1">
        <w:t>.</w:t>
      </w:r>
    </w:p>
    <w:p w14:paraId="24179F5C" w14:textId="403DD9DF" w:rsidR="006F69C8" w:rsidRDefault="006F69C8" w:rsidP="006F69C8">
      <w:pPr>
        <w:pStyle w:val="Titolo3"/>
      </w:pPr>
      <w:bookmarkStart w:id="17" w:name="_Toc180668509"/>
      <w:r>
        <w:t>Interface</w:t>
      </w:r>
      <w:bookmarkEnd w:id="17"/>
    </w:p>
    <w:p w14:paraId="5B3FE1B3" w14:textId="351ADD1B" w:rsidR="006F69C8" w:rsidRPr="006F69C8" w:rsidRDefault="006F69C8" w:rsidP="006F69C8">
      <w:pPr>
        <w:pStyle w:val="Paragrafoelenco"/>
        <w:numPr>
          <w:ilvl w:val="0"/>
          <w:numId w:val="22"/>
        </w:numPr>
      </w:pPr>
      <w:r>
        <w:t>NFR1</w:t>
      </w:r>
      <w:r w:rsidR="00EF32C8">
        <w:t>5</w:t>
      </w:r>
      <w:r>
        <w:t xml:space="preserve">: </w:t>
      </w:r>
      <w:r w:rsidR="00CC53AF">
        <w:rPr>
          <w:lang w:val="it"/>
        </w:rPr>
        <w:t>I</w:t>
      </w:r>
      <w:r w:rsidR="00CC53AF" w:rsidRPr="00CC53AF">
        <w:rPr>
          <w:lang w:val="it"/>
        </w:rPr>
        <w:t xml:space="preserve">l </w:t>
      </w:r>
      <w:r w:rsidR="00B020DA">
        <w:rPr>
          <w:lang w:val="it"/>
        </w:rPr>
        <w:t xml:space="preserve">direttore, che gestisce camere e servizi, </w:t>
      </w:r>
      <w:r w:rsidR="00CC53AF" w:rsidRPr="00CC53AF">
        <w:rPr>
          <w:lang w:val="it"/>
        </w:rPr>
        <w:t>può effettuare l’upload esclusivamente di file in formato .png e .jpeg.</w:t>
      </w:r>
    </w:p>
    <w:p w14:paraId="44DF14B3" w14:textId="77777777" w:rsidR="00C92B59" w:rsidRDefault="00C92B59" w:rsidP="00C92B59">
      <w:pPr>
        <w:ind w:left="360"/>
      </w:pPr>
    </w:p>
    <w:p w14:paraId="05652969" w14:textId="76EE3240" w:rsidR="009263BD" w:rsidRPr="009263BD" w:rsidRDefault="00786E13" w:rsidP="009263BD">
      <w:pPr>
        <w:pStyle w:val="Titolo2"/>
      </w:pPr>
      <w:r>
        <w:t xml:space="preserve"> </w:t>
      </w:r>
      <w:bookmarkStart w:id="18" w:name="_Toc180668510"/>
      <w:r w:rsidR="00243D27">
        <w:t>System models</w:t>
      </w:r>
      <w:bookmarkEnd w:id="18"/>
    </w:p>
    <w:p w14:paraId="1E4793F4" w14:textId="51B6BE1B" w:rsidR="006D436C" w:rsidRPr="006D436C" w:rsidRDefault="009263BD" w:rsidP="006D436C">
      <w:pPr>
        <w:pStyle w:val="Titolo3"/>
      </w:pPr>
      <w:bookmarkStart w:id="19" w:name="_Toc180668511"/>
      <w:r>
        <w:t>Scenarios</w:t>
      </w:r>
      <w:bookmarkEnd w:id="19"/>
    </w:p>
    <w:p w14:paraId="69077474" w14:textId="77777777" w:rsidR="003A4531" w:rsidRDefault="003A4531" w:rsidP="003A4531">
      <w:pPr>
        <w:ind w:left="709"/>
      </w:pPr>
      <w:r>
        <w:t>Persone coinvolte negli scenari:</w:t>
      </w:r>
    </w:p>
    <w:p w14:paraId="5E0B7183" w14:textId="7C57AB40" w:rsidR="003A4531" w:rsidRDefault="003A4531" w:rsidP="003A4531">
      <w:pPr>
        <w:pStyle w:val="Paragrafoelenco"/>
        <w:numPr>
          <w:ilvl w:val="0"/>
          <w:numId w:val="22"/>
        </w:numPr>
      </w:pPr>
      <w:r>
        <w:t>Francesco (F), è il direttore dell’hotel, che gestisce camere e servizi offerti.</w:t>
      </w:r>
    </w:p>
    <w:p w14:paraId="780E9397" w14:textId="5955056F" w:rsidR="003A4531" w:rsidRDefault="003A4531" w:rsidP="003A4531">
      <w:pPr>
        <w:pStyle w:val="Paragrafoelenco"/>
        <w:numPr>
          <w:ilvl w:val="0"/>
          <w:numId w:val="22"/>
        </w:numPr>
      </w:pPr>
      <w:r>
        <w:t>Giorgia (G), è il capo-ricevimento, che ha il compito di gestire le prenotazioni.</w:t>
      </w:r>
    </w:p>
    <w:p w14:paraId="6241025D" w14:textId="392AF069" w:rsidR="003A4531" w:rsidRDefault="003A4531" w:rsidP="003A4531">
      <w:pPr>
        <w:pStyle w:val="Paragrafoelenco"/>
        <w:numPr>
          <w:ilvl w:val="0"/>
          <w:numId w:val="22"/>
        </w:numPr>
      </w:pPr>
      <w:r>
        <w:t>Maria (M), è una cliente che possiede un account utente.</w:t>
      </w:r>
    </w:p>
    <w:p w14:paraId="08115184" w14:textId="26C16384" w:rsidR="008D7153" w:rsidRDefault="003A4531" w:rsidP="00540E76">
      <w:pPr>
        <w:pStyle w:val="Paragrafoelenco"/>
        <w:numPr>
          <w:ilvl w:val="0"/>
          <w:numId w:val="22"/>
        </w:numPr>
      </w:pPr>
      <w:r>
        <w:t>Anna (A), è un utente guest, che non possiede un account.</w:t>
      </w:r>
    </w:p>
    <w:p w14:paraId="2F8A7F8C" w14:textId="7DAA2D6D" w:rsidR="009B1AF4" w:rsidRPr="00577013" w:rsidRDefault="009B1AF4" w:rsidP="009B1AF4">
      <w:pPr>
        <w:ind w:left="709"/>
        <w:rPr>
          <w:b/>
        </w:rPr>
      </w:pPr>
      <w:r w:rsidRPr="00577013">
        <w:rPr>
          <w:b/>
        </w:rPr>
        <w:lastRenderedPageBreak/>
        <w:t>SC1 - Gestione prenotazioni</w:t>
      </w:r>
    </w:p>
    <w:p w14:paraId="081EAC70" w14:textId="77777777" w:rsidR="00577013" w:rsidRDefault="00577013" w:rsidP="009B1AF4">
      <w:pPr>
        <w:ind w:left="709"/>
      </w:pPr>
    </w:p>
    <w:p w14:paraId="6F4BE5F0" w14:textId="77777777" w:rsidR="009B1AF4" w:rsidRDefault="009B1AF4" w:rsidP="009B1AF4">
      <w:pPr>
        <w:ind w:left="709"/>
      </w:pPr>
      <w:r>
        <w:t xml:space="preserve">(G), ogni giorno avvia il PC ed effettua la ricerca “www.hotelcampus.com” sul browser preferito. Dalla homepage, (G) clicca su “Log in” per accedere al sistema come gestore delle prenotazioni, inserendo </w:t>
      </w:r>
      <w:proofErr w:type="gramStart"/>
      <w:r>
        <w:t>email</w:t>
      </w:r>
      <w:proofErr w:type="gramEnd"/>
      <w:r>
        <w:t xml:space="preserve"> e password nel form fornito dalla web application. Purtroppo (G) questa mattina va di fretta, digita le credenziali e preme su “Accedi”. Il sistema rileva che le credenziali sono errate e avvisa (G). (G), questa volta più attenta, inserisce le credenziali giuste e finalmente accede nella sua area dedicata. Da qui si sposta nella sezione “Gestione prenotazioni” per verificare se ci sono state nuove prenotazioni, quanti check-in e check-out bisogna effettuare in settimana ed eventualmente cancellare una prenotazione. In questa sezione è anche possibile controllare le prenotazioni passate. Dopo aver svolto le sue operazioni, (G) procede ad uscire dal sistema cliccando su “Log out”.</w:t>
      </w:r>
    </w:p>
    <w:p w14:paraId="04B62769" w14:textId="77777777" w:rsidR="009B1AF4" w:rsidRDefault="009B1AF4" w:rsidP="008D7153"/>
    <w:p w14:paraId="5B1289E9" w14:textId="77777777" w:rsidR="009B1AF4" w:rsidRPr="006978AC" w:rsidRDefault="009B1AF4" w:rsidP="009B1AF4">
      <w:pPr>
        <w:ind w:left="709"/>
        <w:rPr>
          <w:b/>
        </w:rPr>
      </w:pPr>
      <w:r w:rsidRPr="006978AC">
        <w:rPr>
          <w:b/>
        </w:rPr>
        <w:t>SC2 - Gestione camere</w:t>
      </w:r>
    </w:p>
    <w:p w14:paraId="57392AAE" w14:textId="77777777" w:rsidR="006978AC" w:rsidRDefault="006978AC" w:rsidP="009B1AF4">
      <w:pPr>
        <w:ind w:left="709"/>
      </w:pPr>
    </w:p>
    <w:p w14:paraId="71419445" w14:textId="77777777" w:rsidR="009B1AF4" w:rsidRDefault="009B1AF4" w:rsidP="009B1AF4">
      <w:pPr>
        <w:ind w:left="709"/>
      </w:pPr>
      <w:r>
        <w:t>(F) è già autenticato e si trova nella sua area riservata. Seleziona la funzione “Gestione camere”, dove può eliminare e aggiungere una camera attraverso un’interfaccia grafica. Oggi (F) ha deciso di eliminare la camera 201 per dei lavori che devono essere effettuati. Nell’elenco delle camere cerca la camera 201 e preme sul simbolo per eliminarla. Tra le task quotidiane, (F) deve anche inserire una nuova camera, la numero 305. (F) clicca sul pulsante per l’aggiunta della camera e il sistema gli fornisce un form per l’inserimento dei dati relativi. (F) preme su “Conferma”, il sistema aggiorna l’elenco delle camere, aggiungendo quest’ultima.</w:t>
      </w:r>
    </w:p>
    <w:p w14:paraId="7BE21918" w14:textId="77777777" w:rsidR="009B1AF4" w:rsidRDefault="009B1AF4" w:rsidP="009B1AF4">
      <w:pPr>
        <w:ind w:left="709"/>
      </w:pPr>
    </w:p>
    <w:p w14:paraId="2BE99BA4" w14:textId="77777777" w:rsidR="009B1AF4" w:rsidRPr="006978AC" w:rsidRDefault="009B1AF4" w:rsidP="009B1AF4">
      <w:pPr>
        <w:ind w:left="709"/>
        <w:rPr>
          <w:b/>
        </w:rPr>
      </w:pPr>
      <w:r w:rsidRPr="006978AC">
        <w:rPr>
          <w:b/>
        </w:rPr>
        <w:t>SC3 - Gestione servizi</w:t>
      </w:r>
    </w:p>
    <w:p w14:paraId="477B1DEB" w14:textId="77777777" w:rsidR="006978AC" w:rsidRDefault="006978AC" w:rsidP="009B1AF4">
      <w:pPr>
        <w:ind w:left="709"/>
      </w:pPr>
    </w:p>
    <w:p w14:paraId="3C04A80A" w14:textId="77777777" w:rsidR="009B1AF4" w:rsidRDefault="009B1AF4" w:rsidP="009B1AF4">
      <w:pPr>
        <w:ind w:left="709"/>
      </w:pPr>
      <w:r>
        <w:t>(F) è già autenticato e si trova nella sua area riservata. Seleziona la funzione “Gestione servizi”, dove può eliminare e aggiungere un servizio attraverso un’interfaccia grafica. Oggi (F) ha deciso di eliminare il servizio SPA. Nell’elenco dei servizi cerca SPA e preme sul simbolo per eliminarlo. Tra le task quotidiane, (F) deve anche inserire un nuovo servizio, il tour in Vespa. (F) clicca sul pulsante per l’aggiunta dei servizi e il sistema gli fornisce un form per l’inserimento dei dati relativi. (F) preme su “Conferma”, il sistema aggiorna l’elenco dei servizi, aggiungendo quest’ultimo.</w:t>
      </w:r>
    </w:p>
    <w:p w14:paraId="47FC5AB0" w14:textId="77777777" w:rsidR="009B1AF4" w:rsidRDefault="009B1AF4" w:rsidP="0066745D"/>
    <w:p w14:paraId="372FE183" w14:textId="77777777" w:rsidR="009B1AF4" w:rsidRPr="006978AC" w:rsidRDefault="009B1AF4" w:rsidP="009B1AF4">
      <w:pPr>
        <w:ind w:left="709"/>
        <w:rPr>
          <w:b/>
        </w:rPr>
      </w:pPr>
      <w:r w:rsidRPr="006978AC">
        <w:rPr>
          <w:b/>
        </w:rPr>
        <w:t>SC4 - Gestione utenti</w:t>
      </w:r>
    </w:p>
    <w:p w14:paraId="442406CD" w14:textId="77777777" w:rsidR="006978AC" w:rsidRDefault="006978AC" w:rsidP="009B1AF4">
      <w:pPr>
        <w:ind w:left="709"/>
      </w:pPr>
    </w:p>
    <w:p w14:paraId="42EB34AF" w14:textId="272237B9" w:rsidR="009B1AF4" w:rsidRDefault="009B1AF4" w:rsidP="009B1AF4">
      <w:pPr>
        <w:ind w:left="709"/>
      </w:pPr>
      <w:r>
        <w:t>(F) è già autenticato e si trova nella sua area riservata. Seleziona la funzione “Gestione utenti”, dove può eliminare l’account di un utente o assegnarli un ruolo del personale (direzione o ricevimento). Oggi (F) deve eliminare l’account legato all’email “mariorossi@gmail.com”</w:t>
      </w:r>
      <w:r w:rsidR="000C2419">
        <w:t>.</w:t>
      </w:r>
      <w:r w:rsidR="00FF36F2">
        <w:t xml:space="preserve"> Siccome ci sono tanti </w:t>
      </w:r>
      <w:r w:rsidR="00A37601">
        <w:t>utenti registrati</w:t>
      </w:r>
      <w:r>
        <w:t>, ricerca l’account attraverso un form e, una volta trovato nell’elenco, clicca sul pulsante per l’eliminazione. Inoltre, siccome è stato assunto un assistente del capo-ricevimento, deve promuovere l’account di quest’ultimo a “ricevimento”. Per farlo, procede in maniera analoga alla ricerca dell’account e seleziona la spunta “ricevimento”.</w:t>
      </w:r>
    </w:p>
    <w:p w14:paraId="5450EC19" w14:textId="77777777" w:rsidR="009B1AF4" w:rsidRDefault="009B1AF4" w:rsidP="009B1AF4">
      <w:pPr>
        <w:ind w:left="709"/>
      </w:pPr>
    </w:p>
    <w:p w14:paraId="3F7E62B5" w14:textId="77777777" w:rsidR="009B1AF4" w:rsidRPr="006978AC" w:rsidRDefault="009B1AF4" w:rsidP="009B1AF4">
      <w:pPr>
        <w:ind w:left="709"/>
        <w:rPr>
          <w:b/>
        </w:rPr>
      </w:pPr>
      <w:r w:rsidRPr="006978AC">
        <w:rPr>
          <w:b/>
        </w:rPr>
        <w:t>SC5 - Tentativo di prenotazione utente guest</w:t>
      </w:r>
    </w:p>
    <w:p w14:paraId="01B78C9D" w14:textId="77777777" w:rsidR="006978AC" w:rsidRDefault="006978AC" w:rsidP="009B1AF4">
      <w:pPr>
        <w:ind w:left="709"/>
      </w:pPr>
    </w:p>
    <w:p w14:paraId="6E9D9B9C" w14:textId="77777777" w:rsidR="009B1AF4" w:rsidRDefault="009B1AF4" w:rsidP="009B1AF4">
      <w:pPr>
        <w:ind w:left="709"/>
      </w:pPr>
      <w:r>
        <w:t xml:space="preserve">(A) vuole prenotare un soggiorno a Fisciano. Tra i vari siti web proposti sul motore di </w:t>
      </w:r>
      <w:r>
        <w:lastRenderedPageBreak/>
        <w:t xml:space="preserve">ricerca, (A) seleziona www.hotelcampus.com. Accede alla homepage e legge le informazioni della struttura. (A) incuriosita dai servizi offerti, si sposta sulla pagina relativa “Servizi” dove questi vengono presentati con descrizione e foto. Convinta di prenotare, (A) clicca su “Prenota ora”. In questa pagina sono elencate le camere dell’hotel con le relative informazioni e il form per la verifica della disponibilità (date del soggiorno, numero di ospiti). (A) inserisce i dati per la ricerca e il sistema le fornisce le camere disponibili. (A), interessata alla camera 103, clicca sul pulsante prenota. Il sistema rileva che (A) non è autenticata e la </w:t>
      </w:r>
      <w:proofErr w:type="spellStart"/>
      <w:r>
        <w:t>reinderizza</w:t>
      </w:r>
      <w:proofErr w:type="spellEnd"/>
      <w:r>
        <w:t xml:space="preserve"> sulla pagina di log in. (A) non avendo un account, clicca su “</w:t>
      </w:r>
      <w:proofErr w:type="spellStart"/>
      <w:r>
        <w:t>Sign</w:t>
      </w:r>
      <w:proofErr w:type="spellEnd"/>
      <w:r>
        <w:t xml:space="preserve"> in”. Qui inserisce i dati anagrafici, </w:t>
      </w:r>
      <w:proofErr w:type="gramStart"/>
      <w:r>
        <w:t>email</w:t>
      </w:r>
      <w:proofErr w:type="gramEnd"/>
      <w:r>
        <w:t xml:space="preserve"> e password nel form, clicca su “Registrati” e la web application procede alla validazione dei dati. Nel caso di dati corretti, la web application registra l’utente e lo </w:t>
      </w:r>
      <w:proofErr w:type="spellStart"/>
      <w:r>
        <w:t>reinderizza</w:t>
      </w:r>
      <w:proofErr w:type="spellEnd"/>
      <w:r>
        <w:t xml:space="preserve"> alla home page (senza aver effettuato l’accesso), altrimenti fa ripetere l’operazione di inserimento facendo comparire un messaggio d’errore.</w:t>
      </w:r>
    </w:p>
    <w:p w14:paraId="2F67920E" w14:textId="77777777" w:rsidR="009B1AF4" w:rsidRDefault="009B1AF4" w:rsidP="009B1AF4">
      <w:pPr>
        <w:ind w:left="709"/>
      </w:pPr>
    </w:p>
    <w:p w14:paraId="335AE998" w14:textId="77777777" w:rsidR="009B1AF4" w:rsidRPr="006978AC" w:rsidRDefault="009B1AF4" w:rsidP="009B1AF4">
      <w:pPr>
        <w:ind w:left="709"/>
        <w:rPr>
          <w:b/>
        </w:rPr>
      </w:pPr>
      <w:r w:rsidRPr="006978AC">
        <w:rPr>
          <w:b/>
        </w:rPr>
        <w:t>SC6 - Prenotazione utente registrato</w:t>
      </w:r>
    </w:p>
    <w:p w14:paraId="263C1E54" w14:textId="77777777" w:rsidR="006978AC" w:rsidRDefault="006978AC" w:rsidP="009B1AF4">
      <w:pPr>
        <w:ind w:left="709"/>
      </w:pPr>
    </w:p>
    <w:p w14:paraId="07DC642B" w14:textId="3B3FF518" w:rsidR="009B1AF4" w:rsidRDefault="009B1AF4" w:rsidP="005232AC">
      <w:pPr>
        <w:ind w:left="709"/>
      </w:pPr>
      <w:r>
        <w:t xml:space="preserve">(M) è già autenticata ed è nella homepage. Decide di effettuare una prenotazione. (M) clicca su “Prenota ora”. In questa pagina sono elencate le camere dell’hotel con le relative informazioni e il form per la verifica della disponibilità (date del soggiorno, numero di ospiti). (M) inserisce i dati per la ricerca e il sistema le fornisce le camere disponibili. (M), interessata alla camera 202, clicca sul pulsante prenota. Il sistema rileva che (M) è autenticata, e fornisce un form per l’aggiunta di servizi extra alla prenotazione. </w:t>
      </w:r>
      <w:r w:rsidR="00BD44A8">
        <w:t xml:space="preserve">Dopodiché </w:t>
      </w:r>
      <w:r w:rsidR="00560314">
        <w:t xml:space="preserve">(M) clicca su “Continua” e il sistema mostra un riepilogo dell’ordine. Infine </w:t>
      </w:r>
      <w:r w:rsidR="00503953">
        <w:t xml:space="preserve">(M) </w:t>
      </w:r>
      <w:r w:rsidR="00560314">
        <w:t>c</w:t>
      </w:r>
      <w:r w:rsidR="005232AC">
        <w:t>onferma la prenotazione cliccando su “Conferma prenotazione”</w:t>
      </w:r>
      <w:r w:rsidR="005232AC" w:rsidRPr="005232AC">
        <w:t xml:space="preserve"> e il sistema memorizza i dati relativi ed informa (M) che il pagamento viene effettuato in struttura il giorno del check-in</w:t>
      </w:r>
      <w:r w:rsidR="00503953">
        <w:t>, mostrando un messaggio di conferma.</w:t>
      </w:r>
    </w:p>
    <w:p w14:paraId="0BA69044" w14:textId="77777777" w:rsidR="005232AC" w:rsidRDefault="005232AC" w:rsidP="005232AC">
      <w:pPr>
        <w:ind w:left="709"/>
      </w:pPr>
    </w:p>
    <w:p w14:paraId="2CFB7FEB" w14:textId="77777777" w:rsidR="009B1AF4" w:rsidRPr="006978AC" w:rsidRDefault="009B1AF4" w:rsidP="009B1AF4">
      <w:pPr>
        <w:ind w:left="709"/>
        <w:rPr>
          <w:b/>
        </w:rPr>
      </w:pPr>
      <w:r w:rsidRPr="006978AC">
        <w:rPr>
          <w:b/>
        </w:rPr>
        <w:t>SC7 - Prenotazione non andata a buon fine</w:t>
      </w:r>
    </w:p>
    <w:p w14:paraId="0015D7FB" w14:textId="77777777" w:rsidR="006978AC" w:rsidRDefault="006978AC" w:rsidP="009B1AF4">
      <w:pPr>
        <w:ind w:left="709"/>
      </w:pPr>
    </w:p>
    <w:p w14:paraId="476719FC" w14:textId="77777777" w:rsidR="009B1AF4" w:rsidRDefault="009B1AF4" w:rsidP="009B1AF4">
      <w:pPr>
        <w:ind w:left="709"/>
      </w:pPr>
      <w:r>
        <w:t>(M) è già autenticata ed è nella homepage. Decide di effettuare una prenotazione. (M) clicca su “Prenota ora”. In questa pagina sono elencate le camere dell’hotel con le relative informazioni e il form per la verifica della disponibilità (date del soggiorno, numero di ospiti). (M) inserisce i dati per la ricerca e il sistema le fornisce le camere disponibili. (M), interessata alla camera 210, clicca sul pulsante prenota. Il sistema rileva che (M) è autenticata, e fornisce un form per l’aggiunta di servizi extra alla prenotazione. (M) però, prima di confermare la prenotazione, riceve una chiamata dal corriere per ritirare un pacco. Dopo 5 minuti, torna alla sua postazione conferma la prenotazione cliccando su “Conferma prenotazione”. In questo lasso di tempo, purtroppo la camera è stata resa non disponibile dal sistema e per questo viene mostrato un messaggio di errore che comunica che la prenotazione non è andata a buon fine.</w:t>
      </w:r>
    </w:p>
    <w:p w14:paraId="595CBA8D" w14:textId="77777777" w:rsidR="009B1AF4" w:rsidRDefault="009B1AF4" w:rsidP="009B1AF4">
      <w:pPr>
        <w:ind w:left="709"/>
      </w:pPr>
    </w:p>
    <w:p w14:paraId="556DA38A" w14:textId="77777777" w:rsidR="009B1AF4" w:rsidRPr="006978AC" w:rsidRDefault="009B1AF4" w:rsidP="009B1AF4">
      <w:pPr>
        <w:ind w:left="709"/>
        <w:rPr>
          <w:b/>
        </w:rPr>
      </w:pPr>
      <w:r w:rsidRPr="006978AC">
        <w:rPr>
          <w:b/>
        </w:rPr>
        <w:t>SC8 - Visualizza storico prenotazioni</w:t>
      </w:r>
    </w:p>
    <w:p w14:paraId="0DC0C8FC" w14:textId="77777777" w:rsidR="006978AC" w:rsidRDefault="006978AC" w:rsidP="009B1AF4">
      <w:pPr>
        <w:ind w:left="709"/>
      </w:pPr>
    </w:p>
    <w:p w14:paraId="429E2C24" w14:textId="7FDCAD57" w:rsidR="003A4531" w:rsidRDefault="009B1AF4" w:rsidP="009B1AF4">
      <w:pPr>
        <w:ind w:left="709"/>
      </w:pPr>
      <w:r>
        <w:t>(M) è già autenticata ed è nella homepage. (M) vuole vedere i dettagli relativi alle ultime prenotazioni effettuate. Accede all’area riservata e si sposta nella sezione “Visualizza prenotazioni”. Qui sono presenti le prenotazioni del cliente</w:t>
      </w:r>
      <w:r w:rsidR="00817E6E">
        <w:t>, visualizzate</w:t>
      </w:r>
      <w:r>
        <w:t xml:space="preserve"> come un riepilogo dell’ordine.</w:t>
      </w:r>
    </w:p>
    <w:p w14:paraId="133C4AA2" w14:textId="7448A6C1" w:rsidR="0049736E" w:rsidRDefault="0049736E" w:rsidP="00984076"/>
    <w:p w14:paraId="3B9BBF41" w14:textId="77777777" w:rsidR="00B36062" w:rsidRDefault="00B36062" w:rsidP="00984076"/>
    <w:p w14:paraId="183F77D9" w14:textId="2CC9E33E" w:rsidR="00B36062" w:rsidRDefault="00743350" w:rsidP="00B36062">
      <w:pPr>
        <w:pStyle w:val="Titolo3"/>
      </w:pPr>
      <w:bookmarkStart w:id="20" w:name="_Toc180668512"/>
      <w:r>
        <w:lastRenderedPageBreak/>
        <w:t>Use Case Model</w:t>
      </w:r>
      <w:bookmarkEnd w:id="20"/>
    </w:p>
    <w:p w14:paraId="7CC0643E" w14:textId="77777777" w:rsidR="00813DEB" w:rsidRPr="00813DEB" w:rsidRDefault="00813DEB" w:rsidP="00813DEB"/>
    <w:p w14:paraId="5B2E4B29" w14:textId="6FB144F4" w:rsidR="00813DEB" w:rsidRDefault="00743042" w:rsidP="00743350">
      <w:pPr>
        <w:ind w:left="709"/>
        <w:rPr>
          <w:b/>
          <w:bCs/>
        </w:rPr>
      </w:pPr>
      <w:r w:rsidRPr="00743042">
        <w:rPr>
          <w:b/>
          <w:bCs/>
        </w:rPr>
        <w:t>UCD01 - Gestione account personale</w:t>
      </w:r>
    </w:p>
    <w:p w14:paraId="24CB915D" w14:textId="77777777" w:rsidR="00D22FC8" w:rsidRDefault="00D22FC8" w:rsidP="00D22FC8">
      <w:pPr>
        <w:ind w:left="709"/>
        <w:rPr>
          <w:b/>
          <w:bCs/>
        </w:rPr>
      </w:pPr>
    </w:p>
    <w:p w14:paraId="24A055F5" w14:textId="3633F2F3" w:rsidR="00743350" w:rsidRDefault="00813DEB" w:rsidP="009D154D">
      <w:pPr>
        <w:ind w:left="709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01FC3457" wp14:editId="145C4686">
            <wp:extent cx="5530850" cy="2446040"/>
            <wp:effectExtent l="0" t="0" r="0" b="0"/>
            <wp:docPr id="9200841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84110" name="Immagine 9200841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2150" cy="24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BF21" w14:textId="68383248" w:rsidR="009D154D" w:rsidRDefault="009D154D" w:rsidP="009D154D">
      <w:pPr>
        <w:ind w:left="709"/>
        <w:rPr>
          <w:b/>
          <w:bCs/>
        </w:rPr>
      </w:pPr>
      <w:r>
        <w:rPr>
          <w:b/>
          <w:bCs/>
        </w:rPr>
        <w:t>UC01 – LogIn</w:t>
      </w:r>
    </w:p>
    <w:p w14:paraId="25E577C3" w14:textId="77777777" w:rsidR="009C1322" w:rsidRDefault="009C1322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AB4A0E" w14:paraId="68754C1D" w14:textId="77777777" w:rsidTr="00285EAD">
        <w:trPr>
          <w:trHeight w:val="454"/>
        </w:trPr>
        <w:tc>
          <w:tcPr>
            <w:tcW w:w="2405" w:type="dxa"/>
            <w:vAlign w:val="center"/>
          </w:tcPr>
          <w:p w14:paraId="4E5A476C" w14:textId="2ED6D3DF" w:rsidR="00AB4A0E" w:rsidRPr="00065F73" w:rsidRDefault="00804961" w:rsidP="009C1322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7872D57E" w14:textId="4D383950" w:rsidR="00AB4A0E" w:rsidRPr="00065F73" w:rsidRDefault="009C1322" w:rsidP="009C1322">
            <w:r>
              <w:t>LogIn</w:t>
            </w:r>
          </w:p>
        </w:tc>
      </w:tr>
      <w:tr w:rsidR="00AB4A0E" w14:paraId="697D7D1C" w14:textId="77777777" w:rsidTr="00285EAD">
        <w:trPr>
          <w:trHeight w:val="454"/>
        </w:trPr>
        <w:tc>
          <w:tcPr>
            <w:tcW w:w="2405" w:type="dxa"/>
            <w:vAlign w:val="center"/>
          </w:tcPr>
          <w:p w14:paraId="76F5F2C9" w14:textId="5888558D" w:rsidR="00AB4A0E" w:rsidRPr="00065F73" w:rsidRDefault="00065F73" w:rsidP="009C1322">
            <w:r>
              <w:t>Partici</w:t>
            </w:r>
            <w:r w:rsidR="004B34BE">
              <w:t>pating Actors</w:t>
            </w:r>
          </w:p>
        </w:tc>
        <w:tc>
          <w:tcPr>
            <w:tcW w:w="6513" w:type="dxa"/>
            <w:vAlign w:val="center"/>
          </w:tcPr>
          <w:p w14:paraId="54700BB2" w14:textId="0296236B" w:rsidR="00AB4A0E" w:rsidRPr="00065F73" w:rsidRDefault="009C1322" w:rsidP="009C1322">
            <w:r>
              <w:t>Utente</w:t>
            </w:r>
          </w:p>
        </w:tc>
      </w:tr>
      <w:tr w:rsidR="00AB4A0E" w14:paraId="19DD886A" w14:textId="77777777" w:rsidTr="00285EAD">
        <w:trPr>
          <w:trHeight w:val="454"/>
        </w:trPr>
        <w:tc>
          <w:tcPr>
            <w:tcW w:w="2405" w:type="dxa"/>
            <w:vAlign w:val="center"/>
          </w:tcPr>
          <w:p w14:paraId="0E358606" w14:textId="43869964" w:rsidR="00AB4A0E" w:rsidRPr="00065F73" w:rsidRDefault="005451B8" w:rsidP="009C1322">
            <w:r>
              <w:t>Entry condition</w:t>
            </w:r>
          </w:p>
        </w:tc>
        <w:tc>
          <w:tcPr>
            <w:tcW w:w="6513" w:type="dxa"/>
            <w:vAlign w:val="center"/>
          </w:tcPr>
          <w:p w14:paraId="36634868" w14:textId="5AF28D96" w:rsidR="00AB4A0E" w:rsidRPr="00065F73" w:rsidRDefault="007607E6" w:rsidP="009C1322">
            <w:r>
              <w:t>L’utente si trova nella homepage</w:t>
            </w:r>
            <w:r w:rsidR="00BD6200">
              <w:t xml:space="preserve"> e non è autenticato</w:t>
            </w:r>
          </w:p>
        </w:tc>
      </w:tr>
      <w:tr w:rsidR="00AB4A0E" w14:paraId="447ED08B" w14:textId="77777777" w:rsidTr="00285EAD">
        <w:trPr>
          <w:trHeight w:val="454"/>
        </w:trPr>
        <w:tc>
          <w:tcPr>
            <w:tcW w:w="2405" w:type="dxa"/>
            <w:vAlign w:val="center"/>
          </w:tcPr>
          <w:p w14:paraId="62C6FAAF" w14:textId="6E1BF436" w:rsidR="00AB4A0E" w:rsidRPr="00065F73" w:rsidRDefault="005451B8" w:rsidP="009C1322">
            <w:r>
              <w:t>Flow of events</w:t>
            </w:r>
          </w:p>
        </w:tc>
        <w:tc>
          <w:tcPr>
            <w:tcW w:w="6513" w:type="dxa"/>
            <w:vAlign w:val="center"/>
          </w:tcPr>
          <w:p w14:paraId="56C46E31" w14:textId="77777777" w:rsidR="00AB4A0E" w:rsidRDefault="00285EAD" w:rsidP="00285EAD">
            <w:pPr>
              <w:pStyle w:val="Paragrafoelenco"/>
              <w:numPr>
                <w:ilvl w:val="0"/>
                <w:numId w:val="23"/>
              </w:numPr>
            </w:pPr>
            <w:r>
              <w:t>L’utente clicca sul pulsante “Log In”</w:t>
            </w:r>
          </w:p>
          <w:p w14:paraId="109F2E62" w14:textId="3D3E4B1B" w:rsidR="00285EAD" w:rsidRDefault="00686F70" w:rsidP="00285EAD">
            <w:pPr>
              <w:pStyle w:val="Paragrafoelenco"/>
              <w:numPr>
                <w:ilvl w:val="0"/>
                <w:numId w:val="23"/>
              </w:numPr>
            </w:pPr>
            <w:r>
              <w:t xml:space="preserve">Il sistema mostra </w:t>
            </w:r>
            <w:r w:rsidR="00FF154E">
              <w:t>la pagina contenente il form di log in</w:t>
            </w:r>
            <w:r w:rsidR="00D71E05">
              <w:t xml:space="preserve">, composto da campo </w:t>
            </w:r>
            <w:proofErr w:type="gramStart"/>
            <w:r w:rsidR="00D71E05">
              <w:t>email</w:t>
            </w:r>
            <w:proofErr w:type="gramEnd"/>
            <w:r w:rsidR="00D71E05">
              <w:t xml:space="preserve"> e campo password</w:t>
            </w:r>
          </w:p>
          <w:p w14:paraId="4934F025" w14:textId="77777777" w:rsidR="00E75279" w:rsidRDefault="00E75279" w:rsidP="00E75279">
            <w:pPr>
              <w:pStyle w:val="Paragrafoelenco"/>
              <w:numPr>
                <w:ilvl w:val="0"/>
                <w:numId w:val="23"/>
              </w:numPr>
            </w:pPr>
            <w:r>
              <w:t xml:space="preserve">L’utente inserisce </w:t>
            </w:r>
            <w:proofErr w:type="gramStart"/>
            <w:r>
              <w:t>email</w:t>
            </w:r>
            <w:proofErr w:type="gramEnd"/>
            <w:r>
              <w:t xml:space="preserve"> e password</w:t>
            </w:r>
          </w:p>
          <w:p w14:paraId="46295F94" w14:textId="77777777" w:rsidR="0014675D" w:rsidRDefault="0014675D" w:rsidP="00E75279">
            <w:pPr>
              <w:pStyle w:val="Paragrafoelenco"/>
              <w:numPr>
                <w:ilvl w:val="0"/>
                <w:numId w:val="23"/>
              </w:numPr>
            </w:pPr>
            <w:r>
              <w:t>L’utente clicca sul pulsante “Accedi”</w:t>
            </w:r>
          </w:p>
          <w:p w14:paraId="22A06C97" w14:textId="77777777" w:rsidR="0014675D" w:rsidRDefault="0014675D" w:rsidP="00E75279">
            <w:pPr>
              <w:pStyle w:val="Paragrafoelenco"/>
              <w:numPr>
                <w:ilvl w:val="0"/>
                <w:numId w:val="23"/>
              </w:numPr>
            </w:pPr>
            <w:r>
              <w:t xml:space="preserve">Il sistema </w:t>
            </w:r>
            <w:r w:rsidR="00692E6D">
              <w:t>controlla le credenziali di accesso</w:t>
            </w:r>
          </w:p>
          <w:p w14:paraId="068C03EA" w14:textId="29B91A9A" w:rsidR="00CF7593" w:rsidRPr="00065F73" w:rsidRDefault="00D71E05" w:rsidP="00E75279">
            <w:pPr>
              <w:pStyle w:val="Paragrafoelenco"/>
              <w:numPr>
                <w:ilvl w:val="0"/>
                <w:numId w:val="23"/>
              </w:numPr>
            </w:pPr>
            <w:r>
              <w:t>Il sistema mostra la homepage</w:t>
            </w:r>
          </w:p>
        </w:tc>
      </w:tr>
      <w:tr w:rsidR="00AB4A0E" w14:paraId="1DCEA76C" w14:textId="77777777" w:rsidTr="00285EAD">
        <w:trPr>
          <w:trHeight w:val="454"/>
        </w:trPr>
        <w:tc>
          <w:tcPr>
            <w:tcW w:w="2405" w:type="dxa"/>
            <w:vAlign w:val="center"/>
          </w:tcPr>
          <w:p w14:paraId="5013489A" w14:textId="1DB76879" w:rsidR="00AB4A0E" w:rsidRPr="00065F73" w:rsidRDefault="005451B8" w:rsidP="009C1322">
            <w:r>
              <w:t>Exit condition</w:t>
            </w:r>
          </w:p>
        </w:tc>
        <w:tc>
          <w:tcPr>
            <w:tcW w:w="6513" w:type="dxa"/>
            <w:vAlign w:val="center"/>
          </w:tcPr>
          <w:p w14:paraId="0ED50933" w14:textId="0C37444D" w:rsidR="00AB4A0E" w:rsidRPr="00065F73" w:rsidRDefault="00450B46" w:rsidP="009C1322">
            <w:r>
              <w:t xml:space="preserve">L’utente </w:t>
            </w:r>
            <w:r w:rsidR="009F6465">
              <w:t>è autenticato nel sistema</w:t>
            </w:r>
          </w:p>
        </w:tc>
      </w:tr>
      <w:tr w:rsidR="00AB4A0E" w14:paraId="1421A0CF" w14:textId="77777777" w:rsidTr="00285EAD">
        <w:trPr>
          <w:trHeight w:val="454"/>
        </w:trPr>
        <w:tc>
          <w:tcPr>
            <w:tcW w:w="2405" w:type="dxa"/>
            <w:vAlign w:val="center"/>
          </w:tcPr>
          <w:p w14:paraId="1BF98F10" w14:textId="6FC3BF16" w:rsidR="00AB4A0E" w:rsidRPr="00065F73" w:rsidRDefault="005451B8" w:rsidP="009C1322">
            <w:r>
              <w:t>Exceptions</w:t>
            </w:r>
          </w:p>
        </w:tc>
        <w:tc>
          <w:tcPr>
            <w:tcW w:w="6513" w:type="dxa"/>
            <w:vAlign w:val="center"/>
          </w:tcPr>
          <w:p w14:paraId="4FF20E76" w14:textId="1554CEC8" w:rsidR="00AB4A0E" w:rsidRPr="00065F73" w:rsidRDefault="00D40450" w:rsidP="009C1322">
            <w:r>
              <w:t>Al pu</w:t>
            </w:r>
            <w:r w:rsidR="004A2654">
              <w:t xml:space="preserve">nto 5, se il sistema rileva che le credenziali inserite dall’utente non sono corrette, </w:t>
            </w:r>
            <w:r w:rsidR="007E2D08">
              <w:t xml:space="preserve">va </w:t>
            </w:r>
            <w:r w:rsidR="00526117">
              <w:t>a EUC01</w:t>
            </w:r>
          </w:p>
        </w:tc>
      </w:tr>
    </w:tbl>
    <w:p w14:paraId="249F623D" w14:textId="77777777" w:rsidR="006E3B74" w:rsidRDefault="006E3B74" w:rsidP="009D154D">
      <w:pPr>
        <w:ind w:left="709"/>
        <w:rPr>
          <w:b/>
          <w:bCs/>
        </w:rPr>
      </w:pPr>
    </w:p>
    <w:p w14:paraId="285D0A90" w14:textId="79E79544" w:rsidR="009D154D" w:rsidRDefault="009D154D" w:rsidP="009D154D">
      <w:pPr>
        <w:ind w:left="709"/>
        <w:rPr>
          <w:b/>
          <w:bCs/>
        </w:rPr>
      </w:pPr>
      <w:r>
        <w:rPr>
          <w:b/>
          <w:bCs/>
        </w:rPr>
        <w:t xml:space="preserve">UC02 – </w:t>
      </w:r>
      <w:proofErr w:type="spellStart"/>
      <w:r>
        <w:rPr>
          <w:b/>
          <w:bCs/>
        </w:rPr>
        <w:t>SignIn</w:t>
      </w:r>
      <w:proofErr w:type="spellEnd"/>
    </w:p>
    <w:p w14:paraId="529B4C44" w14:textId="77777777" w:rsidR="004D75B2" w:rsidRDefault="004D75B2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4D75B2" w14:paraId="66C8A5BC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1EAF4D74" w14:textId="77777777" w:rsidR="004D75B2" w:rsidRPr="00065F73" w:rsidRDefault="004D75B2" w:rsidP="00D754C0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463B2A0A" w14:textId="7FFD3B67" w:rsidR="004D75B2" w:rsidRPr="00065F73" w:rsidRDefault="004D75B2" w:rsidP="00D754C0">
            <w:proofErr w:type="spellStart"/>
            <w:r>
              <w:t>SignIn</w:t>
            </w:r>
            <w:proofErr w:type="spellEnd"/>
          </w:p>
        </w:tc>
      </w:tr>
      <w:tr w:rsidR="004D75B2" w14:paraId="2620B8BF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3A8B10E9" w14:textId="77777777" w:rsidR="004D75B2" w:rsidRPr="00065F73" w:rsidRDefault="004D75B2" w:rsidP="00D754C0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04149EE7" w14:textId="77777777" w:rsidR="004D75B2" w:rsidRPr="00065F73" w:rsidRDefault="004D75B2" w:rsidP="00D754C0">
            <w:r>
              <w:t>Utente</w:t>
            </w:r>
          </w:p>
        </w:tc>
      </w:tr>
      <w:tr w:rsidR="004D75B2" w14:paraId="43B45C39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505C2D09" w14:textId="77777777" w:rsidR="004D75B2" w:rsidRPr="00065F73" w:rsidRDefault="004D75B2" w:rsidP="00D754C0">
            <w:r>
              <w:t>Entry condition</w:t>
            </w:r>
          </w:p>
        </w:tc>
        <w:tc>
          <w:tcPr>
            <w:tcW w:w="6513" w:type="dxa"/>
            <w:vAlign w:val="center"/>
          </w:tcPr>
          <w:p w14:paraId="7B388E34" w14:textId="2A71AC42" w:rsidR="004D75B2" w:rsidRPr="00065F73" w:rsidRDefault="004D75B2" w:rsidP="00D754C0">
            <w:r>
              <w:t>L’utente si trova nella homepage</w:t>
            </w:r>
            <w:r w:rsidR="00BD6200">
              <w:t xml:space="preserve"> e non è autenticato</w:t>
            </w:r>
          </w:p>
        </w:tc>
      </w:tr>
      <w:tr w:rsidR="004D75B2" w14:paraId="55159B51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7942CFF2" w14:textId="77777777" w:rsidR="004D75B2" w:rsidRPr="00065F73" w:rsidRDefault="004D75B2" w:rsidP="00D754C0">
            <w:r>
              <w:t>Flow of events</w:t>
            </w:r>
          </w:p>
        </w:tc>
        <w:tc>
          <w:tcPr>
            <w:tcW w:w="6513" w:type="dxa"/>
            <w:vAlign w:val="center"/>
          </w:tcPr>
          <w:p w14:paraId="13305D92" w14:textId="77777777" w:rsidR="004D75B2" w:rsidRDefault="004D75B2" w:rsidP="00BF3510">
            <w:pPr>
              <w:pStyle w:val="Paragrafoelenco"/>
              <w:numPr>
                <w:ilvl w:val="0"/>
                <w:numId w:val="24"/>
              </w:numPr>
            </w:pPr>
            <w:r>
              <w:t>L’utente clicca sul pulsante “Log In”</w:t>
            </w:r>
          </w:p>
          <w:p w14:paraId="0E3E0C00" w14:textId="6A893193" w:rsidR="00F337DD" w:rsidRDefault="00F337DD" w:rsidP="00BF3510">
            <w:pPr>
              <w:pStyle w:val="Paragrafoelenco"/>
              <w:numPr>
                <w:ilvl w:val="0"/>
                <w:numId w:val="24"/>
              </w:numPr>
            </w:pPr>
            <w:r>
              <w:t>L’utente clicca sul pulsante “</w:t>
            </w:r>
            <w:proofErr w:type="spellStart"/>
            <w:r>
              <w:t>Sign</w:t>
            </w:r>
            <w:proofErr w:type="spellEnd"/>
            <w:r>
              <w:t xml:space="preserve"> In”</w:t>
            </w:r>
          </w:p>
          <w:p w14:paraId="418257D2" w14:textId="72C925B9" w:rsidR="004D75B2" w:rsidRDefault="004D75B2" w:rsidP="00BF3510">
            <w:pPr>
              <w:pStyle w:val="Paragrafoelenco"/>
              <w:numPr>
                <w:ilvl w:val="0"/>
                <w:numId w:val="24"/>
              </w:numPr>
            </w:pPr>
            <w:r>
              <w:t xml:space="preserve">Il sistema mostra la pagina contenente il form di </w:t>
            </w:r>
            <w:r w:rsidR="00F337DD">
              <w:t>registrazione</w:t>
            </w:r>
            <w:r>
              <w:t xml:space="preserve">, </w:t>
            </w:r>
            <w:r w:rsidR="0094301B">
              <w:t xml:space="preserve">composto dai campi: nome, cognome, data di </w:t>
            </w:r>
            <w:r w:rsidR="0094301B">
              <w:lastRenderedPageBreak/>
              <w:t xml:space="preserve">nascita, nazionalità, </w:t>
            </w:r>
            <w:proofErr w:type="gramStart"/>
            <w:r w:rsidR="0094301B">
              <w:t>email</w:t>
            </w:r>
            <w:proofErr w:type="gramEnd"/>
            <w:r w:rsidR="0094301B">
              <w:t xml:space="preserve"> e password</w:t>
            </w:r>
          </w:p>
          <w:p w14:paraId="406FEC74" w14:textId="52E2452C" w:rsidR="004D75B2" w:rsidRDefault="004D75B2" w:rsidP="00BF3510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</w:t>
            </w:r>
            <w:r w:rsidR="008A35EC">
              <w:t>compila il form con tutti i campi</w:t>
            </w:r>
          </w:p>
          <w:p w14:paraId="20CEFDD4" w14:textId="5567BD85" w:rsidR="004D75B2" w:rsidRDefault="004D75B2" w:rsidP="00BF3510">
            <w:pPr>
              <w:pStyle w:val="Paragrafoelenco"/>
              <w:numPr>
                <w:ilvl w:val="0"/>
                <w:numId w:val="24"/>
              </w:numPr>
            </w:pPr>
            <w:r>
              <w:t>L’utente clicca sul pulsante “</w:t>
            </w:r>
            <w:r w:rsidR="00D82D08">
              <w:t>Registrati</w:t>
            </w:r>
            <w:r>
              <w:t>”</w:t>
            </w:r>
          </w:p>
          <w:p w14:paraId="3FEC5FC5" w14:textId="69D60748" w:rsidR="004D75B2" w:rsidRDefault="004D75B2" w:rsidP="00BF3510">
            <w:pPr>
              <w:pStyle w:val="Paragrafoelenco"/>
              <w:numPr>
                <w:ilvl w:val="0"/>
                <w:numId w:val="24"/>
              </w:numPr>
            </w:pPr>
            <w:r>
              <w:t xml:space="preserve">Il sistema </w:t>
            </w:r>
            <w:r w:rsidR="00073889">
              <w:t xml:space="preserve">controlla che le informazioni </w:t>
            </w:r>
            <w:r w:rsidR="0088627D">
              <w:t>fornite sono valide</w:t>
            </w:r>
          </w:p>
          <w:p w14:paraId="5309B1D3" w14:textId="200ABF80" w:rsidR="00F4021B" w:rsidRDefault="00F4021B" w:rsidP="00BF3510">
            <w:pPr>
              <w:pStyle w:val="Paragrafoelenco"/>
              <w:numPr>
                <w:ilvl w:val="0"/>
                <w:numId w:val="24"/>
              </w:numPr>
            </w:pPr>
            <w:r>
              <w:t xml:space="preserve">Il sistema </w:t>
            </w:r>
            <w:r w:rsidR="000809A1">
              <w:t xml:space="preserve">crea e memorizza </w:t>
            </w:r>
            <w:r>
              <w:t>l’account</w:t>
            </w:r>
          </w:p>
          <w:p w14:paraId="6A22D36B" w14:textId="77ADCF1E" w:rsidR="004D75B2" w:rsidRPr="00065F73" w:rsidRDefault="004D75B2" w:rsidP="00BF3510">
            <w:pPr>
              <w:pStyle w:val="Paragrafoelenco"/>
              <w:numPr>
                <w:ilvl w:val="0"/>
                <w:numId w:val="24"/>
              </w:numPr>
            </w:pPr>
            <w:r>
              <w:t xml:space="preserve">Il sistema mostra la </w:t>
            </w:r>
            <w:r w:rsidR="00621D51">
              <w:t>homepage</w:t>
            </w:r>
          </w:p>
        </w:tc>
      </w:tr>
      <w:tr w:rsidR="004D75B2" w14:paraId="633EBBCE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38F45E66" w14:textId="77777777" w:rsidR="004D75B2" w:rsidRPr="00065F73" w:rsidRDefault="004D75B2" w:rsidP="00D754C0">
            <w:r>
              <w:lastRenderedPageBreak/>
              <w:t>Exit condition</w:t>
            </w:r>
          </w:p>
        </w:tc>
        <w:tc>
          <w:tcPr>
            <w:tcW w:w="6513" w:type="dxa"/>
            <w:vAlign w:val="center"/>
          </w:tcPr>
          <w:p w14:paraId="11D63F15" w14:textId="42F0892B" w:rsidR="004D75B2" w:rsidRPr="00065F73" w:rsidRDefault="00882AA6" w:rsidP="00D754C0">
            <w:r>
              <w:t>L’utente è nella homepage e non è autenticato</w:t>
            </w:r>
          </w:p>
        </w:tc>
      </w:tr>
      <w:tr w:rsidR="004D75B2" w14:paraId="0A6BBF65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78B7A9FF" w14:textId="77777777" w:rsidR="004D75B2" w:rsidRPr="00065F73" w:rsidRDefault="004D75B2" w:rsidP="00D754C0">
            <w:r>
              <w:t>Exceptions</w:t>
            </w:r>
          </w:p>
        </w:tc>
        <w:tc>
          <w:tcPr>
            <w:tcW w:w="6513" w:type="dxa"/>
            <w:vAlign w:val="center"/>
          </w:tcPr>
          <w:p w14:paraId="39018583" w14:textId="19D41763" w:rsidR="004D75B2" w:rsidRPr="00065F73" w:rsidRDefault="004D75B2" w:rsidP="00D754C0">
            <w:r>
              <w:t xml:space="preserve">Al punto </w:t>
            </w:r>
            <w:r w:rsidR="003F24CA">
              <w:t xml:space="preserve">6, </w:t>
            </w:r>
            <w:r w:rsidR="0040469D">
              <w:t xml:space="preserve">se </w:t>
            </w:r>
            <w:r w:rsidR="003F24CA">
              <w:t xml:space="preserve">il sistema </w:t>
            </w:r>
            <w:r w:rsidR="00471FCC">
              <w:t>ri</w:t>
            </w:r>
            <w:r w:rsidR="00BD6200">
              <w:t xml:space="preserve">leva che i dati inseriti non sono validi oppure che </w:t>
            </w:r>
            <w:proofErr w:type="gramStart"/>
            <w:r w:rsidR="00BD6200">
              <w:t>l’email</w:t>
            </w:r>
            <w:proofErr w:type="gramEnd"/>
            <w:r w:rsidR="00BD6200">
              <w:t xml:space="preserve"> è già registrata, va a EUC02</w:t>
            </w:r>
          </w:p>
        </w:tc>
      </w:tr>
    </w:tbl>
    <w:p w14:paraId="27345BB7" w14:textId="77777777" w:rsidR="004D75B2" w:rsidRDefault="004D75B2" w:rsidP="009D154D">
      <w:pPr>
        <w:ind w:left="709"/>
        <w:rPr>
          <w:b/>
          <w:bCs/>
        </w:rPr>
      </w:pPr>
    </w:p>
    <w:p w14:paraId="40379018" w14:textId="1EAF3845" w:rsidR="009D154D" w:rsidRDefault="009D154D" w:rsidP="009D154D">
      <w:pPr>
        <w:ind w:left="709"/>
        <w:rPr>
          <w:b/>
          <w:bCs/>
        </w:rPr>
      </w:pPr>
      <w:r>
        <w:rPr>
          <w:b/>
          <w:bCs/>
        </w:rPr>
        <w:t>UC03 – Logout</w:t>
      </w:r>
    </w:p>
    <w:p w14:paraId="13D61559" w14:textId="77777777" w:rsidR="00BD6200" w:rsidRDefault="00BD6200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BD6200" w14:paraId="2E4888D3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4ED271EB" w14:textId="77777777" w:rsidR="00BD6200" w:rsidRPr="00065F73" w:rsidRDefault="00BD6200" w:rsidP="00D754C0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7A6921F4" w14:textId="0231B81F" w:rsidR="00BD6200" w:rsidRPr="00065F73" w:rsidRDefault="00BD6200" w:rsidP="00D754C0">
            <w:r>
              <w:t>Logout</w:t>
            </w:r>
          </w:p>
        </w:tc>
      </w:tr>
      <w:tr w:rsidR="00BD6200" w14:paraId="1877C33C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2FB5D1CF" w14:textId="77777777" w:rsidR="00BD6200" w:rsidRPr="00065F73" w:rsidRDefault="00BD6200" w:rsidP="00D754C0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6D3EACCA" w14:textId="77777777" w:rsidR="00BD6200" w:rsidRPr="00065F73" w:rsidRDefault="00BD6200" w:rsidP="00D754C0">
            <w:r>
              <w:t>Utente</w:t>
            </w:r>
          </w:p>
        </w:tc>
      </w:tr>
      <w:tr w:rsidR="00BD6200" w14:paraId="2D3881E2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4589A665" w14:textId="77777777" w:rsidR="00BD6200" w:rsidRPr="00065F73" w:rsidRDefault="00BD6200" w:rsidP="00D754C0">
            <w:r>
              <w:t>Entry condition</w:t>
            </w:r>
          </w:p>
        </w:tc>
        <w:tc>
          <w:tcPr>
            <w:tcW w:w="6513" w:type="dxa"/>
            <w:vAlign w:val="center"/>
          </w:tcPr>
          <w:p w14:paraId="4CC1431D" w14:textId="67757219" w:rsidR="00BD6200" w:rsidRPr="00065F73" w:rsidRDefault="00BD6200" w:rsidP="00D754C0">
            <w:r>
              <w:t xml:space="preserve">L’utente </w:t>
            </w:r>
            <w:r w:rsidR="00CB0BF2">
              <w:t>è autenticato nel sistema</w:t>
            </w:r>
          </w:p>
        </w:tc>
      </w:tr>
      <w:tr w:rsidR="00BD6200" w14:paraId="38FEA8EC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6BDB867A" w14:textId="77777777" w:rsidR="00BD6200" w:rsidRPr="00065F73" w:rsidRDefault="00BD6200" w:rsidP="00D754C0">
            <w:r>
              <w:t>Flow of events</w:t>
            </w:r>
          </w:p>
        </w:tc>
        <w:tc>
          <w:tcPr>
            <w:tcW w:w="6513" w:type="dxa"/>
            <w:vAlign w:val="center"/>
          </w:tcPr>
          <w:p w14:paraId="27F914A0" w14:textId="0F7CF275" w:rsidR="00BD6200" w:rsidRDefault="00BD6200" w:rsidP="00CB0BF2">
            <w:pPr>
              <w:pStyle w:val="Paragrafoelenco"/>
              <w:numPr>
                <w:ilvl w:val="0"/>
                <w:numId w:val="25"/>
              </w:numPr>
            </w:pPr>
            <w:r>
              <w:t xml:space="preserve">L’utente clicca sul pulsante </w:t>
            </w:r>
            <w:r w:rsidR="00CB0BF2">
              <w:t>“Logout”</w:t>
            </w:r>
          </w:p>
          <w:p w14:paraId="1D0DDF1F" w14:textId="77777777" w:rsidR="00CB0BF2" w:rsidRDefault="00F258F8" w:rsidP="00CB0BF2">
            <w:pPr>
              <w:pStyle w:val="Paragrafoelenco"/>
              <w:numPr>
                <w:ilvl w:val="0"/>
                <w:numId w:val="25"/>
              </w:numPr>
            </w:pPr>
            <w:r>
              <w:t xml:space="preserve">Il sistema </w:t>
            </w:r>
            <w:r w:rsidR="00BE019A">
              <w:t>effettua il logout dell’account</w:t>
            </w:r>
          </w:p>
          <w:p w14:paraId="46795D57" w14:textId="15DF0801" w:rsidR="00BE019A" w:rsidRPr="00065F73" w:rsidRDefault="00BE019A" w:rsidP="00CB0BF2">
            <w:pPr>
              <w:pStyle w:val="Paragrafoelenco"/>
              <w:numPr>
                <w:ilvl w:val="0"/>
                <w:numId w:val="25"/>
              </w:numPr>
            </w:pPr>
            <w:r>
              <w:t>Il sistema reind</w:t>
            </w:r>
            <w:r w:rsidR="000F01AC">
              <w:t>i</w:t>
            </w:r>
            <w:r>
              <w:t>rizza l</w:t>
            </w:r>
            <w:r w:rsidR="00DE548A">
              <w:t>’utente alla homepage</w:t>
            </w:r>
          </w:p>
        </w:tc>
      </w:tr>
      <w:tr w:rsidR="00BD6200" w14:paraId="48D2F04C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1CA3492B" w14:textId="77777777" w:rsidR="00BD6200" w:rsidRPr="00065F73" w:rsidRDefault="00BD6200" w:rsidP="00D754C0">
            <w:r>
              <w:t>Exit condition</w:t>
            </w:r>
          </w:p>
        </w:tc>
        <w:tc>
          <w:tcPr>
            <w:tcW w:w="6513" w:type="dxa"/>
            <w:vAlign w:val="center"/>
          </w:tcPr>
          <w:p w14:paraId="3F3AAB85" w14:textId="466F338E" w:rsidR="00BD6200" w:rsidRPr="00065F73" w:rsidRDefault="00BD6200" w:rsidP="00D754C0">
            <w:r>
              <w:t xml:space="preserve">L’utente </w:t>
            </w:r>
            <w:r w:rsidR="00DE548A">
              <w:t>è nella homepage, non autenticato</w:t>
            </w:r>
          </w:p>
        </w:tc>
      </w:tr>
      <w:tr w:rsidR="00BD6200" w14:paraId="7F39381E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5F596B6C" w14:textId="77777777" w:rsidR="00BD6200" w:rsidRPr="00065F73" w:rsidRDefault="00BD6200" w:rsidP="00D754C0">
            <w:r>
              <w:t>Exceptions</w:t>
            </w:r>
          </w:p>
        </w:tc>
        <w:tc>
          <w:tcPr>
            <w:tcW w:w="6513" w:type="dxa"/>
            <w:vAlign w:val="center"/>
          </w:tcPr>
          <w:p w14:paraId="047B09F2" w14:textId="12017FAD" w:rsidR="00BD6200" w:rsidRPr="00065F73" w:rsidRDefault="00BD6200" w:rsidP="00D754C0"/>
        </w:tc>
      </w:tr>
    </w:tbl>
    <w:p w14:paraId="1D73974E" w14:textId="77777777" w:rsidR="009D154D" w:rsidRDefault="009D154D" w:rsidP="00DE548A">
      <w:pPr>
        <w:rPr>
          <w:b/>
          <w:bCs/>
        </w:rPr>
      </w:pPr>
    </w:p>
    <w:p w14:paraId="3135C064" w14:textId="2DB97D14" w:rsidR="009D154D" w:rsidRDefault="008926FC" w:rsidP="009D154D">
      <w:pPr>
        <w:ind w:left="709"/>
        <w:rPr>
          <w:b/>
          <w:bCs/>
        </w:rPr>
      </w:pPr>
      <w:r>
        <w:rPr>
          <w:b/>
          <w:bCs/>
        </w:rPr>
        <w:t>EUC01 – LogIn Errato</w:t>
      </w:r>
    </w:p>
    <w:p w14:paraId="7946CB46" w14:textId="77777777" w:rsidR="009F2B98" w:rsidRDefault="009F2B98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9F2B98" w14:paraId="6A0FEB72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29ADC731" w14:textId="77777777" w:rsidR="009F2B98" w:rsidRPr="00065F73" w:rsidRDefault="009F2B98" w:rsidP="00D754C0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0ABF5AED" w14:textId="0B0F971B" w:rsidR="009F2B98" w:rsidRPr="00065F73" w:rsidRDefault="009F2B98" w:rsidP="00D754C0">
            <w:r>
              <w:t>LogIn Errato</w:t>
            </w:r>
          </w:p>
        </w:tc>
      </w:tr>
      <w:tr w:rsidR="009F2B98" w14:paraId="119478B2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7FC85AD6" w14:textId="77777777" w:rsidR="009F2B98" w:rsidRPr="00065F73" w:rsidRDefault="009F2B98" w:rsidP="00D754C0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4451CF8F" w14:textId="77777777" w:rsidR="009F2B98" w:rsidRPr="00065F73" w:rsidRDefault="009F2B98" w:rsidP="00D754C0">
            <w:r>
              <w:t>Utente</w:t>
            </w:r>
          </w:p>
        </w:tc>
      </w:tr>
      <w:tr w:rsidR="009F2B98" w14:paraId="7E26ABDD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07E6ECAE" w14:textId="77777777" w:rsidR="009F2B98" w:rsidRPr="00065F73" w:rsidRDefault="009F2B98" w:rsidP="00D754C0">
            <w:r>
              <w:t>Entry condition</w:t>
            </w:r>
          </w:p>
        </w:tc>
        <w:tc>
          <w:tcPr>
            <w:tcW w:w="6513" w:type="dxa"/>
            <w:vAlign w:val="center"/>
          </w:tcPr>
          <w:p w14:paraId="41128289" w14:textId="5ADCA945" w:rsidR="009F2B98" w:rsidRPr="00065F73" w:rsidRDefault="00952CF2" w:rsidP="00D754C0">
            <w:r>
              <w:t xml:space="preserve">Durante il LogIn </w:t>
            </w:r>
            <w:r w:rsidR="00031C89">
              <w:t xml:space="preserve">(UC01) </w:t>
            </w:r>
            <w:r w:rsidRPr="00952CF2">
              <w:t>il sistema rileva che le credenziali inserite dall’utente non sono corrette</w:t>
            </w:r>
          </w:p>
        </w:tc>
      </w:tr>
      <w:tr w:rsidR="009F2B98" w14:paraId="6B31FA10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2C9C4548" w14:textId="77777777" w:rsidR="009F2B98" w:rsidRPr="00065F73" w:rsidRDefault="009F2B98" w:rsidP="00D754C0">
            <w:r>
              <w:t>Flow of events</w:t>
            </w:r>
          </w:p>
        </w:tc>
        <w:tc>
          <w:tcPr>
            <w:tcW w:w="6513" w:type="dxa"/>
            <w:vAlign w:val="center"/>
          </w:tcPr>
          <w:p w14:paraId="0E40E8DC" w14:textId="5E32FE78" w:rsidR="009F2B98" w:rsidRPr="00065F73" w:rsidRDefault="00DB10BE" w:rsidP="00DB10BE">
            <w:pPr>
              <w:pStyle w:val="Paragrafoelenco"/>
              <w:numPr>
                <w:ilvl w:val="0"/>
                <w:numId w:val="27"/>
              </w:numPr>
            </w:pPr>
            <w:r>
              <w:t xml:space="preserve">Il sistema mostra un messaggio di errore che comunica all’utente </w:t>
            </w:r>
            <w:r w:rsidR="001741C1">
              <w:t>l’errato inserimento delle credenziali di accesso</w:t>
            </w:r>
          </w:p>
        </w:tc>
      </w:tr>
      <w:tr w:rsidR="009F2B98" w14:paraId="7EEB6E95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77533637" w14:textId="77777777" w:rsidR="009F2B98" w:rsidRPr="00065F73" w:rsidRDefault="009F2B98" w:rsidP="00D754C0">
            <w:r>
              <w:t>Exit condition</w:t>
            </w:r>
          </w:p>
        </w:tc>
        <w:tc>
          <w:tcPr>
            <w:tcW w:w="6513" w:type="dxa"/>
            <w:vAlign w:val="center"/>
          </w:tcPr>
          <w:p w14:paraId="4E53C64E" w14:textId="72DB6D67" w:rsidR="009F2B98" w:rsidRPr="00065F73" w:rsidRDefault="009F2B98" w:rsidP="00D754C0">
            <w:r>
              <w:t xml:space="preserve">L’utente è </w:t>
            </w:r>
            <w:r w:rsidR="005938A0">
              <w:t>nella pagina di login e non è autenticato</w:t>
            </w:r>
          </w:p>
        </w:tc>
      </w:tr>
      <w:tr w:rsidR="009F2B98" w14:paraId="499E6244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28FE3893" w14:textId="77777777" w:rsidR="009F2B98" w:rsidRPr="00065F73" w:rsidRDefault="009F2B98" w:rsidP="00D754C0">
            <w:r>
              <w:t>Exceptions</w:t>
            </w:r>
          </w:p>
        </w:tc>
        <w:tc>
          <w:tcPr>
            <w:tcW w:w="6513" w:type="dxa"/>
            <w:vAlign w:val="center"/>
          </w:tcPr>
          <w:p w14:paraId="3BCD2F5A" w14:textId="6701059F" w:rsidR="009F2B98" w:rsidRPr="00065F73" w:rsidRDefault="009F2B98" w:rsidP="00D754C0"/>
        </w:tc>
      </w:tr>
    </w:tbl>
    <w:p w14:paraId="6025EACE" w14:textId="77777777" w:rsidR="009F2B98" w:rsidRDefault="009F2B98" w:rsidP="009D154D">
      <w:pPr>
        <w:ind w:left="709"/>
        <w:rPr>
          <w:b/>
          <w:bCs/>
        </w:rPr>
      </w:pPr>
    </w:p>
    <w:p w14:paraId="62F24EA1" w14:textId="6F331421" w:rsidR="008926FC" w:rsidRDefault="008926FC" w:rsidP="009D154D">
      <w:pPr>
        <w:ind w:left="709"/>
        <w:rPr>
          <w:b/>
          <w:bCs/>
        </w:rPr>
      </w:pPr>
      <w:r>
        <w:rPr>
          <w:b/>
          <w:bCs/>
        </w:rPr>
        <w:t xml:space="preserve">EUC02 – </w:t>
      </w:r>
      <w:proofErr w:type="spellStart"/>
      <w:r>
        <w:rPr>
          <w:b/>
          <w:bCs/>
        </w:rPr>
        <w:t>SignIn</w:t>
      </w:r>
      <w:proofErr w:type="spellEnd"/>
      <w:r>
        <w:rPr>
          <w:b/>
          <w:bCs/>
        </w:rPr>
        <w:t xml:space="preserve"> Errato</w:t>
      </w:r>
    </w:p>
    <w:p w14:paraId="12BBA8A6" w14:textId="77777777" w:rsidR="005938A0" w:rsidRDefault="005938A0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5938A0" w:rsidRPr="00065F73" w14:paraId="4FC111A4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1EF9AEC9" w14:textId="77777777" w:rsidR="005938A0" w:rsidRPr="00065F73" w:rsidRDefault="005938A0" w:rsidP="00D754C0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6BB311DC" w14:textId="6AD5D889" w:rsidR="005938A0" w:rsidRPr="00065F73" w:rsidRDefault="005938A0" w:rsidP="00D754C0">
            <w:proofErr w:type="spellStart"/>
            <w:r>
              <w:t>SignIn</w:t>
            </w:r>
            <w:proofErr w:type="spellEnd"/>
            <w:r>
              <w:t xml:space="preserve"> Errato</w:t>
            </w:r>
          </w:p>
        </w:tc>
      </w:tr>
      <w:tr w:rsidR="005938A0" w:rsidRPr="00065F73" w14:paraId="7818EA65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3CCEAFFF" w14:textId="77777777" w:rsidR="005938A0" w:rsidRPr="00065F73" w:rsidRDefault="005938A0" w:rsidP="00D754C0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6042A74C" w14:textId="77777777" w:rsidR="005938A0" w:rsidRPr="00065F73" w:rsidRDefault="005938A0" w:rsidP="00D754C0">
            <w:r>
              <w:t>Utente</w:t>
            </w:r>
          </w:p>
        </w:tc>
      </w:tr>
      <w:tr w:rsidR="005938A0" w:rsidRPr="00065F73" w14:paraId="74CCC331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6EE51216" w14:textId="77777777" w:rsidR="005938A0" w:rsidRPr="00065F73" w:rsidRDefault="005938A0" w:rsidP="00D754C0">
            <w:r>
              <w:t>Entry condition</w:t>
            </w:r>
          </w:p>
        </w:tc>
        <w:tc>
          <w:tcPr>
            <w:tcW w:w="6513" w:type="dxa"/>
            <w:vAlign w:val="center"/>
          </w:tcPr>
          <w:p w14:paraId="64F3B752" w14:textId="497D3F49" w:rsidR="005938A0" w:rsidRPr="00065F73" w:rsidRDefault="005938A0" w:rsidP="00D754C0">
            <w:r>
              <w:t xml:space="preserve">Durante il </w:t>
            </w:r>
            <w:proofErr w:type="spellStart"/>
            <w:r>
              <w:t>SignIn</w:t>
            </w:r>
            <w:proofErr w:type="spellEnd"/>
            <w:r>
              <w:t xml:space="preserve"> (UC02) </w:t>
            </w:r>
            <w:r w:rsidRPr="00952CF2">
              <w:t xml:space="preserve">il sistema rileva che </w:t>
            </w:r>
            <w:r w:rsidR="00FE48F5">
              <w:t xml:space="preserve">i dati </w:t>
            </w:r>
            <w:r w:rsidRPr="00952CF2">
              <w:t>inserit</w:t>
            </w:r>
            <w:r w:rsidR="00FE48F5">
              <w:t xml:space="preserve">i </w:t>
            </w:r>
            <w:r w:rsidRPr="00952CF2">
              <w:t>dall’utente non sono corrett</w:t>
            </w:r>
            <w:r w:rsidR="00FE48F5">
              <w:t>i</w:t>
            </w:r>
          </w:p>
        </w:tc>
      </w:tr>
      <w:tr w:rsidR="005938A0" w:rsidRPr="00065F73" w14:paraId="0E4BBF84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6E69190C" w14:textId="77777777" w:rsidR="005938A0" w:rsidRPr="00065F73" w:rsidRDefault="005938A0" w:rsidP="00D754C0">
            <w:r>
              <w:t>Flow of events</w:t>
            </w:r>
          </w:p>
        </w:tc>
        <w:tc>
          <w:tcPr>
            <w:tcW w:w="6513" w:type="dxa"/>
            <w:vAlign w:val="center"/>
          </w:tcPr>
          <w:p w14:paraId="50F2D114" w14:textId="2D348FBB" w:rsidR="005938A0" w:rsidRPr="00065F73" w:rsidRDefault="005938A0" w:rsidP="00FE48F5">
            <w:pPr>
              <w:pStyle w:val="Paragrafoelenco"/>
              <w:numPr>
                <w:ilvl w:val="0"/>
                <w:numId w:val="28"/>
              </w:numPr>
            </w:pPr>
            <w:r>
              <w:t xml:space="preserve">Il sistema mostra un messaggio di errore che comunica all’utente </w:t>
            </w:r>
            <w:r w:rsidR="00FE48F5">
              <w:t xml:space="preserve">quali dati </w:t>
            </w:r>
            <w:r w:rsidR="0043637C">
              <w:t>non sono validi</w:t>
            </w:r>
          </w:p>
        </w:tc>
      </w:tr>
      <w:tr w:rsidR="005938A0" w:rsidRPr="00065F73" w14:paraId="3A72A049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0AFED6DD" w14:textId="77777777" w:rsidR="005938A0" w:rsidRPr="00065F73" w:rsidRDefault="005938A0" w:rsidP="00D754C0">
            <w:r>
              <w:lastRenderedPageBreak/>
              <w:t>Exit condition</w:t>
            </w:r>
          </w:p>
        </w:tc>
        <w:tc>
          <w:tcPr>
            <w:tcW w:w="6513" w:type="dxa"/>
            <w:vAlign w:val="center"/>
          </w:tcPr>
          <w:p w14:paraId="6D85A0B1" w14:textId="7891FCDD" w:rsidR="005938A0" w:rsidRPr="00065F73" w:rsidRDefault="005938A0" w:rsidP="00D754C0">
            <w:r>
              <w:t>L’utente è nella pagina</w:t>
            </w:r>
            <w:r w:rsidR="0043637C">
              <w:t xml:space="preserve"> di registrazione</w:t>
            </w:r>
            <w:r w:rsidR="00F83EBD">
              <w:t xml:space="preserve"> e</w:t>
            </w:r>
            <w:r>
              <w:t xml:space="preserve"> </w:t>
            </w:r>
            <w:r w:rsidR="00F83EBD">
              <w:t>l’account non è stato creato</w:t>
            </w:r>
          </w:p>
        </w:tc>
      </w:tr>
      <w:tr w:rsidR="005938A0" w:rsidRPr="00065F73" w14:paraId="4314434A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5A7BDF45" w14:textId="77777777" w:rsidR="005938A0" w:rsidRPr="00065F73" w:rsidRDefault="005938A0" w:rsidP="00D754C0">
            <w:r>
              <w:t>Exceptions</w:t>
            </w:r>
          </w:p>
        </w:tc>
        <w:tc>
          <w:tcPr>
            <w:tcW w:w="6513" w:type="dxa"/>
            <w:vAlign w:val="center"/>
          </w:tcPr>
          <w:p w14:paraId="5D31303C" w14:textId="77777777" w:rsidR="005938A0" w:rsidRPr="00065F73" w:rsidRDefault="005938A0" w:rsidP="00D754C0"/>
        </w:tc>
      </w:tr>
    </w:tbl>
    <w:p w14:paraId="24A31216" w14:textId="77777777" w:rsidR="005938A0" w:rsidRDefault="005938A0" w:rsidP="009D154D">
      <w:pPr>
        <w:ind w:left="709"/>
        <w:rPr>
          <w:b/>
          <w:bCs/>
        </w:rPr>
      </w:pPr>
    </w:p>
    <w:p w14:paraId="49022EF4" w14:textId="40853FDF" w:rsidR="00F83EBD" w:rsidRDefault="00F83EBD" w:rsidP="009D154D">
      <w:pPr>
        <w:ind w:left="709"/>
        <w:rPr>
          <w:b/>
          <w:bCs/>
        </w:rPr>
      </w:pPr>
      <w:r>
        <w:rPr>
          <w:b/>
          <w:bCs/>
        </w:rPr>
        <w:t>UCD02 – Visualizza camere e servizi</w:t>
      </w:r>
    </w:p>
    <w:p w14:paraId="48C3ED8D" w14:textId="77777777" w:rsidR="005C5F1C" w:rsidRDefault="005C5F1C" w:rsidP="009D154D">
      <w:pPr>
        <w:ind w:left="709"/>
        <w:rPr>
          <w:b/>
          <w:bCs/>
        </w:rPr>
      </w:pPr>
    </w:p>
    <w:p w14:paraId="724D0268" w14:textId="342F6046" w:rsidR="006F1C96" w:rsidRDefault="00E57F1E" w:rsidP="009D154D">
      <w:pPr>
        <w:ind w:left="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8D27C3" wp14:editId="215EFC3D">
            <wp:extent cx="5420752" cy="2175163"/>
            <wp:effectExtent l="0" t="0" r="8890" b="0"/>
            <wp:docPr id="2067358519" name="Immagine 142251783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8519" name="Immagine 1422517830" descr="Immagine che contiene testo, schermata, diagramm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910" cy="21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5E76" w14:textId="77777777" w:rsidR="00675872" w:rsidRDefault="00675872" w:rsidP="00EA5954">
      <w:pPr>
        <w:ind w:left="709"/>
        <w:rPr>
          <w:b/>
          <w:bCs/>
        </w:rPr>
      </w:pPr>
    </w:p>
    <w:p w14:paraId="24741940" w14:textId="518FE43A" w:rsidR="00505F5E" w:rsidRDefault="0076509D" w:rsidP="008A7B0B">
      <w:pPr>
        <w:ind w:firstLine="709"/>
        <w:rPr>
          <w:b/>
          <w:bCs/>
        </w:rPr>
      </w:pPr>
      <w:r>
        <w:rPr>
          <w:b/>
          <w:bCs/>
        </w:rPr>
        <w:t>UC04 – Verifica disponibilità</w:t>
      </w:r>
      <w:r w:rsidR="007B3075">
        <w:rPr>
          <w:b/>
          <w:bCs/>
        </w:rPr>
        <w:br/>
      </w: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505F5E" w14:paraId="0F9A15E3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2F8C56FA" w14:textId="77777777" w:rsidR="00505F5E" w:rsidRPr="00065F73" w:rsidRDefault="00505F5E" w:rsidP="00D754C0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35F192D0" w14:textId="611FE4BC" w:rsidR="00505F5E" w:rsidRPr="00505F5E" w:rsidRDefault="00505F5E" w:rsidP="00D754C0">
            <w:r w:rsidRPr="00505F5E">
              <w:t>Verifica disponibilità</w:t>
            </w:r>
          </w:p>
        </w:tc>
      </w:tr>
      <w:tr w:rsidR="00505F5E" w14:paraId="2C42E535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254658DE" w14:textId="77777777" w:rsidR="00505F5E" w:rsidRPr="00065F73" w:rsidRDefault="00505F5E" w:rsidP="00D754C0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16CC075B" w14:textId="77777777" w:rsidR="00505F5E" w:rsidRPr="00065F73" w:rsidRDefault="00505F5E" w:rsidP="00D754C0">
            <w:r>
              <w:t>Utente</w:t>
            </w:r>
          </w:p>
        </w:tc>
      </w:tr>
      <w:tr w:rsidR="00505F5E" w14:paraId="65350536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1D5FF01B" w14:textId="77777777" w:rsidR="00505F5E" w:rsidRPr="00065F73" w:rsidRDefault="00505F5E" w:rsidP="00D754C0">
            <w:r>
              <w:t>Entry condition</w:t>
            </w:r>
          </w:p>
        </w:tc>
        <w:tc>
          <w:tcPr>
            <w:tcW w:w="6513" w:type="dxa"/>
            <w:vAlign w:val="center"/>
          </w:tcPr>
          <w:p w14:paraId="048B0B16" w14:textId="2C053408" w:rsidR="00505F5E" w:rsidRPr="00065F73" w:rsidRDefault="00DE3F0E" w:rsidP="00D754C0">
            <w:r>
              <w:t xml:space="preserve">L’utente </w:t>
            </w:r>
            <w:r w:rsidR="00E510CF">
              <w:t xml:space="preserve">è nella pagina </w:t>
            </w:r>
            <w:r w:rsidR="00301C54">
              <w:t>“</w:t>
            </w:r>
            <w:r w:rsidR="000E4CB4">
              <w:t>Prenota ora</w:t>
            </w:r>
            <w:r w:rsidR="00301C54">
              <w:t>”</w:t>
            </w:r>
            <w:r w:rsidR="000E4CB4">
              <w:t xml:space="preserve">, dove è presente l’elenco di tutte le camere e </w:t>
            </w:r>
            <w:r>
              <w:t>un form di ricerca</w:t>
            </w:r>
          </w:p>
        </w:tc>
      </w:tr>
      <w:tr w:rsidR="00505F5E" w14:paraId="3CC02632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3E15C7A0" w14:textId="77777777" w:rsidR="00505F5E" w:rsidRPr="00065F73" w:rsidRDefault="00505F5E" w:rsidP="00D754C0">
            <w:r>
              <w:t>Flow of events</w:t>
            </w:r>
          </w:p>
        </w:tc>
        <w:tc>
          <w:tcPr>
            <w:tcW w:w="6513" w:type="dxa"/>
            <w:vAlign w:val="center"/>
          </w:tcPr>
          <w:p w14:paraId="0FABB4EA" w14:textId="77777777" w:rsidR="00505F5E" w:rsidRDefault="00FF59BB" w:rsidP="00DE3F0E">
            <w:pPr>
              <w:pStyle w:val="Paragrafoelenco"/>
              <w:numPr>
                <w:ilvl w:val="0"/>
                <w:numId w:val="29"/>
              </w:numPr>
            </w:pPr>
            <w:r>
              <w:t>L’utente compila il form di ricerca inserendo data di check-in, data di check-out e numero di ospiti</w:t>
            </w:r>
          </w:p>
          <w:p w14:paraId="1DD4DDA0" w14:textId="77777777" w:rsidR="007E7859" w:rsidRDefault="007E7859" w:rsidP="00AD5367">
            <w:pPr>
              <w:pStyle w:val="Paragrafoelenco"/>
              <w:numPr>
                <w:ilvl w:val="0"/>
                <w:numId w:val="29"/>
              </w:numPr>
            </w:pPr>
            <w:r>
              <w:t>L’utente clicca su “Verifica disponibilità”</w:t>
            </w:r>
          </w:p>
          <w:p w14:paraId="1652FCF7" w14:textId="77777777" w:rsidR="00B06C79" w:rsidRDefault="00B06C79" w:rsidP="00AD5367">
            <w:pPr>
              <w:pStyle w:val="Paragrafoelenco"/>
              <w:numPr>
                <w:ilvl w:val="0"/>
                <w:numId w:val="29"/>
              </w:numPr>
            </w:pPr>
            <w:r>
              <w:t xml:space="preserve">Il </w:t>
            </w:r>
            <w:r w:rsidR="009D07E2">
              <w:t xml:space="preserve">sistema </w:t>
            </w:r>
            <w:r w:rsidR="003A5384">
              <w:t xml:space="preserve">effettua </w:t>
            </w:r>
            <w:r w:rsidR="00502E38">
              <w:t>ricerca le camere disponibili in base ai dati inseriti dall’utente</w:t>
            </w:r>
          </w:p>
          <w:p w14:paraId="64982B40" w14:textId="06996986" w:rsidR="00250F24" w:rsidRPr="00065F73" w:rsidRDefault="00250F24" w:rsidP="00AD5367">
            <w:pPr>
              <w:pStyle w:val="Paragrafoelenco"/>
              <w:numPr>
                <w:ilvl w:val="0"/>
                <w:numId w:val="29"/>
              </w:numPr>
            </w:pPr>
            <w:r w:rsidRPr="00250F24">
              <w:t>Il sistema mostra all’utente la lista delle camere disponibili</w:t>
            </w:r>
          </w:p>
        </w:tc>
      </w:tr>
      <w:tr w:rsidR="00505F5E" w14:paraId="3664EFDE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32860DE1" w14:textId="77777777" w:rsidR="00505F5E" w:rsidRPr="00065F73" w:rsidRDefault="00505F5E" w:rsidP="00D754C0">
            <w:r>
              <w:t>Exit condition</w:t>
            </w:r>
          </w:p>
        </w:tc>
        <w:tc>
          <w:tcPr>
            <w:tcW w:w="6513" w:type="dxa"/>
            <w:vAlign w:val="center"/>
          </w:tcPr>
          <w:p w14:paraId="5BCF2FAD" w14:textId="74205A42" w:rsidR="00505F5E" w:rsidRPr="00065F73" w:rsidRDefault="00250F24" w:rsidP="00D754C0">
            <w:r>
              <w:t xml:space="preserve">L’utente è nella pagina </w:t>
            </w:r>
            <w:r w:rsidR="00FA0B91">
              <w:t>“Prenota ora” e visualizza le camere disponibili</w:t>
            </w:r>
          </w:p>
        </w:tc>
      </w:tr>
      <w:tr w:rsidR="00505F5E" w14:paraId="2C83B80F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5952E054" w14:textId="77777777" w:rsidR="00505F5E" w:rsidRPr="00065F73" w:rsidRDefault="00505F5E" w:rsidP="00D754C0">
            <w:r>
              <w:t>Exceptions</w:t>
            </w:r>
          </w:p>
        </w:tc>
        <w:tc>
          <w:tcPr>
            <w:tcW w:w="6513" w:type="dxa"/>
            <w:vAlign w:val="center"/>
          </w:tcPr>
          <w:p w14:paraId="5B74D7B2" w14:textId="681E4002" w:rsidR="00505F5E" w:rsidRPr="00065F73" w:rsidRDefault="00DD3F3B" w:rsidP="00D754C0">
            <w:r>
              <w:t>Se nel punto 3, il sistema non trova nessuna camera disponibile, va a EUC03</w:t>
            </w:r>
          </w:p>
        </w:tc>
      </w:tr>
    </w:tbl>
    <w:p w14:paraId="049A53C5" w14:textId="77777777" w:rsidR="00505F5E" w:rsidRDefault="00505F5E" w:rsidP="009D154D">
      <w:pPr>
        <w:ind w:left="709"/>
        <w:rPr>
          <w:b/>
          <w:bCs/>
        </w:rPr>
      </w:pPr>
    </w:p>
    <w:p w14:paraId="0C57D6FA" w14:textId="6A790CA1" w:rsidR="0076509D" w:rsidRDefault="0076509D" w:rsidP="009D154D">
      <w:pPr>
        <w:ind w:left="709"/>
        <w:rPr>
          <w:b/>
          <w:bCs/>
        </w:rPr>
      </w:pPr>
      <w:r>
        <w:rPr>
          <w:b/>
          <w:bCs/>
        </w:rPr>
        <w:t>UC05 – Visualizza servizi</w:t>
      </w:r>
    </w:p>
    <w:p w14:paraId="58CE9061" w14:textId="77777777" w:rsidR="00600E77" w:rsidRDefault="00600E77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600E77" w14:paraId="7D50B7E3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354DCD3F" w14:textId="77777777" w:rsidR="00600E77" w:rsidRPr="00065F73" w:rsidRDefault="00600E77" w:rsidP="00D754C0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04C7BAAA" w14:textId="1ABC05B5" w:rsidR="00600E77" w:rsidRPr="00505F5E" w:rsidRDefault="00600E77" w:rsidP="00D754C0">
            <w:r>
              <w:t>Visualizza servizi</w:t>
            </w:r>
          </w:p>
        </w:tc>
      </w:tr>
      <w:tr w:rsidR="00600E77" w14:paraId="096523E8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1CAB7F25" w14:textId="77777777" w:rsidR="00600E77" w:rsidRPr="00065F73" w:rsidRDefault="00600E77" w:rsidP="00D754C0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7A3975B2" w14:textId="77777777" w:rsidR="00600E77" w:rsidRPr="00065F73" w:rsidRDefault="00600E77" w:rsidP="00D754C0">
            <w:r>
              <w:t>Utente</w:t>
            </w:r>
          </w:p>
        </w:tc>
      </w:tr>
      <w:tr w:rsidR="00600E77" w14:paraId="6CDDB9BF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081F20AD" w14:textId="77777777" w:rsidR="00600E77" w:rsidRPr="00065F73" w:rsidRDefault="00600E77" w:rsidP="00D754C0">
            <w:r>
              <w:t>Entry condition</w:t>
            </w:r>
          </w:p>
        </w:tc>
        <w:tc>
          <w:tcPr>
            <w:tcW w:w="6513" w:type="dxa"/>
            <w:vAlign w:val="center"/>
          </w:tcPr>
          <w:p w14:paraId="2D353277" w14:textId="2C14BD5A" w:rsidR="00600E77" w:rsidRPr="00065F73" w:rsidRDefault="00600E77" w:rsidP="00D754C0">
            <w:r>
              <w:t xml:space="preserve">L’utente è </w:t>
            </w:r>
            <w:r w:rsidR="00346B88">
              <w:t>nel sistema</w:t>
            </w:r>
            <w:r w:rsidR="002230E5">
              <w:t xml:space="preserve"> e visualizza la barra di navigazione</w:t>
            </w:r>
          </w:p>
        </w:tc>
      </w:tr>
      <w:tr w:rsidR="00600E77" w14:paraId="7769E3C6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112BCF46" w14:textId="77777777" w:rsidR="00600E77" w:rsidRPr="00065F73" w:rsidRDefault="00600E77" w:rsidP="00D754C0">
            <w:r>
              <w:t>Flow of events</w:t>
            </w:r>
          </w:p>
        </w:tc>
        <w:tc>
          <w:tcPr>
            <w:tcW w:w="6513" w:type="dxa"/>
            <w:vAlign w:val="center"/>
          </w:tcPr>
          <w:p w14:paraId="29A13B7E" w14:textId="77777777" w:rsidR="00EA4D5D" w:rsidRDefault="00EA4D5D" w:rsidP="002C5778">
            <w:pPr>
              <w:pStyle w:val="Paragrafoelenco"/>
              <w:numPr>
                <w:ilvl w:val="0"/>
                <w:numId w:val="30"/>
              </w:numPr>
            </w:pPr>
            <w:r>
              <w:t>L’utente clicca sul pulsante “Servizi”</w:t>
            </w:r>
          </w:p>
          <w:p w14:paraId="4C691C27" w14:textId="514C3163" w:rsidR="00FA0B91" w:rsidRPr="00065F73" w:rsidRDefault="00FA0B91" w:rsidP="002C5778">
            <w:pPr>
              <w:pStyle w:val="Paragrafoelenco"/>
              <w:numPr>
                <w:ilvl w:val="0"/>
                <w:numId w:val="30"/>
              </w:numPr>
            </w:pPr>
            <w:r w:rsidRPr="00FA0B91">
              <w:t>Il sistema mostra l’elenco di tutti i servizi offerti dalla struttura</w:t>
            </w:r>
          </w:p>
        </w:tc>
      </w:tr>
      <w:tr w:rsidR="00600E77" w14:paraId="724D211F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34541A71" w14:textId="77777777" w:rsidR="00600E77" w:rsidRPr="00065F73" w:rsidRDefault="00600E77" w:rsidP="00D754C0">
            <w:r>
              <w:lastRenderedPageBreak/>
              <w:t>Exit condition</w:t>
            </w:r>
          </w:p>
        </w:tc>
        <w:tc>
          <w:tcPr>
            <w:tcW w:w="6513" w:type="dxa"/>
            <w:vAlign w:val="center"/>
          </w:tcPr>
          <w:p w14:paraId="1987301A" w14:textId="1EE66516" w:rsidR="00600E77" w:rsidRPr="00065F73" w:rsidRDefault="006C15D2" w:rsidP="00D754C0">
            <w:r>
              <w:t>L’utente è nella pagina “Servizi” e visualizza i servizi offerti</w:t>
            </w:r>
          </w:p>
        </w:tc>
      </w:tr>
      <w:tr w:rsidR="00600E77" w14:paraId="5476D993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13FC8DA3" w14:textId="77777777" w:rsidR="00600E77" w:rsidRPr="00065F73" w:rsidRDefault="00600E77" w:rsidP="00D754C0">
            <w:r>
              <w:t>Exceptions</w:t>
            </w:r>
          </w:p>
        </w:tc>
        <w:tc>
          <w:tcPr>
            <w:tcW w:w="6513" w:type="dxa"/>
            <w:vAlign w:val="center"/>
          </w:tcPr>
          <w:p w14:paraId="5AD264EE" w14:textId="07525B75" w:rsidR="00600E77" w:rsidRPr="00065F73" w:rsidRDefault="00600E77" w:rsidP="00D754C0"/>
        </w:tc>
      </w:tr>
    </w:tbl>
    <w:p w14:paraId="32BA6F55" w14:textId="77777777" w:rsidR="00600E77" w:rsidRDefault="00600E77" w:rsidP="009D154D">
      <w:pPr>
        <w:ind w:left="709"/>
        <w:rPr>
          <w:b/>
          <w:bCs/>
        </w:rPr>
      </w:pPr>
    </w:p>
    <w:p w14:paraId="627BDB4E" w14:textId="143C7AB4" w:rsidR="0076509D" w:rsidRDefault="0076509D" w:rsidP="009D154D">
      <w:pPr>
        <w:ind w:left="709"/>
        <w:rPr>
          <w:b/>
          <w:bCs/>
        </w:rPr>
      </w:pPr>
      <w:r>
        <w:rPr>
          <w:b/>
          <w:bCs/>
        </w:rPr>
        <w:t>UC06 – Visualizza camere</w:t>
      </w:r>
    </w:p>
    <w:p w14:paraId="4F162942" w14:textId="77777777" w:rsidR="001B4EF1" w:rsidRDefault="001B4EF1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1B4EF1" w14:paraId="5B8E0632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501BE46C" w14:textId="77777777" w:rsidR="001B4EF1" w:rsidRPr="00065F73" w:rsidRDefault="001B4EF1" w:rsidP="00D754C0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5916D248" w14:textId="63BA8748" w:rsidR="001B4EF1" w:rsidRPr="00505F5E" w:rsidRDefault="001B4EF1" w:rsidP="00D754C0">
            <w:r>
              <w:t>Visualizza camere</w:t>
            </w:r>
          </w:p>
        </w:tc>
      </w:tr>
      <w:tr w:rsidR="001B4EF1" w14:paraId="48584B13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72909789" w14:textId="77777777" w:rsidR="001B4EF1" w:rsidRPr="00065F73" w:rsidRDefault="001B4EF1" w:rsidP="00D754C0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301247C6" w14:textId="77777777" w:rsidR="001B4EF1" w:rsidRPr="00065F73" w:rsidRDefault="001B4EF1" w:rsidP="00D754C0">
            <w:r>
              <w:t>Utente</w:t>
            </w:r>
          </w:p>
        </w:tc>
      </w:tr>
      <w:tr w:rsidR="001B4EF1" w14:paraId="12B7E81E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7E44F110" w14:textId="77777777" w:rsidR="001B4EF1" w:rsidRPr="00065F73" w:rsidRDefault="001B4EF1" w:rsidP="00D754C0">
            <w:r>
              <w:t>Entry condition</w:t>
            </w:r>
          </w:p>
        </w:tc>
        <w:tc>
          <w:tcPr>
            <w:tcW w:w="6513" w:type="dxa"/>
            <w:vAlign w:val="center"/>
          </w:tcPr>
          <w:p w14:paraId="35E0F8DC" w14:textId="77777777" w:rsidR="001B4EF1" w:rsidRPr="00065F73" w:rsidRDefault="001B4EF1" w:rsidP="00D754C0">
            <w:r>
              <w:t>L’utente è nel sistema e visualizza la barra di navigazione</w:t>
            </w:r>
          </w:p>
        </w:tc>
      </w:tr>
      <w:tr w:rsidR="001B4EF1" w14:paraId="379519C8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3450725C" w14:textId="77777777" w:rsidR="001B4EF1" w:rsidRPr="00065F73" w:rsidRDefault="001B4EF1" w:rsidP="00D754C0">
            <w:r>
              <w:t>Flow of events</w:t>
            </w:r>
          </w:p>
        </w:tc>
        <w:tc>
          <w:tcPr>
            <w:tcW w:w="6513" w:type="dxa"/>
            <w:vAlign w:val="center"/>
          </w:tcPr>
          <w:p w14:paraId="0D3FF463" w14:textId="4E1C1853" w:rsidR="001B4EF1" w:rsidRDefault="001B4EF1" w:rsidP="001B4EF1">
            <w:pPr>
              <w:pStyle w:val="Paragrafoelenco"/>
              <w:numPr>
                <w:ilvl w:val="0"/>
                <w:numId w:val="31"/>
              </w:numPr>
            </w:pPr>
            <w:r>
              <w:t>L’utente clicca sul pulsante “Prenota ora”</w:t>
            </w:r>
          </w:p>
          <w:p w14:paraId="698F3FF2" w14:textId="5351EACB" w:rsidR="001B4EF1" w:rsidRPr="00065F73" w:rsidRDefault="001B4EF1" w:rsidP="001B4EF1">
            <w:pPr>
              <w:pStyle w:val="Paragrafoelenco"/>
              <w:numPr>
                <w:ilvl w:val="0"/>
                <w:numId w:val="31"/>
              </w:numPr>
            </w:pPr>
            <w:r w:rsidRPr="00FA0B91">
              <w:t xml:space="preserve">Il sistema mostra l’elenco di tutti </w:t>
            </w:r>
            <w:r>
              <w:t xml:space="preserve">le camere della </w:t>
            </w:r>
            <w:r w:rsidRPr="00FA0B91">
              <w:t>struttura</w:t>
            </w:r>
            <w:r w:rsidR="009040AD">
              <w:t xml:space="preserve"> e un form di ricerca per la verifica della disponibilità</w:t>
            </w:r>
          </w:p>
        </w:tc>
      </w:tr>
      <w:tr w:rsidR="001B4EF1" w14:paraId="4D50AB2B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6E0AD296" w14:textId="77777777" w:rsidR="001B4EF1" w:rsidRPr="00065F73" w:rsidRDefault="001B4EF1" w:rsidP="00D754C0">
            <w:r>
              <w:t>Exit condition</w:t>
            </w:r>
          </w:p>
        </w:tc>
        <w:tc>
          <w:tcPr>
            <w:tcW w:w="6513" w:type="dxa"/>
            <w:vAlign w:val="center"/>
          </w:tcPr>
          <w:p w14:paraId="303DC8E4" w14:textId="16B59CBD" w:rsidR="001B4EF1" w:rsidRPr="00065F73" w:rsidRDefault="001B4EF1" w:rsidP="00D754C0">
            <w:r>
              <w:t>L’utente è nella pagina “</w:t>
            </w:r>
            <w:r w:rsidR="009040AD">
              <w:t>Prenota</w:t>
            </w:r>
            <w:r>
              <w:t xml:space="preserve">” e visualizza </w:t>
            </w:r>
            <w:r w:rsidR="009040AD">
              <w:t>le camere della struttura</w:t>
            </w:r>
          </w:p>
        </w:tc>
      </w:tr>
      <w:tr w:rsidR="001B4EF1" w14:paraId="72A0EEE2" w14:textId="77777777" w:rsidTr="00D754C0">
        <w:trPr>
          <w:trHeight w:val="454"/>
        </w:trPr>
        <w:tc>
          <w:tcPr>
            <w:tcW w:w="2405" w:type="dxa"/>
            <w:vAlign w:val="center"/>
          </w:tcPr>
          <w:p w14:paraId="2AC37062" w14:textId="77777777" w:rsidR="001B4EF1" w:rsidRPr="00065F73" w:rsidRDefault="001B4EF1" w:rsidP="00D754C0">
            <w:r>
              <w:t>Exceptions</w:t>
            </w:r>
          </w:p>
        </w:tc>
        <w:tc>
          <w:tcPr>
            <w:tcW w:w="6513" w:type="dxa"/>
            <w:vAlign w:val="center"/>
          </w:tcPr>
          <w:p w14:paraId="26BB1853" w14:textId="77777777" w:rsidR="001B4EF1" w:rsidRPr="00065F73" w:rsidRDefault="001B4EF1" w:rsidP="00D754C0"/>
        </w:tc>
      </w:tr>
    </w:tbl>
    <w:p w14:paraId="01E94BF1" w14:textId="77777777" w:rsidR="001B4EF1" w:rsidRDefault="001B4EF1" w:rsidP="001B4EF1">
      <w:pPr>
        <w:rPr>
          <w:b/>
          <w:bCs/>
        </w:rPr>
      </w:pPr>
    </w:p>
    <w:p w14:paraId="6DC9C401" w14:textId="61E3E7BB" w:rsidR="0076509D" w:rsidRDefault="00FF344E" w:rsidP="009D154D">
      <w:pPr>
        <w:ind w:left="709"/>
        <w:rPr>
          <w:b/>
          <w:bCs/>
        </w:rPr>
      </w:pPr>
      <w:r>
        <w:rPr>
          <w:b/>
          <w:bCs/>
        </w:rPr>
        <w:t xml:space="preserve">EUC03 </w:t>
      </w:r>
      <w:r w:rsidR="003C0A4A">
        <w:rPr>
          <w:b/>
          <w:bCs/>
        </w:rPr>
        <w:t>–</w:t>
      </w:r>
      <w:r>
        <w:rPr>
          <w:b/>
          <w:bCs/>
        </w:rPr>
        <w:t xml:space="preserve"> </w:t>
      </w:r>
      <w:r w:rsidR="003C0A4A">
        <w:rPr>
          <w:b/>
          <w:bCs/>
        </w:rPr>
        <w:t>Camere non disponibili</w:t>
      </w:r>
    </w:p>
    <w:p w14:paraId="4A3E649C" w14:textId="77777777" w:rsidR="008C1BF2" w:rsidRDefault="008C1BF2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8C1BF2" w14:paraId="22546187" w14:textId="77777777" w:rsidTr="003F6138">
        <w:trPr>
          <w:trHeight w:val="454"/>
        </w:trPr>
        <w:tc>
          <w:tcPr>
            <w:tcW w:w="2405" w:type="dxa"/>
            <w:vAlign w:val="center"/>
          </w:tcPr>
          <w:p w14:paraId="73507A24" w14:textId="77777777" w:rsidR="008C1BF2" w:rsidRPr="00065F73" w:rsidRDefault="008C1BF2" w:rsidP="003F6138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716A9EA0" w14:textId="096D0B7D" w:rsidR="008C1BF2" w:rsidRPr="00505F5E" w:rsidRDefault="008C1BF2" w:rsidP="003F6138">
            <w:r>
              <w:t>Camere non disponibili</w:t>
            </w:r>
          </w:p>
        </w:tc>
      </w:tr>
      <w:tr w:rsidR="008C1BF2" w14:paraId="655C2A60" w14:textId="77777777" w:rsidTr="003F6138">
        <w:trPr>
          <w:trHeight w:val="454"/>
        </w:trPr>
        <w:tc>
          <w:tcPr>
            <w:tcW w:w="2405" w:type="dxa"/>
            <w:vAlign w:val="center"/>
          </w:tcPr>
          <w:p w14:paraId="1A2E4632" w14:textId="77777777" w:rsidR="008C1BF2" w:rsidRPr="00065F73" w:rsidRDefault="008C1BF2" w:rsidP="003F6138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7C47B0F2" w14:textId="77777777" w:rsidR="008C1BF2" w:rsidRPr="00065F73" w:rsidRDefault="008C1BF2" w:rsidP="003F6138">
            <w:r>
              <w:t>Utente</w:t>
            </w:r>
          </w:p>
        </w:tc>
      </w:tr>
      <w:tr w:rsidR="008C1BF2" w14:paraId="77F15FB7" w14:textId="77777777" w:rsidTr="003F6138">
        <w:trPr>
          <w:trHeight w:val="454"/>
        </w:trPr>
        <w:tc>
          <w:tcPr>
            <w:tcW w:w="2405" w:type="dxa"/>
            <w:vAlign w:val="center"/>
          </w:tcPr>
          <w:p w14:paraId="1BD28576" w14:textId="77777777" w:rsidR="008C1BF2" w:rsidRPr="00065F73" w:rsidRDefault="008C1BF2" w:rsidP="003F6138">
            <w:r>
              <w:t>Entry condition</w:t>
            </w:r>
          </w:p>
        </w:tc>
        <w:tc>
          <w:tcPr>
            <w:tcW w:w="6513" w:type="dxa"/>
            <w:vAlign w:val="center"/>
          </w:tcPr>
          <w:p w14:paraId="7656B883" w14:textId="0CCFFF7A" w:rsidR="008C1BF2" w:rsidRPr="00065F73" w:rsidRDefault="006626F3" w:rsidP="003F6138">
            <w:r>
              <w:t xml:space="preserve">Durante la verifica della disponibilità delle camere (UC04) </w:t>
            </w:r>
            <w:r w:rsidRPr="006626F3">
              <w:t>il sistema non trova nessuna camera disponibile</w:t>
            </w:r>
            <w:r>
              <w:t xml:space="preserve"> </w:t>
            </w:r>
          </w:p>
        </w:tc>
      </w:tr>
      <w:tr w:rsidR="008C1BF2" w14:paraId="4A47771D" w14:textId="77777777" w:rsidTr="003F6138">
        <w:trPr>
          <w:trHeight w:val="454"/>
        </w:trPr>
        <w:tc>
          <w:tcPr>
            <w:tcW w:w="2405" w:type="dxa"/>
            <w:vAlign w:val="center"/>
          </w:tcPr>
          <w:p w14:paraId="01F1DF81" w14:textId="77777777" w:rsidR="008C1BF2" w:rsidRPr="00065F73" w:rsidRDefault="008C1BF2" w:rsidP="003F6138">
            <w:r>
              <w:t>Flow of events</w:t>
            </w:r>
          </w:p>
        </w:tc>
        <w:tc>
          <w:tcPr>
            <w:tcW w:w="6513" w:type="dxa"/>
            <w:vAlign w:val="center"/>
          </w:tcPr>
          <w:p w14:paraId="2DE877C4" w14:textId="60E94CF3" w:rsidR="008C1BF2" w:rsidRPr="00065F73" w:rsidRDefault="009C7CDE" w:rsidP="008C1BF2">
            <w:pPr>
              <w:pStyle w:val="Paragrafoelenco"/>
              <w:numPr>
                <w:ilvl w:val="0"/>
                <w:numId w:val="32"/>
              </w:numPr>
            </w:pPr>
            <w:r>
              <w:t>Il sistema mostra un messaggio di errore, comunicando che la ricerca non ha prodotto risultati</w:t>
            </w:r>
          </w:p>
        </w:tc>
      </w:tr>
      <w:tr w:rsidR="008C1BF2" w14:paraId="4C84F021" w14:textId="77777777" w:rsidTr="003F6138">
        <w:trPr>
          <w:trHeight w:val="454"/>
        </w:trPr>
        <w:tc>
          <w:tcPr>
            <w:tcW w:w="2405" w:type="dxa"/>
            <w:vAlign w:val="center"/>
          </w:tcPr>
          <w:p w14:paraId="32B1765E" w14:textId="77777777" w:rsidR="008C1BF2" w:rsidRPr="00065F73" w:rsidRDefault="008C1BF2" w:rsidP="003F6138">
            <w:r>
              <w:t>Exit condition</w:t>
            </w:r>
          </w:p>
        </w:tc>
        <w:tc>
          <w:tcPr>
            <w:tcW w:w="6513" w:type="dxa"/>
            <w:vAlign w:val="center"/>
          </w:tcPr>
          <w:p w14:paraId="5D16BE07" w14:textId="41F92B50" w:rsidR="008C1BF2" w:rsidRPr="00065F73" w:rsidRDefault="009C7CDE" w:rsidP="003F6138">
            <w:r>
              <w:t>L’utente è nella pagina “Prenota ora” e visualizza</w:t>
            </w:r>
            <w:r w:rsidR="00A71FA7">
              <w:t xml:space="preserve"> il form e il messaggio di errore</w:t>
            </w:r>
          </w:p>
        </w:tc>
      </w:tr>
      <w:tr w:rsidR="008C1BF2" w14:paraId="3F2013A7" w14:textId="77777777" w:rsidTr="003F6138">
        <w:trPr>
          <w:trHeight w:val="454"/>
        </w:trPr>
        <w:tc>
          <w:tcPr>
            <w:tcW w:w="2405" w:type="dxa"/>
            <w:vAlign w:val="center"/>
          </w:tcPr>
          <w:p w14:paraId="22FCF6CF" w14:textId="77777777" w:rsidR="008C1BF2" w:rsidRPr="00065F73" w:rsidRDefault="008C1BF2" w:rsidP="003F6138">
            <w:r>
              <w:t>Exceptions</w:t>
            </w:r>
          </w:p>
        </w:tc>
        <w:tc>
          <w:tcPr>
            <w:tcW w:w="6513" w:type="dxa"/>
            <w:vAlign w:val="center"/>
          </w:tcPr>
          <w:p w14:paraId="5D952E5A" w14:textId="77777777" w:rsidR="008C1BF2" w:rsidRPr="00065F73" w:rsidRDefault="008C1BF2" w:rsidP="003F6138"/>
        </w:tc>
      </w:tr>
    </w:tbl>
    <w:p w14:paraId="509EB347" w14:textId="77777777" w:rsidR="008C1BF2" w:rsidRDefault="008C1BF2" w:rsidP="009D154D">
      <w:pPr>
        <w:ind w:left="709"/>
        <w:rPr>
          <w:b/>
          <w:bCs/>
        </w:rPr>
      </w:pPr>
    </w:p>
    <w:p w14:paraId="4F15E435" w14:textId="2EF952B2" w:rsidR="00A74D94" w:rsidRDefault="001A67B0" w:rsidP="009D154D">
      <w:pPr>
        <w:ind w:left="709"/>
        <w:rPr>
          <w:b/>
          <w:bCs/>
        </w:rPr>
      </w:pPr>
      <w:r>
        <w:rPr>
          <w:b/>
          <w:bCs/>
        </w:rPr>
        <w:t>UCD03 - Modifica camere e servizi</w:t>
      </w:r>
    </w:p>
    <w:p w14:paraId="63F99C43" w14:textId="701B9535" w:rsidR="00A74D94" w:rsidRDefault="00A963B6" w:rsidP="003C1C39">
      <w:pPr>
        <w:ind w:left="70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81873" wp14:editId="358AAF1E">
            <wp:extent cx="3073998" cy="2521527"/>
            <wp:effectExtent l="0" t="0" r="0" b="0"/>
            <wp:docPr id="377621848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21848" name="Immagine 1" descr="Immagine che contiene testo, schermata, diagramma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570" cy="26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0FC1" w14:textId="32E87D84" w:rsidR="00A74D94" w:rsidRDefault="001F09F0" w:rsidP="009D154D">
      <w:pPr>
        <w:ind w:left="709"/>
        <w:rPr>
          <w:b/>
          <w:bCs/>
        </w:rPr>
      </w:pPr>
      <w:r>
        <w:rPr>
          <w:b/>
          <w:bCs/>
        </w:rPr>
        <w:lastRenderedPageBreak/>
        <w:t xml:space="preserve">UC07 – Aggiungi </w:t>
      </w:r>
      <w:r w:rsidR="001A0079">
        <w:rPr>
          <w:b/>
          <w:bCs/>
        </w:rPr>
        <w:t>c</w:t>
      </w:r>
      <w:r>
        <w:rPr>
          <w:b/>
          <w:bCs/>
        </w:rPr>
        <w:t>amera</w:t>
      </w:r>
    </w:p>
    <w:p w14:paraId="4CDC5D98" w14:textId="77777777" w:rsidR="00695D86" w:rsidRDefault="00695D86" w:rsidP="00695D86">
      <w:pPr>
        <w:rPr>
          <w:b/>
          <w:bCs/>
        </w:rPr>
      </w:pPr>
      <w:r>
        <w:rPr>
          <w:b/>
          <w:bCs/>
        </w:rPr>
        <w:tab/>
      </w: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695D86" w14:paraId="278DBF2E" w14:textId="77777777">
        <w:trPr>
          <w:trHeight w:val="454"/>
        </w:trPr>
        <w:tc>
          <w:tcPr>
            <w:tcW w:w="2405" w:type="dxa"/>
            <w:vAlign w:val="center"/>
          </w:tcPr>
          <w:p w14:paraId="3CFF8050" w14:textId="77777777" w:rsidR="00695D86" w:rsidRPr="00065F73" w:rsidRDefault="00695D86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30EA4CB6" w14:textId="5A75EF64" w:rsidR="00695D86" w:rsidRPr="00505F5E" w:rsidRDefault="00695D86">
            <w:r>
              <w:t>Aggiungi camera</w:t>
            </w:r>
          </w:p>
        </w:tc>
      </w:tr>
      <w:tr w:rsidR="00695D86" w14:paraId="4B89C81B" w14:textId="77777777">
        <w:trPr>
          <w:trHeight w:val="454"/>
        </w:trPr>
        <w:tc>
          <w:tcPr>
            <w:tcW w:w="2405" w:type="dxa"/>
            <w:vAlign w:val="center"/>
          </w:tcPr>
          <w:p w14:paraId="03EC121E" w14:textId="77777777" w:rsidR="00695D86" w:rsidRPr="00065F73" w:rsidRDefault="00695D86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127FCA8A" w14:textId="5E57FA11" w:rsidR="00695D86" w:rsidRPr="00065F73" w:rsidRDefault="00695D86">
            <w:r>
              <w:t>Direttore</w:t>
            </w:r>
          </w:p>
        </w:tc>
      </w:tr>
      <w:tr w:rsidR="00695D86" w14:paraId="4026B9E3" w14:textId="77777777">
        <w:trPr>
          <w:trHeight w:val="454"/>
        </w:trPr>
        <w:tc>
          <w:tcPr>
            <w:tcW w:w="2405" w:type="dxa"/>
            <w:vAlign w:val="center"/>
          </w:tcPr>
          <w:p w14:paraId="7FCE8195" w14:textId="77777777" w:rsidR="00695D86" w:rsidRPr="00065F73" w:rsidRDefault="00695D86">
            <w:r>
              <w:t>Entry condition</w:t>
            </w:r>
          </w:p>
        </w:tc>
        <w:tc>
          <w:tcPr>
            <w:tcW w:w="6513" w:type="dxa"/>
            <w:vAlign w:val="center"/>
          </w:tcPr>
          <w:p w14:paraId="304E1FCD" w14:textId="0DB7AD70" w:rsidR="00695D86" w:rsidRPr="00065F73" w:rsidRDefault="00751BEC">
            <w:r>
              <w:t xml:space="preserve">Il direttore è autenticato ed </w:t>
            </w:r>
            <w:r w:rsidR="00C0062B">
              <w:t>è nella sua area riservata</w:t>
            </w:r>
          </w:p>
        </w:tc>
      </w:tr>
      <w:tr w:rsidR="00695D86" w14:paraId="77E7BC1B" w14:textId="77777777">
        <w:trPr>
          <w:trHeight w:val="454"/>
        </w:trPr>
        <w:tc>
          <w:tcPr>
            <w:tcW w:w="2405" w:type="dxa"/>
            <w:vAlign w:val="center"/>
          </w:tcPr>
          <w:p w14:paraId="28B61F12" w14:textId="77777777" w:rsidR="00695D86" w:rsidRPr="00065F73" w:rsidRDefault="00695D86">
            <w:r>
              <w:t>Flow of events</w:t>
            </w:r>
          </w:p>
        </w:tc>
        <w:tc>
          <w:tcPr>
            <w:tcW w:w="6513" w:type="dxa"/>
            <w:vAlign w:val="center"/>
          </w:tcPr>
          <w:p w14:paraId="30A08654" w14:textId="77777777" w:rsidR="00695D86" w:rsidRDefault="00C556D4" w:rsidP="00695D86">
            <w:pPr>
              <w:pStyle w:val="Paragrafoelenco"/>
              <w:numPr>
                <w:ilvl w:val="0"/>
                <w:numId w:val="33"/>
              </w:numPr>
            </w:pPr>
            <w:r>
              <w:t>Il diretto</w:t>
            </w:r>
            <w:r w:rsidR="00FF567D">
              <w:t>re</w:t>
            </w:r>
            <w:r>
              <w:t xml:space="preserve"> clicca sul pulsante</w:t>
            </w:r>
            <w:r w:rsidR="00FF567D">
              <w:t xml:space="preserve"> “Gestione camere”</w:t>
            </w:r>
          </w:p>
          <w:p w14:paraId="3DD0A213" w14:textId="77777777" w:rsidR="00FF567D" w:rsidRDefault="00FF567D" w:rsidP="00695D86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</w:t>
            </w:r>
            <w:r w:rsidR="00911418">
              <w:t xml:space="preserve">mostra la pagina </w:t>
            </w:r>
            <w:r w:rsidR="003F212A">
              <w:t>con la lista delle camere e</w:t>
            </w:r>
            <w:r w:rsidR="00B42FFF">
              <w:t xml:space="preserve"> un pulsante per l’aggiunta di una camera</w:t>
            </w:r>
          </w:p>
          <w:p w14:paraId="377EA2D2" w14:textId="77777777" w:rsidR="00B42FFF" w:rsidRDefault="00B42FFF" w:rsidP="00695D86">
            <w:pPr>
              <w:pStyle w:val="Paragrafoelenco"/>
              <w:numPr>
                <w:ilvl w:val="0"/>
                <w:numId w:val="33"/>
              </w:numPr>
            </w:pPr>
            <w:r>
              <w:t>Il direttore clicca sul pulsante “Aggiungi camera”</w:t>
            </w:r>
          </w:p>
          <w:p w14:paraId="62F2B3DE" w14:textId="77777777" w:rsidR="00B42FFF" w:rsidRDefault="00B42FFF" w:rsidP="00695D86">
            <w:pPr>
              <w:pStyle w:val="Paragrafoelenco"/>
              <w:numPr>
                <w:ilvl w:val="0"/>
                <w:numId w:val="33"/>
              </w:numPr>
            </w:pPr>
            <w:r>
              <w:t>Il sistema mostra il form con i</w:t>
            </w:r>
            <w:r w:rsidR="00870959">
              <w:t xml:space="preserve"> relativi</w:t>
            </w:r>
            <w:r>
              <w:t xml:space="preserve"> campi</w:t>
            </w:r>
          </w:p>
          <w:p w14:paraId="3174D99E" w14:textId="77777777" w:rsidR="00870959" w:rsidRDefault="00870959" w:rsidP="00695D86">
            <w:pPr>
              <w:pStyle w:val="Paragrafoelenco"/>
              <w:numPr>
                <w:ilvl w:val="0"/>
                <w:numId w:val="33"/>
              </w:numPr>
            </w:pPr>
            <w:r>
              <w:t>Il direttore compila il form</w:t>
            </w:r>
            <w:r w:rsidR="00FE4458">
              <w:t xml:space="preserve"> e clicca su “Conferma”</w:t>
            </w:r>
          </w:p>
          <w:p w14:paraId="476B3BF3" w14:textId="230E8CBA" w:rsidR="00FE4458" w:rsidRPr="00065F73" w:rsidRDefault="00FE4458" w:rsidP="00695D86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</w:t>
            </w:r>
            <w:r w:rsidR="009C3328">
              <w:t>salva o sovrascrive la camera inserita</w:t>
            </w:r>
          </w:p>
        </w:tc>
      </w:tr>
      <w:tr w:rsidR="00695D86" w14:paraId="47288342" w14:textId="77777777">
        <w:trPr>
          <w:trHeight w:val="454"/>
        </w:trPr>
        <w:tc>
          <w:tcPr>
            <w:tcW w:w="2405" w:type="dxa"/>
            <w:vAlign w:val="center"/>
          </w:tcPr>
          <w:p w14:paraId="1028480E" w14:textId="77777777" w:rsidR="00695D86" w:rsidRPr="00065F73" w:rsidRDefault="00695D86">
            <w:r>
              <w:t>Exit condition</w:t>
            </w:r>
          </w:p>
        </w:tc>
        <w:tc>
          <w:tcPr>
            <w:tcW w:w="6513" w:type="dxa"/>
            <w:vAlign w:val="center"/>
          </w:tcPr>
          <w:p w14:paraId="7460F874" w14:textId="3963E014" w:rsidR="00695D86" w:rsidRPr="00065F73" w:rsidRDefault="00162A5D">
            <w:r>
              <w:t xml:space="preserve">Il direttore è nella pagina “Gestione camere” </w:t>
            </w:r>
            <w:r w:rsidR="00696629">
              <w:t xml:space="preserve">e visualizza la lista delle camere con la nuova camera </w:t>
            </w:r>
            <w:r w:rsidR="005F0AA5">
              <w:t>inserita</w:t>
            </w:r>
          </w:p>
        </w:tc>
      </w:tr>
      <w:tr w:rsidR="00695D86" w14:paraId="351A7B61" w14:textId="77777777">
        <w:trPr>
          <w:trHeight w:val="454"/>
        </w:trPr>
        <w:tc>
          <w:tcPr>
            <w:tcW w:w="2405" w:type="dxa"/>
            <w:vAlign w:val="center"/>
          </w:tcPr>
          <w:p w14:paraId="78406466" w14:textId="77777777" w:rsidR="00695D86" w:rsidRPr="00065F73" w:rsidRDefault="00695D86">
            <w:r>
              <w:t>Exceptions</w:t>
            </w:r>
          </w:p>
        </w:tc>
        <w:tc>
          <w:tcPr>
            <w:tcW w:w="6513" w:type="dxa"/>
            <w:vAlign w:val="center"/>
          </w:tcPr>
          <w:p w14:paraId="59588CB2" w14:textId="77777777" w:rsidR="00695D86" w:rsidRPr="00065F73" w:rsidRDefault="00695D86"/>
        </w:tc>
      </w:tr>
    </w:tbl>
    <w:p w14:paraId="11A2140F" w14:textId="77777777" w:rsidR="003F6138" w:rsidRDefault="003F6138" w:rsidP="00695D86">
      <w:pPr>
        <w:rPr>
          <w:b/>
          <w:bCs/>
        </w:rPr>
      </w:pPr>
    </w:p>
    <w:p w14:paraId="190E09DA" w14:textId="26EBEC2C" w:rsidR="001F09F0" w:rsidRDefault="001F09F0" w:rsidP="001F09F0">
      <w:pPr>
        <w:ind w:left="709"/>
        <w:rPr>
          <w:b/>
          <w:bCs/>
        </w:rPr>
      </w:pPr>
      <w:r w:rsidRPr="001F09F0">
        <w:rPr>
          <w:b/>
          <w:bCs/>
        </w:rPr>
        <w:t>UC0</w:t>
      </w:r>
      <w:r>
        <w:rPr>
          <w:b/>
          <w:bCs/>
        </w:rPr>
        <w:t>8</w:t>
      </w:r>
      <w:r w:rsidRPr="001F09F0">
        <w:rPr>
          <w:b/>
          <w:bCs/>
        </w:rPr>
        <w:t xml:space="preserve"> –</w:t>
      </w:r>
      <w:r>
        <w:rPr>
          <w:b/>
          <w:bCs/>
        </w:rPr>
        <w:t xml:space="preserve"> Aggiungi </w:t>
      </w:r>
      <w:r w:rsidR="001A0079">
        <w:rPr>
          <w:b/>
          <w:bCs/>
        </w:rPr>
        <w:t>s</w:t>
      </w:r>
      <w:r>
        <w:rPr>
          <w:b/>
          <w:bCs/>
        </w:rPr>
        <w:t>ervizio</w:t>
      </w:r>
    </w:p>
    <w:p w14:paraId="3C182400" w14:textId="77777777" w:rsidR="00CD3D3F" w:rsidRDefault="00CD3D3F" w:rsidP="001F09F0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CD3D3F" w14:paraId="2C60E609" w14:textId="77777777">
        <w:trPr>
          <w:trHeight w:val="454"/>
        </w:trPr>
        <w:tc>
          <w:tcPr>
            <w:tcW w:w="2405" w:type="dxa"/>
            <w:vAlign w:val="center"/>
          </w:tcPr>
          <w:p w14:paraId="725DAEB4" w14:textId="77777777" w:rsidR="00CD3D3F" w:rsidRPr="00065F73" w:rsidRDefault="00CD3D3F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0F042089" w14:textId="07354ACA" w:rsidR="00CD3D3F" w:rsidRPr="00505F5E" w:rsidRDefault="00CD3D3F">
            <w:r>
              <w:t>Aggiungi servizio</w:t>
            </w:r>
          </w:p>
        </w:tc>
      </w:tr>
      <w:tr w:rsidR="00CD3D3F" w14:paraId="6334D907" w14:textId="77777777">
        <w:trPr>
          <w:trHeight w:val="454"/>
        </w:trPr>
        <w:tc>
          <w:tcPr>
            <w:tcW w:w="2405" w:type="dxa"/>
            <w:vAlign w:val="center"/>
          </w:tcPr>
          <w:p w14:paraId="1C65BEF0" w14:textId="77777777" w:rsidR="00CD3D3F" w:rsidRPr="00065F73" w:rsidRDefault="00CD3D3F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065AC499" w14:textId="77777777" w:rsidR="00CD3D3F" w:rsidRPr="00065F73" w:rsidRDefault="00CD3D3F">
            <w:r>
              <w:t>Direttore</w:t>
            </w:r>
          </w:p>
        </w:tc>
      </w:tr>
      <w:tr w:rsidR="00CD3D3F" w14:paraId="0AD2B7CB" w14:textId="77777777">
        <w:trPr>
          <w:trHeight w:val="454"/>
        </w:trPr>
        <w:tc>
          <w:tcPr>
            <w:tcW w:w="2405" w:type="dxa"/>
            <w:vAlign w:val="center"/>
          </w:tcPr>
          <w:p w14:paraId="7D76CB43" w14:textId="77777777" w:rsidR="00CD3D3F" w:rsidRPr="00065F73" w:rsidRDefault="00CD3D3F">
            <w:r>
              <w:t>Entry condition</w:t>
            </w:r>
          </w:p>
        </w:tc>
        <w:tc>
          <w:tcPr>
            <w:tcW w:w="6513" w:type="dxa"/>
            <w:vAlign w:val="center"/>
          </w:tcPr>
          <w:p w14:paraId="5160D4DB" w14:textId="77777777" w:rsidR="00CD3D3F" w:rsidRPr="00065F73" w:rsidRDefault="00CD3D3F">
            <w:r>
              <w:t>Il direttore è autenticato ed è nella sua area riservata</w:t>
            </w:r>
          </w:p>
        </w:tc>
      </w:tr>
      <w:tr w:rsidR="00CD3D3F" w14:paraId="00EFFD23" w14:textId="77777777">
        <w:trPr>
          <w:trHeight w:val="454"/>
        </w:trPr>
        <w:tc>
          <w:tcPr>
            <w:tcW w:w="2405" w:type="dxa"/>
            <w:vAlign w:val="center"/>
          </w:tcPr>
          <w:p w14:paraId="50E19F3E" w14:textId="77777777" w:rsidR="00CD3D3F" w:rsidRPr="00065F73" w:rsidRDefault="00CD3D3F">
            <w:r>
              <w:t>Flow of events</w:t>
            </w:r>
          </w:p>
        </w:tc>
        <w:tc>
          <w:tcPr>
            <w:tcW w:w="6513" w:type="dxa"/>
            <w:vAlign w:val="center"/>
          </w:tcPr>
          <w:p w14:paraId="7AA6E5B6" w14:textId="35DDF37E" w:rsidR="00CD3D3F" w:rsidRDefault="00CD3D3F" w:rsidP="00CD3D3F">
            <w:pPr>
              <w:pStyle w:val="Paragrafoelenco"/>
              <w:numPr>
                <w:ilvl w:val="0"/>
                <w:numId w:val="34"/>
              </w:numPr>
            </w:pPr>
            <w:r>
              <w:t>Il direttore clicca sul pulsante “Gestione servizi”</w:t>
            </w:r>
          </w:p>
          <w:p w14:paraId="6FC76F4D" w14:textId="40C69D79" w:rsidR="00CD3D3F" w:rsidRDefault="00CD3D3F" w:rsidP="00CD3D3F">
            <w:pPr>
              <w:pStyle w:val="Paragrafoelenco"/>
              <w:numPr>
                <w:ilvl w:val="0"/>
                <w:numId w:val="34"/>
              </w:numPr>
            </w:pPr>
            <w:r>
              <w:t>Il sistema mostra la pagina con la lista dei</w:t>
            </w:r>
            <w:r w:rsidR="00394C5B">
              <w:t xml:space="preserve"> servizi</w:t>
            </w:r>
            <w:r>
              <w:t xml:space="preserve"> e un pulsante per l’aggiunta di </w:t>
            </w:r>
            <w:r w:rsidR="00394C5B">
              <w:t>un servizio</w:t>
            </w:r>
          </w:p>
          <w:p w14:paraId="5105C44C" w14:textId="6397A2FB" w:rsidR="00CD3D3F" w:rsidRDefault="00CD3D3F" w:rsidP="00CD3D3F">
            <w:pPr>
              <w:pStyle w:val="Paragrafoelenco"/>
              <w:numPr>
                <w:ilvl w:val="0"/>
                <w:numId w:val="34"/>
              </w:numPr>
            </w:pPr>
            <w:r>
              <w:t>Il direttore clicca sul pulsante “Aggiungi</w:t>
            </w:r>
            <w:r w:rsidR="00394C5B">
              <w:t xml:space="preserve"> servizio</w:t>
            </w:r>
            <w:r>
              <w:t>”</w:t>
            </w:r>
          </w:p>
          <w:p w14:paraId="65488407" w14:textId="77777777" w:rsidR="00CD3D3F" w:rsidRDefault="00CD3D3F" w:rsidP="00CD3D3F">
            <w:pPr>
              <w:pStyle w:val="Paragrafoelenco"/>
              <w:numPr>
                <w:ilvl w:val="0"/>
                <w:numId w:val="34"/>
              </w:numPr>
            </w:pPr>
            <w:r>
              <w:t>Il sistema mostra il form con i relativi campi</w:t>
            </w:r>
          </w:p>
          <w:p w14:paraId="29FDFA61" w14:textId="77777777" w:rsidR="00CD3D3F" w:rsidRDefault="00CD3D3F" w:rsidP="00CD3D3F">
            <w:pPr>
              <w:pStyle w:val="Paragrafoelenco"/>
              <w:numPr>
                <w:ilvl w:val="0"/>
                <w:numId w:val="34"/>
              </w:numPr>
            </w:pPr>
            <w:r>
              <w:t>Il direttore compila il form e clicca su “Conferma”</w:t>
            </w:r>
          </w:p>
          <w:p w14:paraId="0F7B1C0E" w14:textId="4636708B" w:rsidR="00CD3D3F" w:rsidRPr="00065F73" w:rsidRDefault="00CD3D3F" w:rsidP="00CD3D3F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salva o sovrascrive </w:t>
            </w:r>
            <w:r w:rsidR="00394C5B">
              <w:t>il servizio inserito</w:t>
            </w:r>
          </w:p>
        </w:tc>
      </w:tr>
      <w:tr w:rsidR="00CD3D3F" w14:paraId="3CECBE49" w14:textId="77777777">
        <w:trPr>
          <w:trHeight w:val="454"/>
        </w:trPr>
        <w:tc>
          <w:tcPr>
            <w:tcW w:w="2405" w:type="dxa"/>
            <w:vAlign w:val="center"/>
          </w:tcPr>
          <w:p w14:paraId="11CED619" w14:textId="77777777" w:rsidR="00CD3D3F" w:rsidRPr="00065F73" w:rsidRDefault="00CD3D3F">
            <w:r>
              <w:t>Exit condition</w:t>
            </w:r>
          </w:p>
        </w:tc>
        <w:tc>
          <w:tcPr>
            <w:tcW w:w="6513" w:type="dxa"/>
            <w:vAlign w:val="center"/>
          </w:tcPr>
          <w:p w14:paraId="46F84145" w14:textId="2A4095F7" w:rsidR="00CD3D3F" w:rsidRPr="00065F73" w:rsidRDefault="00CD3D3F">
            <w:r>
              <w:t>Il direttore è nella pagina “Gestione</w:t>
            </w:r>
            <w:r w:rsidR="00394C5B">
              <w:t xml:space="preserve"> servizi</w:t>
            </w:r>
            <w:r>
              <w:t xml:space="preserve">” e visualizza la lista </w:t>
            </w:r>
            <w:r w:rsidR="00394C5B">
              <w:t xml:space="preserve">dei servizi </w:t>
            </w:r>
            <w:r>
              <w:t xml:space="preserve">con </w:t>
            </w:r>
            <w:r w:rsidR="00394C5B">
              <w:t>il nuovo servizio inserito</w:t>
            </w:r>
          </w:p>
        </w:tc>
      </w:tr>
      <w:tr w:rsidR="00CD3D3F" w14:paraId="655E63CC" w14:textId="77777777">
        <w:trPr>
          <w:trHeight w:val="454"/>
        </w:trPr>
        <w:tc>
          <w:tcPr>
            <w:tcW w:w="2405" w:type="dxa"/>
            <w:vAlign w:val="center"/>
          </w:tcPr>
          <w:p w14:paraId="614CB9F4" w14:textId="77777777" w:rsidR="00CD3D3F" w:rsidRPr="00065F73" w:rsidRDefault="00CD3D3F">
            <w:r>
              <w:t>Exceptions</w:t>
            </w:r>
          </w:p>
        </w:tc>
        <w:tc>
          <w:tcPr>
            <w:tcW w:w="6513" w:type="dxa"/>
            <w:vAlign w:val="center"/>
          </w:tcPr>
          <w:p w14:paraId="5786B1C3" w14:textId="77777777" w:rsidR="00CD3D3F" w:rsidRPr="00065F73" w:rsidRDefault="00CD3D3F"/>
        </w:tc>
      </w:tr>
    </w:tbl>
    <w:p w14:paraId="33B02D20" w14:textId="77777777" w:rsidR="00CD3D3F" w:rsidRDefault="00CD3D3F" w:rsidP="00394C5B">
      <w:pPr>
        <w:rPr>
          <w:b/>
          <w:bCs/>
        </w:rPr>
      </w:pPr>
    </w:p>
    <w:p w14:paraId="1047B60C" w14:textId="145766A6" w:rsidR="001F09F0" w:rsidRDefault="001F09F0" w:rsidP="001F09F0">
      <w:pPr>
        <w:ind w:left="709"/>
        <w:rPr>
          <w:b/>
          <w:bCs/>
        </w:rPr>
      </w:pPr>
      <w:r w:rsidRPr="001F09F0">
        <w:rPr>
          <w:b/>
          <w:bCs/>
        </w:rPr>
        <w:t>UC0</w:t>
      </w:r>
      <w:r>
        <w:rPr>
          <w:b/>
          <w:bCs/>
        </w:rPr>
        <w:t>9</w:t>
      </w:r>
      <w:r w:rsidRPr="001F09F0">
        <w:rPr>
          <w:b/>
          <w:bCs/>
        </w:rPr>
        <w:t xml:space="preserve"> –</w:t>
      </w:r>
      <w:r w:rsidR="00E83913">
        <w:rPr>
          <w:b/>
          <w:bCs/>
        </w:rPr>
        <w:t xml:space="preserve"> Rimuovi </w:t>
      </w:r>
      <w:r w:rsidR="001A0079">
        <w:rPr>
          <w:b/>
          <w:bCs/>
        </w:rPr>
        <w:t>c</w:t>
      </w:r>
      <w:r w:rsidRPr="001F09F0">
        <w:rPr>
          <w:b/>
          <w:bCs/>
        </w:rPr>
        <w:t>amera</w:t>
      </w:r>
    </w:p>
    <w:p w14:paraId="25127C6D" w14:textId="77777777" w:rsidR="00394C5B" w:rsidRDefault="00394C5B" w:rsidP="001F09F0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394C5B" w14:paraId="54FFD8F9" w14:textId="77777777">
        <w:trPr>
          <w:trHeight w:val="454"/>
        </w:trPr>
        <w:tc>
          <w:tcPr>
            <w:tcW w:w="2405" w:type="dxa"/>
            <w:vAlign w:val="center"/>
          </w:tcPr>
          <w:p w14:paraId="62439486" w14:textId="77777777" w:rsidR="00394C5B" w:rsidRPr="00065F73" w:rsidRDefault="00394C5B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55A5CEEA" w14:textId="20D44CBC" w:rsidR="00394C5B" w:rsidRPr="00505F5E" w:rsidRDefault="00394C5B">
            <w:r>
              <w:t>Rimuovi camera</w:t>
            </w:r>
          </w:p>
        </w:tc>
      </w:tr>
      <w:tr w:rsidR="00394C5B" w14:paraId="12AD6935" w14:textId="77777777">
        <w:trPr>
          <w:trHeight w:val="454"/>
        </w:trPr>
        <w:tc>
          <w:tcPr>
            <w:tcW w:w="2405" w:type="dxa"/>
            <w:vAlign w:val="center"/>
          </w:tcPr>
          <w:p w14:paraId="7633ACDC" w14:textId="77777777" w:rsidR="00394C5B" w:rsidRPr="00065F73" w:rsidRDefault="00394C5B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377B5D0C" w14:textId="77777777" w:rsidR="00394C5B" w:rsidRPr="00065F73" w:rsidRDefault="00394C5B">
            <w:r>
              <w:t>Direttore</w:t>
            </w:r>
          </w:p>
        </w:tc>
      </w:tr>
      <w:tr w:rsidR="00394C5B" w14:paraId="35A02F60" w14:textId="77777777">
        <w:trPr>
          <w:trHeight w:val="454"/>
        </w:trPr>
        <w:tc>
          <w:tcPr>
            <w:tcW w:w="2405" w:type="dxa"/>
            <w:vAlign w:val="center"/>
          </w:tcPr>
          <w:p w14:paraId="21A9D38C" w14:textId="77777777" w:rsidR="00394C5B" w:rsidRPr="00065F73" w:rsidRDefault="00394C5B">
            <w:r>
              <w:t>Entry condition</w:t>
            </w:r>
          </w:p>
        </w:tc>
        <w:tc>
          <w:tcPr>
            <w:tcW w:w="6513" w:type="dxa"/>
            <w:vAlign w:val="center"/>
          </w:tcPr>
          <w:p w14:paraId="0B256BAB" w14:textId="77777777" w:rsidR="00394C5B" w:rsidRPr="00065F73" w:rsidRDefault="00394C5B">
            <w:r>
              <w:t>Il direttore è autenticato ed è nella sua area riservata</w:t>
            </w:r>
          </w:p>
        </w:tc>
      </w:tr>
      <w:tr w:rsidR="00394C5B" w14:paraId="5FB2ECB5" w14:textId="77777777">
        <w:trPr>
          <w:trHeight w:val="454"/>
        </w:trPr>
        <w:tc>
          <w:tcPr>
            <w:tcW w:w="2405" w:type="dxa"/>
            <w:vAlign w:val="center"/>
          </w:tcPr>
          <w:p w14:paraId="5D464ED0" w14:textId="77777777" w:rsidR="00394C5B" w:rsidRPr="00065F73" w:rsidRDefault="00394C5B">
            <w:r>
              <w:t>Flow of events</w:t>
            </w:r>
          </w:p>
        </w:tc>
        <w:tc>
          <w:tcPr>
            <w:tcW w:w="6513" w:type="dxa"/>
            <w:vAlign w:val="center"/>
          </w:tcPr>
          <w:p w14:paraId="6D4A72B4" w14:textId="77777777" w:rsidR="00394C5B" w:rsidRDefault="00394C5B" w:rsidP="00394C5B">
            <w:pPr>
              <w:pStyle w:val="Paragrafoelenco"/>
              <w:numPr>
                <w:ilvl w:val="0"/>
                <w:numId w:val="35"/>
              </w:numPr>
            </w:pPr>
            <w:r>
              <w:t>Il direttore clicca sul pulsante “Gestione camere”</w:t>
            </w:r>
          </w:p>
          <w:p w14:paraId="5C1F47DE" w14:textId="77777777" w:rsidR="00394C5B" w:rsidRDefault="00394C5B" w:rsidP="00394C5B">
            <w:pPr>
              <w:pStyle w:val="Paragrafoelenco"/>
              <w:numPr>
                <w:ilvl w:val="0"/>
                <w:numId w:val="35"/>
              </w:numPr>
            </w:pPr>
            <w:r>
              <w:t>Il sistema mostra la pagina con la lista delle camere e un pulsante per l’aggiunta di una camera</w:t>
            </w:r>
          </w:p>
          <w:p w14:paraId="3714FFD1" w14:textId="0EEF92F6" w:rsidR="00394C5B" w:rsidRDefault="00394C5B" w:rsidP="00394C5B">
            <w:pPr>
              <w:pStyle w:val="Paragrafoelenco"/>
              <w:numPr>
                <w:ilvl w:val="0"/>
                <w:numId w:val="35"/>
              </w:numPr>
            </w:pPr>
            <w:r>
              <w:t xml:space="preserve">Il direttore </w:t>
            </w:r>
            <w:r w:rsidR="00DF17B8">
              <w:t>scorre la lista e cerca la camera da rimuovere</w:t>
            </w:r>
          </w:p>
          <w:p w14:paraId="5D9BDF9D" w14:textId="77777777" w:rsidR="00394C5B" w:rsidRDefault="009434E9" w:rsidP="00DF17B8">
            <w:pPr>
              <w:pStyle w:val="Paragrafoelenco"/>
              <w:numPr>
                <w:ilvl w:val="0"/>
                <w:numId w:val="35"/>
              </w:numPr>
            </w:pPr>
            <w:r>
              <w:lastRenderedPageBreak/>
              <w:t>Il direttore, trovata la camera, clicca il pulsante “X”</w:t>
            </w:r>
          </w:p>
          <w:p w14:paraId="64DBCF77" w14:textId="54411633" w:rsidR="009434E9" w:rsidRPr="00065F73" w:rsidRDefault="009434E9" w:rsidP="00DF17B8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</w:t>
            </w:r>
            <w:r w:rsidR="0005410E">
              <w:t>rimuove la camera</w:t>
            </w:r>
          </w:p>
        </w:tc>
      </w:tr>
      <w:tr w:rsidR="00394C5B" w14:paraId="767432D1" w14:textId="77777777">
        <w:trPr>
          <w:trHeight w:val="454"/>
        </w:trPr>
        <w:tc>
          <w:tcPr>
            <w:tcW w:w="2405" w:type="dxa"/>
            <w:vAlign w:val="center"/>
          </w:tcPr>
          <w:p w14:paraId="6E2FCBD8" w14:textId="77777777" w:rsidR="00394C5B" w:rsidRPr="00065F73" w:rsidRDefault="00394C5B">
            <w:r>
              <w:lastRenderedPageBreak/>
              <w:t>Exit condition</w:t>
            </w:r>
          </w:p>
        </w:tc>
        <w:tc>
          <w:tcPr>
            <w:tcW w:w="6513" w:type="dxa"/>
            <w:vAlign w:val="center"/>
          </w:tcPr>
          <w:p w14:paraId="3AAC137B" w14:textId="53C10BDD" w:rsidR="00394C5B" w:rsidRPr="00065F73" w:rsidRDefault="00394C5B">
            <w:r>
              <w:t xml:space="preserve">Il direttore è nella pagina “Gestione camere” e visualizza la lista delle camere </w:t>
            </w:r>
            <w:r w:rsidR="0005410E">
              <w:t>senza la camera appena rimossa</w:t>
            </w:r>
          </w:p>
        </w:tc>
      </w:tr>
      <w:tr w:rsidR="00394C5B" w14:paraId="702861E1" w14:textId="77777777">
        <w:trPr>
          <w:trHeight w:val="454"/>
        </w:trPr>
        <w:tc>
          <w:tcPr>
            <w:tcW w:w="2405" w:type="dxa"/>
            <w:vAlign w:val="center"/>
          </w:tcPr>
          <w:p w14:paraId="62CE73A9" w14:textId="77777777" w:rsidR="00394C5B" w:rsidRPr="00065F73" w:rsidRDefault="00394C5B">
            <w:r>
              <w:t>Exceptions</w:t>
            </w:r>
          </w:p>
        </w:tc>
        <w:tc>
          <w:tcPr>
            <w:tcW w:w="6513" w:type="dxa"/>
            <w:vAlign w:val="center"/>
          </w:tcPr>
          <w:p w14:paraId="2537FE6D" w14:textId="77777777" w:rsidR="00394C5B" w:rsidRPr="00065F73" w:rsidRDefault="00394C5B"/>
        </w:tc>
      </w:tr>
    </w:tbl>
    <w:p w14:paraId="13FA6EA2" w14:textId="77777777" w:rsidR="00394C5B" w:rsidRDefault="00394C5B" w:rsidP="001F09F0">
      <w:pPr>
        <w:ind w:left="709"/>
        <w:rPr>
          <w:b/>
          <w:bCs/>
        </w:rPr>
      </w:pPr>
    </w:p>
    <w:p w14:paraId="7C2B6170" w14:textId="338D3BB1" w:rsidR="001F09F0" w:rsidRDefault="001F09F0" w:rsidP="001F09F0">
      <w:pPr>
        <w:ind w:left="709"/>
        <w:rPr>
          <w:b/>
          <w:bCs/>
        </w:rPr>
      </w:pPr>
      <w:r w:rsidRPr="001F09F0">
        <w:rPr>
          <w:b/>
          <w:bCs/>
        </w:rPr>
        <w:t>UC</w:t>
      </w:r>
      <w:r>
        <w:rPr>
          <w:b/>
          <w:bCs/>
        </w:rPr>
        <w:t>10</w:t>
      </w:r>
      <w:r w:rsidRPr="001F09F0">
        <w:rPr>
          <w:b/>
          <w:bCs/>
        </w:rPr>
        <w:t xml:space="preserve"> –</w:t>
      </w:r>
      <w:r w:rsidR="001A0079">
        <w:rPr>
          <w:b/>
          <w:bCs/>
        </w:rPr>
        <w:t xml:space="preserve"> Rimuovi servizio</w:t>
      </w:r>
    </w:p>
    <w:p w14:paraId="467D15C1" w14:textId="77777777" w:rsidR="0005410E" w:rsidRDefault="0005410E" w:rsidP="001F09F0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05410E" w14:paraId="3A8FF555" w14:textId="77777777">
        <w:trPr>
          <w:trHeight w:val="454"/>
        </w:trPr>
        <w:tc>
          <w:tcPr>
            <w:tcW w:w="2405" w:type="dxa"/>
            <w:vAlign w:val="center"/>
          </w:tcPr>
          <w:p w14:paraId="59DDBE53" w14:textId="77777777" w:rsidR="0005410E" w:rsidRPr="00065F73" w:rsidRDefault="0005410E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2ADB4FC5" w14:textId="275D42BD" w:rsidR="0005410E" w:rsidRPr="00505F5E" w:rsidRDefault="0005410E">
            <w:r>
              <w:t>Rimuovi servizio</w:t>
            </w:r>
          </w:p>
        </w:tc>
      </w:tr>
      <w:tr w:rsidR="0005410E" w14:paraId="156D48F6" w14:textId="77777777">
        <w:trPr>
          <w:trHeight w:val="454"/>
        </w:trPr>
        <w:tc>
          <w:tcPr>
            <w:tcW w:w="2405" w:type="dxa"/>
            <w:vAlign w:val="center"/>
          </w:tcPr>
          <w:p w14:paraId="3FC3A3A2" w14:textId="77777777" w:rsidR="0005410E" w:rsidRPr="00065F73" w:rsidRDefault="0005410E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4F694AF4" w14:textId="77777777" w:rsidR="0005410E" w:rsidRPr="00065F73" w:rsidRDefault="0005410E">
            <w:r>
              <w:t>Direttore</w:t>
            </w:r>
          </w:p>
        </w:tc>
      </w:tr>
      <w:tr w:rsidR="0005410E" w14:paraId="576E1879" w14:textId="77777777">
        <w:trPr>
          <w:trHeight w:val="454"/>
        </w:trPr>
        <w:tc>
          <w:tcPr>
            <w:tcW w:w="2405" w:type="dxa"/>
            <w:vAlign w:val="center"/>
          </w:tcPr>
          <w:p w14:paraId="1C94C270" w14:textId="77777777" w:rsidR="0005410E" w:rsidRPr="00065F73" w:rsidRDefault="0005410E">
            <w:r>
              <w:t>Entry condition</w:t>
            </w:r>
          </w:p>
        </w:tc>
        <w:tc>
          <w:tcPr>
            <w:tcW w:w="6513" w:type="dxa"/>
            <w:vAlign w:val="center"/>
          </w:tcPr>
          <w:p w14:paraId="11F3F797" w14:textId="77777777" w:rsidR="0005410E" w:rsidRPr="00065F73" w:rsidRDefault="0005410E">
            <w:r>
              <w:t>Il direttore è autenticato ed è nella sua area riservata</w:t>
            </w:r>
          </w:p>
        </w:tc>
      </w:tr>
      <w:tr w:rsidR="0005410E" w14:paraId="09AB1300" w14:textId="77777777">
        <w:trPr>
          <w:trHeight w:val="454"/>
        </w:trPr>
        <w:tc>
          <w:tcPr>
            <w:tcW w:w="2405" w:type="dxa"/>
            <w:vAlign w:val="center"/>
          </w:tcPr>
          <w:p w14:paraId="35ADB1C6" w14:textId="77777777" w:rsidR="0005410E" w:rsidRPr="00065F73" w:rsidRDefault="0005410E">
            <w:r>
              <w:t>Flow of events</w:t>
            </w:r>
          </w:p>
        </w:tc>
        <w:tc>
          <w:tcPr>
            <w:tcW w:w="6513" w:type="dxa"/>
            <w:vAlign w:val="center"/>
          </w:tcPr>
          <w:p w14:paraId="6389CE45" w14:textId="73202DAC" w:rsidR="0005410E" w:rsidRDefault="0005410E" w:rsidP="0005410E">
            <w:pPr>
              <w:pStyle w:val="Paragrafoelenco"/>
              <w:numPr>
                <w:ilvl w:val="0"/>
                <w:numId w:val="36"/>
              </w:numPr>
            </w:pPr>
            <w:r>
              <w:t>Il direttore clicca sul pulsante “Gestione servizi”</w:t>
            </w:r>
          </w:p>
          <w:p w14:paraId="38BB2900" w14:textId="74935D2E" w:rsidR="0005410E" w:rsidRDefault="0005410E" w:rsidP="0005410E">
            <w:pPr>
              <w:pStyle w:val="Paragrafoelenco"/>
              <w:numPr>
                <w:ilvl w:val="0"/>
                <w:numId w:val="36"/>
              </w:numPr>
            </w:pPr>
            <w:r>
              <w:t>Il sistema mostra la pagina con la lista dei servizi e un pulsante per l’aggiunta di un servizio</w:t>
            </w:r>
          </w:p>
          <w:p w14:paraId="7F20A91B" w14:textId="2E3E9883" w:rsidR="0005410E" w:rsidRDefault="0005410E" w:rsidP="0005410E">
            <w:pPr>
              <w:pStyle w:val="Paragrafoelenco"/>
              <w:numPr>
                <w:ilvl w:val="0"/>
                <w:numId w:val="36"/>
              </w:numPr>
            </w:pPr>
            <w:r>
              <w:t>Il direttore scorre la lista e cerca il servizio da rimuovere</w:t>
            </w:r>
          </w:p>
          <w:p w14:paraId="23047549" w14:textId="28E6EB25" w:rsidR="0005410E" w:rsidRDefault="0005410E" w:rsidP="0005410E">
            <w:pPr>
              <w:pStyle w:val="Paragrafoelenco"/>
              <w:numPr>
                <w:ilvl w:val="0"/>
                <w:numId w:val="36"/>
              </w:numPr>
            </w:pPr>
            <w:r>
              <w:t>Il direttore, trovata il servizio, clicca il pulsante “X”</w:t>
            </w:r>
          </w:p>
          <w:p w14:paraId="7D142A63" w14:textId="20702041" w:rsidR="0005410E" w:rsidRPr="00065F73" w:rsidRDefault="0005410E" w:rsidP="0005410E">
            <w:pPr>
              <w:pStyle w:val="Paragrafoelenco"/>
              <w:numPr>
                <w:ilvl w:val="0"/>
                <w:numId w:val="36"/>
              </w:numPr>
            </w:pPr>
            <w:r>
              <w:t>Il sistema rimuove il servizio</w:t>
            </w:r>
          </w:p>
        </w:tc>
      </w:tr>
      <w:tr w:rsidR="0005410E" w14:paraId="19D2823C" w14:textId="77777777">
        <w:trPr>
          <w:trHeight w:val="454"/>
        </w:trPr>
        <w:tc>
          <w:tcPr>
            <w:tcW w:w="2405" w:type="dxa"/>
            <w:vAlign w:val="center"/>
          </w:tcPr>
          <w:p w14:paraId="0304A45F" w14:textId="77777777" w:rsidR="0005410E" w:rsidRPr="00065F73" w:rsidRDefault="0005410E">
            <w:r>
              <w:t>Exit condition</w:t>
            </w:r>
          </w:p>
        </w:tc>
        <w:tc>
          <w:tcPr>
            <w:tcW w:w="6513" w:type="dxa"/>
            <w:vAlign w:val="center"/>
          </w:tcPr>
          <w:p w14:paraId="64227AEB" w14:textId="655CD184" w:rsidR="0005410E" w:rsidRPr="00065F73" w:rsidRDefault="0005410E">
            <w:r>
              <w:t>Il direttore è nella pagina “Gestione servizi” e visualizza la lista dei servizi senza il servizio appena rimosso</w:t>
            </w:r>
          </w:p>
        </w:tc>
      </w:tr>
      <w:tr w:rsidR="0005410E" w14:paraId="16280C09" w14:textId="77777777">
        <w:trPr>
          <w:trHeight w:val="454"/>
        </w:trPr>
        <w:tc>
          <w:tcPr>
            <w:tcW w:w="2405" w:type="dxa"/>
            <w:vAlign w:val="center"/>
          </w:tcPr>
          <w:p w14:paraId="3BDB01C0" w14:textId="77777777" w:rsidR="0005410E" w:rsidRPr="00065F73" w:rsidRDefault="0005410E">
            <w:r>
              <w:t>Exceptions</w:t>
            </w:r>
          </w:p>
        </w:tc>
        <w:tc>
          <w:tcPr>
            <w:tcW w:w="6513" w:type="dxa"/>
            <w:vAlign w:val="center"/>
          </w:tcPr>
          <w:p w14:paraId="5BDF074D" w14:textId="77777777" w:rsidR="0005410E" w:rsidRPr="00065F73" w:rsidRDefault="0005410E"/>
        </w:tc>
      </w:tr>
    </w:tbl>
    <w:p w14:paraId="078379A1" w14:textId="77777777" w:rsidR="0005410E" w:rsidRDefault="0005410E" w:rsidP="001F09F0">
      <w:pPr>
        <w:ind w:left="709"/>
        <w:rPr>
          <w:b/>
          <w:bCs/>
        </w:rPr>
      </w:pPr>
    </w:p>
    <w:p w14:paraId="13B32E55" w14:textId="4E656D83" w:rsidR="00420143" w:rsidRDefault="00420143" w:rsidP="001F09F0">
      <w:pPr>
        <w:ind w:left="709"/>
        <w:rPr>
          <w:b/>
          <w:bCs/>
        </w:rPr>
      </w:pPr>
      <w:r w:rsidRPr="00CC3C24">
        <w:rPr>
          <w:b/>
          <w:bCs/>
        </w:rPr>
        <w:t>UCD04</w:t>
      </w:r>
      <w:r w:rsidR="00CC3C24" w:rsidRPr="00CC3C24">
        <w:rPr>
          <w:b/>
          <w:bCs/>
        </w:rPr>
        <w:t xml:space="preserve"> – Gestione utenti del sistema</w:t>
      </w:r>
    </w:p>
    <w:p w14:paraId="2A8B3D45" w14:textId="77777777" w:rsidR="009877E5" w:rsidRDefault="009877E5" w:rsidP="001F09F0">
      <w:pPr>
        <w:ind w:left="709"/>
        <w:rPr>
          <w:b/>
          <w:bCs/>
        </w:rPr>
      </w:pPr>
    </w:p>
    <w:p w14:paraId="17D738B4" w14:textId="22A12C4D" w:rsidR="00CC3C24" w:rsidRDefault="00CC3C24" w:rsidP="00A34246">
      <w:pPr>
        <w:ind w:left="709"/>
        <w:jc w:val="center"/>
        <w:rPr>
          <w:b/>
          <w:bCs/>
        </w:rPr>
      </w:pPr>
    </w:p>
    <w:p w14:paraId="766F8BDB" w14:textId="14442BD0" w:rsidR="00166A35" w:rsidRDefault="009F4DC3" w:rsidP="00145829">
      <w:pPr>
        <w:ind w:left="70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6DC647" wp14:editId="1CE694E4">
            <wp:extent cx="5655250" cy="3382470"/>
            <wp:effectExtent l="0" t="0" r="0" b="0"/>
            <wp:docPr id="918335035" name="Immagine 3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35035" name="Immagine 3" descr="Immagine che contiene testo, schermata, diagramm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905" cy="34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A4FD" w14:textId="07AADC3E" w:rsidR="00166A35" w:rsidRPr="00166A35" w:rsidRDefault="005D0413" w:rsidP="00166A35">
      <w:pPr>
        <w:ind w:left="709"/>
        <w:rPr>
          <w:b/>
          <w:bCs/>
        </w:rPr>
      </w:pPr>
      <w:r>
        <w:rPr>
          <w:b/>
          <w:bCs/>
        </w:rPr>
        <w:br/>
      </w:r>
      <w:bookmarkStart w:id="21" w:name="_Hlk180511461"/>
      <w:r w:rsidR="00166A35" w:rsidRPr="00166A35">
        <w:rPr>
          <w:b/>
          <w:bCs/>
        </w:rPr>
        <w:lastRenderedPageBreak/>
        <w:t>UC1</w:t>
      </w:r>
      <w:r w:rsidR="00166A35">
        <w:rPr>
          <w:b/>
          <w:bCs/>
        </w:rPr>
        <w:t>1</w:t>
      </w:r>
      <w:r w:rsidR="00166A35" w:rsidRPr="00166A35">
        <w:rPr>
          <w:b/>
          <w:bCs/>
        </w:rPr>
        <w:t xml:space="preserve"> – </w:t>
      </w:r>
      <w:r w:rsidR="00F31F48">
        <w:rPr>
          <w:b/>
          <w:bCs/>
        </w:rPr>
        <w:t>Elimina account</w:t>
      </w:r>
    </w:p>
    <w:p w14:paraId="4EF08C8B" w14:textId="77777777" w:rsidR="00A21132" w:rsidRDefault="00A21132" w:rsidP="00166A35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A21132" w14:paraId="36F3EC81" w14:textId="77777777">
        <w:trPr>
          <w:trHeight w:val="454"/>
        </w:trPr>
        <w:tc>
          <w:tcPr>
            <w:tcW w:w="2405" w:type="dxa"/>
            <w:vAlign w:val="center"/>
          </w:tcPr>
          <w:p w14:paraId="432C1FC5" w14:textId="77777777" w:rsidR="00A21132" w:rsidRPr="00065F73" w:rsidRDefault="00A21132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0ECBAE8C" w14:textId="49FA0E58" w:rsidR="00A21132" w:rsidRPr="00505F5E" w:rsidRDefault="00A34246">
            <w:r>
              <w:t>Elimina account</w:t>
            </w:r>
          </w:p>
        </w:tc>
      </w:tr>
      <w:tr w:rsidR="00A21132" w14:paraId="15B40762" w14:textId="77777777">
        <w:trPr>
          <w:trHeight w:val="454"/>
        </w:trPr>
        <w:tc>
          <w:tcPr>
            <w:tcW w:w="2405" w:type="dxa"/>
            <w:vAlign w:val="center"/>
          </w:tcPr>
          <w:p w14:paraId="46C4DAD1" w14:textId="77777777" w:rsidR="00A21132" w:rsidRPr="00065F73" w:rsidRDefault="00A21132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090B687C" w14:textId="77777777" w:rsidR="00A21132" w:rsidRPr="00065F73" w:rsidRDefault="00A21132">
            <w:r>
              <w:t>Direttore</w:t>
            </w:r>
          </w:p>
        </w:tc>
      </w:tr>
      <w:tr w:rsidR="00A21132" w14:paraId="43AE057B" w14:textId="77777777">
        <w:trPr>
          <w:trHeight w:val="454"/>
        </w:trPr>
        <w:tc>
          <w:tcPr>
            <w:tcW w:w="2405" w:type="dxa"/>
            <w:vAlign w:val="center"/>
          </w:tcPr>
          <w:p w14:paraId="368C0621" w14:textId="77777777" w:rsidR="00A21132" w:rsidRPr="00065F73" w:rsidRDefault="00A21132">
            <w:r>
              <w:t>Entry condition</w:t>
            </w:r>
          </w:p>
        </w:tc>
        <w:tc>
          <w:tcPr>
            <w:tcW w:w="6513" w:type="dxa"/>
            <w:vAlign w:val="center"/>
          </w:tcPr>
          <w:p w14:paraId="34D3FD6D" w14:textId="114DFE68" w:rsidR="00A21132" w:rsidRPr="00065F73" w:rsidRDefault="00A2043D">
            <w:r w:rsidRPr="00A2043D">
              <w:t>Il direttore</w:t>
            </w:r>
            <w:r>
              <w:t xml:space="preserve"> è autenticato e</w:t>
            </w:r>
            <w:r w:rsidRPr="00A2043D">
              <w:t xml:space="preserve"> si trova nella pagina “Gestione utenti” e visualizza l’elenco degli account</w:t>
            </w:r>
            <w:r w:rsidR="007358A2">
              <w:t xml:space="preserve"> </w:t>
            </w:r>
            <w:r w:rsidR="007358A2" w:rsidRPr="007358A2">
              <w:t>e il form di ricerca</w:t>
            </w:r>
          </w:p>
        </w:tc>
      </w:tr>
      <w:tr w:rsidR="00A21132" w14:paraId="1D912941" w14:textId="77777777">
        <w:trPr>
          <w:trHeight w:val="454"/>
        </w:trPr>
        <w:tc>
          <w:tcPr>
            <w:tcW w:w="2405" w:type="dxa"/>
            <w:vAlign w:val="center"/>
          </w:tcPr>
          <w:p w14:paraId="06151315" w14:textId="77777777" w:rsidR="00A21132" w:rsidRPr="00065F73" w:rsidRDefault="00A21132">
            <w:r>
              <w:t>Flow of events</w:t>
            </w:r>
          </w:p>
        </w:tc>
        <w:tc>
          <w:tcPr>
            <w:tcW w:w="6513" w:type="dxa"/>
            <w:vAlign w:val="center"/>
          </w:tcPr>
          <w:p w14:paraId="536CCC41" w14:textId="77777777" w:rsidR="00A21132" w:rsidRDefault="00413A75" w:rsidP="002E0B92">
            <w:pPr>
              <w:pStyle w:val="Paragrafoelenco"/>
              <w:numPr>
                <w:ilvl w:val="0"/>
                <w:numId w:val="37"/>
              </w:numPr>
            </w:pPr>
            <w:r>
              <w:t xml:space="preserve">Il direttore </w:t>
            </w:r>
            <w:r w:rsidR="00862FD5">
              <w:t>in</w:t>
            </w:r>
            <w:r w:rsidR="00C5176C">
              <w:t xml:space="preserve">dividua </w:t>
            </w:r>
            <w:r w:rsidR="00C43623">
              <w:t>l’account da eliminare</w:t>
            </w:r>
          </w:p>
          <w:p w14:paraId="5DE95C01" w14:textId="77777777" w:rsidR="00C43623" w:rsidRDefault="00C43623" w:rsidP="002E0B92">
            <w:pPr>
              <w:pStyle w:val="Paragrafoelenco"/>
              <w:numPr>
                <w:ilvl w:val="0"/>
                <w:numId w:val="37"/>
              </w:numPr>
            </w:pPr>
            <w:r>
              <w:t>Il direttore clicca sul pulsante “X”</w:t>
            </w:r>
          </w:p>
          <w:p w14:paraId="78A2EDFE" w14:textId="0DA75298" w:rsidR="00A21132" w:rsidRPr="00065F73" w:rsidRDefault="00C43623" w:rsidP="002E0B92">
            <w:pPr>
              <w:pStyle w:val="Paragrafoelenco"/>
              <w:numPr>
                <w:ilvl w:val="0"/>
                <w:numId w:val="37"/>
              </w:numPr>
            </w:pPr>
            <w:r>
              <w:t>Il sistema procede ad eliminare l’account</w:t>
            </w:r>
          </w:p>
        </w:tc>
      </w:tr>
      <w:tr w:rsidR="00A21132" w14:paraId="30136A60" w14:textId="77777777">
        <w:trPr>
          <w:trHeight w:val="454"/>
        </w:trPr>
        <w:tc>
          <w:tcPr>
            <w:tcW w:w="2405" w:type="dxa"/>
            <w:vAlign w:val="center"/>
          </w:tcPr>
          <w:p w14:paraId="64E85F61" w14:textId="77777777" w:rsidR="00A21132" w:rsidRPr="00065F73" w:rsidRDefault="00A21132">
            <w:r>
              <w:t>Exit condition</w:t>
            </w:r>
          </w:p>
        </w:tc>
        <w:tc>
          <w:tcPr>
            <w:tcW w:w="6513" w:type="dxa"/>
            <w:vAlign w:val="center"/>
          </w:tcPr>
          <w:p w14:paraId="419FF1FE" w14:textId="48FA6747" w:rsidR="00A21132" w:rsidRPr="00065F73" w:rsidRDefault="007B6143">
            <w:r>
              <w:t>Il direttore si trova nella pagina “Gestione utenti” e visualizza l’elenco di tutti gli account, escluso quello appena eliminato</w:t>
            </w:r>
          </w:p>
        </w:tc>
      </w:tr>
      <w:tr w:rsidR="00A21132" w14:paraId="53D6F4C5" w14:textId="77777777">
        <w:trPr>
          <w:trHeight w:val="454"/>
        </w:trPr>
        <w:tc>
          <w:tcPr>
            <w:tcW w:w="2405" w:type="dxa"/>
            <w:vAlign w:val="center"/>
          </w:tcPr>
          <w:p w14:paraId="73E4BB31" w14:textId="77777777" w:rsidR="00A21132" w:rsidRPr="00065F73" w:rsidRDefault="00A21132">
            <w:r>
              <w:t>Exceptions</w:t>
            </w:r>
          </w:p>
        </w:tc>
        <w:tc>
          <w:tcPr>
            <w:tcW w:w="6513" w:type="dxa"/>
            <w:vAlign w:val="center"/>
          </w:tcPr>
          <w:p w14:paraId="28EE2A3B" w14:textId="77777777" w:rsidR="00A21132" w:rsidRPr="00065F73" w:rsidRDefault="00A21132"/>
        </w:tc>
      </w:tr>
    </w:tbl>
    <w:p w14:paraId="3EE06FC1" w14:textId="77777777" w:rsidR="00A21132" w:rsidRPr="00166A35" w:rsidRDefault="00A21132" w:rsidP="00166A35">
      <w:pPr>
        <w:ind w:left="709"/>
        <w:rPr>
          <w:b/>
          <w:bCs/>
        </w:rPr>
      </w:pPr>
    </w:p>
    <w:p w14:paraId="40567A09" w14:textId="46DC3AC3" w:rsidR="00166A35" w:rsidRPr="00166A35" w:rsidRDefault="00166A35" w:rsidP="00166A35">
      <w:pPr>
        <w:ind w:left="709"/>
        <w:rPr>
          <w:b/>
          <w:bCs/>
        </w:rPr>
      </w:pPr>
      <w:r w:rsidRPr="00166A35">
        <w:rPr>
          <w:b/>
          <w:bCs/>
        </w:rPr>
        <w:t>UC1</w:t>
      </w:r>
      <w:r>
        <w:rPr>
          <w:b/>
          <w:bCs/>
        </w:rPr>
        <w:t>2</w:t>
      </w:r>
      <w:r w:rsidRPr="00166A35">
        <w:rPr>
          <w:b/>
          <w:bCs/>
        </w:rPr>
        <w:t xml:space="preserve"> – </w:t>
      </w:r>
      <w:r w:rsidR="00F31F48">
        <w:rPr>
          <w:b/>
          <w:bCs/>
        </w:rPr>
        <w:t>Assegna ruolo</w:t>
      </w:r>
    </w:p>
    <w:p w14:paraId="2CEE16F2" w14:textId="77777777" w:rsidR="007B6143" w:rsidRDefault="007B6143" w:rsidP="00166A35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7B6143" w14:paraId="0501FF3D" w14:textId="77777777">
        <w:trPr>
          <w:trHeight w:val="454"/>
        </w:trPr>
        <w:tc>
          <w:tcPr>
            <w:tcW w:w="2405" w:type="dxa"/>
            <w:vAlign w:val="center"/>
          </w:tcPr>
          <w:p w14:paraId="316981D4" w14:textId="77777777" w:rsidR="007B6143" w:rsidRPr="00065F73" w:rsidRDefault="007B6143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37A661C8" w14:textId="076667CD" w:rsidR="007B6143" w:rsidRPr="00505F5E" w:rsidRDefault="007B6143">
            <w:r>
              <w:t>Assegna ruolo</w:t>
            </w:r>
          </w:p>
        </w:tc>
      </w:tr>
      <w:tr w:rsidR="007B6143" w14:paraId="794FC514" w14:textId="77777777">
        <w:trPr>
          <w:trHeight w:val="454"/>
        </w:trPr>
        <w:tc>
          <w:tcPr>
            <w:tcW w:w="2405" w:type="dxa"/>
            <w:vAlign w:val="center"/>
          </w:tcPr>
          <w:p w14:paraId="38A988DF" w14:textId="77777777" w:rsidR="007B6143" w:rsidRPr="00065F73" w:rsidRDefault="007B6143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5AF4B850" w14:textId="77777777" w:rsidR="007B6143" w:rsidRPr="00065F73" w:rsidRDefault="007B6143">
            <w:r>
              <w:t>Direttore</w:t>
            </w:r>
          </w:p>
        </w:tc>
      </w:tr>
      <w:tr w:rsidR="007B6143" w14:paraId="420799DF" w14:textId="77777777">
        <w:trPr>
          <w:trHeight w:val="454"/>
        </w:trPr>
        <w:tc>
          <w:tcPr>
            <w:tcW w:w="2405" w:type="dxa"/>
            <w:vAlign w:val="center"/>
          </w:tcPr>
          <w:p w14:paraId="04487F50" w14:textId="77777777" w:rsidR="007B6143" w:rsidRPr="00065F73" w:rsidRDefault="007B6143">
            <w:r>
              <w:t>Entry condition</w:t>
            </w:r>
          </w:p>
        </w:tc>
        <w:tc>
          <w:tcPr>
            <w:tcW w:w="6513" w:type="dxa"/>
            <w:vAlign w:val="center"/>
          </w:tcPr>
          <w:p w14:paraId="6C48DB07" w14:textId="1798ED60" w:rsidR="007B6143" w:rsidRPr="00065F73" w:rsidRDefault="007B6143">
            <w:r w:rsidRPr="00A2043D">
              <w:t>Il direttore</w:t>
            </w:r>
            <w:r>
              <w:t xml:space="preserve"> è autenticato e</w:t>
            </w:r>
            <w:r w:rsidRPr="00A2043D">
              <w:t xml:space="preserve"> si trova nella pagina “Gestione utenti” e visualizza l’elenco degli account</w:t>
            </w:r>
            <w:r w:rsidR="007358A2">
              <w:t xml:space="preserve"> e il form di ricerca</w:t>
            </w:r>
          </w:p>
        </w:tc>
      </w:tr>
      <w:tr w:rsidR="007B6143" w14:paraId="6AE16ED9" w14:textId="77777777">
        <w:trPr>
          <w:trHeight w:val="454"/>
        </w:trPr>
        <w:tc>
          <w:tcPr>
            <w:tcW w:w="2405" w:type="dxa"/>
            <w:vAlign w:val="center"/>
          </w:tcPr>
          <w:p w14:paraId="38A6E371" w14:textId="77777777" w:rsidR="007B6143" w:rsidRPr="00065F73" w:rsidRDefault="007B6143">
            <w:r>
              <w:t>Flow of events</w:t>
            </w:r>
          </w:p>
        </w:tc>
        <w:tc>
          <w:tcPr>
            <w:tcW w:w="6513" w:type="dxa"/>
            <w:vAlign w:val="center"/>
          </w:tcPr>
          <w:p w14:paraId="7570414F" w14:textId="7E10D4E4" w:rsidR="007B6143" w:rsidRDefault="007B6143" w:rsidP="007B6143">
            <w:pPr>
              <w:pStyle w:val="Paragrafoelenco"/>
              <w:numPr>
                <w:ilvl w:val="0"/>
                <w:numId w:val="39"/>
              </w:numPr>
            </w:pPr>
            <w:r>
              <w:t>Il direttore individua l’account alla quale deve assegnare il ruolo</w:t>
            </w:r>
          </w:p>
          <w:p w14:paraId="294481A2" w14:textId="77777777" w:rsidR="007B6143" w:rsidRDefault="007B6143" w:rsidP="00335833">
            <w:pPr>
              <w:pStyle w:val="Paragrafoelenco"/>
              <w:numPr>
                <w:ilvl w:val="0"/>
                <w:numId w:val="39"/>
              </w:numPr>
            </w:pPr>
            <w:r>
              <w:t xml:space="preserve">Il direttore </w:t>
            </w:r>
            <w:r w:rsidR="00335833">
              <w:t>seleziona il nuovo ruolo da assegnare</w:t>
            </w:r>
          </w:p>
          <w:p w14:paraId="3877E6E3" w14:textId="491B38BD" w:rsidR="007B6143" w:rsidRPr="00065F73" w:rsidRDefault="009373C1" w:rsidP="007B6143">
            <w:pPr>
              <w:pStyle w:val="Paragrafoelenco"/>
              <w:numPr>
                <w:ilvl w:val="0"/>
                <w:numId w:val="39"/>
              </w:numPr>
            </w:pPr>
            <w:r>
              <w:t xml:space="preserve">Il </w:t>
            </w:r>
            <w:r w:rsidR="00635BCA">
              <w:t>sistema in automatico cambia il ruolo dell’account</w:t>
            </w:r>
          </w:p>
        </w:tc>
      </w:tr>
      <w:tr w:rsidR="007B6143" w14:paraId="659DF004" w14:textId="77777777">
        <w:trPr>
          <w:trHeight w:val="454"/>
        </w:trPr>
        <w:tc>
          <w:tcPr>
            <w:tcW w:w="2405" w:type="dxa"/>
            <w:vAlign w:val="center"/>
          </w:tcPr>
          <w:p w14:paraId="6566799C" w14:textId="77777777" w:rsidR="007B6143" w:rsidRPr="00065F73" w:rsidRDefault="007B6143">
            <w:r>
              <w:t>Exit condition</w:t>
            </w:r>
          </w:p>
        </w:tc>
        <w:tc>
          <w:tcPr>
            <w:tcW w:w="6513" w:type="dxa"/>
            <w:vAlign w:val="center"/>
          </w:tcPr>
          <w:p w14:paraId="27543C67" w14:textId="7749375A" w:rsidR="007B6143" w:rsidRPr="00065F73" w:rsidRDefault="007B6143">
            <w:r>
              <w:t>Il direttore si trova nella pagina “Gestione utenti” e visualizza l’elenco di tutti gli account</w:t>
            </w:r>
          </w:p>
        </w:tc>
      </w:tr>
      <w:tr w:rsidR="007B6143" w14:paraId="091D811E" w14:textId="77777777">
        <w:trPr>
          <w:trHeight w:val="454"/>
        </w:trPr>
        <w:tc>
          <w:tcPr>
            <w:tcW w:w="2405" w:type="dxa"/>
            <w:vAlign w:val="center"/>
          </w:tcPr>
          <w:p w14:paraId="770DB6EC" w14:textId="77777777" w:rsidR="007B6143" w:rsidRPr="00065F73" w:rsidRDefault="007B6143">
            <w:r>
              <w:t>Exceptions</w:t>
            </w:r>
          </w:p>
        </w:tc>
        <w:tc>
          <w:tcPr>
            <w:tcW w:w="6513" w:type="dxa"/>
            <w:vAlign w:val="center"/>
          </w:tcPr>
          <w:p w14:paraId="642F6408" w14:textId="77777777" w:rsidR="007B6143" w:rsidRPr="00065F73" w:rsidRDefault="007B6143"/>
        </w:tc>
      </w:tr>
    </w:tbl>
    <w:p w14:paraId="3BE73F05" w14:textId="77777777" w:rsidR="007B6143" w:rsidRPr="00166A35" w:rsidRDefault="007B6143" w:rsidP="00166A35">
      <w:pPr>
        <w:ind w:left="709"/>
        <w:rPr>
          <w:b/>
          <w:bCs/>
        </w:rPr>
      </w:pPr>
    </w:p>
    <w:p w14:paraId="081B17FA" w14:textId="4D5E9A17" w:rsidR="00166A35" w:rsidRPr="00166A35" w:rsidRDefault="00166A35" w:rsidP="00166A35">
      <w:pPr>
        <w:ind w:left="709"/>
        <w:rPr>
          <w:b/>
          <w:bCs/>
        </w:rPr>
      </w:pPr>
      <w:r w:rsidRPr="00166A35">
        <w:rPr>
          <w:b/>
          <w:bCs/>
        </w:rPr>
        <w:t>UC1</w:t>
      </w:r>
      <w:r>
        <w:rPr>
          <w:b/>
          <w:bCs/>
        </w:rPr>
        <w:t>3</w:t>
      </w:r>
      <w:r w:rsidRPr="00166A35">
        <w:rPr>
          <w:b/>
          <w:bCs/>
        </w:rPr>
        <w:t xml:space="preserve"> – </w:t>
      </w:r>
      <w:r w:rsidR="00F31F48">
        <w:rPr>
          <w:b/>
          <w:bCs/>
        </w:rPr>
        <w:t>Ricerca account</w:t>
      </w:r>
    </w:p>
    <w:p w14:paraId="1ED4522B" w14:textId="77777777" w:rsidR="003745E2" w:rsidRDefault="003745E2" w:rsidP="00166A35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3745E2" w14:paraId="2BF23564" w14:textId="77777777">
        <w:trPr>
          <w:trHeight w:val="454"/>
        </w:trPr>
        <w:tc>
          <w:tcPr>
            <w:tcW w:w="2405" w:type="dxa"/>
            <w:vAlign w:val="center"/>
          </w:tcPr>
          <w:p w14:paraId="5CD4AE74" w14:textId="77777777" w:rsidR="003745E2" w:rsidRPr="00065F73" w:rsidRDefault="003745E2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663575B9" w14:textId="3C4B26FC" w:rsidR="003745E2" w:rsidRPr="00505F5E" w:rsidRDefault="003745E2">
            <w:r>
              <w:t>Ricerca account</w:t>
            </w:r>
          </w:p>
        </w:tc>
      </w:tr>
      <w:tr w:rsidR="003745E2" w14:paraId="231C6A11" w14:textId="77777777">
        <w:trPr>
          <w:trHeight w:val="454"/>
        </w:trPr>
        <w:tc>
          <w:tcPr>
            <w:tcW w:w="2405" w:type="dxa"/>
            <w:vAlign w:val="center"/>
          </w:tcPr>
          <w:p w14:paraId="05F7087C" w14:textId="77777777" w:rsidR="003745E2" w:rsidRPr="00065F73" w:rsidRDefault="003745E2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710D37A3" w14:textId="77777777" w:rsidR="003745E2" w:rsidRPr="00065F73" w:rsidRDefault="003745E2">
            <w:r>
              <w:t>Direttore</w:t>
            </w:r>
          </w:p>
        </w:tc>
      </w:tr>
      <w:tr w:rsidR="003745E2" w14:paraId="02552C0C" w14:textId="77777777">
        <w:trPr>
          <w:trHeight w:val="454"/>
        </w:trPr>
        <w:tc>
          <w:tcPr>
            <w:tcW w:w="2405" w:type="dxa"/>
            <w:vAlign w:val="center"/>
          </w:tcPr>
          <w:p w14:paraId="141DDFC7" w14:textId="77777777" w:rsidR="003745E2" w:rsidRPr="00065F73" w:rsidRDefault="003745E2">
            <w:r>
              <w:t>Entry condition</w:t>
            </w:r>
          </w:p>
        </w:tc>
        <w:tc>
          <w:tcPr>
            <w:tcW w:w="6513" w:type="dxa"/>
            <w:vAlign w:val="center"/>
          </w:tcPr>
          <w:p w14:paraId="591E8159" w14:textId="4ED0A8C4" w:rsidR="003745E2" w:rsidRPr="00065F73" w:rsidRDefault="003745E2">
            <w:r w:rsidRPr="00A2043D">
              <w:t>Il direttore</w:t>
            </w:r>
            <w:r>
              <w:t xml:space="preserve"> è autenticato e</w:t>
            </w:r>
            <w:r w:rsidRPr="00A2043D">
              <w:t xml:space="preserve"> si trova nella pagina “Gestione utenti” e visualizza l’elenco degli account</w:t>
            </w:r>
            <w:r w:rsidR="007358A2" w:rsidRPr="007358A2">
              <w:t xml:space="preserve"> e il form di ricerca</w:t>
            </w:r>
          </w:p>
        </w:tc>
      </w:tr>
      <w:tr w:rsidR="003745E2" w14:paraId="5EB220A0" w14:textId="77777777">
        <w:trPr>
          <w:trHeight w:val="454"/>
        </w:trPr>
        <w:tc>
          <w:tcPr>
            <w:tcW w:w="2405" w:type="dxa"/>
            <w:vAlign w:val="center"/>
          </w:tcPr>
          <w:p w14:paraId="18876D60" w14:textId="77777777" w:rsidR="003745E2" w:rsidRPr="00065F73" w:rsidRDefault="003745E2">
            <w:r>
              <w:t>Flow of events</w:t>
            </w:r>
          </w:p>
        </w:tc>
        <w:tc>
          <w:tcPr>
            <w:tcW w:w="6513" w:type="dxa"/>
            <w:vAlign w:val="center"/>
          </w:tcPr>
          <w:p w14:paraId="7629DDC3" w14:textId="77777777" w:rsidR="003745E2" w:rsidRDefault="001413AF" w:rsidP="003745E2">
            <w:pPr>
              <w:pStyle w:val="Paragrafoelenco"/>
              <w:numPr>
                <w:ilvl w:val="0"/>
                <w:numId w:val="40"/>
              </w:numPr>
            </w:pPr>
            <w:r>
              <w:t xml:space="preserve">Il direttore </w:t>
            </w:r>
            <w:r w:rsidR="00D75746">
              <w:t xml:space="preserve">inserisce </w:t>
            </w:r>
            <w:proofErr w:type="gramStart"/>
            <w:r w:rsidR="00D75746">
              <w:t>l’email</w:t>
            </w:r>
            <w:proofErr w:type="gramEnd"/>
            <w:r w:rsidR="00D75746">
              <w:t xml:space="preserve"> per la ricerca all’interno del form</w:t>
            </w:r>
          </w:p>
          <w:p w14:paraId="6AAD2189" w14:textId="77777777" w:rsidR="00D75746" w:rsidRDefault="00E43BF0" w:rsidP="003745E2">
            <w:pPr>
              <w:pStyle w:val="Paragrafoelenco"/>
              <w:numPr>
                <w:ilvl w:val="0"/>
                <w:numId w:val="40"/>
              </w:numPr>
            </w:pPr>
            <w:r>
              <w:t>Il direttore preme su “Cerca”</w:t>
            </w:r>
          </w:p>
          <w:p w14:paraId="570E2EF8" w14:textId="77777777" w:rsidR="00E43BF0" w:rsidRDefault="00E43BF0" w:rsidP="003745E2">
            <w:pPr>
              <w:pStyle w:val="Paragrafoelenco"/>
              <w:numPr>
                <w:ilvl w:val="0"/>
                <w:numId w:val="40"/>
              </w:numPr>
            </w:pPr>
            <w:r>
              <w:t xml:space="preserve">Il sistema </w:t>
            </w:r>
            <w:r w:rsidR="009978FA">
              <w:t>confronta</w:t>
            </w:r>
            <w:r w:rsidR="006D2923">
              <w:t xml:space="preserve"> </w:t>
            </w:r>
            <w:proofErr w:type="gramStart"/>
            <w:r w:rsidR="00A15EB4">
              <w:t>l’email</w:t>
            </w:r>
            <w:proofErr w:type="gramEnd"/>
            <w:r w:rsidR="009978FA">
              <w:t xml:space="preserve"> inserita con </w:t>
            </w:r>
            <w:r w:rsidR="00510268">
              <w:t>quelle presenti nel sistema</w:t>
            </w:r>
          </w:p>
          <w:p w14:paraId="49DDD7F1" w14:textId="72926A7D" w:rsidR="003745E2" w:rsidRPr="00065F73" w:rsidRDefault="00510268" w:rsidP="003745E2">
            <w:pPr>
              <w:pStyle w:val="Paragrafoelenco"/>
              <w:numPr>
                <w:ilvl w:val="0"/>
                <w:numId w:val="40"/>
              </w:numPr>
            </w:pPr>
            <w:r>
              <w:t xml:space="preserve">Il sistema </w:t>
            </w:r>
            <w:r w:rsidR="00C30A15">
              <w:t xml:space="preserve">mostra </w:t>
            </w:r>
            <w:r w:rsidR="00D71574">
              <w:t>le informazioni dell’account</w:t>
            </w:r>
          </w:p>
        </w:tc>
      </w:tr>
      <w:tr w:rsidR="003745E2" w14:paraId="19153E28" w14:textId="77777777">
        <w:trPr>
          <w:trHeight w:val="454"/>
        </w:trPr>
        <w:tc>
          <w:tcPr>
            <w:tcW w:w="2405" w:type="dxa"/>
            <w:vAlign w:val="center"/>
          </w:tcPr>
          <w:p w14:paraId="729A7F6D" w14:textId="77777777" w:rsidR="003745E2" w:rsidRPr="00065F73" w:rsidRDefault="003745E2">
            <w:r>
              <w:t>Exit condition</w:t>
            </w:r>
          </w:p>
        </w:tc>
        <w:tc>
          <w:tcPr>
            <w:tcW w:w="6513" w:type="dxa"/>
            <w:vAlign w:val="center"/>
          </w:tcPr>
          <w:p w14:paraId="2C17689E" w14:textId="5A79F28C" w:rsidR="003745E2" w:rsidRPr="00065F73" w:rsidRDefault="00EA0EB4">
            <w:r>
              <w:t xml:space="preserve">Il direttore si trova nella pagina “Gestione utenti” e visualizza </w:t>
            </w:r>
            <w:r w:rsidR="00087095">
              <w:t>l’account restituito</w:t>
            </w:r>
          </w:p>
        </w:tc>
      </w:tr>
      <w:tr w:rsidR="003745E2" w14:paraId="34CF0190" w14:textId="77777777">
        <w:trPr>
          <w:trHeight w:val="454"/>
        </w:trPr>
        <w:tc>
          <w:tcPr>
            <w:tcW w:w="2405" w:type="dxa"/>
            <w:vAlign w:val="center"/>
          </w:tcPr>
          <w:p w14:paraId="5EFE4651" w14:textId="77777777" w:rsidR="003745E2" w:rsidRPr="00065F73" w:rsidRDefault="003745E2">
            <w:r>
              <w:t>Exceptions</w:t>
            </w:r>
          </w:p>
        </w:tc>
        <w:tc>
          <w:tcPr>
            <w:tcW w:w="6513" w:type="dxa"/>
            <w:vAlign w:val="center"/>
          </w:tcPr>
          <w:p w14:paraId="5BDC7DB2" w14:textId="5B6895A6" w:rsidR="003745E2" w:rsidRPr="00065F73" w:rsidRDefault="0010699C">
            <w:r>
              <w:t>Se al punto 3</w:t>
            </w:r>
            <w:r w:rsidR="0008064E">
              <w:t xml:space="preserve"> il sistema non trova nessuna corrispondenza, va a EUC04</w:t>
            </w:r>
          </w:p>
        </w:tc>
      </w:tr>
    </w:tbl>
    <w:p w14:paraId="6FA9B6BF" w14:textId="77777777" w:rsidR="003745E2" w:rsidRPr="00166A35" w:rsidRDefault="003745E2" w:rsidP="00166A35">
      <w:pPr>
        <w:ind w:left="709"/>
        <w:rPr>
          <w:b/>
          <w:bCs/>
        </w:rPr>
      </w:pPr>
    </w:p>
    <w:p w14:paraId="7D10584F" w14:textId="063E216B" w:rsidR="00166A35" w:rsidRPr="00166A35" w:rsidRDefault="00166A35" w:rsidP="00166A35">
      <w:pPr>
        <w:ind w:left="709"/>
        <w:rPr>
          <w:b/>
          <w:bCs/>
        </w:rPr>
      </w:pPr>
      <w:r w:rsidRPr="00166A35">
        <w:rPr>
          <w:b/>
          <w:bCs/>
        </w:rPr>
        <w:t>UC1</w:t>
      </w:r>
      <w:r>
        <w:rPr>
          <w:b/>
          <w:bCs/>
        </w:rPr>
        <w:t>4</w:t>
      </w:r>
      <w:r w:rsidRPr="00166A35">
        <w:rPr>
          <w:b/>
          <w:bCs/>
        </w:rPr>
        <w:t xml:space="preserve"> –</w:t>
      </w:r>
      <w:r w:rsidR="00F31F48">
        <w:rPr>
          <w:b/>
          <w:bCs/>
        </w:rPr>
        <w:t xml:space="preserve"> Visualizza account</w:t>
      </w:r>
    </w:p>
    <w:p w14:paraId="31DF9408" w14:textId="77777777" w:rsidR="002E0B92" w:rsidRDefault="002E0B92" w:rsidP="00166A35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2E0B92" w14:paraId="4ECB7D3A" w14:textId="77777777">
        <w:trPr>
          <w:trHeight w:val="454"/>
        </w:trPr>
        <w:tc>
          <w:tcPr>
            <w:tcW w:w="2405" w:type="dxa"/>
            <w:vAlign w:val="center"/>
          </w:tcPr>
          <w:p w14:paraId="7F6F41D4" w14:textId="77777777" w:rsidR="002E0B92" w:rsidRPr="00065F73" w:rsidRDefault="002E0B92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6A3D5AA6" w14:textId="2A15B631" w:rsidR="002E0B92" w:rsidRPr="00505F5E" w:rsidRDefault="002E0B92">
            <w:r>
              <w:t>Visualizza account</w:t>
            </w:r>
          </w:p>
        </w:tc>
      </w:tr>
      <w:tr w:rsidR="002E0B92" w14:paraId="1B19AEA2" w14:textId="77777777">
        <w:trPr>
          <w:trHeight w:val="454"/>
        </w:trPr>
        <w:tc>
          <w:tcPr>
            <w:tcW w:w="2405" w:type="dxa"/>
            <w:vAlign w:val="center"/>
          </w:tcPr>
          <w:p w14:paraId="6F8FFBA0" w14:textId="77777777" w:rsidR="002E0B92" w:rsidRPr="00065F73" w:rsidRDefault="002E0B92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01B51600" w14:textId="77777777" w:rsidR="002E0B92" w:rsidRPr="00065F73" w:rsidRDefault="002E0B92">
            <w:r>
              <w:t>Direttore</w:t>
            </w:r>
          </w:p>
        </w:tc>
      </w:tr>
      <w:tr w:rsidR="002E0B92" w14:paraId="76019392" w14:textId="77777777">
        <w:trPr>
          <w:trHeight w:val="454"/>
        </w:trPr>
        <w:tc>
          <w:tcPr>
            <w:tcW w:w="2405" w:type="dxa"/>
            <w:vAlign w:val="center"/>
          </w:tcPr>
          <w:p w14:paraId="434D2BE9" w14:textId="77777777" w:rsidR="002E0B92" w:rsidRPr="00065F73" w:rsidRDefault="002E0B92">
            <w:r>
              <w:t>Entry condition</w:t>
            </w:r>
          </w:p>
        </w:tc>
        <w:tc>
          <w:tcPr>
            <w:tcW w:w="6513" w:type="dxa"/>
            <w:vAlign w:val="center"/>
          </w:tcPr>
          <w:p w14:paraId="029A56D3" w14:textId="75954EF4" w:rsidR="002E0B92" w:rsidRPr="00065F73" w:rsidRDefault="00661F98">
            <w:r>
              <w:t>Il direttore è autenticato ed è nella sua area riservata</w:t>
            </w:r>
          </w:p>
        </w:tc>
      </w:tr>
      <w:tr w:rsidR="002E0B92" w14:paraId="4F2D95BD" w14:textId="77777777">
        <w:trPr>
          <w:trHeight w:val="454"/>
        </w:trPr>
        <w:tc>
          <w:tcPr>
            <w:tcW w:w="2405" w:type="dxa"/>
            <w:vAlign w:val="center"/>
          </w:tcPr>
          <w:p w14:paraId="35874DB7" w14:textId="77777777" w:rsidR="002E0B92" w:rsidRPr="00065F73" w:rsidRDefault="002E0B92">
            <w:r>
              <w:t>Flow of events</w:t>
            </w:r>
          </w:p>
        </w:tc>
        <w:tc>
          <w:tcPr>
            <w:tcW w:w="6513" w:type="dxa"/>
            <w:vAlign w:val="center"/>
          </w:tcPr>
          <w:p w14:paraId="43FDA1D7" w14:textId="77777777" w:rsidR="002E0B92" w:rsidRDefault="00661F98" w:rsidP="00654FC0">
            <w:pPr>
              <w:pStyle w:val="Paragrafoelenco"/>
              <w:numPr>
                <w:ilvl w:val="0"/>
                <w:numId w:val="38"/>
              </w:numPr>
            </w:pPr>
            <w:r>
              <w:t>Il direttore clicca su “Gestione utenti”</w:t>
            </w:r>
          </w:p>
          <w:p w14:paraId="22BD31D6" w14:textId="35DB15C1" w:rsidR="002E0B92" w:rsidRPr="00065F73" w:rsidRDefault="00A870D5" w:rsidP="00654FC0">
            <w:pPr>
              <w:pStyle w:val="Paragrafoelenco"/>
              <w:numPr>
                <w:ilvl w:val="0"/>
                <w:numId w:val="38"/>
              </w:numPr>
            </w:pPr>
            <w:r>
              <w:t xml:space="preserve">Il sistema mostra l’elenco </w:t>
            </w:r>
            <w:r w:rsidR="00BA4BDD">
              <w:t>di tutti gli</w:t>
            </w:r>
            <w:r>
              <w:t xml:space="preserve"> account utente registrati</w:t>
            </w:r>
            <w:r w:rsidR="007358A2">
              <w:t xml:space="preserve"> </w:t>
            </w:r>
            <w:r w:rsidR="007358A2" w:rsidRPr="007358A2">
              <w:t>e il form di ricerca</w:t>
            </w:r>
          </w:p>
        </w:tc>
      </w:tr>
      <w:tr w:rsidR="002E0B92" w14:paraId="3B779039" w14:textId="77777777">
        <w:trPr>
          <w:trHeight w:val="454"/>
        </w:trPr>
        <w:tc>
          <w:tcPr>
            <w:tcW w:w="2405" w:type="dxa"/>
            <w:vAlign w:val="center"/>
          </w:tcPr>
          <w:p w14:paraId="22D659F0" w14:textId="77777777" w:rsidR="002E0B92" w:rsidRPr="00065F73" w:rsidRDefault="002E0B92">
            <w:r>
              <w:t>Exit condition</w:t>
            </w:r>
          </w:p>
        </w:tc>
        <w:tc>
          <w:tcPr>
            <w:tcW w:w="6513" w:type="dxa"/>
            <w:vAlign w:val="center"/>
          </w:tcPr>
          <w:p w14:paraId="144523B5" w14:textId="34823532" w:rsidR="002E0B92" w:rsidRPr="00065F73" w:rsidRDefault="00FA0859">
            <w:r>
              <w:t>Il direttore si trova nella pagina “Gestione utenti” e visualizza l’elenco degli account</w:t>
            </w:r>
            <w:r w:rsidR="007358A2" w:rsidRPr="007358A2">
              <w:t xml:space="preserve"> e il form di ricerca</w:t>
            </w:r>
          </w:p>
        </w:tc>
      </w:tr>
      <w:tr w:rsidR="002E0B92" w14:paraId="1DFB170D" w14:textId="77777777">
        <w:trPr>
          <w:trHeight w:val="454"/>
        </w:trPr>
        <w:tc>
          <w:tcPr>
            <w:tcW w:w="2405" w:type="dxa"/>
            <w:vAlign w:val="center"/>
          </w:tcPr>
          <w:p w14:paraId="74E4C0C2" w14:textId="77777777" w:rsidR="002E0B92" w:rsidRPr="00065F73" w:rsidRDefault="002E0B92">
            <w:r>
              <w:t>Exceptions</w:t>
            </w:r>
          </w:p>
        </w:tc>
        <w:tc>
          <w:tcPr>
            <w:tcW w:w="6513" w:type="dxa"/>
            <w:vAlign w:val="center"/>
          </w:tcPr>
          <w:p w14:paraId="06C3BB74" w14:textId="77777777" w:rsidR="002E0B92" w:rsidRPr="00065F73" w:rsidRDefault="002E0B92"/>
        </w:tc>
      </w:tr>
    </w:tbl>
    <w:p w14:paraId="5F81538D" w14:textId="77777777" w:rsidR="002E0B92" w:rsidRPr="00166A35" w:rsidRDefault="002E0B92" w:rsidP="00166A35">
      <w:pPr>
        <w:ind w:left="709"/>
        <w:rPr>
          <w:b/>
          <w:bCs/>
        </w:rPr>
      </w:pPr>
    </w:p>
    <w:p w14:paraId="548694E5" w14:textId="0AD8B89D" w:rsidR="00166A35" w:rsidRDefault="00172691" w:rsidP="001F09F0">
      <w:pPr>
        <w:ind w:left="709"/>
        <w:rPr>
          <w:b/>
          <w:bCs/>
        </w:rPr>
      </w:pPr>
      <w:r>
        <w:rPr>
          <w:b/>
          <w:bCs/>
        </w:rPr>
        <w:t>EUC04 – Account non trovato</w:t>
      </w:r>
    </w:p>
    <w:p w14:paraId="22E06908" w14:textId="77777777" w:rsidR="00172691" w:rsidRDefault="00172691" w:rsidP="001F09F0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172691" w14:paraId="28206910" w14:textId="77777777">
        <w:trPr>
          <w:trHeight w:val="454"/>
        </w:trPr>
        <w:tc>
          <w:tcPr>
            <w:tcW w:w="2405" w:type="dxa"/>
            <w:vAlign w:val="center"/>
          </w:tcPr>
          <w:p w14:paraId="3F6FEC7D" w14:textId="77777777" w:rsidR="00172691" w:rsidRPr="00065F73" w:rsidRDefault="00172691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43D04629" w14:textId="651ED945" w:rsidR="00172691" w:rsidRPr="00505F5E" w:rsidRDefault="00172691">
            <w:r>
              <w:t>Account non trovato</w:t>
            </w:r>
          </w:p>
        </w:tc>
      </w:tr>
      <w:tr w:rsidR="00172691" w14:paraId="411AE156" w14:textId="77777777">
        <w:trPr>
          <w:trHeight w:val="454"/>
        </w:trPr>
        <w:tc>
          <w:tcPr>
            <w:tcW w:w="2405" w:type="dxa"/>
            <w:vAlign w:val="center"/>
          </w:tcPr>
          <w:p w14:paraId="7E6B604D" w14:textId="77777777" w:rsidR="00172691" w:rsidRPr="00065F73" w:rsidRDefault="00172691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785A73D6" w14:textId="77777777" w:rsidR="00172691" w:rsidRPr="00065F73" w:rsidRDefault="00172691">
            <w:r>
              <w:t>Direttore</w:t>
            </w:r>
          </w:p>
        </w:tc>
      </w:tr>
      <w:tr w:rsidR="00172691" w14:paraId="1C5008EE" w14:textId="77777777">
        <w:trPr>
          <w:trHeight w:val="454"/>
        </w:trPr>
        <w:tc>
          <w:tcPr>
            <w:tcW w:w="2405" w:type="dxa"/>
            <w:vAlign w:val="center"/>
          </w:tcPr>
          <w:p w14:paraId="3F437F2D" w14:textId="77777777" w:rsidR="00172691" w:rsidRPr="00065F73" w:rsidRDefault="00172691">
            <w:r>
              <w:t>Entry condition</w:t>
            </w:r>
          </w:p>
        </w:tc>
        <w:tc>
          <w:tcPr>
            <w:tcW w:w="6513" w:type="dxa"/>
            <w:vAlign w:val="center"/>
          </w:tcPr>
          <w:p w14:paraId="1B72C082" w14:textId="658D031F" w:rsidR="00172691" w:rsidRPr="00065F73" w:rsidRDefault="00DC05A7">
            <w:r>
              <w:t xml:space="preserve">Durante la ricerca dell’account </w:t>
            </w:r>
            <w:r w:rsidR="00BE281B">
              <w:t>(UC13)</w:t>
            </w:r>
            <w:r w:rsidR="00BE281B" w:rsidRPr="00BE281B">
              <w:t xml:space="preserve"> il sistema non trova nessuna corrispondenza</w:t>
            </w:r>
            <w:r w:rsidR="00BE281B">
              <w:t xml:space="preserve"> tra le </w:t>
            </w:r>
            <w:proofErr w:type="gramStart"/>
            <w:r w:rsidR="00BE281B">
              <w:t>email</w:t>
            </w:r>
            <w:proofErr w:type="gramEnd"/>
          </w:p>
        </w:tc>
      </w:tr>
      <w:tr w:rsidR="00172691" w14:paraId="07070EF4" w14:textId="77777777">
        <w:trPr>
          <w:trHeight w:val="454"/>
        </w:trPr>
        <w:tc>
          <w:tcPr>
            <w:tcW w:w="2405" w:type="dxa"/>
            <w:vAlign w:val="center"/>
          </w:tcPr>
          <w:p w14:paraId="457353CC" w14:textId="77777777" w:rsidR="00172691" w:rsidRPr="00065F73" w:rsidRDefault="00172691">
            <w:r>
              <w:t>Flow of events</w:t>
            </w:r>
          </w:p>
        </w:tc>
        <w:tc>
          <w:tcPr>
            <w:tcW w:w="6513" w:type="dxa"/>
            <w:vAlign w:val="center"/>
          </w:tcPr>
          <w:p w14:paraId="06EB2C16" w14:textId="2CAB7317" w:rsidR="00172691" w:rsidRPr="00065F73" w:rsidRDefault="00BE281B" w:rsidP="00F43CE1">
            <w:pPr>
              <w:pStyle w:val="Paragrafoelenco"/>
              <w:numPr>
                <w:ilvl w:val="0"/>
                <w:numId w:val="41"/>
              </w:numPr>
            </w:pPr>
            <w:r>
              <w:t xml:space="preserve">Il sistema mostra all’utente un messaggio di errore </w:t>
            </w:r>
            <w:r w:rsidR="006F4E58">
              <w:t xml:space="preserve">comunicando che </w:t>
            </w:r>
            <w:r w:rsidR="002D06A5">
              <w:t>l’account cercato non esiste</w:t>
            </w:r>
          </w:p>
        </w:tc>
      </w:tr>
      <w:tr w:rsidR="00172691" w14:paraId="2B2F59AA" w14:textId="77777777">
        <w:trPr>
          <w:trHeight w:val="454"/>
        </w:trPr>
        <w:tc>
          <w:tcPr>
            <w:tcW w:w="2405" w:type="dxa"/>
            <w:vAlign w:val="center"/>
          </w:tcPr>
          <w:p w14:paraId="34D55AA4" w14:textId="77777777" w:rsidR="00172691" w:rsidRPr="00065F73" w:rsidRDefault="00172691">
            <w:r>
              <w:t>Exit condition</w:t>
            </w:r>
          </w:p>
        </w:tc>
        <w:tc>
          <w:tcPr>
            <w:tcW w:w="6513" w:type="dxa"/>
            <w:vAlign w:val="center"/>
          </w:tcPr>
          <w:p w14:paraId="780321A9" w14:textId="100CE5CC" w:rsidR="00172691" w:rsidRPr="00065F73" w:rsidRDefault="002D06A5">
            <w:r>
              <w:t>Il direttore si trova nella pagina “Gestione utenti” e visualizza il messaggio di errore</w:t>
            </w:r>
          </w:p>
        </w:tc>
      </w:tr>
      <w:tr w:rsidR="00172691" w14:paraId="4E3E3F1F" w14:textId="77777777">
        <w:trPr>
          <w:trHeight w:val="454"/>
        </w:trPr>
        <w:tc>
          <w:tcPr>
            <w:tcW w:w="2405" w:type="dxa"/>
            <w:vAlign w:val="center"/>
          </w:tcPr>
          <w:p w14:paraId="528F9F9B" w14:textId="77777777" w:rsidR="00172691" w:rsidRPr="00065F73" w:rsidRDefault="00172691">
            <w:r>
              <w:t>Exceptions</w:t>
            </w:r>
          </w:p>
        </w:tc>
        <w:tc>
          <w:tcPr>
            <w:tcW w:w="6513" w:type="dxa"/>
            <w:vAlign w:val="center"/>
          </w:tcPr>
          <w:p w14:paraId="6AEAD6C5" w14:textId="77777777" w:rsidR="00172691" w:rsidRPr="00065F73" w:rsidRDefault="00172691"/>
        </w:tc>
      </w:tr>
      <w:bookmarkEnd w:id="21"/>
    </w:tbl>
    <w:p w14:paraId="6A676DB4" w14:textId="10D1C918" w:rsidR="008926FC" w:rsidRDefault="008926FC" w:rsidP="009D154D">
      <w:pPr>
        <w:ind w:left="709"/>
        <w:rPr>
          <w:b/>
          <w:bCs/>
        </w:rPr>
      </w:pPr>
    </w:p>
    <w:p w14:paraId="0704BF17" w14:textId="2A46262E" w:rsidR="00E45B29" w:rsidRDefault="00E45B29" w:rsidP="009D154D">
      <w:pPr>
        <w:ind w:left="709"/>
        <w:rPr>
          <w:b/>
          <w:bCs/>
        </w:rPr>
      </w:pPr>
      <w:r>
        <w:rPr>
          <w:b/>
          <w:bCs/>
        </w:rPr>
        <w:t xml:space="preserve">UCD05 </w:t>
      </w:r>
      <w:r w:rsidR="00390C50">
        <w:rPr>
          <w:b/>
          <w:bCs/>
        </w:rPr>
        <w:t>–</w:t>
      </w:r>
      <w:r>
        <w:rPr>
          <w:b/>
          <w:bCs/>
        </w:rPr>
        <w:t xml:space="preserve"> Prenotazione</w:t>
      </w:r>
    </w:p>
    <w:p w14:paraId="4F39162F" w14:textId="2A5C6F8F" w:rsidR="00390C50" w:rsidRDefault="009F1C5B" w:rsidP="009F1C5B">
      <w:pPr>
        <w:ind w:left="70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EC55C6" wp14:editId="244B83B4">
            <wp:extent cx="4976602" cy="3092752"/>
            <wp:effectExtent l="0" t="0" r="1905" b="6350"/>
            <wp:docPr id="282010085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10085" name="Immagine 1" descr="Immagine che contiene testo, schermata, diagramma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676" cy="32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DDAD" w14:textId="7DC79EBB" w:rsidR="001E360E" w:rsidRDefault="005E1FDA" w:rsidP="009D154D">
      <w:pPr>
        <w:ind w:left="709"/>
        <w:rPr>
          <w:b/>
          <w:bCs/>
        </w:rPr>
      </w:pPr>
      <w:r>
        <w:rPr>
          <w:b/>
          <w:bCs/>
        </w:rPr>
        <w:lastRenderedPageBreak/>
        <w:t xml:space="preserve">UC15 </w:t>
      </w:r>
      <w:r w:rsidR="00A325E0">
        <w:rPr>
          <w:b/>
          <w:bCs/>
        </w:rPr>
        <w:t>– Visualizza storico</w:t>
      </w:r>
    </w:p>
    <w:p w14:paraId="13E2BC85" w14:textId="77777777" w:rsidR="00922652" w:rsidRDefault="00922652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922652" w14:paraId="29BB1187" w14:textId="77777777">
        <w:trPr>
          <w:trHeight w:val="454"/>
        </w:trPr>
        <w:tc>
          <w:tcPr>
            <w:tcW w:w="2405" w:type="dxa"/>
            <w:vAlign w:val="center"/>
          </w:tcPr>
          <w:p w14:paraId="298A8E42" w14:textId="77777777" w:rsidR="00922652" w:rsidRPr="00065F73" w:rsidRDefault="00922652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43803D43" w14:textId="389720BB" w:rsidR="00922652" w:rsidRPr="00505F5E" w:rsidRDefault="00922652">
            <w:r>
              <w:t>Visualizza storico</w:t>
            </w:r>
          </w:p>
        </w:tc>
      </w:tr>
      <w:tr w:rsidR="00922652" w14:paraId="0D549943" w14:textId="77777777">
        <w:trPr>
          <w:trHeight w:val="454"/>
        </w:trPr>
        <w:tc>
          <w:tcPr>
            <w:tcW w:w="2405" w:type="dxa"/>
            <w:vAlign w:val="center"/>
          </w:tcPr>
          <w:p w14:paraId="089C27E3" w14:textId="77777777" w:rsidR="00922652" w:rsidRPr="00065F73" w:rsidRDefault="00922652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69B2D9A6" w14:textId="7263618C" w:rsidR="00922652" w:rsidRPr="00065F73" w:rsidRDefault="00922652">
            <w:r>
              <w:t>Cliente</w:t>
            </w:r>
          </w:p>
        </w:tc>
      </w:tr>
      <w:tr w:rsidR="00922652" w14:paraId="1D663AB3" w14:textId="77777777">
        <w:trPr>
          <w:trHeight w:val="454"/>
        </w:trPr>
        <w:tc>
          <w:tcPr>
            <w:tcW w:w="2405" w:type="dxa"/>
            <w:vAlign w:val="center"/>
          </w:tcPr>
          <w:p w14:paraId="01885EA9" w14:textId="77777777" w:rsidR="00922652" w:rsidRPr="00065F73" w:rsidRDefault="00922652">
            <w:r>
              <w:t>Entry condition</w:t>
            </w:r>
          </w:p>
        </w:tc>
        <w:tc>
          <w:tcPr>
            <w:tcW w:w="6513" w:type="dxa"/>
            <w:vAlign w:val="center"/>
          </w:tcPr>
          <w:p w14:paraId="67A41929" w14:textId="5A0A230C" w:rsidR="00922652" w:rsidRPr="00065F73" w:rsidRDefault="00A10EFC">
            <w:r>
              <w:t>Il cliente è autenticato ed è nella sua area riservata</w:t>
            </w:r>
          </w:p>
        </w:tc>
      </w:tr>
      <w:tr w:rsidR="00922652" w14:paraId="177235D4" w14:textId="77777777">
        <w:trPr>
          <w:trHeight w:val="454"/>
        </w:trPr>
        <w:tc>
          <w:tcPr>
            <w:tcW w:w="2405" w:type="dxa"/>
            <w:vAlign w:val="center"/>
          </w:tcPr>
          <w:p w14:paraId="75E6AD2E" w14:textId="77777777" w:rsidR="00922652" w:rsidRPr="00065F73" w:rsidRDefault="00922652">
            <w:r>
              <w:t>Flow of events</w:t>
            </w:r>
          </w:p>
        </w:tc>
        <w:tc>
          <w:tcPr>
            <w:tcW w:w="6513" w:type="dxa"/>
            <w:vAlign w:val="center"/>
          </w:tcPr>
          <w:p w14:paraId="10426B25" w14:textId="77777777" w:rsidR="00922652" w:rsidRDefault="00064CFA" w:rsidP="00922652">
            <w:pPr>
              <w:pStyle w:val="Paragrafoelenco"/>
              <w:numPr>
                <w:ilvl w:val="0"/>
                <w:numId w:val="42"/>
              </w:numPr>
            </w:pPr>
            <w:r>
              <w:t>Il cliente clicca su “</w:t>
            </w:r>
            <w:r w:rsidR="00E07E00">
              <w:t>Visualizza prenotazioni</w:t>
            </w:r>
            <w:r>
              <w:t>”</w:t>
            </w:r>
          </w:p>
          <w:p w14:paraId="57A2B121" w14:textId="42C4853C" w:rsidR="00922652" w:rsidRPr="00065F73" w:rsidRDefault="00E07E00" w:rsidP="00922652">
            <w:pPr>
              <w:pStyle w:val="Paragrafoelenco"/>
              <w:numPr>
                <w:ilvl w:val="0"/>
                <w:numId w:val="42"/>
              </w:numPr>
            </w:pPr>
            <w:r>
              <w:t xml:space="preserve">Il sistema mostra l’elenco delle </w:t>
            </w:r>
            <w:r w:rsidR="00A60014">
              <w:t xml:space="preserve">eventuali </w:t>
            </w:r>
            <w:r>
              <w:t>prenotazi</w:t>
            </w:r>
            <w:r w:rsidR="00B90ECD">
              <w:t xml:space="preserve">oni effettuate </w:t>
            </w:r>
            <w:r w:rsidR="004C49B9">
              <w:t>dal cliente</w:t>
            </w:r>
          </w:p>
        </w:tc>
      </w:tr>
      <w:tr w:rsidR="00922652" w14:paraId="51E69636" w14:textId="77777777">
        <w:trPr>
          <w:trHeight w:val="454"/>
        </w:trPr>
        <w:tc>
          <w:tcPr>
            <w:tcW w:w="2405" w:type="dxa"/>
            <w:vAlign w:val="center"/>
          </w:tcPr>
          <w:p w14:paraId="1387BCA4" w14:textId="77777777" w:rsidR="00922652" w:rsidRPr="00065F73" w:rsidRDefault="00922652">
            <w:r>
              <w:t>Exit condition</w:t>
            </w:r>
          </w:p>
        </w:tc>
        <w:tc>
          <w:tcPr>
            <w:tcW w:w="6513" w:type="dxa"/>
            <w:vAlign w:val="center"/>
          </w:tcPr>
          <w:p w14:paraId="595CA303" w14:textId="5EA1DD2C" w:rsidR="00922652" w:rsidRPr="00065F73" w:rsidRDefault="002A4E14">
            <w:r>
              <w:t>Il cliente è nella pagina “Visualizza prenotazioni”</w:t>
            </w:r>
            <w:r w:rsidR="006336EE">
              <w:t xml:space="preserve"> </w:t>
            </w:r>
            <w:r w:rsidR="00C44929">
              <w:t>e visualizza l’elenco delle eventuali prenotazioni sottoforma di riepilogo dell’ordine</w:t>
            </w:r>
          </w:p>
        </w:tc>
      </w:tr>
      <w:tr w:rsidR="00922652" w14:paraId="10A630BA" w14:textId="77777777">
        <w:trPr>
          <w:trHeight w:val="454"/>
        </w:trPr>
        <w:tc>
          <w:tcPr>
            <w:tcW w:w="2405" w:type="dxa"/>
            <w:vAlign w:val="center"/>
          </w:tcPr>
          <w:p w14:paraId="161D7395" w14:textId="77777777" w:rsidR="00922652" w:rsidRPr="00065F73" w:rsidRDefault="00922652">
            <w:r>
              <w:t>Exceptions</w:t>
            </w:r>
          </w:p>
        </w:tc>
        <w:tc>
          <w:tcPr>
            <w:tcW w:w="6513" w:type="dxa"/>
            <w:vAlign w:val="center"/>
          </w:tcPr>
          <w:p w14:paraId="02E7C611" w14:textId="77777777" w:rsidR="00922652" w:rsidRPr="00065F73" w:rsidRDefault="00922652"/>
        </w:tc>
      </w:tr>
    </w:tbl>
    <w:p w14:paraId="46A4562B" w14:textId="77777777" w:rsidR="00922652" w:rsidRDefault="00922652" w:rsidP="009D154D">
      <w:pPr>
        <w:ind w:left="709"/>
        <w:rPr>
          <w:b/>
          <w:bCs/>
        </w:rPr>
      </w:pPr>
    </w:p>
    <w:p w14:paraId="12723592" w14:textId="5486E365" w:rsidR="00A325E0" w:rsidRDefault="002E05D4" w:rsidP="009D154D">
      <w:pPr>
        <w:ind w:left="709"/>
        <w:rPr>
          <w:b/>
          <w:bCs/>
        </w:rPr>
      </w:pPr>
      <w:r>
        <w:rPr>
          <w:b/>
          <w:bCs/>
        </w:rPr>
        <w:t>UC</w:t>
      </w:r>
      <w:r w:rsidR="00D2416B">
        <w:rPr>
          <w:b/>
          <w:bCs/>
        </w:rPr>
        <w:t xml:space="preserve">16 – </w:t>
      </w:r>
      <w:r w:rsidR="00CA3CFC">
        <w:rPr>
          <w:b/>
          <w:bCs/>
        </w:rPr>
        <w:t>Aggiungi servizi</w:t>
      </w:r>
    </w:p>
    <w:p w14:paraId="6BB7D454" w14:textId="77777777" w:rsidR="00C25DFA" w:rsidRDefault="00C25DFA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C25DFA" w14:paraId="0E73B854" w14:textId="77777777">
        <w:trPr>
          <w:trHeight w:val="454"/>
        </w:trPr>
        <w:tc>
          <w:tcPr>
            <w:tcW w:w="2405" w:type="dxa"/>
            <w:vAlign w:val="center"/>
          </w:tcPr>
          <w:p w14:paraId="2D20D1E4" w14:textId="77777777" w:rsidR="00C25DFA" w:rsidRPr="00065F73" w:rsidRDefault="00C25DFA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5F20F569" w14:textId="129D37D7" w:rsidR="00C25DFA" w:rsidRPr="00505F5E" w:rsidRDefault="002F2A20">
            <w:r>
              <w:t>Aggiungi servizi</w:t>
            </w:r>
          </w:p>
        </w:tc>
      </w:tr>
      <w:tr w:rsidR="00C25DFA" w14:paraId="69BF78C0" w14:textId="77777777">
        <w:trPr>
          <w:trHeight w:val="454"/>
        </w:trPr>
        <w:tc>
          <w:tcPr>
            <w:tcW w:w="2405" w:type="dxa"/>
            <w:vAlign w:val="center"/>
          </w:tcPr>
          <w:p w14:paraId="087339AC" w14:textId="77777777" w:rsidR="00C25DFA" w:rsidRPr="00065F73" w:rsidRDefault="00C25DFA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47783614" w14:textId="75234543" w:rsidR="00C25DFA" w:rsidRPr="00065F73" w:rsidRDefault="002F2A20">
            <w:r>
              <w:t>Cliente</w:t>
            </w:r>
          </w:p>
        </w:tc>
      </w:tr>
      <w:tr w:rsidR="00C25DFA" w14:paraId="33C78BAA" w14:textId="77777777">
        <w:trPr>
          <w:trHeight w:val="454"/>
        </w:trPr>
        <w:tc>
          <w:tcPr>
            <w:tcW w:w="2405" w:type="dxa"/>
            <w:vAlign w:val="center"/>
          </w:tcPr>
          <w:p w14:paraId="718855A2" w14:textId="77777777" w:rsidR="00C25DFA" w:rsidRPr="00065F73" w:rsidRDefault="00C25DFA">
            <w:r>
              <w:t>Entry condition</w:t>
            </w:r>
          </w:p>
        </w:tc>
        <w:tc>
          <w:tcPr>
            <w:tcW w:w="6513" w:type="dxa"/>
            <w:vAlign w:val="center"/>
          </w:tcPr>
          <w:p w14:paraId="164A19AC" w14:textId="5F223060" w:rsidR="00C25DFA" w:rsidRPr="00065F73" w:rsidRDefault="008D02C9">
            <w:r>
              <w:t xml:space="preserve">Il cliente </w:t>
            </w:r>
            <w:r w:rsidR="00A73F69">
              <w:t>è autenticato,</w:t>
            </w:r>
            <w:r w:rsidR="008F0E70">
              <w:t xml:space="preserve"> </w:t>
            </w:r>
            <w:r w:rsidR="009A0E6B">
              <w:t>e sta finalizzando la prenotazione di una camera</w:t>
            </w:r>
          </w:p>
        </w:tc>
      </w:tr>
      <w:tr w:rsidR="00C25DFA" w14:paraId="76DFFB4C" w14:textId="77777777">
        <w:trPr>
          <w:trHeight w:val="454"/>
        </w:trPr>
        <w:tc>
          <w:tcPr>
            <w:tcW w:w="2405" w:type="dxa"/>
            <w:vAlign w:val="center"/>
          </w:tcPr>
          <w:p w14:paraId="0945CABC" w14:textId="77777777" w:rsidR="00C25DFA" w:rsidRPr="00065F73" w:rsidRDefault="00C25DFA">
            <w:r>
              <w:t>Flow of events</w:t>
            </w:r>
          </w:p>
        </w:tc>
        <w:tc>
          <w:tcPr>
            <w:tcW w:w="6513" w:type="dxa"/>
            <w:vAlign w:val="center"/>
          </w:tcPr>
          <w:p w14:paraId="60291008" w14:textId="77777777" w:rsidR="00C25DFA" w:rsidRDefault="0098588D" w:rsidP="00C25DFA">
            <w:pPr>
              <w:pStyle w:val="Paragrafoelenco"/>
              <w:numPr>
                <w:ilvl w:val="0"/>
                <w:numId w:val="43"/>
              </w:numPr>
            </w:pPr>
            <w:r>
              <w:t xml:space="preserve">Il sistema mostra al cliente </w:t>
            </w:r>
            <w:r w:rsidR="006A1F63">
              <w:t xml:space="preserve">i servizi offerti dalla struttura </w:t>
            </w:r>
            <w:r w:rsidR="00F2783C">
              <w:t>con</w:t>
            </w:r>
            <w:r w:rsidR="006A1F63">
              <w:t xml:space="preserve"> </w:t>
            </w:r>
            <w:r w:rsidR="0007539B">
              <w:t xml:space="preserve">un’interfaccia per selezionare </w:t>
            </w:r>
            <w:r w:rsidR="00931052">
              <w:t>il numero di servizi da prenotare</w:t>
            </w:r>
          </w:p>
          <w:p w14:paraId="0C676D7D" w14:textId="22EB9A76" w:rsidR="00C25DFA" w:rsidRPr="00065F73" w:rsidRDefault="00931052" w:rsidP="00C25DFA">
            <w:pPr>
              <w:pStyle w:val="Paragrafoelenco"/>
              <w:numPr>
                <w:ilvl w:val="0"/>
                <w:numId w:val="43"/>
              </w:numPr>
            </w:pPr>
            <w:r>
              <w:t>Il cliente seleziona gli eventuali servizi da prenotare</w:t>
            </w:r>
          </w:p>
        </w:tc>
      </w:tr>
      <w:tr w:rsidR="00C25DFA" w14:paraId="28C0D8B6" w14:textId="77777777">
        <w:trPr>
          <w:trHeight w:val="454"/>
        </w:trPr>
        <w:tc>
          <w:tcPr>
            <w:tcW w:w="2405" w:type="dxa"/>
            <w:vAlign w:val="center"/>
          </w:tcPr>
          <w:p w14:paraId="09B876DE" w14:textId="77777777" w:rsidR="00C25DFA" w:rsidRPr="00065F73" w:rsidRDefault="00C25DFA">
            <w:r>
              <w:t>Exit condition</w:t>
            </w:r>
          </w:p>
        </w:tc>
        <w:tc>
          <w:tcPr>
            <w:tcW w:w="6513" w:type="dxa"/>
            <w:vAlign w:val="center"/>
          </w:tcPr>
          <w:p w14:paraId="04B4D7A0" w14:textId="36A11096" w:rsidR="00C25DFA" w:rsidRPr="00065F73" w:rsidRDefault="005A55A1">
            <w:r>
              <w:t xml:space="preserve">Il cliente è nella pagina di prenotazione </w:t>
            </w:r>
            <w:r w:rsidR="009D306E">
              <w:t xml:space="preserve">e ha selezionato </w:t>
            </w:r>
            <w:r w:rsidR="00EB386C">
              <w:t>la camera e gli eventuali servizi da prenotare</w:t>
            </w:r>
          </w:p>
        </w:tc>
      </w:tr>
      <w:tr w:rsidR="00C25DFA" w14:paraId="12AED235" w14:textId="77777777">
        <w:trPr>
          <w:trHeight w:val="454"/>
        </w:trPr>
        <w:tc>
          <w:tcPr>
            <w:tcW w:w="2405" w:type="dxa"/>
            <w:vAlign w:val="center"/>
          </w:tcPr>
          <w:p w14:paraId="094691D1" w14:textId="77777777" w:rsidR="00C25DFA" w:rsidRPr="00065F73" w:rsidRDefault="00C25DFA">
            <w:r>
              <w:t>Exceptions</w:t>
            </w:r>
          </w:p>
        </w:tc>
        <w:tc>
          <w:tcPr>
            <w:tcW w:w="6513" w:type="dxa"/>
            <w:vAlign w:val="center"/>
          </w:tcPr>
          <w:p w14:paraId="7354AE47" w14:textId="77777777" w:rsidR="00C25DFA" w:rsidRPr="00065F73" w:rsidRDefault="00C25DFA"/>
        </w:tc>
      </w:tr>
    </w:tbl>
    <w:p w14:paraId="788F50EF" w14:textId="77777777" w:rsidR="00C25DFA" w:rsidRDefault="00C25DFA" w:rsidP="009D154D">
      <w:pPr>
        <w:ind w:left="709"/>
        <w:rPr>
          <w:b/>
          <w:bCs/>
        </w:rPr>
      </w:pPr>
    </w:p>
    <w:p w14:paraId="482BDC95" w14:textId="15EC8F0A" w:rsidR="00950812" w:rsidRDefault="00950812" w:rsidP="009D154D">
      <w:pPr>
        <w:ind w:left="709"/>
        <w:rPr>
          <w:b/>
          <w:bCs/>
        </w:rPr>
      </w:pPr>
      <w:r>
        <w:rPr>
          <w:b/>
          <w:bCs/>
        </w:rPr>
        <w:t>UC17 – Finalizza prenotazione</w:t>
      </w:r>
    </w:p>
    <w:p w14:paraId="0F9F5935" w14:textId="77777777" w:rsidR="00BC41BE" w:rsidRDefault="00BC41BE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BC41BE" w14:paraId="610DBB55" w14:textId="77777777">
        <w:trPr>
          <w:trHeight w:val="454"/>
        </w:trPr>
        <w:tc>
          <w:tcPr>
            <w:tcW w:w="2405" w:type="dxa"/>
            <w:vAlign w:val="center"/>
          </w:tcPr>
          <w:p w14:paraId="5666B33B" w14:textId="77777777" w:rsidR="00BC41BE" w:rsidRPr="00065F73" w:rsidRDefault="00BC41BE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3CF6BF17" w14:textId="47D28D3D" w:rsidR="00BC41BE" w:rsidRPr="00505F5E" w:rsidRDefault="00BC41BE">
            <w:r>
              <w:t>Finalizza prenotazione</w:t>
            </w:r>
          </w:p>
        </w:tc>
      </w:tr>
      <w:tr w:rsidR="00BC41BE" w14:paraId="40D1786D" w14:textId="77777777">
        <w:trPr>
          <w:trHeight w:val="454"/>
        </w:trPr>
        <w:tc>
          <w:tcPr>
            <w:tcW w:w="2405" w:type="dxa"/>
            <w:vAlign w:val="center"/>
          </w:tcPr>
          <w:p w14:paraId="66D88DE2" w14:textId="77777777" w:rsidR="00BC41BE" w:rsidRPr="00065F73" w:rsidRDefault="00BC41BE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1CC8076C" w14:textId="77777777" w:rsidR="00BC41BE" w:rsidRPr="00065F73" w:rsidRDefault="00BC41BE">
            <w:r>
              <w:t>Cliente</w:t>
            </w:r>
          </w:p>
        </w:tc>
      </w:tr>
      <w:tr w:rsidR="00BC41BE" w14:paraId="049D5D28" w14:textId="77777777">
        <w:trPr>
          <w:trHeight w:val="454"/>
        </w:trPr>
        <w:tc>
          <w:tcPr>
            <w:tcW w:w="2405" w:type="dxa"/>
            <w:vAlign w:val="center"/>
          </w:tcPr>
          <w:p w14:paraId="3F05BE4C" w14:textId="77777777" w:rsidR="00BC41BE" w:rsidRPr="00065F73" w:rsidRDefault="00BC41BE">
            <w:r>
              <w:t>Entry condition</w:t>
            </w:r>
          </w:p>
        </w:tc>
        <w:tc>
          <w:tcPr>
            <w:tcW w:w="6513" w:type="dxa"/>
            <w:vAlign w:val="center"/>
          </w:tcPr>
          <w:p w14:paraId="5A623523" w14:textId="5CB74510" w:rsidR="00BC41BE" w:rsidRPr="00065F73" w:rsidRDefault="00BC41BE">
            <w:r>
              <w:t xml:space="preserve">Il cliente </w:t>
            </w:r>
            <w:r w:rsidR="00F75FB4">
              <w:t xml:space="preserve">ha </w:t>
            </w:r>
            <w:r w:rsidR="007D1780">
              <w:t>verificato la disponibilità delle camere (UC04)</w:t>
            </w:r>
          </w:p>
        </w:tc>
      </w:tr>
      <w:tr w:rsidR="00BC41BE" w14:paraId="3ABAEF57" w14:textId="77777777">
        <w:trPr>
          <w:trHeight w:val="454"/>
        </w:trPr>
        <w:tc>
          <w:tcPr>
            <w:tcW w:w="2405" w:type="dxa"/>
            <w:vAlign w:val="center"/>
          </w:tcPr>
          <w:p w14:paraId="240B680D" w14:textId="77777777" w:rsidR="00BC41BE" w:rsidRPr="00065F73" w:rsidRDefault="00BC41BE">
            <w:r>
              <w:t>Flow of events</w:t>
            </w:r>
          </w:p>
        </w:tc>
        <w:tc>
          <w:tcPr>
            <w:tcW w:w="6513" w:type="dxa"/>
            <w:vAlign w:val="center"/>
          </w:tcPr>
          <w:p w14:paraId="6EC24448" w14:textId="77777777" w:rsidR="00BC41BE" w:rsidRDefault="00BC10C7" w:rsidP="00F75FB4">
            <w:pPr>
              <w:pStyle w:val="Paragrafoelenco"/>
              <w:numPr>
                <w:ilvl w:val="0"/>
                <w:numId w:val="44"/>
              </w:numPr>
            </w:pPr>
            <w:r>
              <w:t>Il cliente individua la camera d’interesse</w:t>
            </w:r>
          </w:p>
          <w:p w14:paraId="7A22BA96" w14:textId="77777777" w:rsidR="00BC10C7" w:rsidRDefault="00BC10C7" w:rsidP="00F75FB4">
            <w:pPr>
              <w:pStyle w:val="Paragrafoelenco"/>
              <w:numPr>
                <w:ilvl w:val="0"/>
                <w:numId w:val="44"/>
              </w:numPr>
            </w:pPr>
            <w:r>
              <w:t>Il cliente clicca su “Prenota ora” relativo alla camera</w:t>
            </w:r>
          </w:p>
          <w:p w14:paraId="08CB7BC0" w14:textId="77777777" w:rsidR="00BC10C7" w:rsidRDefault="00BC10C7" w:rsidP="00F75FB4">
            <w:pPr>
              <w:pStyle w:val="Paragrafoelenco"/>
              <w:numPr>
                <w:ilvl w:val="0"/>
                <w:numId w:val="44"/>
              </w:numPr>
            </w:pPr>
            <w:r>
              <w:t>Il</w:t>
            </w:r>
            <w:r w:rsidR="009B5802">
              <w:t xml:space="preserve"> </w:t>
            </w:r>
            <w:r w:rsidR="0049694F">
              <w:t xml:space="preserve">sistema </w:t>
            </w:r>
            <w:r w:rsidR="00BC5CF9">
              <w:t>mostra l’interfaccia per l’aggiunta dei servizi</w:t>
            </w:r>
            <w:r w:rsidR="002C2E87">
              <w:t xml:space="preserve"> (UC16)</w:t>
            </w:r>
          </w:p>
          <w:p w14:paraId="7B9ABF58" w14:textId="77777777" w:rsidR="00DD12E6" w:rsidRDefault="00635CB0" w:rsidP="00635CB0">
            <w:pPr>
              <w:pStyle w:val="Paragrafoelenco"/>
              <w:numPr>
                <w:ilvl w:val="0"/>
                <w:numId w:val="44"/>
              </w:numPr>
            </w:pPr>
            <w:r>
              <w:t xml:space="preserve">Il cliente </w:t>
            </w:r>
            <w:r w:rsidR="00715958">
              <w:t xml:space="preserve">clicca su </w:t>
            </w:r>
            <w:r w:rsidR="00DD12E6">
              <w:t>“C</w:t>
            </w:r>
            <w:r w:rsidR="00715958">
              <w:t>ontinua</w:t>
            </w:r>
            <w:r w:rsidR="00DD12E6">
              <w:t>”</w:t>
            </w:r>
          </w:p>
          <w:p w14:paraId="39CC8467" w14:textId="77777777" w:rsidR="00DD12E6" w:rsidRDefault="00DD12E6" w:rsidP="00635CB0">
            <w:pPr>
              <w:pStyle w:val="Paragrafoelenco"/>
              <w:numPr>
                <w:ilvl w:val="0"/>
                <w:numId w:val="44"/>
              </w:numPr>
            </w:pPr>
            <w:r>
              <w:t>Il sistema mostra il riepilogo dell’ordine</w:t>
            </w:r>
          </w:p>
          <w:p w14:paraId="6C1995DF" w14:textId="77777777" w:rsidR="00DD12E6" w:rsidRDefault="00DD12E6" w:rsidP="00635CB0">
            <w:pPr>
              <w:pStyle w:val="Paragrafoelenco"/>
              <w:numPr>
                <w:ilvl w:val="0"/>
                <w:numId w:val="44"/>
              </w:numPr>
            </w:pPr>
            <w:r>
              <w:t>Il cliente clicca su “Conferma prenotazione”</w:t>
            </w:r>
          </w:p>
          <w:p w14:paraId="1F3589CE" w14:textId="73B2AB1E" w:rsidR="008E6576" w:rsidRDefault="008E6576" w:rsidP="00635CB0">
            <w:pPr>
              <w:pStyle w:val="Paragrafoelenco"/>
              <w:numPr>
                <w:ilvl w:val="0"/>
                <w:numId w:val="44"/>
              </w:numPr>
            </w:pPr>
            <w:r>
              <w:t>Il sistema controlla se la camera è ancora disponibile</w:t>
            </w:r>
          </w:p>
          <w:p w14:paraId="31F0D8E9" w14:textId="77777777" w:rsidR="00635CB0" w:rsidRDefault="00DD12E6" w:rsidP="00635CB0">
            <w:pPr>
              <w:pStyle w:val="Paragrafoelenco"/>
              <w:numPr>
                <w:ilvl w:val="0"/>
                <w:numId w:val="44"/>
              </w:numPr>
            </w:pPr>
            <w:r>
              <w:t xml:space="preserve">Il sistema </w:t>
            </w:r>
            <w:r w:rsidR="00B21806">
              <w:t>memorizza la prenotazione effettuata</w:t>
            </w:r>
          </w:p>
          <w:p w14:paraId="718FF51B" w14:textId="284368C2" w:rsidR="00BC41BE" w:rsidRPr="00065F73" w:rsidRDefault="00BB2EA8" w:rsidP="00F75FB4">
            <w:pPr>
              <w:pStyle w:val="Paragrafoelenco"/>
              <w:numPr>
                <w:ilvl w:val="0"/>
                <w:numId w:val="44"/>
              </w:numPr>
            </w:pPr>
            <w:r>
              <w:lastRenderedPageBreak/>
              <w:t xml:space="preserve">Il sistema </w:t>
            </w:r>
            <w:r w:rsidR="00727BB7">
              <w:t xml:space="preserve">mostra un messaggio di </w:t>
            </w:r>
            <w:r w:rsidR="00E57028">
              <w:t>conferma</w:t>
            </w:r>
          </w:p>
        </w:tc>
      </w:tr>
      <w:tr w:rsidR="00BC41BE" w14:paraId="4FB22E41" w14:textId="77777777">
        <w:trPr>
          <w:trHeight w:val="454"/>
        </w:trPr>
        <w:tc>
          <w:tcPr>
            <w:tcW w:w="2405" w:type="dxa"/>
            <w:vAlign w:val="center"/>
          </w:tcPr>
          <w:p w14:paraId="307CB10D" w14:textId="77777777" w:rsidR="00BC41BE" w:rsidRPr="00065F73" w:rsidRDefault="00BC41BE">
            <w:r>
              <w:lastRenderedPageBreak/>
              <w:t>Exit condition</w:t>
            </w:r>
          </w:p>
        </w:tc>
        <w:tc>
          <w:tcPr>
            <w:tcW w:w="6513" w:type="dxa"/>
            <w:vAlign w:val="center"/>
          </w:tcPr>
          <w:p w14:paraId="3AA10E66" w14:textId="65A9E2BB" w:rsidR="00BC41BE" w:rsidRPr="00065F73" w:rsidRDefault="00FC59FF">
            <w:r>
              <w:t xml:space="preserve">Il cliente si trova nella </w:t>
            </w:r>
            <w:r w:rsidR="00FF0D86">
              <w:t>pagina “Visualizza camere” e legge il messaggio di conferma</w:t>
            </w:r>
          </w:p>
        </w:tc>
      </w:tr>
      <w:tr w:rsidR="00BC41BE" w14:paraId="6D85C347" w14:textId="77777777">
        <w:trPr>
          <w:trHeight w:val="454"/>
        </w:trPr>
        <w:tc>
          <w:tcPr>
            <w:tcW w:w="2405" w:type="dxa"/>
            <w:vAlign w:val="center"/>
          </w:tcPr>
          <w:p w14:paraId="01A54D3B" w14:textId="77777777" w:rsidR="00BC41BE" w:rsidRPr="00065F73" w:rsidRDefault="00BC41BE">
            <w:r>
              <w:t>Exceptions</w:t>
            </w:r>
          </w:p>
        </w:tc>
        <w:tc>
          <w:tcPr>
            <w:tcW w:w="6513" w:type="dxa"/>
            <w:vAlign w:val="center"/>
          </w:tcPr>
          <w:p w14:paraId="1CF37D53" w14:textId="77777777" w:rsidR="00BC41BE" w:rsidRDefault="0019668F">
            <w:r>
              <w:t xml:space="preserve">Se al punto </w:t>
            </w:r>
            <w:r w:rsidR="00DC3C5B">
              <w:t>2 il cliente non è autentica</w:t>
            </w:r>
            <w:r w:rsidR="00311895">
              <w:t>to</w:t>
            </w:r>
            <w:r w:rsidR="00FE4D24">
              <w:t xml:space="preserve">, va </w:t>
            </w:r>
            <w:r w:rsidR="00917C31">
              <w:t>a EUC</w:t>
            </w:r>
            <w:r w:rsidR="00544513">
              <w:t>06</w:t>
            </w:r>
          </w:p>
          <w:p w14:paraId="3D908D33" w14:textId="59E7A9FE" w:rsidR="00BC41BE" w:rsidRPr="00065F73" w:rsidRDefault="00544513">
            <w:r>
              <w:t xml:space="preserve">Se al punto </w:t>
            </w:r>
            <w:r w:rsidR="008E6576">
              <w:t>7</w:t>
            </w:r>
            <w:r>
              <w:t xml:space="preserve"> la camera </w:t>
            </w:r>
            <w:r w:rsidR="00CB6628">
              <w:t>non è più disponibile</w:t>
            </w:r>
            <w:r w:rsidR="0010255C">
              <w:t>, va a EUC05</w:t>
            </w:r>
          </w:p>
        </w:tc>
      </w:tr>
    </w:tbl>
    <w:p w14:paraId="53509B67" w14:textId="77777777" w:rsidR="00BC41BE" w:rsidRDefault="00BC41BE" w:rsidP="009D154D">
      <w:pPr>
        <w:ind w:left="709"/>
        <w:rPr>
          <w:b/>
          <w:bCs/>
        </w:rPr>
      </w:pPr>
    </w:p>
    <w:p w14:paraId="18C18A58" w14:textId="672E8707" w:rsidR="00950812" w:rsidRDefault="00950812" w:rsidP="009D154D">
      <w:pPr>
        <w:ind w:left="709"/>
        <w:rPr>
          <w:b/>
          <w:bCs/>
        </w:rPr>
      </w:pPr>
      <w:r>
        <w:rPr>
          <w:b/>
          <w:bCs/>
        </w:rPr>
        <w:t>EUC05 – Camera non più disponibile</w:t>
      </w:r>
    </w:p>
    <w:p w14:paraId="2D63BEA3" w14:textId="77777777" w:rsidR="00003652" w:rsidRDefault="00003652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003652" w14:paraId="52F64B1E" w14:textId="77777777">
        <w:trPr>
          <w:trHeight w:val="454"/>
        </w:trPr>
        <w:tc>
          <w:tcPr>
            <w:tcW w:w="2405" w:type="dxa"/>
            <w:vAlign w:val="center"/>
          </w:tcPr>
          <w:p w14:paraId="7203DD09" w14:textId="77777777" w:rsidR="00003652" w:rsidRPr="00065F73" w:rsidRDefault="00003652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1943A3F9" w14:textId="593C507E" w:rsidR="00003652" w:rsidRPr="00505F5E" w:rsidRDefault="00003652">
            <w:r>
              <w:t>Camera non più disponibile</w:t>
            </w:r>
          </w:p>
        </w:tc>
      </w:tr>
      <w:tr w:rsidR="00003652" w14:paraId="6267C610" w14:textId="77777777">
        <w:trPr>
          <w:trHeight w:val="454"/>
        </w:trPr>
        <w:tc>
          <w:tcPr>
            <w:tcW w:w="2405" w:type="dxa"/>
            <w:vAlign w:val="center"/>
          </w:tcPr>
          <w:p w14:paraId="4DAC9890" w14:textId="77777777" w:rsidR="00003652" w:rsidRPr="00065F73" w:rsidRDefault="00003652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71659DE8" w14:textId="77777777" w:rsidR="00003652" w:rsidRPr="00065F73" w:rsidRDefault="00003652">
            <w:r>
              <w:t>Cliente</w:t>
            </w:r>
          </w:p>
        </w:tc>
      </w:tr>
      <w:tr w:rsidR="00003652" w14:paraId="416E1AF3" w14:textId="77777777">
        <w:trPr>
          <w:trHeight w:val="454"/>
        </w:trPr>
        <w:tc>
          <w:tcPr>
            <w:tcW w:w="2405" w:type="dxa"/>
            <w:vAlign w:val="center"/>
          </w:tcPr>
          <w:p w14:paraId="42264C86" w14:textId="77777777" w:rsidR="00003652" w:rsidRPr="00065F73" w:rsidRDefault="00003652">
            <w:r>
              <w:t>Entry condition</w:t>
            </w:r>
          </w:p>
        </w:tc>
        <w:tc>
          <w:tcPr>
            <w:tcW w:w="6513" w:type="dxa"/>
            <w:vAlign w:val="center"/>
          </w:tcPr>
          <w:p w14:paraId="52527C0F" w14:textId="410373C1" w:rsidR="00003652" w:rsidRPr="00065F73" w:rsidRDefault="009C5B69">
            <w:r>
              <w:t>Il cliente è autenticato</w:t>
            </w:r>
            <w:r w:rsidR="0015696D">
              <w:t>,</w:t>
            </w:r>
            <w:r w:rsidR="007C3F5B">
              <w:t xml:space="preserve"> </w:t>
            </w:r>
            <w:r w:rsidR="008948EF">
              <w:t xml:space="preserve">ha cliccato </w:t>
            </w:r>
            <w:r w:rsidR="004B42A8">
              <w:t>“Conferma prenotazione” durante la finalizzazione (UC</w:t>
            </w:r>
            <w:r w:rsidR="00A942B9">
              <w:t>17</w:t>
            </w:r>
            <w:r w:rsidR="004B42A8">
              <w:t>)</w:t>
            </w:r>
            <w:r w:rsidR="00B90138">
              <w:t xml:space="preserve"> </w:t>
            </w:r>
            <w:r w:rsidR="0015696D">
              <w:t xml:space="preserve">e la camera non è </w:t>
            </w:r>
            <w:r w:rsidR="00B90138">
              <w:t>più disponibile</w:t>
            </w:r>
          </w:p>
        </w:tc>
      </w:tr>
      <w:tr w:rsidR="00003652" w14:paraId="2BC4298B" w14:textId="77777777">
        <w:trPr>
          <w:trHeight w:val="454"/>
        </w:trPr>
        <w:tc>
          <w:tcPr>
            <w:tcW w:w="2405" w:type="dxa"/>
            <w:vAlign w:val="center"/>
          </w:tcPr>
          <w:p w14:paraId="380CAB67" w14:textId="77777777" w:rsidR="00003652" w:rsidRPr="00065F73" w:rsidRDefault="00003652">
            <w:r>
              <w:t>Flow of events</w:t>
            </w:r>
          </w:p>
        </w:tc>
        <w:tc>
          <w:tcPr>
            <w:tcW w:w="6513" w:type="dxa"/>
            <w:vAlign w:val="center"/>
          </w:tcPr>
          <w:p w14:paraId="72AAC612" w14:textId="77777777" w:rsidR="00003652" w:rsidRDefault="00B90138" w:rsidP="00003652">
            <w:pPr>
              <w:pStyle w:val="Paragrafoelenco"/>
              <w:numPr>
                <w:ilvl w:val="0"/>
                <w:numId w:val="45"/>
              </w:numPr>
            </w:pPr>
            <w:r>
              <w:t xml:space="preserve">Il sistema </w:t>
            </w:r>
            <w:r w:rsidR="008E6576">
              <w:t xml:space="preserve">rileva che la </w:t>
            </w:r>
            <w:r w:rsidR="00982370">
              <w:t>camera non è più disponibile</w:t>
            </w:r>
          </w:p>
          <w:p w14:paraId="2C82AA18" w14:textId="282AB7AD" w:rsidR="00003652" w:rsidRPr="00065F73" w:rsidRDefault="00177438" w:rsidP="00003652">
            <w:pPr>
              <w:pStyle w:val="Paragrafoelenco"/>
              <w:numPr>
                <w:ilvl w:val="0"/>
                <w:numId w:val="45"/>
              </w:numPr>
            </w:pPr>
            <w:r>
              <w:t xml:space="preserve">Il sistema mostra un messaggio </w:t>
            </w:r>
            <w:r w:rsidR="00CE781F">
              <w:t xml:space="preserve">di errore </w:t>
            </w:r>
            <w:r w:rsidR="00821176">
              <w:t>che comunica all’utente che la prenotazione non è andata a buon</w:t>
            </w:r>
            <w:r w:rsidR="009D10CC">
              <w:t xml:space="preserve"> fine</w:t>
            </w:r>
          </w:p>
        </w:tc>
      </w:tr>
      <w:tr w:rsidR="00003652" w14:paraId="1B1CEC97" w14:textId="77777777">
        <w:trPr>
          <w:trHeight w:val="454"/>
        </w:trPr>
        <w:tc>
          <w:tcPr>
            <w:tcW w:w="2405" w:type="dxa"/>
            <w:vAlign w:val="center"/>
          </w:tcPr>
          <w:p w14:paraId="1F7A96A2" w14:textId="77777777" w:rsidR="00003652" w:rsidRPr="00065F73" w:rsidRDefault="00003652">
            <w:r>
              <w:t>Exit condition</w:t>
            </w:r>
          </w:p>
        </w:tc>
        <w:tc>
          <w:tcPr>
            <w:tcW w:w="6513" w:type="dxa"/>
            <w:vAlign w:val="center"/>
          </w:tcPr>
          <w:p w14:paraId="3CF19639" w14:textId="61987053" w:rsidR="00003652" w:rsidRPr="00065F73" w:rsidRDefault="007F2CB4">
            <w:r>
              <w:t xml:space="preserve">Il cliente è nella pagine </w:t>
            </w:r>
            <w:r w:rsidR="007C7AB4">
              <w:t>“Visualizza camere” e legge il messaggio di errore</w:t>
            </w:r>
          </w:p>
        </w:tc>
      </w:tr>
      <w:tr w:rsidR="00003652" w14:paraId="11C05298" w14:textId="77777777">
        <w:trPr>
          <w:trHeight w:val="454"/>
        </w:trPr>
        <w:tc>
          <w:tcPr>
            <w:tcW w:w="2405" w:type="dxa"/>
            <w:vAlign w:val="center"/>
          </w:tcPr>
          <w:p w14:paraId="3FAD1534" w14:textId="77777777" w:rsidR="00003652" w:rsidRPr="00065F73" w:rsidRDefault="00003652">
            <w:r>
              <w:t>Exceptions</w:t>
            </w:r>
          </w:p>
        </w:tc>
        <w:tc>
          <w:tcPr>
            <w:tcW w:w="6513" w:type="dxa"/>
            <w:vAlign w:val="center"/>
          </w:tcPr>
          <w:p w14:paraId="72110381" w14:textId="6E5B8FCA" w:rsidR="00003652" w:rsidRPr="00065F73" w:rsidRDefault="00003652"/>
        </w:tc>
      </w:tr>
    </w:tbl>
    <w:p w14:paraId="091E7F3C" w14:textId="77777777" w:rsidR="00003652" w:rsidRDefault="00003652" w:rsidP="009D154D">
      <w:pPr>
        <w:ind w:left="709"/>
        <w:rPr>
          <w:b/>
          <w:bCs/>
        </w:rPr>
      </w:pPr>
    </w:p>
    <w:p w14:paraId="1A83F478" w14:textId="6EADF9FB" w:rsidR="00950812" w:rsidRDefault="00950812" w:rsidP="009D154D">
      <w:pPr>
        <w:ind w:left="709"/>
        <w:rPr>
          <w:b/>
          <w:bCs/>
        </w:rPr>
      </w:pPr>
      <w:r>
        <w:rPr>
          <w:b/>
          <w:bCs/>
        </w:rPr>
        <w:t>EUC06 – Utente non autenticato</w:t>
      </w:r>
    </w:p>
    <w:p w14:paraId="78BCE101" w14:textId="77777777" w:rsidR="004B1516" w:rsidRDefault="004B1516" w:rsidP="009D154D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4B1516" w14:paraId="09626773" w14:textId="77777777">
        <w:trPr>
          <w:trHeight w:val="454"/>
        </w:trPr>
        <w:tc>
          <w:tcPr>
            <w:tcW w:w="2405" w:type="dxa"/>
            <w:vAlign w:val="center"/>
          </w:tcPr>
          <w:p w14:paraId="07A5126C" w14:textId="77777777" w:rsidR="004B1516" w:rsidRPr="00065F73" w:rsidRDefault="004B1516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62C06152" w14:textId="377B3B69" w:rsidR="004B1516" w:rsidRPr="00505F5E" w:rsidRDefault="004B1516">
            <w:r>
              <w:t>Utente non autenticato</w:t>
            </w:r>
          </w:p>
        </w:tc>
      </w:tr>
      <w:tr w:rsidR="004B1516" w14:paraId="3D6A6932" w14:textId="77777777">
        <w:trPr>
          <w:trHeight w:val="454"/>
        </w:trPr>
        <w:tc>
          <w:tcPr>
            <w:tcW w:w="2405" w:type="dxa"/>
            <w:vAlign w:val="center"/>
          </w:tcPr>
          <w:p w14:paraId="1F276665" w14:textId="77777777" w:rsidR="004B1516" w:rsidRPr="00065F73" w:rsidRDefault="004B1516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458FEC56" w14:textId="77777777" w:rsidR="004B1516" w:rsidRPr="00065F73" w:rsidRDefault="004B1516">
            <w:r>
              <w:t>Cliente</w:t>
            </w:r>
          </w:p>
        </w:tc>
      </w:tr>
      <w:tr w:rsidR="004B1516" w14:paraId="44F69606" w14:textId="77777777">
        <w:trPr>
          <w:trHeight w:val="454"/>
        </w:trPr>
        <w:tc>
          <w:tcPr>
            <w:tcW w:w="2405" w:type="dxa"/>
            <w:vAlign w:val="center"/>
          </w:tcPr>
          <w:p w14:paraId="365287B8" w14:textId="77777777" w:rsidR="004B1516" w:rsidRPr="00065F73" w:rsidRDefault="004B1516">
            <w:r>
              <w:t>Entry condition</w:t>
            </w:r>
          </w:p>
        </w:tc>
        <w:tc>
          <w:tcPr>
            <w:tcW w:w="6513" w:type="dxa"/>
            <w:vAlign w:val="center"/>
          </w:tcPr>
          <w:p w14:paraId="172D6E8B" w14:textId="3E84D44E" w:rsidR="004B1516" w:rsidRPr="00065F73" w:rsidRDefault="00FC67F4">
            <w:r>
              <w:t>Il cliente</w:t>
            </w:r>
            <w:r w:rsidR="00C22C47">
              <w:t xml:space="preserve"> non è autenticato e </w:t>
            </w:r>
            <w:r w:rsidR="00AB0A9E">
              <w:t>nella pagina “Verifica disponibilità” clicca su “Prenota ora”</w:t>
            </w:r>
          </w:p>
        </w:tc>
      </w:tr>
      <w:tr w:rsidR="004B1516" w14:paraId="7D8E636D" w14:textId="77777777">
        <w:trPr>
          <w:trHeight w:val="454"/>
        </w:trPr>
        <w:tc>
          <w:tcPr>
            <w:tcW w:w="2405" w:type="dxa"/>
            <w:vAlign w:val="center"/>
          </w:tcPr>
          <w:p w14:paraId="42E6419E" w14:textId="77777777" w:rsidR="004B1516" w:rsidRPr="00065F73" w:rsidRDefault="004B1516">
            <w:r>
              <w:t>Flow of events</w:t>
            </w:r>
          </w:p>
        </w:tc>
        <w:tc>
          <w:tcPr>
            <w:tcW w:w="6513" w:type="dxa"/>
            <w:vAlign w:val="center"/>
          </w:tcPr>
          <w:p w14:paraId="2CD3D0F2" w14:textId="77777777" w:rsidR="004B1516" w:rsidRDefault="00AB0A9E" w:rsidP="004B1516">
            <w:pPr>
              <w:pStyle w:val="Paragrafoelenco"/>
              <w:numPr>
                <w:ilvl w:val="0"/>
                <w:numId w:val="46"/>
              </w:numPr>
            </w:pPr>
            <w:r>
              <w:t xml:space="preserve">Il sistema </w:t>
            </w:r>
            <w:r w:rsidR="00917C92">
              <w:t>rileva che il cliente non è autenticato</w:t>
            </w:r>
          </w:p>
          <w:p w14:paraId="6453CA8D" w14:textId="0BA339D7" w:rsidR="004B1516" w:rsidRPr="00065F73" w:rsidRDefault="00917C92" w:rsidP="004B1516">
            <w:pPr>
              <w:pStyle w:val="Paragrafoelenco"/>
              <w:numPr>
                <w:ilvl w:val="0"/>
                <w:numId w:val="46"/>
              </w:numPr>
            </w:pPr>
            <w:r>
              <w:t>Il sistema reindirizza il cliente alla pagina di login</w:t>
            </w:r>
          </w:p>
        </w:tc>
      </w:tr>
      <w:tr w:rsidR="004B1516" w14:paraId="0F330E06" w14:textId="77777777">
        <w:trPr>
          <w:trHeight w:val="454"/>
        </w:trPr>
        <w:tc>
          <w:tcPr>
            <w:tcW w:w="2405" w:type="dxa"/>
            <w:vAlign w:val="center"/>
          </w:tcPr>
          <w:p w14:paraId="5A89557E" w14:textId="77777777" w:rsidR="004B1516" w:rsidRPr="00065F73" w:rsidRDefault="004B1516">
            <w:r>
              <w:t>Exit condition</w:t>
            </w:r>
          </w:p>
        </w:tc>
        <w:tc>
          <w:tcPr>
            <w:tcW w:w="6513" w:type="dxa"/>
            <w:vAlign w:val="center"/>
          </w:tcPr>
          <w:p w14:paraId="61A19737" w14:textId="3C13E8BF" w:rsidR="004B1516" w:rsidRPr="00065F73" w:rsidRDefault="00917C92">
            <w:r>
              <w:t>Il cliente non è autenticato ed è nella pagina di login</w:t>
            </w:r>
          </w:p>
        </w:tc>
      </w:tr>
      <w:tr w:rsidR="004B1516" w14:paraId="182BC34F" w14:textId="77777777">
        <w:trPr>
          <w:trHeight w:val="454"/>
        </w:trPr>
        <w:tc>
          <w:tcPr>
            <w:tcW w:w="2405" w:type="dxa"/>
            <w:vAlign w:val="center"/>
          </w:tcPr>
          <w:p w14:paraId="34ADA504" w14:textId="77777777" w:rsidR="004B1516" w:rsidRPr="00065F73" w:rsidRDefault="004B1516">
            <w:r>
              <w:t>Exceptions</w:t>
            </w:r>
          </w:p>
        </w:tc>
        <w:tc>
          <w:tcPr>
            <w:tcW w:w="6513" w:type="dxa"/>
            <w:vAlign w:val="center"/>
          </w:tcPr>
          <w:p w14:paraId="04A06412" w14:textId="77777777" w:rsidR="004B1516" w:rsidRPr="00065F73" w:rsidRDefault="004B1516"/>
        </w:tc>
      </w:tr>
    </w:tbl>
    <w:p w14:paraId="7D5381BC" w14:textId="77777777" w:rsidR="004B1516" w:rsidRDefault="004B1516" w:rsidP="009D154D">
      <w:pPr>
        <w:ind w:left="709"/>
        <w:rPr>
          <w:b/>
          <w:bCs/>
        </w:rPr>
      </w:pPr>
    </w:p>
    <w:p w14:paraId="31A86369" w14:textId="77777777" w:rsidR="004564B4" w:rsidRDefault="004564B4">
      <w:pPr>
        <w:widowControl/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1D2D2459" w14:textId="3EB7F114" w:rsidR="0094580E" w:rsidRDefault="0094580E" w:rsidP="0094580E">
      <w:pPr>
        <w:ind w:left="709"/>
        <w:rPr>
          <w:b/>
          <w:bCs/>
        </w:rPr>
      </w:pPr>
      <w:r>
        <w:rPr>
          <w:b/>
          <w:bCs/>
        </w:rPr>
        <w:lastRenderedPageBreak/>
        <w:t>UCD06 – Gestione prenotazioni effettuate</w:t>
      </w:r>
    </w:p>
    <w:p w14:paraId="5ACE2235" w14:textId="77777777" w:rsidR="000D4768" w:rsidRDefault="000D4768" w:rsidP="0094580E">
      <w:pPr>
        <w:ind w:left="709"/>
        <w:rPr>
          <w:b/>
          <w:bCs/>
        </w:rPr>
      </w:pPr>
    </w:p>
    <w:p w14:paraId="26A61863" w14:textId="0ACEA3CC" w:rsidR="00F876AE" w:rsidRDefault="000D4768" w:rsidP="000D4768">
      <w:pPr>
        <w:ind w:left="70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6E7132" wp14:editId="0D5E2B07">
            <wp:extent cx="5465270" cy="2867891"/>
            <wp:effectExtent l="0" t="0" r="2540" b="8890"/>
            <wp:docPr id="1407018275" name="Immagine 2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18275" name="Immagine 2" descr="Immagine che contiene testo, schermata, diagramma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36" cy="292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51A5" w14:textId="77777777" w:rsidR="004564B4" w:rsidRDefault="004564B4" w:rsidP="000D4768">
      <w:pPr>
        <w:ind w:left="709"/>
        <w:jc w:val="center"/>
        <w:rPr>
          <w:b/>
          <w:bCs/>
        </w:rPr>
      </w:pPr>
    </w:p>
    <w:p w14:paraId="3F262E24" w14:textId="78CC923C" w:rsidR="00F876AE" w:rsidRPr="00166A35" w:rsidRDefault="00F876AE" w:rsidP="00F876AE">
      <w:pPr>
        <w:ind w:left="709"/>
        <w:rPr>
          <w:b/>
          <w:bCs/>
        </w:rPr>
      </w:pPr>
      <w:r w:rsidRPr="00166A35">
        <w:rPr>
          <w:b/>
          <w:bCs/>
        </w:rPr>
        <w:t>UC1</w:t>
      </w:r>
      <w:r>
        <w:rPr>
          <w:b/>
          <w:bCs/>
        </w:rPr>
        <w:t>8</w:t>
      </w:r>
      <w:r w:rsidRPr="00166A35">
        <w:rPr>
          <w:b/>
          <w:bCs/>
        </w:rPr>
        <w:t xml:space="preserve"> – </w:t>
      </w:r>
      <w:r>
        <w:rPr>
          <w:b/>
          <w:bCs/>
        </w:rPr>
        <w:t>Elimina prenotazione</w:t>
      </w:r>
    </w:p>
    <w:p w14:paraId="36C4EB8D" w14:textId="77777777" w:rsidR="00F876AE" w:rsidRDefault="00F876AE" w:rsidP="00F876AE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F876AE" w14:paraId="0CCB72D9" w14:textId="77777777">
        <w:trPr>
          <w:trHeight w:val="454"/>
        </w:trPr>
        <w:tc>
          <w:tcPr>
            <w:tcW w:w="2405" w:type="dxa"/>
            <w:vAlign w:val="center"/>
          </w:tcPr>
          <w:p w14:paraId="3B8D5D36" w14:textId="77777777" w:rsidR="00F876AE" w:rsidRPr="00065F73" w:rsidRDefault="00F876AE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393DA40E" w14:textId="0FABB1E9" w:rsidR="00F876AE" w:rsidRPr="00505F5E" w:rsidRDefault="00F876AE">
            <w:r>
              <w:t xml:space="preserve">Elimina </w:t>
            </w:r>
            <w:r w:rsidR="00DE1E7A">
              <w:t>prenotazione</w:t>
            </w:r>
          </w:p>
        </w:tc>
      </w:tr>
      <w:tr w:rsidR="00F876AE" w14:paraId="75030FF6" w14:textId="77777777">
        <w:trPr>
          <w:trHeight w:val="454"/>
        </w:trPr>
        <w:tc>
          <w:tcPr>
            <w:tcW w:w="2405" w:type="dxa"/>
            <w:vAlign w:val="center"/>
          </w:tcPr>
          <w:p w14:paraId="7401A66D" w14:textId="77777777" w:rsidR="00F876AE" w:rsidRPr="00065F73" w:rsidRDefault="00F876AE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7E5A9B41" w14:textId="419C7184" w:rsidR="00F876AE" w:rsidRPr="00065F73" w:rsidRDefault="00D261C0">
            <w:r>
              <w:t>Gestore prenotazion</w:t>
            </w:r>
            <w:r w:rsidR="0049388B">
              <w:t>i</w:t>
            </w:r>
          </w:p>
        </w:tc>
      </w:tr>
      <w:tr w:rsidR="00F876AE" w14:paraId="565135F5" w14:textId="77777777">
        <w:trPr>
          <w:trHeight w:val="454"/>
        </w:trPr>
        <w:tc>
          <w:tcPr>
            <w:tcW w:w="2405" w:type="dxa"/>
            <w:vAlign w:val="center"/>
          </w:tcPr>
          <w:p w14:paraId="11883A3E" w14:textId="77777777" w:rsidR="00F876AE" w:rsidRPr="00065F73" w:rsidRDefault="00F876AE">
            <w:r>
              <w:t>Entry condition</w:t>
            </w:r>
          </w:p>
        </w:tc>
        <w:tc>
          <w:tcPr>
            <w:tcW w:w="6513" w:type="dxa"/>
            <w:vAlign w:val="center"/>
          </w:tcPr>
          <w:p w14:paraId="322F2953" w14:textId="79BFD509" w:rsidR="00F876AE" w:rsidRPr="00065F73" w:rsidRDefault="00F876AE">
            <w:r w:rsidRPr="00A2043D">
              <w:t xml:space="preserve">Il </w:t>
            </w:r>
            <w:r w:rsidR="0049388B">
              <w:t>gestore prenotazioni</w:t>
            </w:r>
            <w:r>
              <w:t xml:space="preserve"> è autenticato e</w:t>
            </w:r>
            <w:r w:rsidRPr="00A2043D">
              <w:t xml:space="preserve"> si trova nella pagina “Gestione </w:t>
            </w:r>
            <w:r w:rsidR="00AA63B7">
              <w:t>prenotazioni</w:t>
            </w:r>
            <w:r w:rsidRPr="00A2043D">
              <w:t>” e visualizza l’elenco de</w:t>
            </w:r>
            <w:r w:rsidR="00D7062B">
              <w:t>lle prenotazioni</w:t>
            </w:r>
            <w:r>
              <w:t xml:space="preserve"> </w:t>
            </w:r>
            <w:r w:rsidRPr="007358A2">
              <w:t>e il form di ricerca</w:t>
            </w:r>
          </w:p>
        </w:tc>
      </w:tr>
      <w:tr w:rsidR="00F876AE" w14:paraId="20D14C74" w14:textId="77777777">
        <w:trPr>
          <w:trHeight w:val="454"/>
        </w:trPr>
        <w:tc>
          <w:tcPr>
            <w:tcW w:w="2405" w:type="dxa"/>
            <w:vAlign w:val="center"/>
          </w:tcPr>
          <w:p w14:paraId="048FEBEC" w14:textId="77777777" w:rsidR="00F876AE" w:rsidRPr="00065F73" w:rsidRDefault="00F876AE">
            <w:r>
              <w:t>Flow of events</w:t>
            </w:r>
          </w:p>
        </w:tc>
        <w:tc>
          <w:tcPr>
            <w:tcW w:w="6513" w:type="dxa"/>
            <w:vAlign w:val="center"/>
          </w:tcPr>
          <w:p w14:paraId="205A7023" w14:textId="37E3AA82" w:rsidR="00F876AE" w:rsidRDefault="00F876AE" w:rsidP="0049388B">
            <w:pPr>
              <w:pStyle w:val="Paragrafoelenco"/>
              <w:numPr>
                <w:ilvl w:val="0"/>
                <w:numId w:val="47"/>
              </w:numPr>
            </w:pPr>
            <w:r>
              <w:t xml:space="preserve">Il </w:t>
            </w:r>
            <w:r w:rsidR="00466E8F">
              <w:t>gestore prenotazioni</w:t>
            </w:r>
            <w:r>
              <w:t xml:space="preserve"> individua </w:t>
            </w:r>
            <w:r w:rsidR="00466E8F">
              <w:t>la prenotazione</w:t>
            </w:r>
            <w:r>
              <w:t xml:space="preserve"> da eliminare</w:t>
            </w:r>
          </w:p>
          <w:p w14:paraId="488CB96B" w14:textId="1168B3C4" w:rsidR="00F876AE" w:rsidRDefault="00F876AE" w:rsidP="0049388B">
            <w:pPr>
              <w:pStyle w:val="Paragrafoelenco"/>
              <w:numPr>
                <w:ilvl w:val="0"/>
                <w:numId w:val="47"/>
              </w:numPr>
            </w:pPr>
            <w:r>
              <w:t xml:space="preserve">Il </w:t>
            </w:r>
            <w:r w:rsidR="00466E8F" w:rsidRPr="00466E8F">
              <w:t>gestore prenotazioni</w:t>
            </w:r>
            <w:r>
              <w:t xml:space="preserve"> clicca sul pulsante “X”</w:t>
            </w:r>
          </w:p>
          <w:p w14:paraId="59B21B61" w14:textId="795EFBC1" w:rsidR="00F876AE" w:rsidRPr="00065F73" w:rsidRDefault="00F876AE" w:rsidP="0049388B">
            <w:pPr>
              <w:pStyle w:val="Paragrafoelenco"/>
              <w:numPr>
                <w:ilvl w:val="0"/>
                <w:numId w:val="47"/>
              </w:numPr>
            </w:pPr>
            <w:r>
              <w:t xml:space="preserve">Il sistema procede ad eliminare </w:t>
            </w:r>
            <w:r w:rsidR="00466E8F" w:rsidRPr="00466E8F">
              <w:t>la prenotazione</w:t>
            </w:r>
          </w:p>
        </w:tc>
      </w:tr>
      <w:tr w:rsidR="00F876AE" w14:paraId="28CD1D5E" w14:textId="77777777">
        <w:trPr>
          <w:trHeight w:val="454"/>
        </w:trPr>
        <w:tc>
          <w:tcPr>
            <w:tcW w:w="2405" w:type="dxa"/>
            <w:vAlign w:val="center"/>
          </w:tcPr>
          <w:p w14:paraId="186ECD6B" w14:textId="77777777" w:rsidR="00F876AE" w:rsidRPr="00065F73" w:rsidRDefault="00F876AE">
            <w:r>
              <w:t>Exit condition</w:t>
            </w:r>
          </w:p>
        </w:tc>
        <w:tc>
          <w:tcPr>
            <w:tcW w:w="6513" w:type="dxa"/>
            <w:vAlign w:val="center"/>
          </w:tcPr>
          <w:p w14:paraId="6DCB3C17" w14:textId="6211C117" w:rsidR="00F876AE" w:rsidRPr="00065F73" w:rsidRDefault="00F876AE">
            <w:r>
              <w:t xml:space="preserve">Il </w:t>
            </w:r>
            <w:r w:rsidR="00466E8F" w:rsidRPr="00466E8F">
              <w:t>gestore prenotazioni</w:t>
            </w:r>
            <w:r>
              <w:t xml:space="preserve"> si trova nella pagina “Gestione </w:t>
            </w:r>
            <w:r w:rsidR="00466E8F">
              <w:t>prenotazioni</w:t>
            </w:r>
            <w:r>
              <w:t>” e visualizza l’elenco di tutt</w:t>
            </w:r>
            <w:r w:rsidR="00466E8F">
              <w:t>e le prenotazioni</w:t>
            </w:r>
            <w:r>
              <w:t>, esclus</w:t>
            </w:r>
            <w:r w:rsidR="00BF1A7C">
              <w:t>a</w:t>
            </w:r>
            <w:r>
              <w:t xml:space="preserve"> quell</w:t>
            </w:r>
            <w:r w:rsidR="00BF1A7C">
              <w:t>a</w:t>
            </w:r>
            <w:r>
              <w:t xml:space="preserve"> appena eliminat</w:t>
            </w:r>
            <w:r w:rsidR="00BF1A7C">
              <w:t>a</w:t>
            </w:r>
          </w:p>
        </w:tc>
      </w:tr>
      <w:tr w:rsidR="00F876AE" w14:paraId="09DD6292" w14:textId="77777777">
        <w:trPr>
          <w:trHeight w:val="454"/>
        </w:trPr>
        <w:tc>
          <w:tcPr>
            <w:tcW w:w="2405" w:type="dxa"/>
            <w:vAlign w:val="center"/>
          </w:tcPr>
          <w:p w14:paraId="5FEC5EE9" w14:textId="77777777" w:rsidR="00F876AE" w:rsidRPr="00065F73" w:rsidRDefault="00F876AE">
            <w:r>
              <w:t>Exceptions</w:t>
            </w:r>
          </w:p>
        </w:tc>
        <w:tc>
          <w:tcPr>
            <w:tcW w:w="6513" w:type="dxa"/>
            <w:vAlign w:val="center"/>
          </w:tcPr>
          <w:p w14:paraId="0A020097" w14:textId="77777777" w:rsidR="00F876AE" w:rsidRPr="00065F73" w:rsidRDefault="00F876AE"/>
        </w:tc>
      </w:tr>
    </w:tbl>
    <w:p w14:paraId="3607ED8E" w14:textId="77777777" w:rsidR="00F876AE" w:rsidRPr="00166A35" w:rsidRDefault="00F876AE" w:rsidP="00F876AE">
      <w:pPr>
        <w:rPr>
          <w:b/>
          <w:bCs/>
        </w:rPr>
      </w:pPr>
    </w:p>
    <w:p w14:paraId="69314330" w14:textId="16996A45" w:rsidR="00F876AE" w:rsidRPr="00166A35" w:rsidRDefault="00F876AE" w:rsidP="00F876AE">
      <w:pPr>
        <w:ind w:left="709"/>
        <w:rPr>
          <w:b/>
          <w:bCs/>
        </w:rPr>
      </w:pPr>
      <w:r w:rsidRPr="00166A35">
        <w:rPr>
          <w:b/>
          <w:bCs/>
        </w:rPr>
        <w:t>UC1</w:t>
      </w:r>
      <w:r>
        <w:rPr>
          <w:b/>
          <w:bCs/>
        </w:rPr>
        <w:t>9</w:t>
      </w:r>
      <w:r w:rsidRPr="00166A35">
        <w:rPr>
          <w:b/>
          <w:bCs/>
        </w:rPr>
        <w:t xml:space="preserve"> – </w:t>
      </w:r>
      <w:r>
        <w:rPr>
          <w:b/>
          <w:bCs/>
        </w:rPr>
        <w:t>Ricerca prenotazione</w:t>
      </w:r>
    </w:p>
    <w:p w14:paraId="21EB8A24" w14:textId="77777777" w:rsidR="00F876AE" w:rsidRDefault="00F876AE" w:rsidP="00F876AE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F876AE" w14:paraId="13A94ADD" w14:textId="77777777">
        <w:trPr>
          <w:trHeight w:val="454"/>
        </w:trPr>
        <w:tc>
          <w:tcPr>
            <w:tcW w:w="2405" w:type="dxa"/>
            <w:vAlign w:val="center"/>
          </w:tcPr>
          <w:p w14:paraId="641F4AA9" w14:textId="77777777" w:rsidR="00F876AE" w:rsidRPr="00065F73" w:rsidRDefault="00F876AE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1F802F74" w14:textId="4A3659BB" w:rsidR="00F876AE" w:rsidRPr="00505F5E" w:rsidRDefault="00F876AE">
            <w:r>
              <w:t xml:space="preserve">Ricerca </w:t>
            </w:r>
            <w:r w:rsidR="00BF1A7C">
              <w:t>prenotazione</w:t>
            </w:r>
          </w:p>
        </w:tc>
      </w:tr>
      <w:tr w:rsidR="00F876AE" w14:paraId="25ABA35A" w14:textId="77777777">
        <w:trPr>
          <w:trHeight w:val="454"/>
        </w:trPr>
        <w:tc>
          <w:tcPr>
            <w:tcW w:w="2405" w:type="dxa"/>
            <w:vAlign w:val="center"/>
          </w:tcPr>
          <w:p w14:paraId="60A9ABF7" w14:textId="77777777" w:rsidR="00F876AE" w:rsidRPr="00065F73" w:rsidRDefault="00F876AE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68371EF6" w14:textId="45FD8F61" w:rsidR="00F876AE" w:rsidRPr="00065F73" w:rsidRDefault="00BF1A7C">
            <w:r>
              <w:t>G</w:t>
            </w:r>
            <w:r w:rsidRPr="00BF1A7C">
              <w:t>estore prenotazioni</w:t>
            </w:r>
          </w:p>
        </w:tc>
      </w:tr>
      <w:tr w:rsidR="00F876AE" w14:paraId="42796643" w14:textId="77777777">
        <w:trPr>
          <w:trHeight w:val="454"/>
        </w:trPr>
        <w:tc>
          <w:tcPr>
            <w:tcW w:w="2405" w:type="dxa"/>
            <w:vAlign w:val="center"/>
          </w:tcPr>
          <w:p w14:paraId="44A68152" w14:textId="77777777" w:rsidR="00F876AE" w:rsidRPr="00065F73" w:rsidRDefault="00F876AE">
            <w:r>
              <w:t>Entry condition</w:t>
            </w:r>
          </w:p>
        </w:tc>
        <w:tc>
          <w:tcPr>
            <w:tcW w:w="6513" w:type="dxa"/>
            <w:vAlign w:val="center"/>
          </w:tcPr>
          <w:p w14:paraId="42BC0786" w14:textId="51D9DAB7" w:rsidR="00F876AE" w:rsidRPr="00065F73" w:rsidRDefault="00F876AE">
            <w:r w:rsidRPr="00A2043D">
              <w:t xml:space="preserve">Il </w:t>
            </w:r>
            <w:r w:rsidR="00BF1A7C" w:rsidRPr="00BF1A7C">
              <w:t>gestore prenotazioni</w:t>
            </w:r>
            <w:r>
              <w:t xml:space="preserve"> è autenticato e</w:t>
            </w:r>
            <w:r w:rsidRPr="00A2043D">
              <w:t xml:space="preserve"> si trova nella pagina “Gestione </w:t>
            </w:r>
            <w:r w:rsidR="00BF1A7C" w:rsidRPr="00BF1A7C">
              <w:t>prenotazioni</w:t>
            </w:r>
            <w:r w:rsidRPr="00A2043D">
              <w:t xml:space="preserve">” e visualizza l’elenco </w:t>
            </w:r>
            <w:r w:rsidR="00BF1A7C" w:rsidRPr="00BF1A7C">
              <w:t>delle prenotazioni</w:t>
            </w:r>
            <w:r w:rsidRPr="007358A2">
              <w:t xml:space="preserve"> e il form di ricerca</w:t>
            </w:r>
          </w:p>
        </w:tc>
      </w:tr>
      <w:tr w:rsidR="00F876AE" w14:paraId="6AB00E89" w14:textId="77777777">
        <w:trPr>
          <w:trHeight w:val="454"/>
        </w:trPr>
        <w:tc>
          <w:tcPr>
            <w:tcW w:w="2405" w:type="dxa"/>
            <w:vAlign w:val="center"/>
          </w:tcPr>
          <w:p w14:paraId="4654F63A" w14:textId="77777777" w:rsidR="00F876AE" w:rsidRPr="00065F73" w:rsidRDefault="00F876AE">
            <w:r>
              <w:t>Flow of events</w:t>
            </w:r>
          </w:p>
        </w:tc>
        <w:tc>
          <w:tcPr>
            <w:tcW w:w="6513" w:type="dxa"/>
            <w:vAlign w:val="center"/>
          </w:tcPr>
          <w:p w14:paraId="4476D966" w14:textId="1904EE55" w:rsidR="00F876AE" w:rsidRDefault="00F876AE" w:rsidP="00E03844">
            <w:pPr>
              <w:pStyle w:val="Paragrafoelenco"/>
              <w:numPr>
                <w:ilvl w:val="0"/>
                <w:numId w:val="48"/>
              </w:numPr>
            </w:pPr>
            <w:r>
              <w:t xml:space="preserve">Il </w:t>
            </w:r>
            <w:r w:rsidR="00BF1A7C" w:rsidRPr="00BF1A7C">
              <w:t>gestore prenotazioni</w:t>
            </w:r>
            <w:r>
              <w:t xml:space="preserve"> inserisce </w:t>
            </w:r>
            <w:r w:rsidR="00E03844">
              <w:t>i dati</w:t>
            </w:r>
            <w:r>
              <w:t xml:space="preserve"> per la ricerca all’interno del form</w:t>
            </w:r>
          </w:p>
          <w:p w14:paraId="1E7EFF17" w14:textId="617F66A3" w:rsidR="00F876AE" w:rsidRDefault="00F876AE" w:rsidP="00E03844">
            <w:pPr>
              <w:pStyle w:val="Paragrafoelenco"/>
              <w:numPr>
                <w:ilvl w:val="0"/>
                <w:numId w:val="48"/>
              </w:numPr>
            </w:pPr>
            <w:r>
              <w:t xml:space="preserve">Il </w:t>
            </w:r>
            <w:r w:rsidR="00E03844" w:rsidRPr="00E03844">
              <w:t>gestore prenotazioni</w:t>
            </w:r>
            <w:r>
              <w:t xml:space="preserve"> preme su “Cerca”</w:t>
            </w:r>
          </w:p>
          <w:p w14:paraId="090CD174" w14:textId="5D75F239" w:rsidR="00F876AE" w:rsidRDefault="00F876AE" w:rsidP="00E03844">
            <w:pPr>
              <w:pStyle w:val="Paragrafoelenco"/>
              <w:numPr>
                <w:ilvl w:val="0"/>
                <w:numId w:val="48"/>
              </w:numPr>
            </w:pPr>
            <w:r>
              <w:lastRenderedPageBreak/>
              <w:t xml:space="preserve">Il sistema confronta </w:t>
            </w:r>
            <w:r w:rsidR="00E03844">
              <w:t>i dati</w:t>
            </w:r>
            <w:r>
              <w:t xml:space="preserve"> inserit</w:t>
            </w:r>
            <w:r w:rsidR="00E03844">
              <w:t>i</w:t>
            </w:r>
            <w:r>
              <w:t xml:space="preserve"> con quelle presenti nel sistema</w:t>
            </w:r>
          </w:p>
          <w:p w14:paraId="4BCBF62E" w14:textId="241CF0E8" w:rsidR="00F876AE" w:rsidRPr="00065F73" w:rsidRDefault="00F876AE" w:rsidP="00E03844">
            <w:pPr>
              <w:pStyle w:val="Paragrafoelenco"/>
              <w:numPr>
                <w:ilvl w:val="0"/>
                <w:numId w:val="48"/>
              </w:numPr>
            </w:pPr>
            <w:r>
              <w:t xml:space="preserve">Il sistema mostra le </w:t>
            </w:r>
            <w:r w:rsidR="001717C2">
              <w:t>prenotazioni corrispondenti</w:t>
            </w:r>
          </w:p>
        </w:tc>
      </w:tr>
      <w:tr w:rsidR="00F876AE" w14:paraId="3D645C96" w14:textId="77777777">
        <w:trPr>
          <w:trHeight w:val="454"/>
        </w:trPr>
        <w:tc>
          <w:tcPr>
            <w:tcW w:w="2405" w:type="dxa"/>
            <w:vAlign w:val="center"/>
          </w:tcPr>
          <w:p w14:paraId="7F2A9713" w14:textId="77777777" w:rsidR="00F876AE" w:rsidRPr="00065F73" w:rsidRDefault="00F876AE">
            <w:r>
              <w:lastRenderedPageBreak/>
              <w:t>Exit condition</w:t>
            </w:r>
          </w:p>
        </w:tc>
        <w:tc>
          <w:tcPr>
            <w:tcW w:w="6513" w:type="dxa"/>
            <w:vAlign w:val="center"/>
          </w:tcPr>
          <w:p w14:paraId="1FF2B707" w14:textId="1708290D" w:rsidR="00F876AE" w:rsidRPr="00065F73" w:rsidRDefault="00F876AE">
            <w:r>
              <w:t xml:space="preserve">Il </w:t>
            </w:r>
            <w:r w:rsidR="001717C2" w:rsidRPr="001717C2">
              <w:t>gestore prenotazioni</w:t>
            </w:r>
            <w:r>
              <w:t xml:space="preserve"> si trova nella pagina “Gestione </w:t>
            </w:r>
            <w:r w:rsidR="001717C2" w:rsidRPr="001717C2">
              <w:t>prenotazioni</w:t>
            </w:r>
            <w:r>
              <w:t xml:space="preserve">” e visualizza </w:t>
            </w:r>
            <w:r w:rsidR="001717C2">
              <w:t>le prenotazioni restituite</w:t>
            </w:r>
          </w:p>
        </w:tc>
      </w:tr>
      <w:tr w:rsidR="00F876AE" w14:paraId="7DE9A589" w14:textId="77777777">
        <w:trPr>
          <w:trHeight w:val="454"/>
        </w:trPr>
        <w:tc>
          <w:tcPr>
            <w:tcW w:w="2405" w:type="dxa"/>
            <w:vAlign w:val="center"/>
          </w:tcPr>
          <w:p w14:paraId="4E40C68D" w14:textId="77777777" w:rsidR="00F876AE" w:rsidRPr="00065F73" w:rsidRDefault="00F876AE">
            <w:r>
              <w:t>Exceptions</w:t>
            </w:r>
          </w:p>
        </w:tc>
        <w:tc>
          <w:tcPr>
            <w:tcW w:w="6513" w:type="dxa"/>
            <w:vAlign w:val="center"/>
          </w:tcPr>
          <w:p w14:paraId="260DE3D2" w14:textId="4DF47DFE" w:rsidR="00F876AE" w:rsidRPr="00065F73" w:rsidRDefault="00F876AE">
            <w:r>
              <w:t>Se al punto 3 il sistema non trova nessuna corrispondenza, va a EUC0</w:t>
            </w:r>
            <w:r w:rsidR="001717C2">
              <w:t>7</w:t>
            </w:r>
          </w:p>
        </w:tc>
      </w:tr>
    </w:tbl>
    <w:p w14:paraId="07806618" w14:textId="77777777" w:rsidR="00F876AE" w:rsidRPr="00166A35" w:rsidRDefault="00F876AE" w:rsidP="00F876AE">
      <w:pPr>
        <w:ind w:left="709"/>
        <w:rPr>
          <w:b/>
          <w:bCs/>
        </w:rPr>
      </w:pPr>
    </w:p>
    <w:p w14:paraId="63D95ACB" w14:textId="3FE0E5CC" w:rsidR="00F876AE" w:rsidRPr="00166A35" w:rsidRDefault="00F876AE" w:rsidP="00F876AE">
      <w:pPr>
        <w:ind w:left="709"/>
        <w:rPr>
          <w:b/>
          <w:bCs/>
        </w:rPr>
      </w:pPr>
      <w:r w:rsidRPr="00166A35">
        <w:rPr>
          <w:b/>
          <w:bCs/>
        </w:rPr>
        <w:t>UC</w:t>
      </w:r>
      <w:r>
        <w:rPr>
          <w:b/>
          <w:bCs/>
        </w:rPr>
        <w:t>20</w:t>
      </w:r>
      <w:r w:rsidRPr="00166A35">
        <w:rPr>
          <w:b/>
          <w:bCs/>
        </w:rPr>
        <w:t xml:space="preserve"> –</w:t>
      </w:r>
      <w:r>
        <w:rPr>
          <w:b/>
          <w:bCs/>
        </w:rPr>
        <w:t xml:space="preserve"> Visualizza prenotazioni</w:t>
      </w:r>
    </w:p>
    <w:p w14:paraId="247D00CE" w14:textId="77777777" w:rsidR="00F876AE" w:rsidRDefault="00F876AE" w:rsidP="00F876AE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F876AE" w14:paraId="5C57CA78" w14:textId="77777777">
        <w:trPr>
          <w:trHeight w:val="454"/>
        </w:trPr>
        <w:tc>
          <w:tcPr>
            <w:tcW w:w="2405" w:type="dxa"/>
            <w:vAlign w:val="center"/>
          </w:tcPr>
          <w:p w14:paraId="6A949741" w14:textId="77777777" w:rsidR="00F876AE" w:rsidRPr="00065F73" w:rsidRDefault="00F876AE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617B9032" w14:textId="18DA0FA8" w:rsidR="00F876AE" w:rsidRPr="00505F5E" w:rsidRDefault="00F876AE">
            <w:r>
              <w:t xml:space="preserve">Visualizza </w:t>
            </w:r>
            <w:r w:rsidR="001717C2" w:rsidRPr="001717C2">
              <w:t>prenotazioni</w:t>
            </w:r>
          </w:p>
        </w:tc>
      </w:tr>
      <w:tr w:rsidR="00F876AE" w14:paraId="111768E5" w14:textId="77777777">
        <w:trPr>
          <w:trHeight w:val="454"/>
        </w:trPr>
        <w:tc>
          <w:tcPr>
            <w:tcW w:w="2405" w:type="dxa"/>
            <w:vAlign w:val="center"/>
          </w:tcPr>
          <w:p w14:paraId="2EFF448C" w14:textId="77777777" w:rsidR="00F876AE" w:rsidRPr="00065F73" w:rsidRDefault="00F876AE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11F5785E" w14:textId="1D5F058F" w:rsidR="00F876AE" w:rsidRPr="00065F73" w:rsidRDefault="00920FEC">
            <w:r>
              <w:t>G</w:t>
            </w:r>
            <w:r w:rsidRPr="00920FEC">
              <w:t>estore prenotazioni</w:t>
            </w:r>
          </w:p>
        </w:tc>
      </w:tr>
      <w:tr w:rsidR="00F876AE" w14:paraId="26B18765" w14:textId="77777777">
        <w:trPr>
          <w:trHeight w:val="454"/>
        </w:trPr>
        <w:tc>
          <w:tcPr>
            <w:tcW w:w="2405" w:type="dxa"/>
            <w:vAlign w:val="center"/>
          </w:tcPr>
          <w:p w14:paraId="4A1FDC40" w14:textId="77777777" w:rsidR="00F876AE" w:rsidRPr="00065F73" w:rsidRDefault="00F876AE">
            <w:r>
              <w:t>Entry condition</w:t>
            </w:r>
          </w:p>
        </w:tc>
        <w:tc>
          <w:tcPr>
            <w:tcW w:w="6513" w:type="dxa"/>
            <w:vAlign w:val="center"/>
          </w:tcPr>
          <w:p w14:paraId="435172E5" w14:textId="55EA8E40" w:rsidR="00F876AE" w:rsidRPr="00065F73" w:rsidRDefault="00F876AE">
            <w:r>
              <w:t xml:space="preserve">Il </w:t>
            </w:r>
            <w:r w:rsidR="00920FEC" w:rsidRPr="00920FEC">
              <w:t>gestore prenotazioni</w:t>
            </w:r>
            <w:r>
              <w:t xml:space="preserve"> </w:t>
            </w:r>
            <w:proofErr w:type="gramStart"/>
            <w:r>
              <w:t>è autenticato ed è</w:t>
            </w:r>
            <w:proofErr w:type="gramEnd"/>
            <w:r>
              <w:t xml:space="preserve"> nella sua area riservata</w:t>
            </w:r>
          </w:p>
        </w:tc>
      </w:tr>
      <w:tr w:rsidR="00F876AE" w14:paraId="58EC1512" w14:textId="77777777">
        <w:trPr>
          <w:trHeight w:val="454"/>
        </w:trPr>
        <w:tc>
          <w:tcPr>
            <w:tcW w:w="2405" w:type="dxa"/>
            <w:vAlign w:val="center"/>
          </w:tcPr>
          <w:p w14:paraId="03A3FD1F" w14:textId="77777777" w:rsidR="00F876AE" w:rsidRPr="00065F73" w:rsidRDefault="00F876AE">
            <w:r>
              <w:t>Flow of events</w:t>
            </w:r>
          </w:p>
        </w:tc>
        <w:tc>
          <w:tcPr>
            <w:tcW w:w="6513" w:type="dxa"/>
            <w:vAlign w:val="center"/>
          </w:tcPr>
          <w:p w14:paraId="4532300E" w14:textId="30A187A9" w:rsidR="00F876AE" w:rsidRDefault="00F876AE" w:rsidP="00920FEC">
            <w:pPr>
              <w:pStyle w:val="Paragrafoelenco"/>
              <w:numPr>
                <w:ilvl w:val="0"/>
                <w:numId w:val="49"/>
              </w:numPr>
            </w:pPr>
            <w:r>
              <w:t xml:space="preserve">Il </w:t>
            </w:r>
            <w:r w:rsidR="00920FEC" w:rsidRPr="00920FEC">
              <w:t>gestore prenotazioni</w:t>
            </w:r>
            <w:r>
              <w:t xml:space="preserve"> clicca su “Gestione </w:t>
            </w:r>
            <w:r w:rsidR="00920FEC" w:rsidRPr="00920FEC">
              <w:t>prenotazioni</w:t>
            </w:r>
            <w:r>
              <w:t>”</w:t>
            </w:r>
          </w:p>
          <w:p w14:paraId="316A5FDB" w14:textId="0C413C8A" w:rsidR="00F876AE" w:rsidRPr="00065F73" w:rsidRDefault="00F876AE" w:rsidP="00920FEC">
            <w:pPr>
              <w:pStyle w:val="Paragrafoelenco"/>
              <w:numPr>
                <w:ilvl w:val="0"/>
                <w:numId w:val="49"/>
              </w:numPr>
            </w:pPr>
            <w:r>
              <w:t>Il sistema mostra l’elenco di tutt</w:t>
            </w:r>
            <w:r w:rsidR="00920FEC">
              <w:t>e le prenotazioni effettuate dagli utenti</w:t>
            </w:r>
            <w:r>
              <w:t xml:space="preserve"> </w:t>
            </w:r>
            <w:r w:rsidRPr="007358A2">
              <w:t>e il form di ricerca</w:t>
            </w:r>
          </w:p>
        </w:tc>
      </w:tr>
      <w:tr w:rsidR="00F876AE" w14:paraId="4259EF22" w14:textId="77777777">
        <w:trPr>
          <w:trHeight w:val="454"/>
        </w:trPr>
        <w:tc>
          <w:tcPr>
            <w:tcW w:w="2405" w:type="dxa"/>
            <w:vAlign w:val="center"/>
          </w:tcPr>
          <w:p w14:paraId="73F13C70" w14:textId="77777777" w:rsidR="00F876AE" w:rsidRPr="00065F73" w:rsidRDefault="00F876AE">
            <w:r>
              <w:t>Exit condition</w:t>
            </w:r>
          </w:p>
        </w:tc>
        <w:tc>
          <w:tcPr>
            <w:tcW w:w="6513" w:type="dxa"/>
            <w:vAlign w:val="center"/>
          </w:tcPr>
          <w:p w14:paraId="08A879EB" w14:textId="32579D33" w:rsidR="00F876AE" w:rsidRPr="00065F73" w:rsidRDefault="00F876AE">
            <w:r>
              <w:t xml:space="preserve">Il </w:t>
            </w:r>
            <w:r w:rsidR="00B54656" w:rsidRPr="00B54656">
              <w:t>gestore prenotazioni</w:t>
            </w:r>
            <w:r>
              <w:t xml:space="preserve"> si trova nella pagina “Gestione </w:t>
            </w:r>
            <w:r w:rsidR="00B54656" w:rsidRPr="00B54656">
              <w:t>prenotazioni</w:t>
            </w:r>
            <w:r>
              <w:t xml:space="preserve">” e visualizza l’elenco </w:t>
            </w:r>
            <w:r w:rsidR="00B54656" w:rsidRPr="00B54656">
              <w:t>di tutte le prenotazioni effettuate dagli utenti</w:t>
            </w:r>
            <w:r w:rsidRPr="007358A2">
              <w:t xml:space="preserve"> e il form di ricerca</w:t>
            </w:r>
          </w:p>
        </w:tc>
      </w:tr>
      <w:tr w:rsidR="00F876AE" w14:paraId="257B0C34" w14:textId="77777777">
        <w:trPr>
          <w:trHeight w:val="454"/>
        </w:trPr>
        <w:tc>
          <w:tcPr>
            <w:tcW w:w="2405" w:type="dxa"/>
            <w:vAlign w:val="center"/>
          </w:tcPr>
          <w:p w14:paraId="0F37BF20" w14:textId="77777777" w:rsidR="00F876AE" w:rsidRPr="00065F73" w:rsidRDefault="00F876AE">
            <w:r>
              <w:t>Exceptions</w:t>
            </w:r>
          </w:p>
        </w:tc>
        <w:tc>
          <w:tcPr>
            <w:tcW w:w="6513" w:type="dxa"/>
            <w:vAlign w:val="center"/>
          </w:tcPr>
          <w:p w14:paraId="68ABE4F2" w14:textId="77777777" w:rsidR="00F876AE" w:rsidRPr="00065F73" w:rsidRDefault="00F876AE"/>
        </w:tc>
      </w:tr>
    </w:tbl>
    <w:p w14:paraId="7C8FFD21" w14:textId="77777777" w:rsidR="00F876AE" w:rsidRPr="00166A35" w:rsidRDefault="00F876AE" w:rsidP="00F876AE">
      <w:pPr>
        <w:ind w:left="709"/>
        <w:rPr>
          <w:b/>
          <w:bCs/>
        </w:rPr>
      </w:pPr>
    </w:p>
    <w:p w14:paraId="3AEEDDD0" w14:textId="6AD18A5C" w:rsidR="00F876AE" w:rsidRDefault="00F876AE" w:rsidP="00F876AE">
      <w:pPr>
        <w:ind w:left="709"/>
        <w:rPr>
          <w:b/>
          <w:bCs/>
        </w:rPr>
      </w:pPr>
      <w:r>
        <w:rPr>
          <w:b/>
          <w:bCs/>
        </w:rPr>
        <w:t>EUC07 – Prenotazione non trovata</w:t>
      </w:r>
    </w:p>
    <w:p w14:paraId="78C05418" w14:textId="77777777" w:rsidR="00F876AE" w:rsidRDefault="00F876AE" w:rsidP="00F876AE">
      <w:pPr>
        <w:ind w:left="709"/>
        <w:rPr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513"/>
      </w:tblGrid>
      <w:tr w:rsidR="00F876AE" w14:paraId="5CC1CAC3" w14:textId="77777777">
        <w:trPr>
          <w:trHeight w:val="454"/>
        </w:trPr>
        <w:tc>
          <w:tcPr>
            <w:tcW w:w="2405" w:type="dxa"/>
            <w:vAlign w:val="center"/>
          </w:tcPr>
          <w:p w14:paraId="05670D44" w14:textId="77777777" w:rsidR="00F876AE" w:rsidRPr="00065F73" w:rsidRDefault="00F876AE">
            <w:r w:rsidRPr="00065F73">
              <w:t>Name</w:t>
            </w:r>
          </w:p>
        </w:tc>
        <w:tc>
          <w:tcPr>
            <w:tcW w:w="6513" w:type="dxa"/>
            <w:vAlign w:val="center"/>
          </w:tcPr>
          <w:p w14:paraId="5D749695" w14:textId="7D8B5A33" w:rsidR="00F876AE" w:rsidRPr="00505F5E" w:rsidRDefault="00B54656">
            <w:r>
              <w:t>Prenotazione</w:t>
            </w:r>
            <w:r w:rsidR="00F876AE">
              <w:t xml:space="preserve"> non trovat</w:t>
            </w:r>
            <w:r>
              <w:t>a</w:t>
            </w:r>
          </w:p>
        </w:tc>
      </w:tr>
      <w:tr w:rsidR="00F876AE" w14:paraId="1D3C1AC9" w14:textId="77777777">
        <w:trPr>
          <w:trHeight w:val="454"/>
        </w:trPr>
        <w:tc>
          <w:tcPr>
            <w:tcW w:w="2405" w:type="dxa"/>
            <w:vAlign w:val="center"/>
          </w:tcPr>
          <w:p w14:paraId="118C859E" w14:textId="77777777" w:rsidR="00F876AE" w:rsidRPr="00065F73" w:rsidRDefault="00F876AE">
            <w:r>
              <w:t>Participating Actors</w:t>
            </w:r>
          </w:p>
        </w:tc>
        <w:tc>
          <w:tcPr>
            <w:tcW w:w="6513" w:type="dxa"/>
            <w:vAlign w:val="center"/>
          </w:tcPr>
          <w:p w14:paraId="56EEABA7" w14:textId="3CA3297E" w:rsidR="00F876AE" w:rsidRPr="00065F73" w:rsidRDefault="00B54656">
            <w:r>
              <w:t>Gestore prenotazioni</w:t>
            </w:r>
          </w:p>
        </w:tc>
      </w:tr>
      <w:tr w:rsidR="00F876AE" w14:paraId="289ED2F3" w14:textId="77777777">
        <w:trPr>
          <w:trHeight w:val="454"/>
        </w:trPr>
        <w:tc>
          <w:tcPr>
            <w:tcW w:w="2405" w:type="dxa"/>
            <w:vAlign w:val="center"/>
          </w:tcPr>
          <w:p w14:paraId="25DC40D3" w14:textId="77777777" w:rsidR="00F876AE" w:rsidRPr="00065F73" w:rsidRDefault="00F876AE">
            <w:r>
              <w:t>Entry condition</w:t>
            </w:r>
          </w:p>
        </w:tc>
        <w:tc>
          <w:tcPr>
            <w:tcW w:w="6513" w:type="dxa"/>
            <w:vAlign w:val="center"/>
          </w:tcPr>
          <w:p w14:paraId="0DAFB426" w14:textId="33CAD677" w:rsidR="00F876AE" w:rsidRPr="00065F73" w:rsidRDefault="00F876AE">
            <w:r>
              <w:t>Durante la ricerca dell</w:t>
            </w:r>
            <w:r w:rsidR="00D352A2">
              <w:t>a prenotazione</w:t>
            </w:r>
            <w:r>
              <w:t xml:space="preserve"> (UC1</w:t>
            </w:r>
            <w:r w:rsidR="00D352A2">
              <w:t>9</w:t>
            </w:r>
            <w:r>
              <w:t>)</w:t>
            </w:r>
            <w:r w:rsidRPr="00BE281B">
              <w:t xml:space="preserve"> il sistema non trova nessuna corrispondenza</w:t>
            </w:r>
            <w:r>
              <w:t xml:space="preserve"> tra </w:t>
            </w:r>
            <w:r w:rsidR="00D352A2">
              <w:t>i dati</w:t>
            </w:r>
          </w:p>
        </w:tc>
      </w:tr>
      <w:tr w:rsidR="00F876AE" w14:paraId="1E53D451" w14:textId="77777777">
        <w:trPr>
          <w:trHeight w:val="454"/>
        </w:trPr>
        <w:tc>
          <w:tcPr>
            <w:tcW w:w="2405" w:type="dxa"/>
            <w:vAlign w:val="center"/>
          </w:tcPr>
          <w:p w14:paraId="700F7024" w14:textId="77777777" w:rsidR="00F876AE" w:rsidRPr="00065F73" w:rsidRDefault="00F876AE">
            <w:r>
              <w:t>Flow of events</w:t>
            </w:r>
          </w:p>
        </w:tc>
        <w:tc>
          <w:tcPr>
            <w:tcW w:w="6513" w:type="dxa"/>
            <w:vAlign w:val="center"/>
          </w:tcPr>
          <w:p w14:paraId="1B4E1A4E" w14:textId="1BF16E02" w:rsidR="00F876AE" w:rsidRPr="00065F73" w:rsidRDefault="00F876AE" w:rsidP="00D352A2">
            <w:pPr>
              <w:pStyle w:val="Paragrafoelenco"/>
              <w:numPr>
                <w:ilvl w:val="0"/>
                <w:numId w:val="50"/>
              </w:numPr>
            </w:pPr>
            <w:r>
              <w:t xml:space="preserve">Il sistema mostra </w:t>
            </w:r>
            <w:r w:rsidR="00D352A2">
              <w:t>al gestore prenotazioni</w:t>
            </w:r>
            <w:r>
              <w:t xml:space="preserve"> un messaggio di errore comunicando che </w:t>
            </w:r>
            <w:r w:rsidR="00D352A2">
              <w:t xml:space="preserve">la prenotazione </w:t>
            </w:r>
            <w:r>
              <w:t>cercat</w:t>
            </w:r>
            <w:r w:rsidR="00D352A2">
              <w:t>a</w:t>
            </w:r>
            <w:r>
              <w:t xml:space="preserve"> non esiste</w:t>
            </w:r>
          </w:p>
        </w:tc>
      </w:tr>
      <w:tr w:rsidR="00F876AE" w14:paraId="2554A49C" w14:textId="77777777">
        <w:trPr>
          <w:trHeight w:val="454"/>
        </w:trPr>
        <w:tc>
          <w:tcPr>
            <w:tcW w:w="2405" w:type="dxa"/>
            <w:vAlign w:val="center"/>
          </w:tcPr>
          <w:p w14:paraId="1104E0D3" w14:textId="77777777" w:rsidR="00F876AE" w:rsidRPr="00065F73" w:rsidRDefault="00F876AE">
            <w:r>
              <w:t>Exit condition</w:t>
            </w:r>
          </w:p>
        </w:tc>
        <w:tc>
          <w:tcPr>
            <w:tcW w:w="6513" w:type="dxa"/>
            <w:vAlign w:val="center"/>
          </w:tcPr>
          <w:p w14:paraId="0331B761" w14:textId="44D5CC24" w:rsidR="00F876AE" w:rsidRPr="00065F73" w:rsidRDefault="00F876AE">
            <w:r>
              <w:t xml:space="preserve">Il </w:t>
            </w:r>
            <w:r w:rsidR="004E153B" w:rsidRPr="004E153B">
              <w:t>gestore prenotazioni</w:t>
            </w:r>
            <w:r>
              <w:t xml:space="preserve"> si trova nella pagina “Gestione </w:t>
            </w:r>
            <w:r w:rsidR="004E153B" w:rsidRPr="004E153B">
              <w:t>prenotazioni</w:t>
            </w:r>
            <w:r>
              <w:t>” e visualizza il messaggio di errore</w:t>
            </w:r>
          </w:p>
        </w:tc>
      </w:tr>
      <w:tr w:rsidR="00F876AE" w14:paraId="7A9F5EC3" w14:textId="77777777">
        <w:trPr>
          <w:trHeight w:val="454"/>
        </w:trPr>
        <w:tc>
          <w:tcPr>
            <w:tcW w:w="2405" w:type="dxa"/>
            <w:vAlign w:val="center"/>
          </w:tcPr>
          <w:p w14:paraId="3B3BBA22" w14:textId="77777777" w:rsidR="00F876AE" w:rsidRPr="00065F73" w:rsidRDefault="00F876AE">
            <w:r>
              <w:t>Exceptions</w:t>
            </w:r>
          </w:p>
        </w:tc>
        <w:tc>
          <w:tcPr>
            <w:tcW w:w="6513" w:type="dxa"/>
            <w:vAlign w:val="center"/>
          </w:tcPr>
          <w:p w14:paraId="7D608370" w14:textId="77777777" w:rsidR="00F876AE" w:rsidRPr="00065F73" w:rsidRDefault="00F876AE"/>
        </w:tc>
      </w:tr>
    </w:tbl>
    <w:p w14:paraId="6ED9AC94" w14:textId="62389344" w:rsidR="008926FC" w:rsidRPr="0094580E" w:rsidRDefault="008926FC" w:rsidP="009D154D">
      <w:pPr>
        <w:ind w:left="709"/>
      </w:pPr>
    </w:p>
    <w:sectPr w:rsidR="008926FC" w:rsidRPr="0094580E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ECC540" w14:textId="77777777" w:rsidR="00A26D8D" w:rsidRDefault="00A26D8D">
      <w:r>
        <w:separator/>
      </w:r>
    </w:p>
  </w:endnote>
  <w:endnote w:type="continuationSeparator" w:id="0">
    <w:p w14:paraId="63A068B4" w14:textId="77777777" w:rsidR="00A26D8D" w:rsidRDefault="00A26D8D">
      <w:r>
        <w:continuationSeparator/>
      </w:r>
    </w:p>
  </w:endnote>
  <w:endnote w:type="continuationNotice" w:id="1">
    <w:p w14:paraId="221CDB23" w14:textId="77777777" w:rsidR="00A26D8D" w:rsidRDefault="00A26D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643D1" w14:textId="19D83A17" w:rsidR="008B36D5" w:rsidRDefault="008B36D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7B4A5" w14:textId="51A34108" w:rsidR="006D2F17" w:rsidRDefault="006D2F17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B9A63A3" w14:textId="117580A2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7974B" w14:textId="4AE47423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E7443" w14:textId="77777777" w:rsidR="00A26D8D" w:rsidRDefault="00A26D8D">
      <w:r>
        <w:separator/>
      </w:r>
    </w:p>
  </w:footnote>
  <w:footnote w:type="continuationSeparator" w:id="0">
    <w:p w14:paraId="048EDD7F" w14:textId="77777777" w:rsidR="00A26D8D" w:rsidRDefault="00A26D8D">
      <w:r>
        <w:continuationSeparator/>
      </w:r>
    </w:p>
  </w:footnote>
  <w:footnote w:type="continuationNotice" w:id="1">
    <w:p w14:paraId="1E1D718D" w14:textId="77777777" w:rsidR="00A26D8D" w:rsidRDefault="00A26D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85FC9" w14:textId="365BFED8" w:rsidR="008B36D5" w:rsidRDefault="008B36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D3C5C" w14:textId="0176670D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A74C8" w14:textId="473FF0E8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59.6pt;height:124.8pt" o:bullet="t" filled="t">
        <v:fill color2="black"/>
        <v:imagedata r:id="rId1" o:title="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01D27A41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880381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C97B75"/>
    <w:multiLevelType w:val="hybridMultilevel"/>
    <w:tmpl w:val="0F825C4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9680AB6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7F7D9F"/>
    <w:multiLevelType w:val="hybridMultilevel"/>
    <w:tmpl w:val="F7AE8B8C"/>
    <w:lvl w:ilvl="0" w:tplc="C24A36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87C69"/>
    <w:multiLevelType w:val="hybridMultilevel"/>
    <w:tmpl w:val="5044A40A"/>
    <w:lvl w:ilvl="0" w:tplc="0410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1" w15:restartNumberingAfterBreak="0">
    <w:nsid w:val="138465F7"/>
    <w:multiLevelType w:val="hybridMultilevel"/>
    <w:tmpl w:val="28E2EA74"/>
    <w:lvl w:ilvl="0" w:tplc="FFFFFFFF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EC65E7"/>
    <w:multiLevelType w:val="hybridMultilevel"/>
    <w:tmpl w:val="51FCC57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693DE0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6E0851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FA6A24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121E61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29191A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91149E"/>
    <w:multiLevelType w:val="hybridMultilevel"/>
    <w:tmpl w:val="324E5EE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8A17543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E6EF9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014C8F"/>
    <w:multiLevelType w:val="hybridMultilevel"/>
    <w:tmpl w:val="51FCC5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3AF0161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DA4A34"/>
    <w:multiLevelType w:val="hybridMultilevel"/>
    <w:tmpl w:val="51FCC5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E200EAE"/>
    <w:multiLevelType w:val="hybridMultilevel"/>
    <w:tmpl w:val="DB029F36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E562905"/>
    <w:multiLevelType w:val="hybridMultilevel"/>
    <w:tmpl w:val="51FCC5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ED770B1"/>
    <w:multiLevelType w:val="hybridMultilevel"/>
    <w:tmpl w:val="F606C65A"/>
    <w:lvl w:ilvl="0" w:tplc="041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FDC2B34"/>
    <w:multiLevelType w:val="hybridMultilevel"/>
    <w:tmpl w:val="0116E00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2F31A3D"/>
    <w:multiLevelType w:val="hybridMultilevel"/>
    <w:tmpl w:val="1658A272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460D34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FF452E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047AD1"/>
    <w:multiLevelType w:val="hybridMultilevel"/>
    <w:tmpl w:val="C8C0074A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8535AB4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941650"/>
    <w:multiLevelType w:val="hybridMultilevel"/>
    <w:tmpl w:val="4650E9CE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3F35663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C2166C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BD0504"/>
    <w:multiLevelType w:val="hybridMultilevel"/>
    <w:tmpl w:val="468CD096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A024194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D92086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324466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DA7233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3" w15:restartNumberingAfterBreak="0">
    <w:nsid w:val="6B66653C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991737"/>
    <w:multiLevelType w:val="hybridMultilevel"/>
    <w:tmpl w:val="BD84FA3A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3A13053"/>
    <w:multiLevelType w:val="hybridMultilevel"/>
    <w:tmpl w:val="42B69CFE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5C721E2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B706FA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115990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244330">
    <w:abstractNumId w:val="0"/>
  </w:num>
  <w:num w:numId="2" w16cid:durableId="508833420">
    <w:abstractNumId w:val="1"/>
  </w:num>
  <w:num w:numId="3" w16cid:durableId="2074237730">
    <w:abstractNumId w:val="2"/>
  </w:num>
  <w:num w:numId="4" w16cid:durableId="1701780564">
    <w:abstractNumId w:val="3"/>
  </w:num>
  <w:num w:numId="5" w16cid:durableId="1936131849">
    <w:abstractNumId w:val="4"/>
  </w:num>
  <w:num w:numId="6" w16cid:durableId="238947967">
    <w:abstractNumId w:val="29"/>
  </w:num>
  <w:num w:numId="7" w16cid:durableId="1255087618">
    <w:abstractNumId w:val="42"/>
  </w:num>
  <w:num w:numId="8" w16cid:durableId="2044355777">
    <w:abstractNumId w:val="15"/>
  </w:num>
  <w:num w:numId="9" w16cid:durableId="2070112115">
    <w:abstractNumId w:val="15"/>
  </w:num>
  <w:num w:numId="10" w16cid:durableId="1232620875">
    <w:abstractNumId w:val="9"/>
  </w:num>
  <w:num w:numId="11" w16cid:durableId="2112773622">
    <w:abstractNumId w:val="11"/>
  </w:num>
  <w:num w:numId="12" w16cid:durableId="1204755202">
    <w:abstractNumId w:val="37"/>
  </w:num>
  <w:num w:numId="13" w16cid:durableId="959261084">
    <w:abstractNumId w:val="10"/>
  </w:num>
  <w:num w:numId="14" w16cid:durableId="1133595772">
    <w:abstractNumId w:val="7"/>
  </w:num>
  <w:num w:numId="15" w16cid:durableId="766656971">
    <w:abstractNumId w:val="32"/>
  </w:num>
  <w:num w:numId="16" w16cid:durableId="1176843221">
    <w:abstractNumId w:val="25"/>
  </w:num>
  <w:num w:numId="17" w16cid:durableId="1349407897">
    <w:abstractNumId w:val="27"/>
  </w:num>
  <w:num w:numId="18" w16cid:durableId="148400466">
    <w:abstractNumId w:val="34"/>
  </w:num>
  <w:num w:numId="19" w16cid:durableId="1661735609">
    <w:abstractNumId w:val="44"/>
  </w:num>
  <w:num w:numId="20" w16cid:durableId="1294827110">
    <w:abstractNumId w:val="45"/>
  </w:num>
  <w:num w:numId="21" w16cid:durableId="301539804">
    <w:abstractNumId w:val="19"/>
  </w:num>
  <w:num w:numId="22" w16cid:durableId="786896274">
    <w:abstractNumId w:val="28"/>
  </w:num>
  <w:num w:numId="23" w16cid:durableId="905652847">
    <w:abstractNumId w:val="12"/>
  </w:num>
  <w:num w:numId="24" w16cid:durableId="1677461866">
    <w:abstractNumId w:val="24"/>
  </w:num>
  <w:num w:numId="25" w16cid:durableId="1758165132">
    <w:abstractNumId w:val="26"/>
  </w:num>
  <w:num w:numId="26" w16cid:durableId="1542283589">
    <w:abstractNumId w:val="22"/>
  </w:num>
  <w:num w:numId="27" w16cid:durableId="662660675">
    <w:abstractNumId w:val="41"/>
  </w:num>
  <w:num w:numId="28" w16cid:durableId="718168945">
    <w:abstractNumId w:val="31"/>
  </w:num>
  <w:num w:numId="29" w16cid:durableId="692220014">
    <w:abstractNumId w:val="17"/>
  </w:num>
  <w:num w:numId="30" w16cid:durableId="960839735">
    <w:abstractNumId w:val="48"/>
  </w:num>
  <w:num w:numId="31" w16cid:durableId="17977411">
    <w:abstractNumId w:val="43"/>
  </w:num>
  <w:num w:numId="32" w16cid:durableId="2084180722">
    <w:abstractNumId w:val="39"/>
  </w:num>
  <w:num w:numId="33" w16cid:durableId="1573275316">
    <w:abstractNumId w:val="20"/>
  </w:num>
  <w:num w:numId="34" w16cid:durableId="372577443">
    <w:abstractNumId w:val="38"/>
  </w:num>
  <w:num w:numId="35" w16cid:durableId="1054424161">
    <w:abstractNumId w:val="16"/>
  </w:num>
  <w:num w:numId="36" w16cid:durableId="870654211">
    <w:abstractNumId w:val="14"/>
  </w:num>
  <w:num w:numId="37" w16cid:durableId="92089524">
    <w:abstractNumId w:val="33"/>
  </w:num>
  <w:num w:numId="38" w16cid:durableId="1887983511">
    <w:abstractNumId w:val="13"/>
  </w:num>
  <w:num w:numId="39" w16cid:durableId="1049721246">
    <w:abstractNumId w:val="18"/>
  </w:num>
  <w:num w:numId="40" w16cid:durableId="1299149019">
    <w:abstractNumId w:val="40"/>
  </w:num>
  <w:num w:numId="41" w16cid:durableId="1212613824">
    <w:abstractNumId w:val="30"/>
  </w:num>
  <w:num w:numId="42" w16cid:durableId="221526982">
    <w:abstractNumId w:val="6"/>
  </w:num>
  <w:num w:numId="43" w16cid:durableId="181601095">
    <w:abstractNumId w:val="21"/>
  </w:num>
  <w:num w:numId="44" w16cid:durableId="657003306">
    <w:abstractNumId w:val="8"/>
  </w:num>
  <w:num w:numId="45" w16cid:durableId="1283029609">
    <w:abstractNumId w:val="35"/>
  </w:num>
  <w:num w:numId="46" w16cid:durableId="1717704353">
    <w:abstractNumId w:val="47"/>
  </w:num>
  <w:num w:numId="47" w16cid:durableId="1360622759">
    <w:abstractNumId w:val="36"/>
  </w:num>
  <w:num w:numId="48" w16cid:durableId="133791202">
    <w:abstractNumId w:val="23"/>
  </w:num>
  <w:num w:numId="49" w16cid:durableId="1398433847">
    <w:abstractNumId w:val="5"/>
  </w:num>
  <w:num w:numId="50" w16cid:durableId="490289958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5121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01C5D"/>
    <w:rsid w:val="00003652"/>
    <w:rsid w:val="0000502B"/>
    <w:rsid w:val="0001213C"/>
    <w:rsid w:val="00012FFB"/>
    <w:rsid w:val="00013140"/>
    <w:rsid w:val="000134DF"/>
    <w:rsid w:val="000145C2"/>
    <w:rsid w:val="00014C74"/>
    <w:rsid w:val="00015D69"/>
    <w:rsid w:val="000164E7"/>
    <w:rsid w:val="00016B18"/>
    <w:rsid w:val="00017FB5"/>
    <w:rsid w:val="00022880"/>
    <w:rsid w:val="000233FF"/>
    <w:rsid w:val="000249BE"/>
    <w:rsid w:val="000252D4"/>
    <w:rsid w:val="0002746C"/>
    <w:rsid w:val="00027FA8"/>
    <w:rsid w:val="00031C89"/>
    <w:rsid w:val="00035202"/>
    <w:rsid w:val="0003707B"/>
    <w:rsid w:val="0004322E"/>
    <w:rsid w:val="000453BE"/>
    <w:rsid w:val="000467C2"/>
    <w:rsid w:val="000504A0"/>
    <w:rsid w:val="0005367D"/>
    <w:rsid w:val="0005410E"/>
    <w:rsid w:val="0006203C"/>
    <w:rsid w:val="00062AE3"/>
    <w:rsid w:val="00064CFA"/>
    <w:rsid w:val="00065F73"/>
    <w:rsid w:val="0007074E"/>
    <w:rsid w:val="00071159"/>
    <w:rsid w:val="00073889"/>
    <w:rsid w:val="0007539B"/>
    <w:rsid w:val="000768E3"/>
    <w:rsid w:val="000779A5"/>
    <w:rsid w:val="00080135"/>
    <w:rsid w:val="0008064E"/>
    <w:rsid w:val="000809A1"/>
    <w:rsid w:val="0008546E"/>
    <w:rsid w:val="00087095"/>
    <w:rsid w:val="0009009F"/>
    <w:rsid w:val="00093D9B"/>
    <w:rsid w:val="000A4222"/>
    <w:rsid w:val="000A4D0C"/>
    <w:rsid w:val="000A5632"/>
    <w:rsid w:val="000C2419"/>
    <w:rsid w:val="000C373B"/>
    <w:rsid w:val="000C38AD"/>
    <w:rsid w:val="000C4964"/>
    <w:rsid w:val="000C5893"/>
    <w:rsid w:val="000C5DE6"/>
    <w:rsid w:val="000C622B"/>
    <w:rsid w:val="000C7CA3"/>
    <w:rsid w:val="000D08C8"/>
    <w:rsid w:val="000D2800"/>
    <w:rsid w:val="000D4768"/>
    <w:rsid w:val="000D4B23"/>
    <w:rsid w:val="000D654C"/>
    <w:rsid w:val="000E2129"/>
    <w:rsid w:val="000E2E00"/>
    <w:rsid w:val="000E4CB4"/>
    <w:rsid w:val="000E7F30"/>
    <w:rsid w:val="000F01AC"/>
    <w:rsid w:val="000F0542"/>
    <w:rsid w:val="000F2B4A"/>
    <w:rsid w:val="000F5775"/>
    <w:rsid w:val="000F6F24"/>
    <w:rsid w:val="000F6F3B"/>
    <w:rsid w:val="0010255C"/>
    <w:rsid w:val="001037E2"/>
    <w:rsid w:val="0010699C"/>
    <w:rsid w:val="00107644"/>
    <w:rsid w:val="001106DB"/>
    <w:rsid w:val="00111BE5"/>
    <w:rsid w:val="00117EC0"/>
    <w:rsid w:val="001218E2"/>
    <w:rsid w:val="00122B7E"/>
    <w:rsid w:val="00126C6F"/>
    <w:rsid w:val="001339E4"/>
    <w:rsid w:val="00137045"/>
    <w:rsid w:val="00137F5D"/>
    <w:rsid w:val="00140EE6"/>
    <w:rsid w:val="001413AF"/>
    <w:rsid w:val="00145829"/>
    <w:rsid w:val="0014675D"/>
    <w:rsid w:val="0015696D"/>
    <w:rsid w:val="00162A5D"/>
    <w:rsid w:val="001634B5"/>
    <w:rsid w:val="0016388A"/>
    <w:rsid w:val="00166A35"/>
    <w:rsid w:val="00166C1F"/>
    <w:rsid w:val="00167292"/>
    <w:rsid w:val="001703DC"/>
    <w:rsid w:val="001717C2"/>
    <w:rsid w:val="00172691"/>
    <w:rsid w:val="001741C1"/>
    <w:rsid w:val="00175540"/>
    <w:rsid w:val="001765AE"/>
    <w:rsid w:val="00177438"/>
    <w:rsid w:val="001802E9"/>
    <w:rsid w:val="0018601A"/>
    <w:rsid w:val="0019668F"/>
    <w:rsid w:val="00196CFD"/>
    <w:rsid w:val="0019737E"/>
    <w:rsid w:val="001A0079"/>
    <w:rsid w:val="001A1F6F"/>
    <w:rsid w:val="001A67B0"/>
    <w:rsid w:val="001B1095"/>
    <w:rsid w:val="001B3436"/>
    <w:rsid w:val="001B4EF1"/>
    <w:rsid w:val="001B500F"/>
    <w:rsid w:val="001B6CE4"/>
    <w:rsid w:val="001C13E4"/>
    <w:rsid w:val="001C2898"/>
    <w:rsid w:val="001C55C9"/>
    <w:rsid w:val="001D14CE"/>
    <w:rsid w:val="001D5A89"/>
    <w:rsid w:val="001D6D0E"/>
    <w:rsid w:val="001D7998"/>
    <w:rsid w:val="001E360E"/>
    <w:rsid w:val="001E4016"/>
    <w:rsid w:val="001E531B"/>
    <w:rsid w:val="001F09F0"/>
    <w:rsid w:val="001F1D66"/>
    <w:rsid w:val="001F4E1C"/>
    <w:rsid w:val="001F5305"/>
    <w:rsid w:val="001F6CE7"/>
    <w:rsid w:val="00201842"/>
    <w:rsid w:val="00202EC8"/>
    <w:rsid w:val="002033FE"/>
    <w:rsid w:val="002074AD"/>
    <w:rsid w:val="00214C22"/>
    <w:rsid w:val="00215C1E"/>
    <w:rsid w:val="00215E8A"/>
    <w:rsid w:val="0022164F"/>
    <w:rsid w:val="002230E5"/>
    <w:rsid w:val="0022452D"/>
    <w:rsid w:val="00225300"/>
    <w:rsid w:val="00234FB6"/>
    <w:rsid w:val="00242C6E"/>
    <w:rsid w:val="002435DF"/>
    <w:rsid w:val="00243D27"/>
    <w:rsid w:val="00250F24"/>
    <w:rsid w:val="002547A2"/>
    <w:rsid w:val="002602D1"/>
    <w:rsid w:val="00260903"/>
    <w:rsid w:val="002620BF"/>
    <w:rsid w:val="00265B74"/>
    <w:rsid w:val="00270586"/>
    <w:rsid w:val="002713D8"/>
    <w:rsid w:val="00273B21"/>
    <w:rsid w:val="00277371"/>
    <w:rsid w:val="002808D1"/>
    <w:rsid w:val="00285EAD"/>
    <w:rsid w:val="00290631"/>
    <w:rsid w:val="00291014"/>
    <w:rsid w:val="002935FD"/>
    <w:rsid w:val="00295890"/>
    <w:rsid w:val="002A33A9"/>
    <w:rsid w:val="002A3683"/>
    <w:rsid w:val="002A4D75"/>
    <w:rsid w:val="002A4E14"/>
    <w:rsid w:val="002A7C1E"/>
    <w:rsid w:val="002B038A"/>
    <w:rsid w:val="002B39D3"/>
    <w:rsid w:val="002B55D9"/>
    <w:rsid w:val="002B6984"/>
    <w:rsid w:val="002C053A"/>
    <w:rsid w:val="002C24CE"/>
    <w:rsid w:val="002C2992"/>
    <w:rsid w:val="002C2E87"/>
    <w:rsid w:val="002C426F"/>
    <w:rsid w:val="002C4FF9"/>
    <w:rsid w:val="002C5778"/>
    <w:rsid w:val="002C6B6B"/>
    <w:rsid w:val="002C6E6B"/>
    <w:rsid w:val="002D03D7"/>
    <w:rsid w:val="002D06A5"/>
    <w:rsid w:val="002D1E02"/>
    <w:rsid w:val="002D701A"/>
    <w:rsid w:val="002E046A"/>
    <w:rsid w:val="002E05D4"/>
    <w:rsid w:val="002E0B92"/>
    <w:rsid w:val="002E489C"/>
    <w:rsid w:val="002E72B4"/>
    <w:rsid w:val="002E7BCC"/>
    <w:rsid w:val="002F2A20"/>
    <w:rsid w:val="002F5DA2"/>
    <w:rsid w:val="002F68D4"/>
    <w:rsid w:val="002F711F"/>
    <w:rsid w:val="003006CF"/>
    <w:rsid w:val="00301C54"/>
    <w:rsid w:val="003051FB"/>
    <w:rsid w:val="00305547"/>
    <w:rsid w:val="00306A6B"/>
    <w:rsid w:val="00311895"/>
    <w:rsid w:val="00312F37"/>
    <w:rsid w:val="00313F5A"/>
    <w:rsid w:val="003165A1"/>
    <w:rsid w:val="00321128"/>
    <w:rsid w:val="0032263A"/>
    <w:rsid w:val="003227DA"/>
    <w:rsid w:val="00327861"/>
    <w:rsid w:val="003352E4"/>
    <w:rsid w:val="00335833"/>
    <w:rsid w:val="0034071F"/>
    <w:rsid w:val="003422AD"/>
    <w:rsid w:val="00342B36"/>
    <w:rsid w:val="003450F2"/>
    <w:rsid w:val="00346B88"/>
    <w:rsid w:val="00347835"/>
    <w:rsid w:val="003478F0"/>
    <w:rsid w:val="003524FF"/>
    <w:rsid w:val="003532B9"/>
    <w:rsid w:val="003549C5"/>
    <w:rsid w:val="00361858"/>
    <w:rsid w:val="00361BA9"/>
    <w:rsid w:val="00365A3D"/>
    <w:rsid w:val="0037403A"/>
    <w:rsid w:val="003745E2"/>
    <w:rsid w:val="003748F8"/>
    <w:rsid w:val="00375C0A"/>
    <w:rsid w:val="003761E5"/>
    <w:rsid w:val="00377175"/>
    <w:rsid w:val="00377C5B"/>
    <w:rsid w:val="00377F07"/>
    <w:rsid w:val="00381A05"/>
    <w:rsid w:val="003824A9"/>
    <w:rsid w:val="00382812"/>
    <w:rsid w:val="00383350"/>
    <w:rsid w:val="00390C50"/>
    <w:rsid w:val="00393DB5"/>
    <w:rsid w:val="00394C5B"/>
    <w:rsid w:val="00397B45"/>
    <w:rsid w:val="003A1BC1"/>
    <w:rsid w:val="003A22DA"/>
    <w:rsid w:val="003A3CEF"/>
    <w:rsid w:val="003A4531"/>
    <w:rsid w:val="003A5384"/>
    <w:rsid w:val="003A7410"/>
    <w:rsid w:val="003B09DF"/>
    <w:rsid w:val="003B0B64"/>
    <w:rsid w:val="003B28A5"/>
    <w:rsid w:val="003B3B25"/>
    <w:rsid w:val="003B3CBF"/>
    <w:rsid w:val="003C0A4A"/>
    <w:rsid w:val="003C1C39"/>
    <w:rsid w:val="003C69D0"/>
    <w:rsid w:val="003D27AF"/>
    <w:rsid w:val="003D7432"/>
    <w:rsid w:val="003E00FB"/>
    <w:rsid w:val="003E32D2"/>
    <w:rsid w:val="003E3DD9"/>
    <w:rsid w:val="003E3F7B"/>
    <w:rsid w:val="003F1B81"/>
    <w:rsid w:val="003F212A"/>
    <w:rsid w:val="003F24CA"/>
    <w:rsid w:val="003F4A50"/>
    <w:rsid w:val="003F6138"/>
    <w:rsid w:val="0040469D"/>
    <w:rsid w:val="00404DAB"/>
    <w:rsid w:val="00412644"/>
    <w:rsid w:val="00412FBD"/>
    <w:rsid w:val="00413A75"/>
    <w:rsid w:val="00415922"/>
    <w:rsid w:val="00417161"/>
    <w:rsid w:val="00420143"/>
    <w:rsid w:val="004226DB"/>
    <w:rsid w:val="00423784"/>
    <w:rsid w:val="004273CD"/>
    <w:rsid w:val="00430063"/>
    <w:rsid w:val="00434D76"/>
    <w:rsid w:val="0043637C"/>
    <w:rsid w:val="004419CB"/>
    <w:rsid w:val="00450B46"/>
    <w:rsid w:val="00450D93"/>
    <w:rsid w:val="0045256F"/>
    <w:rsid w:val="00454AE8"/>
    <w:rsid w:val="004556E4"/>
    <w:rsid w:val="0045586C"/>
    <w:rsid w:val="00455D85"/>
    <w:rsid w:val="004564B4"/>
    <w:rsid w:val="0045730B"/>
    <w:rsid w:val="0046035A"/>
    <w:rsid w:val="0046245D"/>
    <w:rsid w:val="0046251A"/>
    <w:rsid w:val="004646F8"/>
    <w:rsid w:val="00465069"/>
    <w:rsid w:val="00466373"/>
    <w:rsid w:val="00466E8F"/>
    <w:rsid w:val="004671AD"/>
    <w:rsid w:val="0046754B"/>
    <w:rsid w:val="00467D65"/>
    <w:rsid w:val="00471FCC"/>
    <w:rsid w:val="0047586F"/>
    <w:rsid w:val="00476B33"/>
    <w:rsid w:val="0048689D"/>
    <w:rsid w:val="0049151E"/>
    <w:rsid w:val="0049175E"/>
    <w:rsid w:val="0049388B"/>
    <w:rsid w:val="00495D5E"/>
    <w:rsid w:val="0049694F"/>
    <w:rsid w:val="0049736E"/>
    <w:rsid w:val="004A0862"/>
    <w:rsid w:val="004A2654"/>
    <w:rsid w:val="004A40C7"/>
    <w:rsid w:val="004B1516"/>
    <w:rsid w:val="004B34BE"/>
    <w:rsid w:val="004B3C2F"/>
    <w:rsid w:val="004B42A8"/>
    <w:rsid w:val="004C0A22"/>
    <w:rsid w:val="004C48CC"/>
    <w:rsid w:val="004C49B9"/>
    <w:rsid w:val="004C6801"/>
    <w:rsid w:val="004D0158"/>
    <w:rsid w:val="004D11A4"/>
    <w:rsid w:val="004D1EA6"/>
    <w:rsid w:val="004D1ECF"/>
    <w:rsid w:val="004D3F16"/>
    <w:rsid w:val="004D502E"/>
    <w:rsid w:val="004D5BED"/>
    <w:rsid w:val="004D75B2"/>
    <w:rsid w:val="004E0A17"/>
    <w:rsid w:val="004E153B"/>
    <w:rsid w:val="004E5687"/>
    <w:rsid w:val="004E665B"/>
    <w:rsid w:val="004F10E4"/>
    <w:rsid w:val="004F5B9D"/>
    <w:rsid w:val="00502E38"/>
    <w:rsid w:val="00503953"/>
    <w:rsid w:val="00505F5E"/>
    <w:rsid w:val="00505FA1"/>
    <w:rsid w:val="00506E4C"/>
    <w:rsid w:val="00510268"/>
    <w:rsid w:val="00511DF0"/>
    <w:rsid w:val="00514FFF"/>
    <w:rsid w:val="00515530"/>
    <w:rsid w:val="00515B94"/>
    <w:rsid w:val="00522CC3"/>
    <w:rsid w:val="005230E2"/>
    <w:rsid w:val="005232AC"/>
    <w:rsid w:val="00523380"/>
    <w:rsid w:val="00526117"/>
    <w:rsid w:val="00532DEA"/>
    <w:rsid w:val="00533813"/>
    <w:rsid w:val="00540AA1"/>
    <w:rsid w:val="00540E76"/>
    <w:rsid w:val="0054372C"/>
    <w:rsid w:val="00544513"/>
    <w:rsid w:val="005451B8"/>
    <w:rsid w:val="00545D13"/>
    <w:rsid w:val="00547D87"/>
    <w:rsid w:val="00554FCD"/>
    <w:rsid w:val="0055508F"/>
    <w:rsid w:val="00555F2B"/>
    <w:rsid w:val="0055640E"/>
    <w:rsid w:val="00556DBB"/>
    <w:rsid w:val="00560314"/>
    <w:rsid w:val="00561179"/>
    <w:rsid w:val="005712DE"/>
    <w:rsid w:val="005739E3"/>
    <w:rsid w:val="00574D37"/>
    <w:rsid w:val="00577013"/>
    <w:rsid w:val="00580963"/>
    <w:rsid w:val="005821FE"/>
    <w:rsid w:val="005864A1"/>
    <w:rsid w:val="0059299C"/>
    <w:rsid w:val="00592DFF"/>
    <w:rsid w:val="005938A0"/>
    <w:rsid w:val="00593E9E"/>
    <w:rsid w:val="005A1FCA"/>
    <w:rsid w:val="005A2ABE"/>
    <w:rsid w:val="005A3220"/>
    <w:rsid w:val="005A55A1"/>
    <w:rsid w:val="005A5CA5"/>
    <w:rsid w:val="005B16B6"/>
    <w:rsid w:val="005B390B"/>
    <w:rsid w:val="005B4172"/>
    <w:rsid w:val="005B4F2B"/>
    <w:rsid w:val="005B5338"/>
    <w:rsid w:val="005B6E96"/>
    <w:rsid w:val="005C0FC8"/>
    <w:rsid w:val="005C10A1"/>
    <w:rsid w:val="005C4DC6"/>
    <w:rsid w:val="005C5F1C"/>
    <w:rsid w:val="005C7035"/>
    <w:rsid w:val="005D0413"/>
    <w:rsid w:val="005D05E7"/>
    <w:rsid w:val="005D2CB4"/>
    <w:rsid w:val="005D7BC5"/>
    <w:rsid w:val="005D7D3D"/>
    <w:rsid w:val="005E1FDA"/>
    <w:rsid w:val="005E73B2"/>
    <w:rsid w:val="005E7B1A"/>
    <w:rsid w:val="005F0354"/>
    <w:rsid w:val="005F0AA5"/>
    <w:rsid w:val="005F2005"/>
    <w:rsid w:val="005F4FB1"/>
    <w:rsid w:val="005F7A28"/>
    <w:rsid w:val="00600E77"/>
    <w:rsid w:val="00601A28"/>
    <w:rsid w:val="00607F3F"/>
    <w:rsid w:val="006146A4"/>
    <w:rsid w:val="00616CDD"/>
    <w:rsid w:val="00621D51"/>
    <w:rsid w:val="00622F95"/>
    <w:rsid w:val="006327D2"/>
    <w:rsid w:val="006336EE"/>
    <w:rsid w:val="006353D2"/>
    <w:rsid w:val="00635A1C"/>
    <w:rsid w:val="00635BCA"/>
    <w:rsid w:val="00635CB0"/>
    <w:rsid w:val="006374BE"/>
    <w:rsid w:val="00637B67"/>
    <w:rsid w:val="00643592"/>
    <w:rsid w:val="00643EB3"/>
    <w:rsid w:val="00643F67"/>
    <w:rsid w:val="0064533C"/>
    <w:rsid w:val="0065154E"/>
    <w:rsid w:val="006545D6"/>
    <w:rsid w:val="00654FC0"/>
    <w:rsid w:val="006552F5"/>
    <w:rsid w:val="006561B0"/>
    <w:rsid w:val="0065773B"/>
    <w:rsid w:val="00661F98"/>
    <w:rsid w:val="006626F3"/>
    <w:rsid w:val="00662ACB"/>
    <w:rsid w:val="0066745D"/>
    <w:rsid w:val="00675872"/>
    <w:rsid w:val="00675F3C"/>
    <w:rsid w:val="006832CD"/>
    <w:rsid w:val="00684642"/>
    <w:rsid w:val="00686F70"/>
    <w:rsid w:val="00687AFA"/>
    <w:rsid w:val="00692E6D"/>
    <w:rsid w:val="00695D86"/>
    <w:rsid w:val="00696629"/>
    <w:rsid w:val="006978AC"/>
    <w:rsid w:val="006A1F63"/>
    <w:rsid w:val="006A2FE6"/>
    <w:rsid w:val="006A3EC6"/>
    <w:rsid w:val="006A5C61"/>
    <w:rsid w:val="006B1AEA"/>
    <w:rsid w:val="006B2A87"/>
    <w:rsid w:val="006C15D2"/>
    <w:rsid w:val="006C4401"/>
    <w:rsid w:val="006C768D"/>
    <w:rsid w:val="006D06E7"/>
    <w:rsid w:val="006D28DF"/>
    <w:rsid w:val="006D2923"/>
    <w:rsid w:val="006D2F17"/>
    <w:rsid w:val="006D436C"/>
    <w:rsid w:val="006D78AD"/>
    <w:rsid w:val="006E3B74"/>
    <w:rsid w:val="006F1C96"/>
    <w:rsid w:val="006F287E"/>
    <w:rsid w:val="006F4E58"/>
    <w:rsid w:val="006F69C8"/>
    <w:rsid w:val="0070096F"/>
    <w:rsid w:val="00706E7F"/>
    <w:rsid w:val="00711E0B"/>
    <w:rsid w:val="00713C7C"/>
    <w:rsid w:val="00715958"/>
    <w:rsid w:val="007169AE"/>
    <w:rsid w:val="007178DA"/>
    <w:rsid w:val="007216A0"/>
    <w:rsid w:val="00722021"/>
    <w:rsid w:val="00724DCF"/>
    <w:rsid w:val="0072521D"/>
    <w:rsid w:val="00727BB7"/>
    <w:rsid w:val="007314DB"/>
    <w:rsid w:val="007325C8"/>
    <w:rsid w:val="00732863"/>
    <w:rsid w:val="007358A2"/>
    <w:rsid w:val="00736522"/>
    <w:rsid w:val="00743042"/>
    <w:rsid w:val="00743350"/>
    <w:rsid w:val="007435B9"/>
    <w:rsid w:val="00743AB5"/>
    <w:rsid w:val="00745D11"/>
    <w:rsid w:val="007464D7"/>
    <w:rsid w:val="007473C2"/>
    <w:rsid w:val="0075074A"/>
    <w:rsid w:val="007517DD"/>
    <w:rsid w:val="00751BEC"/>
    <w:rsid w:val="00755F62"/>
    <w:rsid w:val="00757417"/>
    <w:rsid w:val="007607E6"/>
    <w:rsid w:val="00762853"/>
    <w:rsid w:val="00764F99"/>
    <w:rsid w:val="0076509D"/>
    <w:rsid w:val="00772B6C"/>
    <w:rsid w:val="00772E30"/>
    <w:rsid w:val="00776A11"/>
    <w:rsid w:val="00777C47"/>
    <w:rsid w:val="00785846"/>
    <w:rsid w:val="00786E13"/>
    <w:rsid w:val="007871A4"/>
    <w:rsid w:val="0079554F"/>
    <w:rsid w:val="00796B4A"/>
    <w:rsid w:val="007A3384"/>
    <w:rsid w:val="007A4D2E"/>
    <w:rsid w:val="007A76DD"/>
    <w:rsid w:val="007B07DA"/>
    <w:rsid w:val="007B097D"/>
    <w:rsid w:val="007B3075"/>
    <w:rsid w:val="007B4634"/>
    <w:rsid w:val="007B5C0A"/>
    <w:rsid w:val="007B6143"/>
    <w:rsid w:val="007C02B5"/>
    <w:rsid w:val="007C1A7E"/>
    <w:rsid w:val="007C3F5B"/>
    <w:rsid w:val="007C7AB4"/>
    <w:rsid w:val="007D1780"/>
    <w:rsid w:val="007D64E4"/>
    <w:rsid w:val="007E0163"/>
    <w:rsid w:val="007E08DD"/>
    <w:rsid w:val="007E277B"/>
    <w:rsid w:val="007E2D08"/>
    <w:rsid w:val="007E6315"/>
    <w:rsid w:val="007E7859"/>
    <w:rsid w:val="007F2CB4"/>
    <w:rsid w:val="007F5836"/>
    <w:rsid w:val="007F64A0"/>
    <w:rsid w:val="007F6CE4"/>
    <w:rsid w:val="00800C17"/>
    <w:rsid w:val="008040CA"/>
    <w:rsid w:val="00804961"/>
    <w:rsid w:val="00805A81"/>
    <w:rsid w:val="0081237D"/>
    <w:rsid w:val="00813DEB"/>
    <w:rsid w:val="00817E6E"/>
    <w:rsid w:val="00821176"/>
    <w:rsid w:val="00834FFF"/>
    <w:rsid w:val="008367B0"/>
    <w:rsid w:val="00837246"/>
    <w:rsid w:val="00843F73"/>
    <w:rsid w:val="00851844"/>
    <w:rsid w:val="008566F1"/>
    <w:rsid w:val="00856E39"/>
    <w:rsid w:val="008571DB"/>
    <w:rsid w:val="00857B95"/>
    <w:rsid w:val="008620D1"/>
    <w:rsid w:val="00862FD5"/>
    <w:rsid w:val="0086343A"/>
    <w:rsid w:val="00866D96"/>
    <w:rsid w:val="00870959"/>
    <w:rsid w:val="008722CF"/>
    <w:rsid w:val="008749E8"/>
    <w:rsid w:val="00880054"/>
    <w:rsid w:val="00881A84"/>
    <w:rsid w:val="00882AA6"/>
    <w:rsid w:val="00882CAD"/>
    <w:rsid w:val="0088478F"/>
    <w:rsid w:val="0088627D"/>
    <w:rsid w:val="008926FC"/>
    <w:rsid w:val="008948EF"/>
    <w:rsid w:val="00895207"/>
    <w:rsid w:val="008959B4"/>
    <w:rsid w:val="00895FD8"/>
    <w:rsid w:val="008A0CD4"/>
    <w:rsid w:val="008A35EC"/>
    <w:rsid w:val="008A5979"/>
    <w:rsid w:val="008A59B7"/>
    <w:rsid w:val="008A67C3"/>
    <w:rsid w:val="008A6A09"/>
    <w:rsid w:val="008A7B0B"/>
    <w:rsid w:val="008A7D55"/>
    <w:rsid w:val="008B146D"/>
    <w:rsid w:val="008B2768"/>
    <w:rsid w:val="008B3536"/>
    <w:rsid w:val="008B3665"/>
    <w:rsid w:val="008B36D5"/>
    <w:rsid w:val="008B4B0E"/>
    <w:rsid w:val="008B7690"/>
    <w:rsid w:val="008C06B7"/>
    <w:rsid w:val="008C1BF2"/>
    <w:rsid w:val="008C2489"/>
    <w:rsid w:val="008D02C9"/>
    <w:rsid w:val="008D1FD9"/>
    <w:rsid w:val="008D7153"/>
    <w:rsid w:val="008E3AFE"/>
    <w:rsid w:val="008E6576"/>
    <w:rsid w:val="008F0E70"/>
    <w:rsid w:val="008F354C"/>
    <w:rsid w:val="008F65D0"/>
    <w:rsid w:val="008F6CE6"/>
    <w:rsid w:val="008F73D8"/>
    <w:rsid w:val="008F73E0"/>
    <w:rsid w:val="009031A6"/>
    <w:rsid w:val="009040AD"/>
    <w:rsid w:val="009056B2"/>
    <w:rsid w:val="009070D3"/>
    <w:rsid w:val="0091017A"/>
    <w:rsid w:val="00911418"/>
    <w:rsid w:val="00912D31"/>
    <w:rsid w:val="0091596B"/>
    <w:rsid w:val="00917434"/>
    <w:rsid w:val="00917C31"/>
    <w:rsid w:val="00917C92"/>
    <w:rsid w:val="00917E01"/>
    <w:rsid w:val="00920FEC"/>
    <w:rsid w:val="00922652"/>
    <w:rsid w:val="00925176"/>
    <w:rsid w:val="009263BD"/>
    <w:rsid w:val="0093100E"/>
    <w:rsid w:val="00931052"/>
    <w:rsid w:val="009345F6"/>
    <w:rsid w:val="00934B80"/>
    <w:rsid w:val="009373C1"/>
    <w:rsid w:val="00941D15"/>
    <w:rsid w:val="0094301B"/>
    <w:rsid w:val="009434E9"/>
    <w:rsid w:val="0094580E"/>
    <w:rsid w:val="009469FE"/>
    <w:rsid w:val="00950812"/>
    <w:rsid w:val="00952CF2"/>
    <w:rsid w:val="00960A53"/>
    <w:rsid w:val="00961DF1"/>
    <w:rsid w:val="00963D24"/>
    <w:rsid w:val="009666CA"/>
    <w:rsid w:val="00967E31"/>
    <w:rsid w:val="00975F8F"/>
    <w:rsid w:val="00976E13"/>
    <w:rsid w:val="009815B5"/>
    <w:rsid w:val="00982370"/>
    <w:rsid w:val="00982993"/>
    <w:rsid w:val="00984076"/>
    <w:rsid w:val="0098588D"/>
    <w:rsid w:val="00986AD0"/>
    <w:rsid w:val="009877E5"/>
    <w:rsid w:val="00994BF0"/>
    <w:rsid w:val="00995731"/>
    <w:rsid w:val="00995AB6"/>
    <w:rsid w:val="009978FA"/>
    <w:rsid w:val="009A0E6B"/>
    <w:rsid w:val="009A3FA8"/>
    <w:rsid w:val="009B029F"/>
    <w:rsid w:val="009B0B5F"/>
    <w:rsid w:val="009B1AF4"/>
    <w:rsid w:val="009B29DB"/>
    <w:rsid w:val="009B3CCE"/>
    <w:rsid w:val="009B4427"/>
    <w:rsid w:val="009B5802"/>
    <w:rsid w:val="009C1322"/>
    <w:rsid w:val="009C3328"/>
    <w:rsid w:val="009C5403"/>
    <w:rsid w:val="009C5B69"/>
    <w:rsid w:val="009C7CDE"/>
    <w:rsid w:val="009D07E2"/>
    <w:rsid w:val="009D0DB6"/>
    <w:rsid w:val="009D10CC"/>
    <w:rsid w:val="009D1447"/>
    <w:rsid w:val="009D154D"/>
    <w:rsid w:val="009D306E"/>
    <w:rsid w:val="009D3FE1"/>
    <w:rsid w:val="009D43E7"/>
    <w:rsid w:val="009D5F90"/>
    <w:rsid w:val="009D713E"/>
    <w:rsid w:val="009E7E0F"/>
    <w:rsid w:val="009F1C5B"/>
    <w:rsid w:val="009F2B98"/>
    <w:rsid w:val="009F434B"/>
    <w:rsid w:val="009F44CD"/>
    <w:rsid w:val="009F4DC3"/>
    <w:rsid w:val="009F6465"/>
    <w:rsid w:val="00A00A19"/>
    <w:rsid w:val="00A00AF6"/>
    <w:rsid w:val="00A06C0D"/>
    <w:rsid w:val="00A10BD1"/>
    <w:rsid w:val="00A10EFC"/>
    <w:rsid w:val="00A1176B"/>
    <w:rsid w:val="00A12157"/>
    <w:rsid w:val="00A13DCF"/>
    <w:rsid w:val="00A15EB4"/>
    <w:rsid w:val="00A16CB0"/>
    <w:rsid w:val="00A2043D"/>
    <w:rsid w:val="00A210B8"/>
    <w:rsid w:val="00A21132"/>
    <w:rsid w:val="00A222C4"/>
    <w:rsid w:val="00A2388B"/>
    <w:rsid w:val="00A26D8D"/>
    <w:rsid w:val="00A279CF"/>
    <w:rsid w:val="00A311D4"/>
    <w:rsid w:val="00A3203B"/>
    <w:rsid w:val="00A325E0"/>
    <w:rsid w:val="00A34246"/>
    <w:rsid w:val="00A362CB"/>
    <w:rsid w:val="00A37250"/>
    <w:rsid w:val="00A37601"/>
    <w:rsid w:val="00A47A5B"/>
    <w:rsid w:val="00A510F8"/>
    <w:rsid w:val="00A518A3"/>
    <w:rsid w:val="00A53563"/>
    <w:rsid w:val="00A53731"/>
    <w:rsid w:val="00A56900"/>
    <w:rsid w:val="00A60014"/>
    <w:rsid w:val="00A60448"/>
    <w:rsid w:val="00A64F68"/>
    <w:rsid w:val="00A71667"/>
    <w:rsid w:val="00A71FA7"/>
    <w:rsid w:val="00A72C1B"/>
    <w:rsid w:val="00A73F69"/>
    <w:rsid w:val="00A74D94"/>
    <w:rsid w:val="00A754DB"/>
    <w:rsid w:val="00A76B8F"/>
    <w:rsid w:val="00A820AE"/>
    <w:rsid w:val="00A83E98"/>
    <w:rsid w:val="00A85389"/>
    <w:rsid w:val="00A870D5"/>
    <w:rsid w:val="00A942B9"/>
    <w:rsid w:val="00A963B6"/>
    <w:rsid w:val="00A97203"/>
    <w:rsid w:val="00AA0739"/>
    <w:rsid w:val="00AA63B7"/>
    <w:rsid w:val="00AB0A9E"/>
    <w:rsid w:val="00AB1084"/>
    <w:rsid w:val="00AB4052"/>
    <w:rsid w:val="00AB4A0E"/>
    <w:rsid w:val="00AC02F9"/>
    <w:rsid w:val="00AC135B"/>
    <w:rsid w:val="00AC22A8"/>
    <w:rsid w:val="00AC3FD1"/>
    <w:rsid w:val="00AC73F2"/>
    <w:rsid w:val="00AD0C5A"/>
    <w:rsid w:val="00AD1F68"/>
    <w:rsid w:val="00AD5367"/>
    <w:rsid w:val="00AD7F45"/>
    <w:rsid w:val="00AF1FE5"/>
    <w:rsid w:val="00AF58E6"/>
    <w:rsid w:val="00AF60C1"/>
    <w:rsid w:val="00B00593"/>
    <w:rsid w:val="00B020DA"/>
    <w:rsid w:val="00B032A1"/>
    <w:rsid w:val="00B045F2"/>
    <w:rsid w:val="00B05DA1"/>
    <w:rsid w:val="00B06C79"/>
    <w:rsid w:val="00B172B4"/>
    <w:rsid w:val="00B21806"/>
    <w:rsid w:val="00B2533E"/>
    <w:rsid w:val="00B26740"/>
    <w:rsid w:val="00B3247D"/>
    <w:rsid w:val="00B33A95"/>
    <w:rsid w:val="00B36062"/>
    <w:rsid w:val="00B405BF"/>
    <w:rsid w:val="00B41007"/>
    <w:rsid w:val="00B417BB"/>
    <w:rsid w:val="00B42FFF"/>
    <w:rsid w:val="00B456E3"/>
    <w:rsid w:val="00B45C14"/>
    <w:rsid w:val="00B50772"/>
    <w:rsid w:val="00B51734"/>
    <w:rsid w:val="00B52311"/>
    <w:rsid w:val="00B54656"/>
    <w:rsid w:val="00B61B0E"/>
    <w:rsid w:val="00B62C9E"/>
    <w:rsid w:val="00B64063"/>
    <w:rsid w:val="00B64B1D"/>
    <w:rsid w:val="00B70D35"/>
    <w:rsid w:val="00B71D04"/>
    <w:rsid w:val="00B735AB"/>
    <w:rsid w:val="00B871B0"/>
    <w:rsid w:val="00B90138"/>
    <w:rsid w:val="00B90ECD"/>
    <w:rsid w:val="00B910DB"/>
    <w:rsid w:val="00B94538"/>
    <w:rsid w:val="00B94998"/>
    <w:rsid w:val="00B95EDA"/>
    <w:rsid w:val="00BA4BDD"/>
    <w:rsid w:val="00BA4E31"/>
    <w:rsid w:val="00BB1559"/>
    <w:rsid w:val="00BB2758"/>
    <w:rsid w:val="00BB2EA8"/>
    <w:rsid w:val="00BB5A04"/>
    <w:rsid w:val="00BB72D7"/>
    <w:rsid w:val="00BC10C7"/>
    <w:rsid w:val="00BC11AC"/>
    <w:rsid w:val="00BC41BE"/>
    <w:rsid w:val="00BC5CF9"/>
    <w:rsid w:val="00BC764E"/>
    <w:rsid w:val="00BD211C"/>
    <w:rsid w:val="00BD2D2A"/>
    <w:rsid w:val="00BD30D5"/>
    <w:rsid w:val="00BD44A8"/>
    <w:rsid w:val="00BD4623"/>
    <w:rsid w:val="00BD6200"/>
    <w:rsid w:val="00BE019A"/>
    <w:rsid w:val="00BE10C8"/>
    <w:rsid w:val="00BE281B"/>
    <w:rsid w:val="00BF1A7C"/>
    <w:rsid w:val="00BF3510"/>
    <w:rsid w:val="00BF4B1D"/>
    <w:rsid w:val="00C0062B"/>
    <w:rsid w:val="00C00D87"/>
    <w:rsid w:val="00C0269F"/>
    <w:rsid w:val="00C0530B"/>
    <w:rsid w:val="00C053AA"/>
    <w:rsid w:val="00C0695B"/>
    <w:rsid w:val="00C07BE4"/>
    <w:rsid w:val="00C14015"/>
    <w:rsid w:val="00C22C47"/>
    <w:rsid w:val="00C23170"/>
    <w:rsid w:val="00C23BF4"/>
    <w:rsid w:val="00C25DFA"/>
    <w:rsid w:val="00C30A15"/>
    <w:rsid w:val="00C32405"/>
    <w:rsid w:val="00C419BF"/>
    <w:rsid w:val="00C43623"/>
    <w:rsid w:val="00C44929"/>
    <w:rsid w:val="00C470A0"/>
    <w:rsid w:val="00C5176C"/>
    <w:rsid w:val="00C52463"/>
    <w:rsid w:val="00C53CC2"/>
    <w:rsid w:val="00C556D4"/>
    <w:rsid w:val="00C559D9"/>
    <w:rsid w:val="00C76EC3"/>
    <w:rsid w:val="00C77C3F"/>
    <w:rsid w:val="00C80097"/>
    <w:rsid w:val="00C81F69"/>
    <w:rsid w:val="00C821E5"/>
    <w:rsid w:val="00C84296"/>
    <w:rsid w:val="00C9166A"/>
    <w:rsid w:val="00C91AE7"/>
    <w:rsid w:val="00C92B59"/>
    <w:rsid w:val="00C965EB"/>
    <w:rsid w:val="00C96ACF"/>
    <w:rsid w:val="00C96AE6"/>
    <w:rsid w:val="00CA2FE9"/>
    <w:rsid w:val="00CA3CFC"/>
    <w:rsid w:val="00CA67CE"/>
    <w:rsid w:val="00CA71E3"/>
    <w:rsid w:val="00CB0252"/>
    <w:rsid w:val="00CB08B1"/>
    <w:rsid w:val="00CB0BF2"/>
    <w:rsid w:val="00CB65AC"/>
    <w:rsid w:val="00CB6628"/>
    <w:rsid w:val="00CC1749"/>
    <w:rsid w:val="00CC3C24"/>
    <w:rsid w:val="00CC3C38"/>
    <w:rsid w:val="00CC53AF"/>
    <w:rsid w:val="00CD3D3F"/>
    <w:rsid w:val="00CD67C7"/>
    <w:rsid w:val="00CD78D3"/>
    <w:rsid w:val="00CE08C5"/>
    <w:rsid w:val="00CE0C74"/>
    <w:rsid w:val="00CE0CB4"/>
    <w:rsid w:val="00CE2CD2"/>
    <w:rsid w:val="00CE55D3"/>
    <w:rsid w:val="00CE59A9"/>
    <w:rsid w:val="00CE5D7E"/>
    <w:rsid w:val="00CE636C"/>
    <w:rsid w:val="00CE781F"/>
    <w:rsid w:val="00CF173B"/>
    <w:rsid w:val="00CF470D"/>
    <w:rsid w:val="00CF66BA"/>
    <w:rsid w:val="00CF6DCA"/>
    <w:rsid w:val="00CF7593"/>
    <w:rsid w:val="00D002FD"/>
    <w:rsid w:val="00D063A6"/>
    <w:rsid w:val="00D10A1F"/>
    <w:rsid w:val="00D110B2"/>
    <w:rsid w:val="00D141AA"/>
    <w:rsid w:val="00D1464E"/>
    <w:rsid w:val="00D14826"/>
    <w:rsid w:val="00D15734"/>
    <w:rsid w:val="00D15F88"/>
    <w:rsid w:val="00D160E4"/>
    <w:rsid w:val="00D22FC8"/>
    <w:rsid w:val="00D24137"/>
    <w:rsid w:val="00D2416B"/>
    <w:rsid w:val="00D2527B"/>
    <w:rsid w:val="00D261C0"/>
    <w:rsid w:val="00D352A2"/>
    <w:rsid w:val="00D3581D"/>
    <w:rsid w:val="00D40450"/>
    <w:rsid w:val="00D415F5"/>
    <w:rsid w:val="00D507C9"/>
    <w:rsid w:val="00D50DCE"/>
    <w:rsid w:val="00D56DEF"/>
    <w:rsid w:val="00D57744"/>
    <w:rsid w:val="00D60B3A"/>
    <w:rsid w:val="00D624C3"/>
    <w:rsid w:val="00D7062B"/>
    <w:rsid w:val="00D71574"/>
    <w:rsid w:val="00D71E05"/>
    <w:rsid w:val="00D72296"/>
    <w:rsid w:val="00D73456"/>
    <w:rsid w:val="00D754C0"/>
    <w:rsid w:val="00D75746"/>
    <w:rsid w:val="00D82D08"/>
    <w:rsid w:val="00D84C4A"/>
    <w:rsid w:val="00D85620"/>
    <w:rsid w:val="00D902E3"/>
    <w:rsid w:val="00D94BB4"/>
    <w:rsid w:val="00D951C4"/>
    <w:rsid w:val="00DA207E"/>
    <w:rsid w:val="00DA3DD3"/>
    <w:rsid w:val="00DA5555"/>
    <w:rsid w:val="00DB10BE"/>
    <w:rsid w:val="00DB2322"/>
    <w:rsid w:val="00DB3153"/>
    <w:rsid w:val="00DB73DA"/>
    <w:rsid w:val="00DC05A7"/>
    <w:rsid w:val="00DC1220"/>
    <w:rsid w:val="00DC3A72"/>
    <w:rsid w:val="00DC3C5B"/>
    <w:rsid w:val="00DC3F2E"/>
    <w:rsid w:val="00DC4F5E"/>
    <w:rsid w:val="00DC5625"/>
    <w:rsid w:val="00DC5907"/>
    <w:rsid w:val="00DC5FEF"/>
    <w:rsid w:val="00DD12E6"/>
    <w:rsid w:val="00DD3BC5"/>
    <w:rsid w:val="00DD3F3B"/>
    <w:rsid w:val="00DE0570"/>
    <w:rsid w:val="00DE0B36"/>
    <w:rsid w:val="00DE1E7A"/>
    <w:rsid w:val="00DE1EBA"/>
    <w:rsid w:val="00DE367E"/>
    <w:rsid w:val="00DE3F0E"/>
    <w:rsid w:val="00DE548A"/>
    <w:rsid w:val="00DE6487"/>
    <w:rsid w:val="00DE7A6E"/>
    <w:rsid w:val="00DE7F93"/>
    <w:rsid w:val="00DF17B8"/>
    <w:rsid w:val="00DF3764"/>
    <w:rsid w:val="00DF3B42"/>
    <w:rsid w:val="00DF5170"/>
    <w:rsid w:val="00DF7154"/>
    <w:rsid w:val="00E03844"/>
    <w:rsid w:val="00E05549"/>
    <w:rsid w:val="00E06AB6"/>
    <w:rsid w:val="00E06AC3"/>
    <w:rsid w:val="00E073EA"/>
    <w:rsid w:val="00E07E00"/>
    <w:rsid w:val="00E14D22"/>
    <w:rsid w:val="00E244F2"/>
    <w:rsid w:val="00E30E57"/>
    <w:rsid w:val="00E317E6"/>
    <w:rsid w:val="00E32ED6"/>
    <w:rsid w:val="00E33F01"/>
    <w:rsid w:val="00E34DE2"/>
    <w:rsid w:val="00E40BE3"/>
    <w:rsid w:val="00E43BF0"/>
    <w:rsid w:val="00E4563F"/>
    <w:rsid w:val="00E45B29"/>
    <w:rsid w:val="00E47192"/>
    <w:rsid w:val="00E510CF"/>
    <w:rsid w:val="00E52427"/>
    <w:rsid w:val="00E57028"/>
    <w:rsid w:val="00E57E34"/>
    <w:rsid w:val="00E57F1E"/>
    <w:rsid w:val="00E63995"/>
    <w:rsid w:val="00E67AB5"/>
    <w:rsid w:val="00E73614"/>
    <w:rsid w:val="00E75279"/>
    <w:rsid w:val="00E83913"/>
    <w:rsid w:val="00E871E1"/>
    <w:rsid w:val="00E9280D"/>
    <w:rsid w:val="00E975A8"/>
    <w:rsid w:val="00EA0524"/>
    <w:rsid w:val="00EA0EB4"/>
    <w:rsid w:val="00EA2C93"/>
    <w:rsid w:val="00EA2E0D"/>
    <w:rsid w:val="00EA4D5D"/>
    <w:rsid w:val="00EA5954"/>
    <w:rsid w:val="00EA6B26"/>
    <w:rsid w:val="00EB386C"/>
    <w:rsid w:val="00EC1AE3"/>
    <w:rsid w:val="00EC1CBC"/>
    <w:rsid w:val="00EC1FEA"/>
    <w:rsid w:val="00EC309B"/>
    <w:rsid w:val="00EC3D15"/>
    <w:rsid w:val="00EC68F7"/>
    <w:rsid w:val="00EC7A0E"/>
    <w:rsid w:val="00ED3409"/>
    <w:rsid w:val="00ED5511"/>
    <w:rsid w:val="00ED6C4E"/>
    <w:rsid w:val="00EE19D3"/>
    <w:rsid w:val="00EE3E07"/>
    <w:rsid w:val="00EE54EE"/>
    <w:rsid w:val="00EE5F20"/>
    <w:rsid w:val="00EF2EB7"/>
    <w:rsid w:val="00EF32C8"/>
    <w:rsid w:val="00EF42BD"/>
    <w:rsid w:val="00F06894"/>
    <w:rsid w:val="00F1039D"/>
    <w:rsid w:val="00F11386"/>
    <w:rsid w:val="00F13889"/>
    <w:rsid w:val="00F164CF"/>
    <w:rsid w:val="00F17478"/>
    <w:rsid w:val="00F221D4"/>
    <w:rsid w:val="00F23213"/>
    <w:rsid w:val="00F242C1"/>
    <w:rsid w:val="00F2468B"/>
    <w:rsid w:val="00F258F8"/>
    <w:rsid w:val="00F2783C"/>
    <w:rsid w:val="00F31F48"/>
    <w:rsid w:val="00F337DD"/>
    <w:rsid w:val="00F34106"/>
    <w:rsid w:val="00F4021B"/>
    <w:rsid w:val="00F43CE1"/>
    <w:rsid w:val="00F448A8"/>
    <w:rsid w:val="00F54AEF"/>
    <w:rsid w:val="00F56699"/>
    <w:rsid w:val="00F622CE"/>
    <w:rsid w:val="00F71DA2"/>
    <w:rsid w:val="00F75FB4"/>
    <w:rsid w:val="00F83EBD"/>
    <w:rsid w:val="00F86AD1"/>
    <w:rsid w:val="00F876AE"/>
    <w:rsid w:val="00F91010"/>
    <w:rsid w:val="00F928E1"/>
    <w:rsid w:val="00F94663"/>
    <w:rsid w:val="00FA0859"/>
    <w:rsid w:val="00FA0B91"/>
    <w:rsid w:val="00FA1693"/>
    <w:rsid w:val="00FA399B"/>
    <w:rsid w:val="00FA564B"/>
    <w:rsid w:val="00FA5FE2"/>
    <w:rsid w:val="00FC172E"/>
    <w:rsid w:val="00FC59FF"/>
    <w:rsid w:val="00FC6067"/>
    <w:rsid w:val="00FC67F4"/>
    <w:rsid w:val="00FD1570"/>
    <w:rsid w:val="00FD33C1"/>
    <w:rsid w:val="00FD3434"/>
    <w:rsid w:val="00FD3E5C"/>
    <w:rsid w:val="00FD6F89"/>
    <w:rsid w:val="00FD71AF"/>
    <w:rsid w:val="00FD753A"/>
    <w:rsid w:val="00FE4458"/>
    <w:rsid w:val="00FE48F5"/>
    <w:rsid w:val="00FE4D24"/>
    <w:rsid w:val="00FE705F"/>
    <w:rsid w:val="00FE7F3F"/>
    <w:rsid w:val="00FF0D86"/>
    <w:rsid w:val="00FF0FFC"/>
    <w:rsid w:val="00FF154E"/>
    <w:rsid w:val="00FF25B9"/>
    <w:rsid w:val="00FF344E"/>
    <w:rsid w:val="00FF35B8"/>
    <w:rsid w:val="00FF36F2"/>
    <w:rsid w:val="00FF5573"/>
    <w:rsid w:val="00FF567D"/>
    <w:rsid w:val="00FF57B2"/>
    <w:rsid w:val="00FF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1"/>
    <o:shapelayout v:ext="edit">
      <o:idmap v:ext="edit" data="2"/>
    </o:shapelayout>
  </w:shapeDefaults>
  <w:decimalSymbol w:val=","/>
  <w:listSeparator w:val=";"/>
  <w14:docId w14:val="20F82060"/>
  <w14:defaultImageDpi w14:val="300"/>
  <w15:chartTrackingRefBased/>
  <w15:docId w15:val="{EFB118DB-DBC4-4C22-9E0A-0CA3C388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6D2F17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6D2F17"/>
    <w:pPr>
      <w:keepNext/>
      <w:numPr>
        <w:ilvl w:val="2"/>
        <w:numId w:val="8"/>
      </w:numPr>
      <w:spacing w:before="240" w:after="60"/>
      <w:outlineLvl w:val="2"/>
    </w:pPr>
    <w:rPr>
      <w:rFonts w:eastAsia="MS Gothic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uiPriority w:val="99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CE2CD2"/>
    <w:pPr>
      <w:spacing w:before="240" w:after="60"/>
      <w:outlineLvl w:val="0"/>
    </w:pPr>
    <w:rPr>
      <w:rFonts w:eastAsia="MS Gothic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CE2CD2"/>
    <w:rPr>
      <w:rFonts w:eastAsia="MS Gothic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6D2F17"/>
    <w:rPr>
      <w:rFonts w:eastAsia="MS Gothic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PidipaginaCarattere">
    <w:name w:val="Piè di pagina Carattere"/>
    <w:link w:val="Pidipagina"/>
    <w:uiPriority w:val="99"/>
    <w:rsid w:val="006D2F17"/>
    <w:rPr>
      <w:rFonts w:eastAsia="Lucida Sans Unicode"/>
      <w:kern w:val="1"/>
      <w:sz w:val="24"/>
      <w:szCs w:val="24"/>
    </w:rPr>
  </w:style>
  <w:style w:type="table" w:styleId="Grigliatabella">
    <w:name w:val="Table Grid"/>
    <w:basedOn w:val="Tabellanormale"/>
    <w:uiPriority w:val="59"/>
    <w:rsid w:val="00CE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olo">
    <w:name w:val="1 Titolo"/>
    <w:basedOn w:val="Titolo"/>
    <w:qFormat/>
    <w:rsid w:val="00CE2CD2"/>
  </w:style>
  <w:style w:type="paragraph" w:styleId="Paragrafoelenco">
    <w:name w:val="List Paragraph"/>
    <w:basedOn w:val="Normale"/>
    <w:uiPriority w:val="72"/>
    <w:qFormat/>
    <w:rsid w:val="0049736E"/>
    <w:pPr>
      <w:ind w:left="708"/>
    </w:pPr>
  </w:style>
  <w:style w:type="character" w:styleId="Collegamentoipertestuale">
    <w:name w:val="Hyperlink"/>
    <w:basedOn w:val="Carpredefinitoparagrafo"/>
    <w:uiPriority w:val="99"/>
    <w:unhideWhenUsed/>
    <w:rsid w:val="000C2419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C24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20</Pages>
  <Words>4245</Words>
  <Characters>24203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SALVATORE DI MARTINO</cp:lastModifiedBy>
  <cp:revision>506</cp:revision>
  <cp:lastPrinted>1900-01-02T02:00:00Z</cp:lastPrinted>
  <dcterms:created xsi:type="dcterms:W3CDTF">2024-10-22T18:41:00Z</dcterms:created>
  <dcterms:modified xsi:type="dcterms:W3CDTF">2024-10-24T11:21:00Z</dcterms:modified>
</cp:coreProperties>
</file>