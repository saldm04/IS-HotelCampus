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13B477" w14:textId="77777777" w:rsidR="006D2F17" w:rsidRPr="006D2F17" w:rsidRDefault="006D2F17" w:rsidP="006D2F17">
      <w:pPr>
        <w:widowControl/>
        <w:suppressAutoHyphens w:val="0"/>
        <w:spacing w:line="276" w:lineRule="auto"/>
      </w:pPr>
    </w:p>
    <w:tbl>
      <w:tblPr>
        <w:tblW w:w="9636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6"/>
      </w:tblGrid>
      <w:tr w:rsidR="006D2F17" w:rsidRPr="006D2F17" w14:paraId="3F5FE79D" w14:textId="77777777" w:rsidTr="00C32405">
        <w:trPr>
          <w:trHeight w:val="480"/>
        </w:trPr>
        <w:tc>
          <w:tcPr>
            <w:tcW w:w="963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45FEF446" w14:textId="77777777" w:rsidR="006D2F17" w:rsidRPr="006D2F17" w:rsidRDefault="006D2F17" w:rsidP="006D2F17">
            <w:pPr>
              <w:rPr>
                <w:rFonts w:ascii="Arial" w:hAnsi="Arial"/>
                <w:b/>
                <w:sz w:val="40"/>
              </w:rPr>
            </w:pPr>
          </w:p>
          <w:p w14:paraId="60EE005D" w14:textId="77777777" w:rsidR="006D2F17" w:rsidRPr="006D2F17" w:rsidRDefault="006D2F17" w:rsidP="006D2F17">
            <w:pPr>
              <w:jc w:val="right"/>
              <w:rPr>
                <w:rFonts w:ascii="Arial" w:hAnsi="Arial"/>
                <w:b/>
              </w:rPr>
            </w:pPr>
            <w:r w:rsidRPr="006D2F17">
              <w:rPr>
                <w:rFonts w:ascii="Arial" w:hAnsi="Arial"/>
                <w:b/>
                <w:sz w:val="40"/>
              </w:rPr>
              <w:t>Università degli Studi di Salerno</w:t>
            </w:r>
            <w:r w:rsidRPr="006D2F17">
              <w:rPr>
                <w:rFonts w:ascii="Arial" w:hAnsi="Arial"/>
                <w:b/>
                <w:sz w:val="40"/>
              </w:rPr>
              <w:br/>
            </w:r>
            <w:r w:rsidRPr="006D2F17">
              <w:rPr>
                <w:rFonts w:ascii="Arial" w:hAnsi="Arial"/>
                <w:b/>
              </w:rPr>
              <w:t>Corso di Ingegneria del Software</w:t>
            </w:r>
          </w:p>
          <w:p w14:paraId="2590CEF2" w14:textId="77777777" w:rsidR="006D2F17" w:rsidRPr="006D2F17" w:rsidRDefault="006D2F17" w:rsidP="006D2F17">
            <w:pPr>
              <w:jc w:val="right"/>
              <w:rPr>
                <w:rFonts w:ascii="Arial" w:hAnsi="Arial"/>
                <w:b/>
                <w:sz w:val="40"/>
              </w:rPr>
            </w:pPr>
          </w:p>
        </w:tc>
      </w:tr>
    </w:tbl>
    <w:p w14:paraId="5D4559BC" w14:textId="77777777" w:rsidR="006D2F17" w:rsidRPr="006D2F17" w:rsidRDefault="006D2F17" w:rsidP="006D2F17"/>
    <w:p w14:paraId="48906A1F" w14:textId="77777777" w:rsidR="006D2F17" w:rsidRPr="006D2F17" w:rsidRDefault="006D2F17" w:rsidP="006D2F17"/>
    <w:p w14:paraId="67440585" w14:textId="77777777" w:rsidR="006D2F17" w:rsidRPr="006D2F17" w:rsidRDefault="006D2F17" w:rsidP="006D2F17"/>
    <w:p w14:paraId="3794AC7D" w14:textId="77777777" w:rsidR="006D2F17" w:rsidRPr="006D2F17" w:rsidRDefault="006D2F17" w:rsidP="006D2F17"/>
    <w:p w14:paraId="5DAA03D6" w14:textId="50206A35" w:rsidR="006D2F17" w:rsidRPr="00F654AE" w:rsidRDefault="006D2F17" w:rsidP="006D2F17">
      <w:pPr>
        <w:tabs>
          <w:tab w:val="left" w:pos="3015"/>
          <w:tab w:val="left" w:pos="3195"/>
          <w:tab w:val="center" w:pos="4998"/>
          <w:tab w:val="center" w:pos="5359"/>
        </w:tabs>
        <w:jc w:val="right"/>
        <w:rPr>
          <w:rFonts w:ascii="Arial" w:hAnsi="Arial"/>
          <w:b/>
          <w:sz w:val="36"/>
          <w:lang w:val="en-GB"/>
        </w:rPr>
      </w:pPr>
      <w:r w:rsidRPr="00F654AE">
        <w:rPr>
          <w:rFonts w:ascii="Arial" w:hAnsi="Arial"/>
          <w:b/>
          <w:sz w:val="36"/>
          <w:lang w:val="en-GB"/>
        </w:rPr>
        <w:t>Hotel Campus</w:t>
      </w:r>
      <w:r w:rsidRPr="00F654AE">
        <w:rPr>
          <w:rFonts w:ascii="Arial" w:hAnsi="Arial"/>
          <w:b/>
          <w:sz w:val="36"/>
          <w:lang w:val="en-GB"/>
        </w:rPr>
        <w:br/>
      </w:r>
      <w:r w:rsidR="0099237B">
        <w:rPr>
          <w:rFonts w:ascii="Arial" w:hAnsi="Arial"/>
          <w:b/>
          <w:sz w:val="36"/>
          <w:lang w:val="en-GB"/>
        </w:rPr>
        <w:t xml:space="preserve">Test </w:t>
      </w:r>
      <w:r w:rsidR="00B1677D">
        <w:rPr>
          <w:rFonts w:ascii="Arial" w:hAnsi="Arial"/>
          <w:b/>
          <w:sz w:val="36"/>
          <w:lang w:val="en-GB"/>
        </w:rPr>
        <w:t>Case Specification</w:t>
      </w:r>
      <w:r w:rsidRPr="00F654AE">
        <w:rPr>
          <w:rFonts w:ascii="Arial" w:hAnsi="Arial"/>
          <w:b/>
          <w:sz w:val="36"/>
          <w:lang w:val="en-GB"/>
        </w:rPr>
        <w:br/>
        <w:t xml:space="preserve">Versione </w:t>
      </w:r>
      <w:r w:rsidR="007B78DC">
        <w:rPr>
          <w:rFonts w:ascii="Arial" w:hAnsi="Arial"/>
          <w:b/>
          <w:sz w:val="36"/>
          <w:lang w:val="en-GB"/>
        </w:rPr>
        <w:t>0</w:t>
      </w:r>
      <w:r w:rsidR="001C105D">
        <w:rPr>
          <w:rFonts w:ascii="Arial" w:hAnsi="Arial"/>
          <w:b/>
          <w:sz w:val="36"/>
          <w:lang w:val="en-GB"/>
        </w:rPr>
        <w:t>.</w:t>
      </w:r>
      <w:r w:rsidR="0099237B">
        <w:rPr>
          <w:rFonts w:ascii="Arial" w:hAnsi="Arial"/>
          <w:b/>
          <w:sz w:val="36"/>
          <w:lang w:val="en-GB"/>
        </w:rPr>
        <w:t>1</w:t>
      </w:r>
      <w:r w:rsidRPr="00F654AE">
        <w:rPr>
          <w:rFonts w:ascii="Arial" w:hAnsi="Arial"/>
          <w:b/>
          <w:sz w:val="36"/>
          <w:lang w:val="en-GB"/>
        </w:rPr>
        <w:br/>
      </w:r>
    </w:p>
    <w:p w14:paraId="5E620D12" w14:textId="77777777" w:rsidR="006D2F17" w:rsidRPr="00F654AE" w:rsidRDefault="006D2F17" w:rsidP="006D2F17">
      <w:pPr>
        <w:tabs>
          <w:tab w:val="left" w:pos="3015"/>
          <w:tab w:val="left" w:pos="3195"/>
          <w:tab w:val="center" w:pos="4998"/>
          <w:tab w:val="center" w:pos="5359"/>
        </w:tabs>
        <w:jc w:val="center"/>
        <w:rPr>
          <w:b/>
          <w:color w:val="FF0000"/>
          <w:sz w:val="28"/>
          <w:szCs w:val="28"/>
          <w:lang w:val="en-GB"/>
        </w:rPr>
      </w:pPr>
      <w:r w:rsidRPr="00F654AE">
        <w:rPr>
          <w:rFonts w:ascii="Arial" w:hAnsi="Arial"/>
          <w:b/>
          <w:sz w:val="36"/>
          <w:lang w:val="en-GB"/>
        </w:rPr>
        <w:br/>
      </w:r>
    </w:p>
    <w:p w14:paraId="729C4DB1" w14:textId="77777777" w:rsidR="006D2F17" w:rsidRPr="00F654AE" w:rsidRDefault="006D2F17" w:rsidP="006D2F17">
      <w:pPr>
        <w:tabs>
          <w:tab w:val="left" w:pos="3015"/>
          <w:tab w:val="left" w:pos="3195"/>
          <w:tab w:val="center" w:pos="4998"/>
          <w:tab w:val="center" w:pos="5359"/>
        </w:tabs>
        <w:jc w:val="center"/>
        <w:rPr>
          <w:rFonts w:ascii="Arial" w:hAnsi="Arial"/>
          <w:b/>
          <w:sz w:val="36"/>
          <w:lang w:val="en-GB"/>
        </w:rPr>
      </w:pPr>
    </w:p>
    <w:p w14:paraId="715D7D8D" w14:textId="77777777" w:rsidR="006D2F17" w:rsidRPr="00F654AE" w:rsidRDefault="006D2F17" w:rsidP="006D2F17">
      <w:pPr>
        <w:jc w:val="center"/>
        <w:rPr>
          <w:b/>
          <w:color w:val="FF0000"/>
          <w:sz w:val="28"/>
          <w:szCs w:val="28"/>
          <w:lang w:val="en-GB"/>
        </w:rPr>
      </w:pPr>
    </w:p>
    <w:p w14:paraId="2AA68CF9" w14:textId="4F015456" w:rsidR="006D2F17" w:rsidRPr="006D2F17" w:rsidRDefault="00FA5FE2" w:rsidP="006D2F17">
      <w:pPr>
        <w:jc w:val="center"/>
        <w:rPr>
          <w:b/>
          <w:color w:val="FF0000"/>
          <w:sz w:val="28"/>
          <w:szCs w:val="28"/>
        </w:rPr>
      </w:pPr>
      <w:r w:rsidRPr="006D2F17">
        <w:rPr>
          <w:rFonts w:eastAsia="Times New Roman"/>
          <w:noProof/>
          <w:sz w:val="60"/>
          <w:szCs w:val="60"/>
        </w:rPr>
        <w:drawing>
          <wp:inline distT="0" distB="0" distL="0" distR="0" wp14:anchorId="3DED9F39" wp14:editId="3EC963AA">
            <wp:extent cx="2872740" cy="1623060"/>
            <wp:effectExtent l="0" t="0" r="0" b="0"/>
            <wp:docPr id="61" name="Immagine 1" descr="Immagine che contiene schermata, Elementi grafici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Immagine che contiene schermata, Elementi grafici, design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74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B04F2" w14:textId="77777777" w:rsidR="006D2F17" w:rsidRPr="006D2F17" w:rsidRDefault="006D2F17" w:rsidP="006D2F17">
      <w:pPr>
        <w:jc w:val="center"/>
        <w:rPr>
          <w:b/>
          <w:color w:val="FF0000"/>
          <w:sz w:val="28"/>
          <w:szCs w:val="28"/>
        </w:rPr>
      </w:pPr>
    </w:p>
    <w:p w14:paraId="5479A59C" w14:textId="77777777" w:rsidR="006D2F17" w:rsidRPr="006D2F17" w:rsidRDefault="006D2F17" w:rsidP="006D2F17">
      <w:pPr>
        <w:rPr>
          <w:b/>
          <w:color w:val="FF0000"/>
          <w:sz w:val="28"/>
          <w:szCs w:val="28"/>
        </w:rPr>
      </w:pPr>
    </w:p>
    <w:p w14:paraId="59D32883" w14:textId="77777777" w:rsidR="006D2F17" w:rsidRPr="006D2F17" w:rsidRDefault="006D2F17" w:rsidP="006D2F17">
      <w:pPr>
        <w:rPr>
          <w:b/>
          <w:color w:val="FF0000"/>
          <w:sz w:val="36"/>
          <w:szCs w:val="36"/>
        </w:rPr>
      </w:pPr>
    </w:p>
    <w:p w14:paraId="14C61770" w14:textId="77777777" w:rsidR="006D2F17" w:rsidRPr="006D2F17" w:rsidRDefault="006D2F17" w:rsidP="006D2F17">
      <w:pPr>
        <w:jc w:val="center"/>
        <w:rPr>
          <w:b/>
          <w:color w:val="FF0000"/>
          <w:sz w:val="28"/>
          <w:szCs w:val="28"/>
        </w:rPr>
      </w:pPr>
    </w:p>
    <w:p w14:paraId="0E7DE21B" w14:textId="77777777" w:rsidR="006D2F17" w:rsidRPr="006D2F17" w:rsidRDefault="006D2F17" w:rsidP="006D2F17">
      <w:pPr>
        <w:jc w:val="center"/>
        <w:rPr>
          <w:b/>
          <w:color w:val="FF0000"/>
          <w:sz w:val="28"/>
          <w:szCs w:val="28"/>
        </w:rPr>
      </w:pPr>
    </w:p>
    <w:p w14:paraId="0E57E50D" w14:textId="77777777" w:rsidR="006D2F17" w:rsidRPr="006D2F17" w:rsidRDefault="006D2F17" w:rsidP="006D2F17">
      <w:pPr>
        <w:jc w:val="center"/>
        <w:rPr>
          <w:b/>
          <w:color w:val="FF0000"/>
          <w:sz w:val="28"/>
          <w:szCs w:val="28"/>
        </w:rPr>
      </w:pPr>
    </w:p>
    <w:p w14:paraId="5CFAE2E3" w14:textId="77777777" w:rsidR="006D2F17" w:rsidRPr="006D2F17" w:rsidRDefault="006D2F17" w:rsidP="006D2F17"/>
    <w:p w14:paraId="1FDEFD07" w14:textId="77777777" w:rsidR="006D2F17" w:rsidRPr="006D2F17" w:rsidRDefault="006D2F17" w:rsidP="006D2F17">
      <w:pPr>
        <w:rPr>
          <w:rFonts w:ascii="Arial" w:hAnsi="Arial"/>
          <w:b/>
          <w:sz w:val="36"/>
        </w:rPr>
      </w:pPr>
    </w:p>
    <w:p w14:paraId="489DB1DC" w14:textId="77777777" w:rsidR="006D2F17" w:rsidRPr="006D2F17" w:rsidRDefault="006D2F17" w:rsidP="006D2F17">
      <w:pPr>
        <w:jc w:val="center"/>
      </w:pPr>
    </w:p>
    <w:p w14:paraId="64BD273A" w14:textId="77777777" w:rsidR="006D2F17" w:rsidRPr="006D2F17" w:rsidRDefault="006D2F17" w:rsidP="006D2F17">
      <w:pPr>
        <w:jc w:val="center"/>
      </w:pPr>
    </w:p>
    <w:p w14:paraId="4796C1E6" w14:textId="763E9A56" w:rsidR="006D2F17" w:rsidRPr="006D2F17" w:rsidRDefault="006D2F17" w:rsidP="006D2F17">
      <w:pPr>
        <w:jc w:val="center"/>
        <w:rPr>
          <w:sz w:val="32"/>
        </w:rPr>
      </w:pPr>
      <w:r w:rsidRPr="006D2F17">
        <w:rPr>
          <w:sz w:val="32"/>
        </w:rPr>
        <w:t xml:space="preserve">Data: </w:t>
      </w:r>
      <w:r w:rsidR="00966BAE">
        <w:rPr>
          <w:sz w:val="32"/>
        </w:rPr>
        <w:t>1</w:t>
      </w:r>
      <w:r w:rsidR="00B1677D">
        <w:rPr>
          <w:sz w:val="32"/>
        </w:rPr>
        <w:t>5</w:t>
      </w:r>
      <w:r w:rsidR="00563C6C">
        <w:rPr>
          <w:sz w:val="32"/>
        </w:rPr>
        <w:t>/</w:t>
      </w:r>
      <w:r w:rsidR="007B78DC">
        <w:rPr>
          <w:sz w:val="32"/>
        </w:rPr>
        <w:t>12</w:t>
      </w:r>
      <w:r w:rsidRPr="006D2F17">
        <w:rPr>
          <w:sz w:val="32"/>
        </w:rPr>
        <w:t>/2024</w:t>
      </w:r>
    </w:p>
    <w:p w14:paraId="7D99689F" w14:textId="77777777" w:rsidR="006D2F17" w:rsidRPr="006D2F17" w:rsidRDefault="006D2F17" w:rsidP="006D2F17">
      <w:pPr>
        <w:jc w:val="center"/>
        <w:rPr>
          <w:sz w:val="32"/>
        </w:rPr>
      </w:pPr>
    </w:p>
    <w:p w14:paraId="014F9453" w14:textId="77777777" w:rsidR="006D2F17" w:rsidRPr="006D2F17" w:rsidRDefault="006D2F17" w:rsidP="006D2F17">
      <w:pPr>
        <w:jc w:val="center"/>
        <w:rPr>
          <w:sz w:val="32"/>
        </w:rPr>
      </w:pPr>
    </w:p>
    <w:p w14:paraId="64F9F1AB" w14:textId="77777777" w:rsidR="006D2F17" w:rsidRPr="006D2F17" w:rsidRDefault="006D2F17" w:rsidP="006D2F17">
      <w:pPr>
        <w:jc w:val="center"/>
        <w:rPr>
          <w:sz w:val="32"/>
        </w:rPr>
      </w:pPr>
    </w:p>
    <w:p w14:paraId="63B90BD4" w14:textId="77777777" w:rsidR="006D2F17" w:rsidRPr="006D2F17" w:rsidRDefault="006D2F17" w:rsidP="006D2F17">
      <w:pPr>
        <w:jc w:val="center"/>
        <w:rPr>
          <w:sz w:val="32"/>
        </w:rPr>
        <w:sectPr w:rsidR="006D2F17" w:rsidRPr="006D2F17" w:rsidSect="007615F1">
          <w:footnotePr>
            <w:pos w:val="beneathText"/>
          </w:footnotePr>
          <w:pgSz w:w="11905" w:h="16837"/>
          <w:pgMar w:top="1134" w:right="1134" w:bottom="1134" w:left="1134" w:header="720" w:footer="720" w:gutter="0"/>
          <w:cols w:space="720"/>
          <w:formProt w:val="0"/>
          <w:docGrid w:linePitch="312" w:charSpace="-6145"/>
        </w:sectPr>
      </w:pPr>
    </w:p>
    <w:p w14:paraId="4D07C019" w14:textId="77777777" w:rsidR="006D2F17" w:rsidRPr="006D2F17" w:rsidRDefault="006D2F17" w:rsidP="006D2F17"/>
    <w:p w14:paraId="3D615121" w14:textId="77777777" w:rsidR="006D2F17" w:rsidRPr="006D2F17" w:rsidRDefault="006D2F17" w:rsidP="006D2F17"/>
    <w:p w14:paraId="64D686CE" w14:textId="77777777" w:rsidR="006D2F17" w:rsidRDefault="006D2F17" w:rsidP="006D2F17">
      <w:pPr>
        <w:rPr>
          <w:b/>
        </w:rPr>
      </w:pPr>
    </w:p>
    <w:p w14:paraId="597234DB" w14:textId="4AE8ECF0" w:rsidR="006D2F17" w:rsidRPr="006D2F17" w:rsidRDefault="006D2F17" w:rsidP="006D2F17">
      <w:pPr>
        <w:rPr>
          <w:b/>
        </w:rPr>
      </w:pPr>
      <w:r w:rsidRPr="006D2F17">
        <w:rPr>
          <w:b/>
        </w:rPr>
        <w:lastRenderedPageBreak/>
        <w:t>Coordinatore del progetto: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6745"/>
        <w:gridCol w:w="2892"/>
      </w:tblGrid>
      <w:tr w:rsidR="006D2F17" w:rsidRPr="006D2F17" w14:paraId="69BD5CFE" w14:textId="77777777" w:rsidTr="00C32405">
        <w:trPr>
          <w:trHeight w:val="230"/>
        </w:trPr>
        <w:tc>
          <w:tcPr>
            <w:tcW w:w="6745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0D62958C" w14:textId="77777777" w:rsidR="006D2F17" w:rsidRPr="006D2F17" w:rsidRDefault="006D2F17" w:rsidP="006D2F17">
            <w:pPr>
              <w:suppressLineNumbers/>
              <w:rPr>
                <w:b/>
                <w:bCs/>
                <w:sz w:val="20"/>
              </w:rPr>
            </w:pPr>
            <w:r w:rsidRPr="006D2F17">
              <w:rPr>
                <w:b/>
                <w:bCs/>
                <w:sz w:val="20"/>
              </w:rPr>
              <w:t xml:space="preserve"> Nome</w:t>
            </w:r>
          </w:p>
        </w:tc>
        <w:tc>
          <w:tcPr>
            <w:tcW w:w="2892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A0FC320" w14:textId="77777777" w:rsidR="006D2F17" w:rsidRPr="006D2F17" w:rsidRDefault="006D2F17" w:rsidP="006D2F17">
            <w:pPr>
              <w:suppressLineNumbers/>
              <w:rPr>
                <w:b/>
                <w:bCs/>
                <w:sz w:val="20"/>
              </w:rPr>
            </w:pPr>
            <w:r w:rsidRPr="006D2F17">
              <w:rPr>
                <w:b/>
                <w:bCs/>
                <w:sz w:val="20"/>
              </w:rPr>
              <w:t xml:space="preserve"> Matricola</w:t>
            </w:r>
          </w:p>
        </w:tc>
      </w:tr>
      <w:tr w:rsidR="006D2F17" w:rsidRPr="006D2F17" w14:paraId="30FF0CC4" w14:textId="77777777" w:rsidTr="00C32405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20A56939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4C2673C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</w:p>
        </w:tc>
      </w:tr>
      <w:tr w:rsidR="006D2F17" w:rsidRPr="006D2F17" w14:paraId="043C9F00" w14:textId="77777777" w:rsidTr="00C32405">
        <w:trPr>
          <w:trHeight w:val="230"/>
        </w:trPr>
        <w:tc>
          <w:tcPr>
            <w:tcW w:w="6745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439975DF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</w:p>
        </w:tc>
        <w:tc>
          <w:tcPr>
            <w:tcW w:w="2892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14BCE77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</w:p>
        </w:tc>
      </w:tr>
    </w:tbl>
    <w:p w14:paraId="24AC688B" w14:textId="77777777" w:rsidR="006D2F17" w:rsidRPr="006D2F17" w:rsidRDefault="006D2F17" w:rsidP="006D2F17">
      <w:pPr>
        <w:rPr>
          <w:b/>
        </w:rPr>
      </w:pPr>
    </w:p>
    <w:p w14:paraId="0533500D" w14:textId="77777777" w:rsidR="006D2F17" w:rsidRPr="006D2F17" w:rsidRDefault="006D2F17" w:rsidP="006D2F17">
      <w:pPr>
        <w:rPr>
          <w:b/>
          <w:sz w:val="20"/>
        </w:rPr>
      </w:pPr>
      <w:r w:rsidRPr="006D2F17">
        <w:rPr>
          <w:b/>
          <w:sz w:val="20"/>
        </w:rPr>
        <w:t>Partecipanti: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6745"/>
        <w:gridCol w:w="2892"/>
      </w:tblGrid>
      <w:tr w:rsidR="006D2F17" w:rsidRPr="006D2F17" w14:paraId="202FA3AB" w14:textId="77777777" w:rsidTr="00C32405">
        <w:trPr>
          <w:trHeight w:val="230"/>
        </w:trPr>
        <w:tc>
          <w:tcPr>
            <w:tcW w:w="6745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1C92B501" w14:textId="77777777" w:rsidR="006D2F17" w:rsidRPr="006D2F17" w:rsidRDefault="006D2F17" w:rsidP="006D2F17">
            <w:pPr>
              <w:suppressLineNumbers/>
              <w:rPr>
                <w:b/>
                <w:bCs/>
                <w:sz w:val="20"/>
              </w:rPr>
            </w:pPr>
            <w:r w:rsidRPr="006D2F17">
              <w:rPr>
                <w:b/>
                <w:bCs/>
                <w:sz w:val="20"/>
              </w:rPr>
              <w:t xml:space="preserve"> Nome</w:t>
            </w:r>
          </w:p>
        </w:tc>
        <w:tc>
          <w:tcPr>
            <w:tcW w:w="2892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43369645" w14:textId="77777777" w:rsidR="006D2F17" w:rsidRPr="006D2F17" w:rsidRDefault="006D2F17" w:rsidP="006D2F17">
            <w:pPr>
              <w:suppressLineNumbers/>
              <w:rPr>
                <w:b/>
                <w:bCs/>
                <w:sz w:val="20"/>
              </w:rPr>
            </w:pPr>
            <w:r w:rsidRPr="006D2F17">
              <w:rPr>
                <w:b/>
                <w:bCs/>
                <w:sz w:val="20"/>
              </w:rPr>
              <w:t xml:space="preserve"> Matricola</w:t>
            </w:r>
          </w:p>
        </w:tc>
      </w:tr>
      <w:tr w:rsidR="006D2F17" w:rsidRPr="006D2F17" w14:paraId="5241E7B7" w14:textId="77777777" w:rsidTr="00C32405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5EA69F5A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  <w:r w:rsidRPr="006D2F17">
              <w:rPr>
                <w:sz w:val="20"/>
                <w:lang w:val="it"/>
              </w:rPr>
              <w:t>Luca Del Bue</w:t>
            </w: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393C1D6E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  <w:r w:rsidRPr="006D2F17">
              <w:rPr>
                <w:sz w:val="20"/>
                <w:lang w:val="it"/>
              </w:rPr>
              <w:t>0512116173</w:t>
            </w:r>
          </w:p>
        </w:tc>
      </w:tr>
      <w:tr w:rsidR="006D2F17" w:rsidRPr="006D2F17" w14:paraId="2EF705BC" w14:textId="77777777" w:rsidTr="00C32405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456340C1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  <w:r w:rsidRPr="006D2F17">
              <w:rPr>
                <w:sz w:val="20"/>
                <w:lang w:val="it"/>
              </w:rPr>
              <w:t>Salvatore Di Martino</w:t>
            </w: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BB80DD3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  <w:r w:rsidRPr="006D2F17">
              <w:rPr>
                <w:sz w:val="20"/>
                <w:lang w:val="it"/>
              </w:rPr>
              <w:t>0512116932</w:t>
            </w:r>
          </w:p>
        </w:tc>
      </w:tr>
      <w:tr w:rsidR="006D2F17" w:rsidRPr="006D2F17" w14:paraId="0C6EACA6" w14:textId="77777777" w:rsidTr="00C32405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55A3CBF8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7D4DEA9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</w:p>
        </w:tc>
      </w:tr>
      <w:tr w:rsidR="006D2F17" w:rsidRPr="006D2F17" w14:paraId="714CE358" w14:textId="77777777" w:rsidTr="00C32405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0CE21913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58E8AD4A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</w:p>
        </w:tc>
      </w:tr>
      <w:tr w:rsidR="006D2F17" w:rsidRPr="006D2F17" w14:paraId="61B3D98F" w14:textId="77777777" w:rsidTr="00C32405">
        <w:trPr>
          <w:trHeight w:val="230"/>
        </w:trPr>
        <w:tc>
          <w:tcPr>
            <w:tcW w:w="6745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2DBAA3A7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</w:p>
        </w:tc>
        <w:tc>
          <w:tcPr>
            <w:tcW w:w="2892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C24FABB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</w:p>
        </w:tc>
      </w:tr>
      <w:tr w:rsidR="006D2F17" w:rsidRPr="006D2F17" w14:paraId="239B93EB" w14:textId="77777777" w:rsidTr="00C32405">
        <w:trPr>
          <w:trHeight w:val="230"/>
        </w:trPr>
        <w:tc>
          <w:tcPr>
            <w:tcW w:w="6745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4BAE2614" w14:textId="77777777" w:rsidR="006D2F17" w:rsidRPr="006D2F17" w:rsidRDefault="006D2F17" w:rsidP="006D2F17">
            <w:pPr>
              <w:suppressLineNumbers/>
              <w:rPr>
                <w:bCs/>
                <w:sz w:val="20"/>
              </w:rPr>
            </w:pPr>
          </w:p>
        </w:tc>
        <w:tc>
          <w:tcPr>
            <w:tcW w:w="2892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2F7B304" w14:textId="77777777" w:rsidR="006D2F17" w:rsidRPr="006D2F17" w:rsidRDefault="006D2F17" w:rsidP="006D2F17">
            <w:pPr>
              <w:suppressLineNumbers/>
              <w:rPr>
                <w:bCs/>
                <w:sz w:val="20"/>
              </w:rPr>
            </w:pPr>
          </w:p>
        </w:tc>
      </w:tr>
    </w:tbl>
    <w:p w14:paraId="228674C4" w14:textId="77777777" w:rsidR="006D2F17" w:rsidRPr="006D2F17" w:rsidRDefault="006D2F17" w:rsidP="006D2F17">
      <w:pPr>
        <w:rPr>
          <w:b/>
          <w:sz w:val="20"/>
        </w:rPr>
      </w:pPr>
    </w:p>
    <w:p w14:paraId="1B3A473E" w14:textId="77777777" w:rsidR="006D2F17" w:rsidRPr="006D2F17" w:rsidRDefault="006D2F17" w:rsidP="006D2F17">
      <w:pPr>
        <w:rPr>
          <w:b/>
          <w:sz w:val="20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891"/>
        <w:gridCol w:w="6746"/>
      </w:tblGrid>
      <w:tr w:rsidR="006D2F17" w:rsidRPr="006D2F17" w14:paraId="6B5379CF" w14:textId="77777777" w:rsidTr="00C32405">
        <w:trPr>
          <w:trHeight w:val="230"/>
        </w:trPr>
        <w:tc>
          <w:tcPr>
            <w:tcW w:w="2891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25CBC64E" w14:textId="77777777" w:rsidR="006D2F17" w:rsidRPr="006D2F17" w:rsidRDefault="006D2F17" w:rsidP="006D2F17">
            <w:pPr>
              <w:suppressLineNumbers/>
              <w:rPr>
                <w:b/>
                <w:sz w:val="20"/>
              </w:rPr>
            </w:pPr>
            <w:r w:rsidRPr="006D2F17">
              <w:rPr>
                <w:b/>
                <w:sz w:val="20"/>
              </w:rPr>
              <w:t xml:space="preserve"> Scritto da:</w:t>
            </w:r>
          </w:p>
        </w:tc>
        <w:tc>
          <w:tcPr>
            <w:tcW w:w="6746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5835B55" w14:textId="77777777" w:rsidR="006D2F17" w:rsidRPr="006D2F17" w:rsidRDefault="006D2F17" w:rsidP="006D2F17">
            <w:pPr>
              <w:suppressLineNumbers/>
              <w:rPr>
                <w:sz w:val="20"/>
              </w:rPr>
            </w:pPr>
            <w:r w:rsidRPr="006D2F17">
              <w:rPr>
                <w:sz w:val="20"/>
              </w:rPr>
              <w:t>Team members</w:t>
            </w:r>
          </w:p>
        </w:tc>
      </w:tr>
    </w:tbl>
    <w:p w14:paraId="7C74E14C" w14:textId="77777777" w:rsidR="006D2F17" w:rsidRPr="006D2F17" w:rsidRDefault="006D2F17" w:rsidP="006D2F17">
      <w:pPr>
        <w:rPr>
          <w:b/>
          <w:sz w:val="20"/>
        </w:rPr>
      </w:pPr>
    </w:p>
    <w:p w14:paraId="2AF41E6A" w14:textId="77777777" w:rsidR="006D2F17" w:rsidRPr="006D2F17" w:rsidRDefault="006D2F17" w:rsidP="006D2F17">
      <w:pPr>
        <w:rPr>
          <w:b/>
          <w:sz w:val="20"/>
        </w:rPr>
      </w:pPr>
    </w:p>
    <w:p w14:paraId="723FA172" w14:textId="77777777" w:rsidR="006D2F17" w:rsidRPr="006D2F17" w:rsidRDefault="006D2F17" w:rsidP="006D2F17">
      <w:pPr>
        <w:rPr>
          <w:b/>
          <w:sz w:val="20"/>
        </w:rPr>
      </w:pPr>
    </w:p>
    <w:p w14:paraId="0E21838F" w14:textId="77777777" w:rsidR="006D2F17" w:rsidRPr="006D2F17" w:rsidRDefault="006D2F17" w:rsidP="006D2F17">
      <w:pPr>
        <w:rPr>
          <w:b/>
          <w:sz w:val="20"/>
        </w:rPr>
      </w:pPr>
    </w:p>
    <w:p w14:paraId="36C0C337" w14:textId="77777777" w:rsidR="006D2F17" w:rsidRPr="006D2F17" w:rsidRDefault="006D2F17" w:rsidP="006D2F17">
      <w:pPr>
        <w:jc w:val="center"/>
        <w:rPr>
          <w:rFonts w:ascii="Arial" w:hAnsi="Arial"/>
          <w:b/>
          <w:sz w:val="32"/>
        </w:rPr>
      </w:pPr>
      <w:r w:rsidRPr="006D2F17">
        <w:rPr>
          <w:rFonts w:ascii="Arial" w:hAnsi="Arial"/>
          <w:b/>
          <w:sz w:val="32"/>
        </w:rPr>
        <w:t>Revision History</w:t>
      </w:r>
    </w:p>
    <w:tbl>
      <w:tblPr>
        <w:tblW w:w="9637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927"/>
        <w:gridCol w:w="964"/>
        <w:gridCol w:w="4336"/>
        <w:gridCol w:w="2410"/>
      </w:tblGrid>
      <w:tr w:rsidR="006D2F17" w:rsidRPr="006D2F17" w14:paraId="55D26084" w14:textId="77777777" w:rsidTr="00D105A0">
        <w:trPr>
          <w:trHeight w:val="230"/>
        </w:trPr>
        <w:tc>
          <w:tcPr>
            <w:tcW w:w="192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1C0DECA6" w14:textId="77777777" w:rsidR="006D2F17" w:rsidRPr="006D2F17" w:rsidRDefault="006D2F17" w:rsidP="006D2F17">
            <w:pPr>
              <w:suppressLineNumbers/>
              <w:jc w:val="center"/>
              <w:rPr>
                <w:b/>
                <w:bCs/>
                <w:sz w:val="20"/>
              </w:rPr>
            </w:pPr>
            <w:r w:rsidRPr="006D2F17">
              <w:rPr>
                <w:b/>
                <w:bCs/>
                <w:sz w:val="20"/>
              </w:rPr>
              <w:t>Data</w:t>
            </w:r>
          </w:p>
        </w:tc>
        <w:tc>
          <w:tcPr>
            <w:tcW w:w="964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5D3C63B6" w14:textId="77777777" w:rsidR="006D2F17" w:rsidRPr="006D2F17" w:rsidRDefault="006D2F17" w:rsidP="006D2F17">
            <w:pPr>
              <w:suppressLineNumbers/>
              <w:jc w:val="center"/>
              <w:rPr>
                <w:b/>
                <w:bCs/>
                <w:sz w:val="20"/>
              </w:rPr>
            </w:pPr>
            <w:r w:rsidRPr="006D2F17">
              <w:rPr>
                <w:b/>
                <w:bCs/>
                <w:sz w:val="20"/>
              </w:rPr>
              <w:t>Versione</w:t>
            </w:r>
          </w:p>
        </w:tc>
        <w:tc>
          <w:tcPr>
            <w:tcW w:w="433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70CA1AED" w14:textId="77777777" w:rsidR="006D2F17" w:rsidRPr="006D2F17" w:rsidRDefault="006D2F17" w:rsidP="006D2F17">
            <w:pPr>
              <w:suppressLineNumbers/>
              <w:jc w:val="center"/>
              <w:rPr>
                <w:b/>
                <w:bCs/>
                <w:sz w:val="20"/>
              </w:rPr>
            </w:pPr>
            <w:r w:rsidRPr="006D2F17">
              <w:rPr>
                <w:b/>
                <w:bCs/>
                <w:sz w:val="20"/>
              </w:rPr>
              <w:t>Descrizione</w:t>
            </w:r>
          </w:p>
        </w:tc>
        <w:tc>
          <w:tcPr>
            <w:tcW w:w="241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477DFD3" w14:textId="77777777" w:rsidR="006D2F17" w:rsidRPr="006D2F17" w:rsidRDefault="006D2F17" w:rsidP="006D2F17">
            <w:pPr>
              <w:suppressLineNumbers/>
              <w:jc w:val="center"/>
              <w:rPr>
                <w:b/>
                <w:bCs/>
                <w:sz w:val="20"/>
              </w:rPr>
            </w:pPr>
            <w:r w:rsidRPr="006D2F17">
              <w:rPr>
                <w:b/>
                <w:bCs/>
                <w:sz w:val="20"/>
              </w:rPr>
              <w:t>Autore</w:t>
            </w:r>
          </w:p>
        </w:tc>
      </w:tr>
      <w:tr w:rsidR="006D2F17" w:rsidRPr="006D2F17" w14:paraId="053132A3" w14:textId="77777777" w:rsidTr="00952317">
        <w:trPr>
          <w:trHeight w:val="230"/>
        </w:trPr>
        <w:tc>
          <w:tcPr>
            <w:tcW w:w="1927" w:type="dxa"/>
            <w:tcBorders>
              <w:left w:val="single" w:sz="1" w:space="0" w:color="000000"/>
              <w:bottom w:val="single" w:sz="4" w:space="0" w:color="auto"/>
            </w:tcBorders>
          </w:tcPr>
          <w:p w14:paraId="02CD9102" w14:textId="3D026B57" w:rsidR="006D2F17" w:rsidRPr="006D2F17" w:rsidRDefault="008B7E0E" w:rsidP="006D2F17">
            <w:pPr>
              <w:suppressLineNumbers/>
              <w:rPr>
                <w:sz w:val="20"/>
              </w:rPr>
            </w:pPr>
            <w:r>
              <w:rPr>
                <w:sz w:val="20"/>
              </w:rPr>
              <w:t>1</w:t>
            </w:r>
            <w:r w:rsidR="00B1677D">
              <w:rPr>
                <w:sz w:val="20"/>
              </w:rPr>
              <w:t>5</w:t>
            </w:r>
            <w:r>
              <w:rPr>
                <w:sz w:val="20"/>
              </w:rPr>
              <w:t>/12</w:t>
            </w:r>
            <w:r w:rsidR="005B130A">
              <w:rPr>
                <w:sz w:val="20"/>
              </w:rPr>
              <w:t>/2024</w:t>
            </w:r>
          </w:p>
        </w:tc>
        <w:tc>
          <w:tcPr>
            <w:tcW w:w="964" w:type="dxa"/>
            <w:tcBorders>
              <w:left w:val="single" w:sz="1" w:space="0" w:color="000000"/>
              <w:bottom w:val="single" w:sz="4" w:space="0" w:color="auto"/>
            </w:tcBorders>
          </w:tcPr>
          <w:p w14:paraId="2340A02B" w14:textId="12F6F47A" w:rsidR="001C105D" w:rsidRPr="006D2F17" w:rsidRDefault="005B130A" w:rsidP="006D2F17">
            <w:pPr>
              <w:suppressLineNumbers/>
              <w:rPr>
                <w:sz w:val="20"/>
              </w:rPr>
            </w:pPr>
            <w:r>
              <w:rPr>
                <w:sz w:val="20"/>
              </w:rPr>
              <w:t>0.1</w:t>
            </w:r>
          </w:p>
        </w:tc>
        <w:tc>
          <w:tcPr>
            <w:tcW w:w="4336" w:type="dxa"/>
            <w:tcBorders>
              <w:left w:val="single" w:sz="1" w:space="0" w:color="000000"/>
              <w:bottom w:val="single" w:sz="4" w:space="0" w:color="auto"/>
            </w:tcBorders>
          </w:tcPr>
          <w:p w14:paraId="014D4C12" w14:textId="2D20EDB9" w:rsidR="006D2F17" w:rsidRPr="006D2F17" w:rsidRDefault="00B1677D" w:rsidP="006D2F17">
            <w:pPr>
              <w:suppressLineNumbers/>
              <w:rPr>
                <w:sz w:val="20"/>
              </w:rPr>
            </w:pPr>
            <w:r>
              <w:rPr>
                <w:sz w:val="20"/>
              </w:rPr>
              <w:t>Prima stesura e definizi</w:t>
            </w:r>
            <w:r w:rsidR="002C1E7F">
              <w:rPr>
                <w:sz w:val="20"/>
              </w:rPr>
              <w:t>one test frame</w:t>
            </w:r>
            <w:r w:rsidR="008F3310">
              <w:rPr>
                <w:sz w:val="20"/>
              </w:rPr>
              <w:t xml:space="preserve"> (1-8, 16-18)</w:t>
            </w:r>
          </w:p>
        </w:tc>
        <w:tc>
          <w:tcPr>
            <w:tcW w:w="2410" w:type="dxa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</w:tcPr>
          <w:p w14:paraId="0D6C0CBC" w14:textId="6D4ADCBC" w:rsidR="006D2F17" w:rsidRPr="006D2F17" w:rsidRDefault="002C1E7F" w:rsidP="006D2F17">
            <w:pPr>
              <w:suppressLineNumbers/>
              <w:rPr>
                <w:sz w:val="20"/>
              </w:rPr>
            </w:pPr>
            <w:r>
              <w:rPr>
                <w:sz w:val="20"/>
              </w:rPr>
              <w:t>Salvatore Di Martino</w:t>
            </w:r>
          </w:p>
        </w:tc>
      </w:tr>
      <w:tr w:rsidR="0058543F" w:rsidRPr="006D2F17" w14:paraId="1C47E720" w14:textId="77777777" w:rsidTr="00952317">
        <w:trPr>
          <w:trHeight w:val="230"/>
        </w:trPr>
        <w:tc>
          <w:tcPr>
            <w:tcW w:w="192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304260C" w14:textId="2CE8F972" w:rsidR="0058543F" w:rsidRDefault="0058543F" w:rsidP="006D2F17">
            <w:pPr>
              <w:suppressLineNumbers/>
              <w:rPr>
                <w:sz w:val="20"/>
              </w:rPr>
            </w:pPr>
          </w:p>
        </w:tc>
        <w:tc>
          <w:tcPr>
            <w:tcW w:w="964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13461EB" w14:textId="7FC46879" w:rsidR="0058543F" w:rsidRDefault="0058543F" w:rsidP="006D2F17">
            <w:pPr>
              <w:suppressLineNumbers/>
              <w:rPr>
                <w:sz w:val="20"/>
              </w:rPr>
            </w:pPr>
          </w:p>
        </w:tc>
        <w:tc>
          <w:tcPr>
            <w:tcW w:w="4336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19D39C2" w14:textId="6B2EDC40" w:rsidR="0058543F" w:rsidRPr="00D266EC" w:rsidRDefault="0058543F" w:rsidP="006D2F17">
            <w:pPr>
              <w:suppressLineNumbers/>
              <w:rPr>
                <w:kern w:val="2"/>
                <w:sz w:val="20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7BD8298" w14:textId="0FAC9723" w:rsidR="0058543F" w:rsidRDefault="0058543F" w:rsidP="006D2F17">
            <w:pPr>
              <w:suppressLineNumbers/>
              <w:rPr>
                <w:sz w:val="20"/>
              </w:rPr>
            </w:pPr>
          </w:p>
        </w:tc>
      </w:tr>
    </w:tbl>
    <w:p w14:paraId="3CEF16BA" w14:textId="77777777" w:rsidR="006D2F17" w:rsidRPr="007006F3" w:rsidRDefault="006D2F17" w:rsidP="006D2F17">
      <w:pPr>
        <w:widowControl/>
        <w:suppressAutoHyphens w:val="0"/>
        <w:spacing w:after="160" w:line="259" w:lineRule="auto"/>
        <w:rPr>
          <w:rFonts w:eastAsia="Times New Roman"/>
          <w:kern w:val="0"/>
          <w:sz w:val="60"/>
          <w:szCs w:val="60"/>
          <w:lang w:eastAsia="ja-JP"/>
        </w:rPr>
      </w:pPr>
    </w:p>
    <w:p w14:paraId="5F1430FE" w14:textId="77777777" w:rsidR="00B51734" w:rsidRDefault="00B51734" w:rsidP="00B51734">
      <w:pPr>
        <w:pStyle w:val="Intestazioneindice"/>
      </w:pPr>
    </w:p>
    <w:p w14:paraId="3AC91F27" w14:textId="77777777" w:rsidR="00B51734" w:rsidRDefault="00B51734" w:rsidP="00B51734">
      <w:pPr>
        <w:pStyle w:val="Intestazioneindice"/>
        <w:sectPr w:rsidR="00B51734" w:rsidSect="007615F1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footnotePr>
            <w:pos w:val="beneathText"/>
          </w:footnotePr>
          <w:type w:val="continuous"/>
          <w:pgSz w:w="11905" w:h="16837"/>
          <w:pgMar w:top="1560" w:right="1134" w:bottom="1798" w:left="1134" w:header="1134" w:footer="1134" w:gutter="0"/>
          <w:cols w:space="720"/>
          <w:formProt w:val="0"/>
          <w:docGrid w:linePitch="312" w:charSpace="-6145"/>
        </w:sectPr>
      </w:pPr>
    </w:p>
    <w:p w14:paraId="50BCFF45" w14:textId="77777777" w:rsidR="008B36D5" w:rsidRDefault="008B36D5" w:rsidP="00B51734">
      <w:pPr>
        <w:pStyle w:val="Intestazioneindice"/>
      </w:pPr>
      <w:r>
        <w:lastRenderedPageBreak/>
        <w:t>Indice</w:t>
      </w:r>
    </w:p>
    <w:p w14:paraId="7D99EDAD" w14:textId="77777777" w:rsidR="003E00FB" w:rsidRDefault="003E00FB">
      <w:pPr>
        <w:pStyle w:val="Sommario5"/>
      </w:pPr>
    </w:p>
    <w:p w14:paraId="68D84A89" w14:textId="06874230" w:rsidR="00C72BE5" w:rsidRDefault="00B51734">
      <w:pPr>
        <w:pStyle w:val="Sommario1"/>
        <w:tabs>
          <w:tab w:val="left" w:pos="566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>
        <w:fldChar w:fldCharType="begin"/>
      </w:r>
      <w:r>
        <w:instrText xml:space="preserve"> TOC \o "1-3" </w:instrText>
      </w:r>
      <w:r>
        <w:fldChar w:fldCharType="separate"/>
      </w:r>
      <w:r w:rsidR="00C72BE5">
        <w:rPr>
          <w:noProof/>
        </w:rPr>
        <w:t>1.</w:t>
      </w:r>
      <w:r w:rsidR="00C72BE5">
        <w:rPr>
          <w:rFonts w:asciiTheme="minorHAnsi" w:eastAsiaTheme="minorEastAsia" w:hAnsiTheme="minorHAnsi" w:cstheme="minorBidi"/>
          <w:noProof/>
          <w:kern w:val="2"/>
          <w14:ligatures w14:val="standardContextual"/>
        </w:rPr>
        <w:tab/>
      </w:r>
      <w:r w:rsidR="00C72BE5">
        <w:rPr>
          <w:noProof/>
        </w:rPr>
        <w:t>Test Cases</w:t>
      </w:r>
      <w:r w:rsidR="00C72BE5">
        <w:rPr>
          <w:noProof/>
        </w:rPr>
        <w:tab/>
      </w:r>
      <w:r w:rsidR="00C72BE5">
        <w:rPr>
          <w:noProof/>
        </w:rPr>
        <w:fldChar w:fldCharType="begin"/>
      </w:r>
      <w:r w:rsidR="00C72BE5">
        <w:rPr>
          <w:noProof/>
        </w:rPr>
        <w:instrText xml:space="preserve"> PAGEREF _Toc185180942 \h </w:instrText>
      </w:r>
      <w:r w:rsidR="00C72BE5">
        <w:rPr>
          <w:noProof/>
        </w:rPr>
      </w:r>
      <w:r w:rsidR="00C72BE5">
        <w:rPr>
          <w:noProof/>
        </w:rPr>
        <w:fldChar w:fldCharType="separate"/>
      </w:r>
      <w:r w:rsidR="00C72BE5">
        <w:rPr>
          <w:noProof/>
        </w:rPr>
        <w:t>4</w:t>
      </w:r>
      <w:r w:rsidR="00C72BE5">
        <w:rPr>
          <w:noProof/>
        </w:rPr>
        <w:fldChar w:fldCharType="end"/>
      </w:r>
    </w:p>
    <w:p w14:paraId="4CB05272" w14:textId="575D71B5" w:rsidR="00C72BE5" w:rsidRDefault="00C72BE5">
      <w:pPr>
        <w:pStyle w:val="Sommario2"/>
        <w:tabs>
          <w:tab w:val="left" w:pos="113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>
        <w:rPr>
          <w:noProof/>
        </w:rPr>
        <w:t>1.1.</w:t>
      </w:r>
      <w:r>
        <w:rPr>
          <w:rFonts w:asciiTheme="minorHAnsi" w:eastAsiaTheme="minorEastAsia" w:hAnsiTheme="minorHAnsi" w:cstheme="minorBidi"/>
          <w:noProof/>
          <w:kern w:val="2"/>
          <w14:ligatures w14:val="standardContextual"/>
        </w:rPr>
        <w:tab/>
      </w:r>
      <w:r>
        <w:rPr>
          <w:noProof/>
        </w:rPr>
        <w:t>Finalizza Prenotazione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_Toc185180943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4B3FDA5" w14:textId="2357C6BE" w:rsidR="00B51734" w:rsidRPr="00AC777C" w:rsidRDefault="00B51734">
      <w:pPr>
        <w:pStyle w:val="Sommario5"/>
      </w:pPr>
      <w:r>
        <w:fldChar w:fldCharType="end"/>
      </w:r>
    </w:p>
    <w:p w14:paraId="181674B1" w14:textId="77777777" w:rsidR="003E00FB" w:rsidRPr="00AC777C" w:rsidRDefault="003E00FB">
      <w:pPr>
        <w:pStyle w:val="Sommario5"/>
      </w:pPr>
    </w:p>
    <w:p w14:paraId="372222CB" w14:textId="1C1DA077" w:rsidR="001727B2" w:rsidRDefault="006D2F17" w:rsidP="00B70AAD">
      <w:pPr>
        <w:pStyle w:val="Titolo"/>
        <w:tabs>
          <w:tab w:val="left" w:pos="3109"/>
        </w:tabs>
        <w:ind w:left="360"/>
      </w:pPr>
      <w:r w:rsidRPr="00B70AAD">
        <w:rPr>
          <w:rFonts w:ascii="Arial" w:hAnsi="Arial"/>
        </w:rPr>
        <w:br w:type="page"/>
      </w:r>
    </w:p>
    <w:p w14:paraId="598FBD52" w14:textId="77777777" w:rsidR="00E70D44" w:rsidRPr="00E70D44" w:rsidRDefault="00E70D44" w:rsidP="008F3310">
      <w:pPr>
        <w:pStyle w:val="Titolo"/>
        <w:numPr>
          <w:ilvl w:val="0"/>
          <w:numId w:val="15"/>
        </w:numPr>
      </w:pPr>
      <w:bookmarkStart w:id="0" w:name="_Toc185172236"/>
      <w:bookmarkStart w:id="1" w:name="_Toc185180942"/>
      <w:r w:rsidRPr="00E70D44">
        <w:lastRenderedPageBreak/>
        <w:t>Test Cases</w:t>
      </w:r>
      <w:bookmarkEnd w:id="1"/>
    </w:p>
    <w:bookmarkEnd w:id="0"/>
    <w:p w14:paraId="0B9CC3DC" w14:textId="77B987B1" w:rsidR="00E70D44" w:rsidRPr="00D81786" w:rsidRDefault="00DD5BA1" w:rsidP="00E70D44">
      <w:pPr>
        <w:ind w:left="360"/>
        <w:rPr>
          <w:rFonts w:eastAsia="MS Gothic"/>
          <w:kern w:val="28"/>
        </w:rPr>
      </w:pPr>
      <w:r>
        <w:rPr>
          <w:rFonts w:eastAsia="MS Gothic"/>
          <w:kern w:val="28"/>
        </w:rPr>
        <w:t xml:space="preserve">Per la definizione di test cases automatizzati e riutilizzabili, definiamo le date </w:t>
      </w:r>
      <w:r w:rsidR="00876A9E">
        <w:rPr>
          <w:rFonts w:eastAsia="MS Gothic"/>
          <w:kern w:val="28"/>
        </w:rPr>
        <w:t>dinamicamente</w:t>
      </w:r>
      <w:r w:rsidR="003A2BB2">
        <w:rPr>
          <w:rFonts w:eastAsia="MS Gothic"/>
          <w:kern w:val="28"/>
        </w:rPr>
        <w:t xml:space="preserve">, in modo da rimuovere la dipendenza delle date scelte </w:t>
      </w:r>
      <w:r w:rsidR="00073522">
        <w:rPr>
          <w:rFonts w:eastAsia="MS Gothic"/>
          <w:kern w:val="28"/>
        </w:rPr>
        <w:t>per il testing</w:t>
      </w:r>
      <w:r w:rsidR="00EF2906">
        <w:rPr>
          <w:rFonts w:eastAsia="MS Gothic"/>
          <w:kern w:val="28"/>
        </w:rPr>
        <w:t>. Allo stesso modo</w:t>
      </w:r>
      <w:r w:rsidR="007470CE">
        <w:rPr>
          <w:rFonts w:eastAsia="MS Gothic"/>
          <w:kern w:val="28"/>
        </w:rPr>
        <w:t xml:space="preserve">, definiamo </w:t>
      </w:r>
      <w:r w:rsidR="003074E4">
        <w:rPr>
          <w:rFonts w:eastAsia="MS Gothic"/>
          <w:kern w:val="28"/>
        </w:rPr>
        <w:t xml:space="preserve">due oggetti Camera: </w:t>
      </w:r>
      <w:r w:rsidR="003074E4" w:rsidRPr="005B71A2">
        <w:rPr>
          <w:rFonts w:eastAsia="MS Gothic"/>
          <w:i/>
          <w:iCs/>
          <w:kern w:val="28"/>
        </w:rPr>
        <w:t>camera</w:t>
      </w:r>
      <w:r w:rsidR="00691E45" w:rsidRPr="005B71A2">
        <w:rPr>
          <w:rFonts w:eastAsia="MS Gothic"/>
          <w:i/>
          <w:iCs/>
          <w:kern w:val="28"/>
        </w:rPr>
        <w:t>Disponibile</w:t>
      </w:r>
      <w:r w:rsidR="003074E4">
        <w:rPr>
          <w:rFonts w:eastAsia="MS Gothic"/>
          <w:kern w:val="28"/>
        </w:rPr>
        <w:t xml:space="preserve"> e </w:t>
      </w:r>
      <w:r w:rsidR="003074E4" w:rsidRPr="005B71A2">
        <w:rPr>
          <w:rFonts w:eastAsia="MS Gothic"/>
          <w:i/>
          <w:iCs/>
          <w:kern w:val="28"/>
        </w:rPr>
        <w:t>camera</w:t>
      </w:r>
      <w:r w:rsidR="00691E45" w:rsidRPr="005B71A2">
        <w:rPr>
          <w:rFonts w:eastAsia="MS Gothic"/>
          <w:i/>
          <w:iCs/>
          <w:kern w:val="28"/>
        </w:rPr>
        <w:t>NonDisponibile</w:t>
      </w:r>
      <w:r w:rsidR="003074E4">
        <w:rPr>
          <w:rFonts w:eastAsia="MS Gothic"/>
          <w:kern w:val="28"/>
        </w:rPr>
        <w:t xml:space="preserve">. L’oggetto </w:t>
      </w:r>
      <w:r w:rsidR="003074E4" w:rsidRPr="005B71A2">
        <w:rPr>
          <w:rFonts w:eastAsia="MS Gothic"/>
          <w:i/>
          <w:iCs/>
          <w:kern w:val="28"/>
        </w:rPr>
        <w:t>camera</w:t>
      </w:r>
      <w:r w:rsidR="00691E45" w:rsidRPr="005B71A2">
        <w:rPr>
          <w:rFonts w:eastAsia="MS Gothic"/>
          <w:i/>
          <w:iCs/>
          <w:kern w:val="28"/>
        </w:rPr>
        <w:t>Disponibile</w:t>
      </w:r>
      <w:r w:rsidR="003074E4">
        <w:rPr>
          <w:rFonts w:eastAsia="MS Gothic"/>
          <w:kern w:val="28"/>
        </w:rPr>
        <w:t xml:space="preserve"> non ha nessuna prenotazione associata e viene considerata come </w:t>
      </w:r>
      <w:r w:rsidR="00214AC2">
        <w:rPr>
          <w:rFonts w:eastAsia="MS Gothic"/>
          <w:kern w:val="28"/>
        </w:rPr>
        <w:t xml:space="preserve">disponibile, </w:t>
      </w:r>
      <w:r w:rsidR="00214AC2" w:rsidRPr="005B71A2">
        <w:rPr>
          <w:rFonts w:eastAsia="MS Gothic"/>
          <w:i/>
          <w:iCs/>
          <w:kern w:val="28"/>
        </w:rPr>
        <w:t>camera</w:t>
      </w:r>
      <w:r w:rsidR="00691E45" w:rsidRPr="005B71A2">
        <w:rPr>
          <w:rFonts w:eastAsia="MS Gothic"/>
          <w:i/>
          <w:iCs/>
          <w:kern w:val="28"/>
        </w:rPr>
        <w:t>NonDisponibile</w:t>
      </w:r>
      <w:r w:rsidR="00691E45">
        <w:rPr>
          <w:rFonts w:eastAsia="MS Gothic"/>
          <w:kern w:val="28"/>
        </w:rPr>
        <w:t xml:space="preserve"> </w:t>
      </w:r>
      <w:r w:rsidR="00344114">
        <w:rPr>
          <w:rFonts w:eastAsia="MS Gothic"/>
          <w:kern w:val="28"/>
        </w:rPr>
        <w:t xml:space="preserve">ha una prenotazione che coincide con le date </w:t>
      </w:r>
      <w:r w:rsidR="00D05DF0">
        <w:rPr>
          <w:rFonts w:eastAsia="MS Gothic"/>
          <w:kern w:val="28"/>
        </w:rPr>
        <w:t>inserite per il testing e viene considerata come non disponibile.</w:t>
      </w:r>
      <w:r w:rsidR="0012186E">
        <w:rPr>
          <w:rFonts w:eastAsia="MS Gothic"/>
          <w:kern w:val="28"/>
        </w:rPr>
        <w:t xml:space="preserve"> Entrambe le camere hanno un numero massimo di ospiti pari a 2.</w:t>
      </w:r>
      <w:r w:rsidR="00D81786">
        <w:rPr>
          <w:rFonts w:eastAsia="MS Gothic"/>
          <w:kern w:val="28"/>
        </w:rPr>
        <w:t xml:space="preserve"> L’oggetto </w:t>
      </w:r>
      <w:r w:rsidR="00D81786" w:rsidRPr="00D81786">
        <w:rPr>
          <w:rFonts w:eastAsia="MS Gothic"/>
          <w:i/>
          <w:iCs/>
          <w:kern w:val="28"/>
        </w:rPr>
        <w:t>cliente</w:t>
      </w:r>
      <w:r w:rsidR="00D81786">
        <w:rPr>
          <w:rFonts w:eastAsia="MS Gothic"/>
          <w:kern w:val="28"/>
        </w:rPr>
        <w:t xml:space="preserve"> rappresenta un cliente qualunque autenticato nel sistema.</w:t>
      </w:r>
    </w:p>
    <w:p w14:paraId="5ECFC4C3" w14:textId="77777777" w:rsidR="00DD5BA1" w:rsidRPr="00E70D44" w:rsidRDefault="00DD5BA1" w:rsidP="00E70D44">
      <w:pPr>
        <w:ind w:left="360"/>
        <w:rPr>
          <w:rFonts w:eastAsia="MS Gothic"/>
          <w:kern w:val="28"/>
        </w:rPr>
      </w:pPr>
    </w:p>
    <w:p w14:paraId="02CFFF87" w14:textId="3C1ED567" w:rsidR="00B70AAD" w:rsidRDefault="00B70AAD" w:rsidP="002224AB">
      <w:pPr>
        <w:pStyle w:val="Titolo2"/>
      </w:pPr>
      <w:bookmarkStart w:id="2" w:name="_Toc185172237"/>
      <w:bookmarkStart w:id="3" w:name="_Toc185180943"/>
      <w:r w:rsidRPr="00293422">
        <w:t>Finalizza Prenotazione</w:t>
      </w:r>
      <w:bookmarkEnd w:id="2"/>
      <w:bookmarkEnd w:id="3"/>
    </w:p>
    <w:p w14:paraId="084227D1" w14:textId="77777777" w:rsidR="002224AB" w:rsidRPr="002224AB" w:rsidRDefault="002224AB" w:rsidP="002224AB"/>
    <w:tbl>
      <w:tblPr>
        <w:tblStyle w:val="Tabellagriglia4-colore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1701"/>
        <w:gridCol w:w="849"/>
        <w:gridCol w:w="994"/>
        <w:gridCol w:w="3820"/>
      </w:tblGrid>
      <w:tr w:rsidR="008C4E52" w:rsidRPr="00ED0533" w14:paraId="0B1C5FF6" w14:textId="77777777" w:rsidTr="00250D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3C51C710" w14:textId="44F71ABB" w:rsidR="00CB5D04" w:rsidRPr="00ED0533" w:rsidRDefault="00CB5D04" w:rsidP="00A60CD0">
            <w:pPr>
              <w:tabs>
                <w:tab w:val="left" w:pos="2800"/>
              </w:tabs>
              <w:jc w:val="center"/>
            </w:pPr>
            <w:bookmarkStart w:id="4" w:name="_Hlk185177646"/>
            <w:r w:rsidRPr="00ED0533">
              <w:t>Test Case</w:t>
            </w:r>
            <w:r w:rsidR="009731E6" w:rsidRPr="00ED0533">
              <w:t xml:space="preserve"> ID</w:t>
            </w:r>
          </w:p>
        </w:tc>
        <w:tc>
          <w:tcPr>
            <w:tcW w:w="170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284E8D47" w14:textId="01ED16C5" w:rsidR="00CB5D04" w:rsidRPr="00ED0533" w:rsidRDefault="009731E6" w:rsidP="00D22E4E">
            <w:pPr>
              <w:tabs>
                <w:tab w:val="left" w:pos="28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D0533">
              <w:rPr>
                <w:b w:val="0"/>
                <w:bCs w:val="0"/>
              </w:rPr>
              <w:t>TC</w:t>
            </w:r>
            <w:r w:rsidR="007B3856" w:rsidRPr="00ED0533">
              <w:rPr>
                <w:b w:val="0"/>
                <w:bCs w:val="0"/>
              </w:rPr>
              <w:t>1</w:t>
            </w:r>
          </w:p>
        </w:tc>
        <w:tc>
          <w:tcPr>
            <w:tcW w:w="1843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688E95D0" w14:textId="4B1B3770" w:rsidR="00CB5D04" w:rsidRPr="00ED0533" w:rsidRDefault="00C05CFD" w:rsidP="00A60CD0">
            <w:pPr>
              <w:tabs>
                <w:tab w:val="left" w:pos="28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D0533">
              <w:t>Test Frame</w:t>
            </w:r>
          </w:p>
        </w:tc>
        <w:tc>
          <w:tcPr>
            <w:tcW w:w="38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41162F2B" w14:textId="6930B264" w:rsidR="00CB5D04" w:rsidRPr="00ED0533" w:rsidRDefault="002E362B" w:rsidP="00A60CD0">
            <w:pPr>
              <w:tabs>
                <w:tab w:val="left" w:pos="28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D0533">
              <w:rPr>
                <w:b w:val="0"/>
                <w:bCs w:val="0"/>
              </w:rPr>
              <w:t>CI1, CO4, DP2, NO2, CA2, S2, CL2</w:t>
            </w:r>
          </w:p>
        </w:tc>
      </w:tr>
      <w:tr w:rsidR="00D22E4E" w:rsidRPr="00ED0533" w14:paraId="4E2F4A60" w14:textId="77777777" w:rsidTr="00250D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7" w:type="dxa"/>
            <w:gridSpan w:val="5"/>
            <w:vAlign w:val="center"/>
          </w:tcPr>
          <w:p w14:paraId="3ACFBA6A" w14:textId="362F3810" w:rsidR="00D22E4E" w:rsidRPr="00ED0533" w:rsidRDefault="00B22A20" w:rsidP="00A60CD0">
            <w:pPr>
              <w:tabs>
                <w:tab w:val="left" w:pos="2800"/>
              </w:tabs>
              <w:jc w:val="center"/>
            </w:pPr>
            <w:r>
              <w:t>Input</w:t>
            </w:r>
          </w:p>
        </w:tc>
      </w:tr>
      <w:tr w:rsidR="00F94B4E" w:rsidRPr="00ED0533" w14:paraId="5903165C" w14:textId="77777777" w:rsidTr="00250DA9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5512217E" w14:textId="3CC7CDB7" w:rsidR="00F94B4E" w:rsidRPr="007533B7" w:rsidRDefault="007533B7" w:rsidP="00ED0533">
            <w:pPr>
              <w:tabs>
                <w:tab w:val="left" w:pos="2800"/>
              </w:tabs>
            </w:pPr>
            <w:r w:rsidRPr="007533B7">
              <w:t>Categoria</w:t>
            </w:r>
          </w:p>
        </w:tc>
        <w:tc>
          <w:tcPr>
            <w:tcW w:w="4814" w:type="dxa"/>
            <w:gridSpan w:val="2"/>
            <w:vAlign w:val="center"/>
          </w:tcPr>
          <w:p w14:paraId="6DCC7DCD" w14:textId="381684D6" w:rsidR="00F94B4E" w:rsidRPr="007533B7" w:rsidRDefault="00B2780C" w:rsidP="00ED0533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Valore della s</w:t>
            </w:r>
            <w:r w:rsidR="007533B7" w:rsidRPr="007533B7">
              <w:rPr>
                <w:b/>
                <w:bCs/>
              </w:rPr>
              <w:t>celta</w:t>
            </w:r>
          </w:p>
        </w:tc>
      </w:tr>
      <w:tr w:rsidR="007533B7" w:rsidRPr="00ED0533" w14:paraId="56C1169D" w14:textId="77777777" w:rsidTr="00250D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186ADC0E" w14:textId="698E3EA5" w:rsidR="007533B7" w:rsidRPr="007533B7" w:rsidRDefault="001123F0" w:rsidP="00ED0533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dataCheckIn</w:t>
            </w:r>
          </w:p>
        </w:tc>
        <w:tc>
          <w:tcPr>
            <w:tcW w:w="4814" w:type="dxa"/>
            <w:gridSpan w:val="2"/>
            <w:vAlign w:val="center"/>
          </w:tcPr>
          <w:p w14:paraId="5688BCD5" w14:textId="53975C1D" w:rsidR="007533B7" w:rsidRPr="007533B7" w:rsidRDefault="006C70B3" w:rsidP="00ED0533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7905">
              <w:rPr>
                <w:i/>
                <w:iCs/>
              </w:rPr>
              <w:t>n</w:t>
            </w:r>
            <w:r w:rsidR="005B429C" w:rsidRPr="00AD7905">
              <w:rPr>
                <w:i/>
                <w:iCs/>
              </w:rPr>
              <w:t>ull</w:t>
            </w:r>
          </w:p>
        </w:tc>
      </w:tr>
      <w:tr w:rsidR="007533B7" w:rsidRPr="00ED0533" w14:paraId="3F90D71D" w14:textId="77777777" w:rsidTr="00250DA9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1C04E04C" w14:textId="3CDF17BE" w:rsidR="007533B7" w:rsidRPr="007533B7" w:rsidRDefault="001123F0" w:rsidP="00ED0533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dataCheckOut</w:t>
            </w:r>
          </w:p>
        </w:tc>
        <w:tc>
          <w:tcPr>
            <w:tcW w:w="4814" w:type="dxa"/>
            <w:gridSpan w:val="2"/>
            <w:vAlign w:val="center"/>
          </w:tcPr>
          <w:p w14:paraId="021D77FD" w14:textId="0F846069" w:rsidR="007533B7" w:rsidRPr="001362F1" w:rsidRDefault="001362F1" w:rsidP="00ED0533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362F1">
              <w:rPr>
                <w:i/>
                <w:iCs/>
              </w:rPr>
              <w:t>currentDay</w:t>
            </w:r>
            <w:r>
              <w:t xml:space="preserve"> + 10</w:t>
            </w:r>
          </w:p>
        </w:tc>
      </w:tr>
      <w:tr w:rsidR="007533B7" w:rsidRPr="00ED0533" w14:paraId="7160B97E" w14:textId="77777777" w:rsidTr="00250D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0608F263" w14:textId="1854C99D" w:rsidR="007533B7" w:rsidRPr="007533B7" w:rsidRDefault="00943993" w:rsidP="00ED0533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dataPrenotazione</w:t>
            </w:r>
          </w:p>
        </w:tc>
        <w:tc>
          <w:tcPr>
            <w:tcW w:w="4814" w:type="dxa"/>
            <w:gridSpan w:val="2"/>
            <w:vAlign w:val="center"/>
          </w:tcPr>
          <w:p w14:paraId="20477BAF" w14:textId="386F05C5" w:rsidR="007533B7" w:rsidRPr="001362F1" w:rsidRDefault="001362F1" w:rsidP="00ED0533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i/>
                <w:iCs/>
              </w:rPr>
              <w:t>currentDay</w:t>
            </w:r>
          </w:p>
        </w:tc>
      </w:tr>
      <w:tr w:rsidR="007533B7" w:rsidRPr="00ED0533" w14:paraId="4C84FF79" w14:textId="77777777" w:rsidTr="00250DA9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51DB6F69" w14:textId="0646ABEA" w:rsidR="007533B7" w:rsidRPr="007533B7" w:rsidRDefault="00AB61C9" w:rsidP="00ED0533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numeroOspiti</w:t>
            </w:r>
          </w:p>
        </w:tc>
        <w:tc>
          <w:tcPr>
            <w:tcW w:w="4814" w:type="dxa"/>
            <w:gridSpan w:val="2"/>
            <w:vAlign w:val="center"/>
          </w:tcPr>
          <w:p w14:paraId="6A4DFA37" w14:textId="1070C3F2" w:rsidR="007533B7" w:rsidRPr="007533B7" w:rsidRDefault="00523CBF" w:rsidP="00ED0533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7533B7" w:rsidRPr="00ED0533" w14:paraId="4A4C2C61" w14:textId="77777777" w:rsidTr="00250D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74AE674C" w14:textId="74D3361A" w:rsidR="007533B7" w:rsidRPr="007533B7" w:rsidRDefault="00C80926" w:rsidP="00ED0533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camera</w:t>
            </w:r>
          </w:p>
        </w:tc>
        <w:tc>
          <w:tcPr>
            <w:tcW w:w="4814" w:type="dxa"/>
            <w:gridSpan w:val="2"/>
            <w:vAlign w:val="center"/>
          </w:tcPr>
          <w:p w14:paraId="61BDD2C8" w14:textId="050935E3" w:rsidR="007533B7" w:rsidRPr="007533B7" w:rsidRDefault="001464BB" w:rsidP="00ED0533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464BB">
              <w:rPr>
                <w:i/>
                <w:iCs/>
              </w:rPr>
              <w:t>cameraDisponibile</w:t>
            </w:r>
          </w:p>
        </w:tc>
      </w:tr>
      <w:tr w:rsidR="007533B7" w:rsidRPr="00ED0533" w14:paraId="1CC102D2" w14:textId="77777777" w:rsidTr="00250DA9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6BCC6D11" w14:textId="6561C465" w:rsidR="007533B7" w:rsidRPr="007533B7" w:rsidRDefault="00C80926" w:rsidP="00ED0533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servizi</w:t>
            </w:r>
          </w:p>
        </w:tc>
        <w:tc>
          <w:tcPr>
            <w:tcW w:w="4814" w:type="dxa"/>
            <w:gridSpan w:val="2"/>
            <w:vAlign w:val="center"/>
          </w:tcPr>
          <w:p w14:paraId="1C81059C" w14:textId="0FDDD15B" w:rsidR="007533B7" w:rsidRPr="007533B7" w:rsidRDefault="008C7DC8" w:rsidP="00ED0533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</w:t>
            </w:r>
            <w:r w:rsidR="003147B2">
              <w:t>lista vuota</w:t>
            </w:r>
            <w:r>
              <w:t>}</w:t>
            </w:r>
          </w:p>
        </w:tc>
      </w:tr>
      <w:tr w:rsidR="007533B7" w:rsidRPr="00ED0533" w14:paraId="083B8023" w14:textId="77777777" w:rsidTr="00250D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595575A3" w14:textId="09646A02" w:rsidR="007533B7" w:rsidRPr="007533B7" w:rsidRDefault="00791462" w:rsidP="00ED0533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cliente</w:t>
            </w:r>
          </w:p>
        </w:tc>
        <w:tc>
          <w:tcPr>
            <w:tcW w:w="4814" w:type="dxa"/>
            <w:gridSpan w:val="2"/>
            <w:vAlign w:val="center"/>
          </w:tcPr>
          <w:p w14:paraId="3E8ED2D8" w14:textId="7FCC2048" w:rsidR="007533B7" w:rsidRPr="00D81786" w:rsidRDefault="006C362F" w:rsidP="00ED0533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i/>
                <w:iCs/>
              </w:rPr>
              <w:t>c</w:t>
            </w:r>
            <w:r w:rsidR="00D81786">
              <w:rPr>
                <w:i/>
                <w:iCs/>
              </w:rPr>
              <w:t>liente</w:t>
            </w:r>
          </w:p>
        </w:tc>
      </w:tr>
      <w:tr w:rsidR="005D7994" w:rsidRPr="00ED0533" w14:paraId="5A7A29A0" w14:textId="77777777" w:rsidTr="00250DA9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7" w:type="dxa"/>
            <w:gridSpan w:val="5"/>
            <w:vAlign w:val="center"/>
          </w:tcPr>
          <w:p w14:paraId="43EC475A" w14:textId="344C17F8" w:rsidR="005D7994" w:rsidRPr="005D7994" w:rsidRDefault="005D7994" w:rsidP="00A60CD0">
            <w:pPr>
              <w:tabs>
                <w:tab w:val="left" w:pos="2800"/>
              </w:tabs>
              <w:jc w:val="center"/>
              <w:rPr>
                <w:b w:val="0"/>
                <w:bCs w:val="0"/>
              </w:rPr>
            </w:pPr>
            <w:r>
              <w:t>Oracolo</w:t>
            </w:r>
          </w:p>
        </w:tc>
      </w:tr>
      <w:tr w:rsidR="005D7994" w:rsidRPr="00ED0533" w14:paraId="704FD6CE" w14:textId="77777777" w:rsidTr="00250D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7" w:type="dxa"/>
            <w:gridSpan w:val="5"/>
            <w:vAlign w:val="center"/>
          </w:tcPr>
          <w:p w14:paraId="3B02AA66" w14:textId="000A487E" w:rsidR="005D7994" w:rsidRPr="00ED0533" w:rsidRDefault="00250DA9" w:rsidP="007533B7">
            <w:pPr>
              <w:tabs>
                <w:tab w:val="left" w:pos="2800"/>
              </w:tabs>
              <w:rPr>
                <w:b w:val="0"/>
                <w:bCs w:val="0"/>
              </w:rPr>
            </w:pPr>
            <w:r w:rsidRPr="00250DA9">
              <w:rPr>
                <w:b w:val="0"/>
                <w:bCs w:val="0"/>
              </w:rPr>
              <w:t>Prenotazione non effettuata - nessuna data di check-in selezionata</w:t>
            </w:r>
          </w:p>
        </w:tc>
      </w:tr>
      <w:bookmarkEnd w:id="4"/>
    </w:tbl>
    <w:p w14:paraId="008A8ED3" w14:textId="5CFEFA45" w:rsidR="00B70AAD" w:rsidRDefault="00B70AAD" w:rsidP="00B70AAD">
      <w:pPr>
        <w:tabs>
          <w:tab w:val="left" w:pos="2800"/>
        </w:tabs>
        <w:ind w:left="360"/>
      </w:pPr>
    </w:p>
    <w:tbl>
      <w:tblPr>
        <w:tblStyle w:val="Tabellagriglia4-colore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1701"/>
        <w:gridCol w:w="849"/>
        <w:gridCol w:w="994"/>
        <w:gridCol w:w="3820"/>
      </w:tblGrid>
      <w:tr w:rsidR="00947F29" w:rsidRPr="00ED0533" w14:paraId="51A408FD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146C3965" w14:textId="77777777" w:rsidR="00947F29" w:rsidRPr="00ED0533" w:rsidRDefault="00947F29">
            <w:pPr>
              <w:tabs>
                <w:tab w:val="left" w:pos="2800"/>
              </w:tabs>
              <w:jc w:val="center"/>
            </w:pPr>
            <w:r w:rsidRPr="00ED0533">
              <w:t>Test Case ID</w:t>
            </w:r>
          </w:p>
        </w:tc>
        <w:tc>
          <w:tcPr>
            <w:tcW w:w="170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16E2845A" w14:textId="5C7E6591" w:rsidR="00947F29" w:rsidRPr="00ED0533" w:rsidRDefault="00947F29">
            <w:pPr>
              <w:tabs>
                <w:tab w:val="left" w:pos="28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D0533">
              <w:rPr>
                <w:b w:val="0"/>
                <w:bCs w:val="0"/>
              </w:rPr>
              <w:t>TC</w:t>
            </w:r>
            <w:r w:rsidR="00F63821">
              <w:rPr>
                <w:b w:val="0"/>
                <w:bCs w:val="0"/>
              </w:rPr>
              <w:t>2</w:t>
            </w:r>
          </w:p>
        </w:tc>
        <w:tc>
          <w:tcPr>
            <w:tcW w:w="1843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0AFC2E11" w14:textId="77777777" w:rsidR="00947F29" w:rsidRPr="00ED0533" w:rsidRDefault="00947F29">
            <w:pPr>
              <w:tabs>
                <w:tab w:val="left" w:pos="28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D0533">
              <w:t>Test Frame</w:t>
            </w:r>
          </w:p>
        </w:tc>
        <w:tc>
          <w:tcPr>
            <w:tcW w:w="38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077FEC97" w14:textId="3EE82D74" w:rsidR="00947F29" w:rsidRPr="00ED0533" w:rsidRDefault="001B1067">
            <w:pPr>
              <w:tabs>
                <w:tab w:val="left" w:pos="28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1B1067">
              <w:rPr>
                <w:b w:val="0"/>
                <w:bCs w:val="0"/>
              </w:rPr>
              <w:t>CI2, CO4, DP2, NO2, CA2, S2, CL2</w:t>
            </w:r>
          </w:p>
        </w:tc>
      </w:tr>
      <w:tr w:rsidR="00947F29" w:rsidRPr="00ED0533" w14:paraId="312A9754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7" w:type="dxa"/>
            <w:gridSpan w:val="5"/>
            <w:vAlign w:val="center"/>
          </w:tcPr>
          <w:p w14:paraId="1CF9AB3A" w14:textId="77777777" w:rsidR="00947F29" w:rsidRPr="00ED0533" w:rsidRDefault="00947F29">
            <w:pPr>
              <w:tabs>
                <w:tab w:val="left" w:pos="2800"/>
              </w:tabs>
              <w:jc w:val="center"/>
            </w:pPr>
            <w:r>
              <w:t>Input</w:t>
            </w:r>
          </w:p>
        </w:tc>
      </w:tr>
      <w:tr w:rsidR="00947F29" w:rsidRPr="00ED0533" w14:paraId="65DDE2DD" w14:textId="7777777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49FC4164" w14:textId="77777777" w:rsidR="00947F29" w:rsidRPr="007533B7" w:rsidRDefault="00947F29">
            <w:pPr>
              <w:tabs>
                <w:tab w:val="left" w:pos="2800"/>
              </w:tabs>
            </w:pPr>
            <w:r w:rsidRPr="007533B7">
              <w:t>Categoria</w:t>
            </w:r>
          </w:p>
        </w:tc>
        <w:tc>
          <w:tcPr>
            <w:tcW w:w="4814" w:type="dxa"/>
            <w:gridSpan w:val="2"/>
            <w:vAlign w:val="center"/>
          </w:tcPr>
          <w:p w14:paraId="6D6564EE" w14:textId="77777777" w:rsidR="00947F29" w:rsidRPr="007533B7" w:rsidRDefault="00947F29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Valore della s</w:t>
            </w:r>
            <w:r w:rsidRPr="007533B7">
              <w:rPr>
                <w:b/>
                <w:bCs/>
              </w:rPr>
              <w:t>celta</w:t>
            </w:r>
          </w:p>
        </w:tc>
      </w:tr>
      <w:tr w:rsidR="00947F29" w:rsidRPr="00ED0533" w14:paraId="58FDC9B1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0C55216A" w14:textId="77777777" w:rsidR="00947F29" w:rsidRPr="007533B7" w:rsidRDefault="00947F29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dataCheckIn</w:t>
            </w:r>
          </w:p>
        </w:tc>
        <w:tc>
          <w:tcPr>
            <w:tcW w:w="4814" w:type="dxa"/>
            <w:gridSpan w:val="2"/>
            <w:vAlign w:val="center"/>
          </w:tcPr>
          <w:p w14:paraId="38EF8CEA" w14:textId="14DB0222" w:rsidR="00947F29" w:rsidRPr="007533B7" w:rsidRDefault="00521892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105E5">
              <w:rPr>
                <w:i/>
                <w:iCs/>
              </w:rPr>
              <w:t>currentDay</w:t>
            </w:r>
            <w:r>
              <w:t xml:space="preserve"> - 1</w:t>
            </w:r>
          </w:p>
        </w:tc>
      </w:tr>
      <w:tr w:rsidR="00947F29" w:rsidRPr="00ED0533" w14:paraId="64AA8D8B" w14:textId="7777777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1B2F7F98" w14:textId="77777777" w:rsidR="00947F29" w:rsidRPr="007533B7" w:rsidRDefault="00947F29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dataCheckOut</w:t>
            </w:r>
          </w:p>
        </w:tc>
        <w:tc>
          <w:tcPr>
            <w:tcW w:w="4814" w:type="dxa"/>
            <w:gridSpan w:val="2"/>
            <w:vAlign w:val="center"/>
          </w:tcPr>
          <w:p w14:paraId="083E9A1A" w14:textId="78EA80CF" w:rsidR="00947F29" w:rsidRPr="001362F1" w:rsidRDefault="00947F29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362F1">
              <w:rPr>
                <w:i/>
                <w:iCs/>
              </w:rPr>
              <w:t>currentDay</w:t>
            </w:r>
            <w:r>
              <w:t xml:space="preserve"> </w:t>
            </w:r>
            <w:r w:rsidR="00521892">
              <w:t>+</w:t>
            </w:r>
            <w:r>
              <w:t xml:space="preserve"> 10</w:t>
            </w:r>
          </w:p>
        </w:tc>
      </w:tr>
      <w:tr w:rsidR="00947F29" w:rsidRPr="00ED0533" w14:paraId="0DFD494F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7E04ECE0" w14:textId="77777777" w:rsidR="00947F29" w:rsidRPr="007533B7" w:rsidRDefault="00947F29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dataPrenotazione</w:t>
            </w:r>
          </w:p>
        </w:tc>
        <w:tc>
          <w:tcPr>
            <w:tcW w:w="4814" w:type="dxa"/>
            <w:gridSpan w:val="2"/>
            <w:vAlign w:val="center"/>
          </w:tcPr>
          <w:p w14:paraId="1E005659" w14:textId="77777777" w:rsidR="00947F29" w:rsidRPr="001362F1" w:rsidRDefault="00947F29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i/>
                <w:iCs/>
              </w:rPr>
              <w:t>currentDay</w:t>
            </w:r>
          </w:p>
        </w:tc>
      </w:tr>
      <w:tr w:rsidR="00947F29" w:rsidRPr="00ED0533" w14:paraId="21CC9EB3" w14:textId="7777777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48F21F49" w14:textId="77777777" w:rsidR="00947F29" w:rsidRPr="007533B7" w:rsidRDefault="00947F29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numeroOspiti</w:t>
            </w:r>
          </w:p>
        </w:tc>
        <w:tc>
          <w:tcPr>
            <w:tcW w:w="4814" w:type="dxa"/>
            <w:gridSpan w:val="2"/>
            <w:vAlign w:val="center"/>
          </w:tcPr>
          <w:p w14:paraId="0BA70738" w14:textId="66042484" w:rsidR="00947F29" w:rsidRPr="007533B7" w:rsidRDefault="00523CBF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947F29" w:rsidRPr="00ED0533" w14:paraId="34113E8D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41F10B13" w14:textId="77777777" w:rsidR="00947F29" w:rsidRPr="007533B7" w:rsidRDefault="00947F29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camera</w:t>
            </w:r>
          </w:p>
        </w:tc>
        <w:tc>
          <w:tcPr>
            <w:tcW w:w="4814" w:type="dxa"/>
            <w:gridSpan w:val="2"/>
            <w:vAlign w:val="center"/>
          </w:tcPr>
          <w:p w14:paraId="5742ADC5" w14:textId="77777777" w:rsidR="00947F29" w:rsidRPr="007533B7" w:rsidRDefault="00947F29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464BB">
              <w:rPr>
                <w:i/>
                <w:iCs/>
              </w:rPr>
              <w:t>cameraDisponibile</w:t>
            </w:r>
          </w:p>
        </w:tc>
      </w:tr>
      <w:tr w:rsidR="00947F29" w:rsidRPr="00ED0533" w14:paraId="3ABE4642" w14:textId="7777777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149974DA" w14:textId="77777777" w:rsidR="00947F29" w:rsidRPr="007533B7" w:rsidRDefault="00947F29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servizi</w:t>
            </w:r>
          </w:p>
        </w:tc>
        <w:tc>
          <w:tcPr>
            <w:tcW w:w="4814" w:type="dxa"/>
            <w:gridSpan w:val="2"/>
            <w:vAlign w:val="center"/>
          </w:tcPr>
          <w:p w14:paraId="5E248990" w14:textId="77777777" w:rsidR="00947F29" w:rsidRPr="007533B7" w:rsidRDefault="00947F29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{lista vuota}</w:t>
            </w:r>
          </w:p>
        </w:tc>
      </w:tr>
      <w:tr w:rsidR="00947F29" w:rsidRPr="00ED0533" w14:paraId="5A039711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309A2FDD" w14:textId="77777777" w:rsidR="00947F29" w:rsidRPr="007533B7" w:rsidRDefault="00947F29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cliente</w:t>
            </w:r>
          </w:p>
        </w:tc>
        <w:tc>
          <w:tcPr>
            <w:tcW w:w="4814" w:type="dxa"/>
            <w:gridSpan w:val="2"/>
            <w:vAlign w:val="center"/>
          </w:tcPr>
          <w:p w14:paraId="262AFB9E" w14:textId="647AEA5C" w:rsidR="00947F29" w:rsidRPr="00D81786" w:rsidRDefault="006C362F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i/>
                <w:iCs/>
              </w:rPr>
              <w:t>c</w:t>
            </w:r>
            <w:r w:rsidR="00947F29">
              <w:rPr>
                <w:i/>
                <w:iCs/>
              </w:rPr>
              <w:t>liente</w:t>
            </w:r>
          </w:p>
        </w:tc>
      </w:tr>
      <w:tr w:rsidR="00947F29" w:rsidRPr="00ED0533" w14:paraId="36609941" w14:textId="7777777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7" w:type="dxa"/>
            <w:gridSpan w:val="5"/>
            <w:vAlign w:val="center"/>
          </w:tcPr>
          <w:p w14:paraId="56C749A1" w14:textId="77777777" w:rsidR="00947F29" w:rsidRPr="005D7994" w:rsidRDefault="00947F29">
            <w:pPr>
              <w:tabs>
                <w:tab w:val="left" w:pos="2800"/>
              </w:tabs>
              <w:jc w:val="center"/>
              <w:rPr>
                <w:b w:val="0"/>
                <w:bCs w:val="0"/>
              </w:rPr>
            </w:pPr>
            <w:r>
              <w:t>Oracolo</w:t>
            </w:r>
          </w:p>
        </w:tc>
      </w:tr>
      <w:tr w:rsidR="00947F29" w:rsidRPr="00ED0533" w14:paraId="7470A7FE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7" w:type="dxa"/>
            <w:gridSpan w:val="5"/>
            <w:vAlign w:val="center"/>
          </w:tcPr>
          <w:p w14:paraId="32E41E71" w14:textId="41D4CDA0" w:rsidR="00947F29" w:rsidRPr="00ED0533" w:rsidRDefault="001501E5">
            <w:pPr>
              <w:tabs>
                <w:tab w:val="left" w:pos="2800"/>
              </w:tabs>
              <w:rPr>
                <w:b w:val="0"/>
                <w:bCs w:val="0"/>
              </w:rPr>
            </w:pPr>
            <w:r w:rsidRPr="001501E5">
              <w:rPr>
                <w:b w:val="0"/>
                <w:bCs w:val="0"/>
              </w:rPr>
              <w:t>Prenotazione non effettuata - data di check-in minore della data corrente</w:t>
            </w:r>
          </w:p>
        </w:tc>
      </w:tr>
    </w:tbl>
    <w:p w14:paraId="32A57D2E" w14:textId="77777777" w:rsidR="001727B2" w:rsidRDefault="001727B2" w:rsidP="00A021F3">
      <w:pPr>
        <w:tabs>
          <w:tab w:val="left" w:pos="3109"/>
        </w:tabs>
        <w:ind w:left="360"/>
      </w:pPr>
    </w:p>
    <w:p w14:paraId="43641865" w14:textId="77777777" w:rsidR="00947F29" w:rsidRDefault="00947F29" w:rsidP="00A021F3">
      <w:pPr>
        <w:tabs>
          <w:tab w:val="left" w:pos="3109"/>
        </w:tabs>
        <w:ind w:left="360"/>
      </w:pPr>
    </w:p>
    <w:p w14:paraId="63192DBF" w14:textId="77777777" w:rsidR="00F63821" w:rsidRDefault="00F63821" w:rsidP="00A021F3">
      <w:pPr>
        <w:tabs>
          <w:tab w:val="left" w:pos="3109"/>
        </w:tabs>
        <w:ind w:left="360"/>
      </w:pPr>
    </w:p>
    <w:p w14:paraId="1AFF96E3" w14:textId="77777777" w:rsidR="00F63821" w:rsidRDefault="00F63821" w:rsidP="00A021F3">
      <w:pPr>
        <w:tabs>
          <w:tab w:val="left" w:pos="3109"/>
        </w:tabs>
        <w:ind w:left="360"/>
      </w:pPr>
    </w:p>
    <w:p w14:paraId="65BB57E3" w14:textId="77777777" w:rsidR="00F63821" w:rsidRDefault="00F63821" w:rsidP="00A021F3">
      <w:pPr>
        <w:tabs>
          <w:tab w:val="left" w:pos="3109"/>
        </w:tabs>
        <w:ind w:left="360"/>
      </w:pPr>
    </w:p>
    <w:tbl>
      <w:tblPr>
        <w:tblStyle w:val="Tabellagriglia4-colore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1701"/>
        <w:gridCol w:w="849"/>
        <w:gridCol w:w="994"/>
        <w:gridCol w:w="3820"/>
      </w:tblGrid>
      <w:tr w:rsidR="00F63821" w:rsidRPr="00ED0533" w14:paraId="06055AEE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49C4EB5D" w14:textId="77777777" w:rsidR="00F63821" w:rsidRPr="00ED0533" w:rsidRDefault="00F63821">
            <w:pPr>
              <w:tabs>
                <w:tab w:val="left" w:pos="2800"/>
              </w:tabs>
              <w:jc w:val="center"/>
            </w:pPr>
            <w:r w:rsidRPr="00ED0533">
              <w:lastRenderedPageBreak/>
              <w:t>Test Case ID</w:t>
            </w:r>
          </w:p>
        </w:tc>
        <w:tc>
          <w:tcPr>
            <w:tcW w:w="170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22861871" w14:textId="225691A6" w:rsidR="00F63821" w:rsidRPr="00ED0533" w:rsidRDefault="00F63821">
            <w:pPr>
              <w:tabs>
                <w:tab w:val="left" w:pos="28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D0533">
              <w:rPr>
                <w:b w:val="0"/>
                <w:bCs w:val="0"/>
              </w:rPr>
              <w:t>TC</w:t>
            </w:r>
            <w:r w:rsidR="00521892">
              <w:rPr>
                <w:b w:val="0"/>
                <w:bCs w:val="0"/>
              </w:rPr>
              <w:t>3</w:t>
            </w:r>
          </w:p>
        </w:tc>
        <w:tc>
          <w:tcPr>
            <w:tcW w:w="1843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0D646FBC" w14:textId="77777777" w:rsidR="00F63821" w:rsidRPr="00ED0533" w:rsidRDefault="00F63821">
            <w:pPr>
              <w:tabs>
                <w:tab w:val="left" w:pos="28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D0533">
              <w:t>Test Frame</w:t>
            </w:r>
          </w:p>
        </w:tc>
        <w:tc>
          <w:tcPr>
            <w:tcW w:w="38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611F3A1D" w14:textId="5E4E24AE" w:rsidR="00F63821" w:rsidRPr="00ED0533" w:rsidRDefault="007D07B9">
            <w:pPr>
              <w:tabs>
                <w:tab w:val="left" w:pos="28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7D07B9">
              <w:rPr>
                <w:b w:val="0"/>
                <w:bCs w:val="0"/>
              </w:rPr>
              <w:t>CI5, CO4, DP2, NO2, CA2, S2, CL2</w:t>
            </w:r>
          </w:p>
        </w:tc>
      </w:tr>
      <w:tr w:rsidR="00F63821" w:rsidRPr="00ED0533" w14:paraId="7FDC9D56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7" w:type="dxa"/>
            <w:gridSpan w:val="5"/>
            <w:vAlign w:val="center"/>
          </w:tcPr>
          <w:p w14:paraId="167E219F" w14:textId="77777777" w:rsidR="00F63821" w:rsidRPr="00ED0533" w:rsidRDefault="00F63821">
            <w:pPr>
              <w:tabs>
                <w:tab w:val="left" w:pos="2800"/>
              </w:tabs>
              <w:jc w:val="center"/>
            </w:pPr>
            <w:r>
              <w:t>Input</w:t>
            </w:r>
          </w:p>
        </w:tc>
      </w:tr>
      <w:tr w:rsidR="00F63821" w:rsidRPr="00ED0533" w14:paraId="47F24C97" w14:textId="7777777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4D8CDE82" w14:textId="77777777" w:rsidR="00F63821" w:rsidRPr="007533B7" w:rsidRDefault="00F63821">
            <w:pPr>
              <w:tabs>
                <w:tab w:val="left" w:pos="2800"/>
              </w:tabs>
            </w:pPr>
            <w:r w:rsidRPr="007533B7">
              <w:t>Categoria</w:t>
            </w:r>
          </w:p>
        </w:tc>
        <w:tc>
          <w:tcPr>
            <w:tcW w:w="4814" w:type="dxa"/>
            <w:gridSpan w:val="2"/>
            <w:vAlign w:val="center"/>
          </w:tcPr>
          <w:p w14:paraId="3040FB37" w14:textId="77777777" w:rsidR="00F63821" w:rsidRPr="007533B7" w:rsidRDefault="00F63821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Valore della s</w:t>
            </w:r>
            <w:r w:rsidRPr="007533B7">
              <w:rPr>
                <w:b/>
                <w:bCs/>
              </w:rPr>
              <w:t>celta</w:t>
            </w:r>
          </w:p>
        </w:tc>
      </w:tr>
      <w:tr w:rsidR="00F63821" w:rsidRPr="00ED0533" w14:paraId="3A46CD51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35710E01" w14:textId="77777777" w:rsidR="00F63821" w:rsidRPr="007533B7" w:rsidRDefault="00F63821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dataCheckIn</w:t>
            </w:r>
          </w:p>
        </w:tc>
        <w:tc>
          <w:tcPr>
            <w:tcW w:w="4814" w:type="dxa"/>
            <w:gridSpan w:val="2"/>
            <w:vAlign w:val="center"/>
          </w:tcPr>
          <w:p w14:paraId="4D330B56" w14:textId="41FC35D9" w:rsidR="00F63821" w:rsidRPr="007533B7" w:rsidRDefault="00F105E5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105E5">
              <w:rPr>
                <w:i/>
                <w:iCs/>
              </w:rPr>
              <w:t>currentDay</w:t>
            </w:r>
            <w:r>
              <w:t xml:space="preserve"> + 12</w:t>
            </w:r>
          </w:p>
        </w:tc>
      </w:tr>
      <w:tr w:rsidR="00F63821" w:rsidRPr="00ED0533" w14:paraId="345E5EA6" w14:textId="7777777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493F658E" w14:textId="77777777" w:rsidR="00F63821" w:rsidRPr="007533B7" w:rsidRDefault="00F63821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dataCheckOut</w:t>
            </w:r>
          </w:p>
        </w:tc>
        <w:tc>
          <w:tcPr>
            <w:tcW w:w="4814" w:type="dxa"/>
            <w:gridSpan w:val="2"/>
            <w:vAlign w:val="center"/>
          </w:tcPr>
          <w:p w14:paraId="2027DD38" w14:textId="77777777" w:rsidR="00F63821" w:rsidRPr="001362F1" w:rsidRDefault="00F63821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362F1">
              <w:rPr>
                <w:i/>
                <w:iCs/>
              </w:rPr>
              <w:t>currentDay</w:t>
            </w:r>
            <w:r>
              <w:t xml:space="preserve"> + 10</w:t>
            </w:r>
          </w:p>
        </w:tc>
      </w:tr>
      <w:tr w:rsidR="00F63821" w:rsidRPr="00ED0533" w14:paraId="5D1A19D2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2361CDB7" w14:textId="77777777" w:rsidR="00F63821" w:rsidRPr="007533B7" w:rsidRDefault="00F63821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dataPrenotazione</w:t>
            </w:r>
          </w:p>
        </w:tc>
        <w:tc>
          <w:tcPr>
            <w:tcW w:w="4814" w:type="dxa"/>
            <w:gridSpan w:val="2"/>
            <w:vAlign w:val="center"/>
          </w:tcPr>
          <w:p w14:paraId="7A1D9CED" w14:textId="77777777" w:rsidR="00F63821" w:rsidRPr="001362F1" w:rsidRDefault="00F63821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i/>
                <w:iCs/>
              </w:rPr>
              <w:t>currentDay</w:t>
            </w:r>
          </w:p>
        </w:tc>
      </w:tr>
      <w:tr w:rsidR="00F63821" w:rsidRPr="00ED0533" w14:paraId="19BBC22B" w14:textId="7777777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4D5D7284" w14:textId="77777777" w:rsidR="00F63821" w:rsidRPr="007533B7" w:rsidRDefault="00F63821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numeroOspiti</w:t>
            </w:r>
          </w:p>
        </w:tc>
        <w:tc>
          <w:tcPr>
            <w:tcW w:w="4814" w:type="dxa"/>
            <w:gridSpan w:val="2"/>
            <w:vAlign w:val="center"/>
          </w:tcPr>
          <w:p w14:paraId="14FF1B01" w14:textId="542722BE" w:rsidR="00F63821" w:rsidRPr="007533B7" w:rsidRDefault="00523CBF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F63821" w:rsidRPr="00ED0533" w14:paraId="0AB66457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5314A610" w14:textId="77777777" w:rsidR="00F63821" w:rsidRPr="007533B7" w:rsidRDefault="00F63821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camera</w:t>
            </w:r>
          </w:p>
        </w:tc>
        <w:tc>
          <w:tcPr>
            <w:tcW w:w="4814" w:type="dxa"/>
            <w:gridSpan w:val="2"/>
            <w:vAlign w:val="center"/>
          </w:tcPr>
          <w:p w14:paraId="5A33A7BA" w14:textId="77777777" w:rsidR="00F63821" w:rsidRPr="007533B7" w:rsidRDefault="00F63821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464BB">
              <w:rPr>
                <w:i/>
                <w:iCs/>
              </w:rPr>
              <w:t>cameraDisponibile</w:t>
            </w:r>
          </w:p>
        </w:tc>
      </w:tr>
      <w:tr w:rsidR="00F63821" w:rsidRPr="00ED0533" w14:paraId="356DE973" w14:textId="7777777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123401F3" w14:textId="77777777" w:rsidR="00F63821" w:rsidRPr="007533B7" w:rsidRDefault="00F63821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servizi</w:t>
            </w:r>
          </w:p>
        </w:tc>
        <w:tc>
          <w:tcPr>
            <w:tcW w:w="4814" w:type="dxa"/>
            <w:gridSpan w:val="2"/>
            <w:vAlign w:val="center"/>
          </w:tcPr>
          <w:p w14:paraId="703B7E6C" w14:textId="77777777" w:rsidR="00F63821" w:rsidRPr="007533B7" w:rsidRDefault="00F63821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{lista vuota}</w:t>
            </w:r>
          </w:p>
        </w:tc>
      </w:tr>
      <w:tr w:rsidR="00F63821" w:rsidRPr="00ED0533" w14:paraId="32F6D03D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54A1B020" w14:textId="77777777" w:rsidR="00F63821" w:rsidRPr="007533B7" w:rsidRDefault="00F63821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cliente</w:t>
            </w:r>
          </w:p>
        </w:tc>
        <w:tc>
          <w:tcPr>
            <w:tcW w:w="4814" w:type="dxa"/>
            <w:gridSpan w:val="2"/>
            <w:vAlign w:val="center"/>
          </w:tcPr>
          <w:p w14:paraId="59EEA32D" w14:textId="227B30E8" w:rsidR="00F63821" w:rsidRPr="00D81786" w:rsidRDefault="006C362F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i/>
                <w:iCs/>
              </w:rPr>
              <w:t>c</w:t>
            </w:r>
            <w:r w:rsidR="00F63821">
              <w:rPr>
                <w:i/>
                <w:iCs/>
              </w:rPr>
              <w:t>liente</w:t>
            </w:r>
          </w:p>
        </w:tc>
      </w:tr>
      <w:tr w:rsidR="00F63821" w:rsidRPr="00ED0533" w14:paraId="1D3D7408" w14:textId="7777777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7" w:type="dxa"/>
            <w:gridSpan w:val="5"/>
            <w:vAlign w:val="center"/>
          </w:tcPr>
          <w:p w14:paraId="419F744D" w14:textId="77777777" w:rsidR="00F63821" w:rsidRPr="005D7994" w:rsidRDefault="00F63821">
            <w:pPr>
              <w:tabs>
                <w:tab w:val="left" w:pos="2800"/>
              </w:tabs>
              <w:jc w:val="center"/>
              <w:rPr>
                <w:b w:val="0"/>
                <w:bCs w:val="0"/>
              </w:rPr>
            </w:pPr>
            <w:r>
              <w:t>Oracolo</w:t>
            </w:r>
          </w:p>
        </w:tc>
      </w:tr>
      <w:tr w:rsidR="00F63821" w:rsidRPr="00ED0533" w14:paraId="63FB8C0D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7" w:type="dxa"/>
            <w:gridSpan w:val="5"/>
            <w:vAlign w:val="center"/>
          </w:tcPr>
          <w:p w14:paraId="59992A60" w14:textId="4B193FF1" w:rsidR="00F63821" w:rsidRPr="00ED0533" w:rsidRDefault="0044328C">
            <w:pPr>
              <w:tabs>
                <w:tab w:val="left" w:pos="2800"/>
              </w:tabs>
              <w:rPr>
                <w:b w:val="0"/>
                <w:bCs w:val="0"/>
              </w:rPr>
            </w:pPr>
            <w:r w:rsidRPr="0044328C">
              <w:rPr>
                <w:b w:val="0"/>
                <w:bCs w:val="0"/>
              </w:rPr>
              <w:t>Prenotazione non effettuata - data di check-in maggiore o uguale alla data di check-out</w:t>
            </w:r>
          </w:p>
        </w:tc>
      </w:tr>
    </w:tbl>
    <w:p w14:paraId="0B7B6758" w14:textId="77777777" w:rsidR="00F63821" w:rsidRDefault="00F63821" w:rsidP="00A021F3">
      <w:pPr>
        <w:tabs>
          <w:tab w:val="left" w:pos="3109"/>
        </w:tabs>
        <w:ind w:left="360"/>
      </w:pPr>
    </w:p>
    <w:tbl>
      <w:tblPr>
        <w:tblStyle w:val="Tabellagriglia4-colore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1701"/>
        <w:gridCol w:w="849"/>
        <w:gridCol w:w="994"/>
        <w:gridCol w:w="3820"/>
      </w:tblGrid>
      <w:tr w:rsidR="00F63821" w:rsidRPr="00ED0533" w14:paraId="5B3C470E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6016BCD4" w14:textId="77777777" w:rsidR="00F63821" w:rsidRPr="00ED0533" w:rsidRDefault="00F63821">
            <w:pPr>
              <w:tabs>
                <w:tab w:val="left" w:pos="2800"/>
              </w:tabs>
              <w:jc w:val="center"/>
            </w:pPr>
            <w:r w:rsidRPr="00ED0533">
              <w:t>Test Case ID</w:t>
            </w:r>
          </w:p>
        </w:tc>
        <w:tc>
          <w:tcPr>
            <w:tcW w:w="170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6356EFB9" w14:textId="38CC3F2A" w:rsidR="00F63821" w:rsidRPr="00ED0533" w:rsidRDefault="00F63821">
            <w:pPr>
              <w:tabs>
                <w:tab w:val="left" w:pos="28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D0533">
              <w:rPr>
                <w:b w:val="0"/>
                <w:bCs w:val="0"/>
              </w:rPr>
              <w:t>TC</w:t>
            </w:r>
            <w:r w:rsidR="00B102E5">
              <w:rPr>
                <w:b w:val="0"/>
                <w:bCs w:val="0"/>
              </w:rPr>
              <w:t>4</w:t>
            </w:r>
          </w:p>
        </w:tc>
        <w:tc>
          <w:tcPr>
            <w:tcW w:w="1843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19377CD4" w14:textId="77777777" w:rsidR="00F63821" w:rsidRPr="00ED0533" w:rsidRDefault="00F63821">
            <w:pPr>
              <w:tabs>
                <w:tab w:val="left" w:pos="28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D0533">
              <w:t>Test Frame</w:t>
            </w:r>
          </w:p>
        </w:tc>
        <w:tc>
          <w:tcPr>
            <w:tcW w:w="38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00BC84B8" w14:textId="5FAEAB65" w:rsidR="00F63821" w:rsidRPr="00ED0533" w:rsidRDefault="00173D76">
            <w:pPr>
              <w:tabs>
                <w:tab w:val="left" w:pos="28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173D76">
              <w:rPr>
                <w:b w:val="0"/>
                <w:bCs w:val="0"/>
              </w:rPr>
              <w:t>CI3, CO1, DP2, NO2, CA2, S2, CL2</w:t>
            </w:r>
          </w:p>
        </w:tc>
      </w:tr>
      <w:tr w:rsidR="00F63821" w:rsidRPr="00ED0533" w14:paraId="471D3E22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7" w:type="dxa"/>
            <w:gridSpan w:val="5"/>
            <w:vAlign w:val="center"/>
          </w:tcPr>
          <w:p w14:paraId="327ED77A" w14:textId="77777777" w:rsidR="00F63821" w:rsidRPr="00ED0533" w:rsidRDefault="00F63821">
            <w:pPr>
              <w:tabs>
                <w:tab w:val="left" w:pos="2800"/>
              </w:tabs>
              <w:jc w:val="center"/>
            </w:pPr>
            <w:r>
              <w:t>Input</w:t>
            </w:r>
          </w:p>
        </w:tc>
      </w:tr>
      <w:tr w:rsidR="00F63821" w:rsidRPr="00ED0533" w14:paraId="1132880A" w14:textId="7777777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47E57DE3" w14:textId="77777777" w:rsidR="00F63821" w:rsidRPr="007533B7" w:rsidRDefault="00F63821">
            <w:pPr>
              <w:tabs>
                <w:tab w:val="left" w:pos="2800"/>
              </w:tabs>
            </w:pPr>
            <w:r w:rsidRPr="007533B7">
              <w:t>Categoria</w:t>
            </w:r>
          </w:p>
        </w:tc>
        <w:tc>
          <w:tcPr>
            <w:tcW w:w="4814" w:type="dxa"/>
            <w:gridSpan w:val="2"/>
            <w:vAlign w:val="center"/>
          </w:tcPr>
          <w:p w14:paraId="4A1B37A5" w14:textId="77777777" w:rsidR="00F63821" w:rsidRPr="007533B7" w:rsidRDefault="00F63821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Valore della s</w:t>
            </w:r>
            <w:r w:rsidRPr="007533B7">
              <w:rPr>
                <w:b/>
                <w:bCs/>
              </w:rPr>
              <w:t>celta</w:t>
            </w:r>
          </w:p>
        </w:tc>
      </w:tr>
      <w:tr w:rsidR="00F63821" w:rsidRPr="00ED0533" w14:paraId="11BA1343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5A99ABF7" w14:textId="77777777" w:rsidR="00F63821" w:rsidRPr="007533B7" w:rsidRDefault="00F63821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dataCheckIn</w:t>
            </w:r>
          </w:p>
        </w:tc>
        <w:tc>
          <w:tcPr>
            <w:tcW w:w="4814" w:type="dxa"/>
            <w:gridSpan w:val="2"/>
            <w:vAlign w:val="center"/>
          </w:tcPr>
          <w:p w14:paraId="546715BF" w14:textId="0D2F0954" w:rsidR="00F63821" w:rsidRPr="007533B7" w:rsidRDefault="00A8799E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8799E">
              <w:rPr>
                <w:i/>
                <w:iCs/>
              </w:rPr>
              <w:t>currentDay</w:t>
            </w:r>
          </w:p>
        </w:tc>
      </w:tr>
      <w:tr w:rsidR="00F63821" w:rsidRPr="00ED0533" w14:paraId="3661EBE0" w14:textId="7777777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2A81A0C5" w14:textId="77777777" w:rsidR="00F63821" w:rsidRPr="007533B7" w:rsidRDefault="00F63821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dataCheckOut</w:t>
            </w:r>
          </w:p>
        </w:tc>
        <w:tc>
          <w:tcPr>
            <w:tcW w:w="4814" w:type="dxa"/>
            <w:gridSpan w:val="2"/>
            <w:vAlign w:val="center"/>
          </w:tcPr>
          <w:p w14:paraId="4A017E95" w14:textId="056C0668" w:rsidR="00F63821" w:rsidRPr="001362F1" w:rsidRDefault="00C11665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E1BF0">
              <w:rPr>
                <w:i/>
                <w:iCs/>
              </w:rPr>
              <w:t>null</w:t>
            </w:r>
          </w:p>
        </w:tc>
      </w:tr>
      <w:tr w:rsidR="00F63821" w:rsidRPr="00ED0533" w14:paraId="3DE6E98C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65A2D0BB" w14:textId="77777777" w:rsidR="00F63821" w:rsidRPr="007533B7" w:rsidRDefault="00F63821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dataPrenotazione</w:t>
            </w:r>
          </w:p>
        </w:tc>
        <w:tc>
          <w:tcPr>
            <w:tcW w:w="4814" w:type="dxa"/>
            <w:gridSpan w:val="2"/>
            <w:vAlign w:val="center"/>
          </w:tcPr>
          <w:p w14:paraId="322E8667" w14:textId="77777777" w:rsidR="00F63821" w:rsidRPr="001362F1" w:rsidRDefault="00F63821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i/>
                <w:iCs/>
              </w:rPr>
              <w:t>currentDay</w:t>
            </w:r>
          </w:p>
        </w:tc>
      </w:tr>
      <w:tr w:rsidR="00F63821" w:rsidRPr="00ED0533" w14:paraId="04B44AC9" w14:textId="7777777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5E9A6850" w14:textId="77777777" w:rsidR="00F63821" w:rsidRPr="007533B7" w:rsidRDefault="00F63821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numeroOspiti</w:t>
            </w:r>
          </w:p>
        </w:tc>
        <w:tc>
          <w:tcPr>
            <w:tcW w:w="4814" w:type="dxa"/>
            <w:gridSpan w:val="2"/>
            <w:vAlign w:val="center"/>
          </w:tcPr>
          <w:p w14:paraId="64A0B7B3" w14:textId="70306BF4" w:rsidR="00F63821" w:rsidRPr="007533B7" w:rsidRDefault="00523CBF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F63821" w:rsidRPr="00ED0533" w14:paraId="71BB716C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13A5C50F" w14:textId="77777777" w:rsidR="00F63821" w:rsidRPr="007533B7" w:rsidRDefault="00F63821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camera</w:t>
            </w:r>
          </w:p>
        </w:tc>
        <w:tc>
          <w:tcPr>
            <w:tcW w:w="4814" w:type="dxa"/>
            <w:gridSpan w:val="2"/>
            <w:vAlign w:val="center"/>
          </w:tcPr>
          <w:p w14:paraId="5985813A" w14:textId="77777777" w:rsidR="00F63821" w:rsidRPr="007533B7" w:rsidRDefault="00F63821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464BB">
              <w:rPr>
                <w:i/>
                <w:iCs/>
              </w:rPr>
              <w:t>cameraDisponibile</w:t>
            </w:r>
          </w:p>
        </w:tc>
      </w:tr>
      <w:tr w:rsidR="00F63821" w:rsidRPr="00ED0533" w14:paraId="2BEDF4C6" w14:textId="7777777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3EFB36E4" w14:textId="77777777" w:rsidR="00F63821" w:rsidRPr="007533B7" w:rsidRDefault="00F63821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servizi</w:t>
            </w:r>
          </w:p>
        </w:tc>
        <w:tc>
          <w:tcPr>
            <w:tcW w:w="4814" w:type="dxa"/>
            <w:gridSpan w:val="2"/>
            <w:vAlign w:val="center"/>
          </w:tcPr>
          <w:p w14:paraId="4675B001" w14:textId="77777777" w:rsidR="00F63821" w:rsidRPr="007533B7" w:rsidRDefault="00F63821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{lista vuota}</w:t>
            </w:r>
          </w:p>
        </w:tc>
      </w:tr>
      <w:tr w:rsidR="00F63821" w:rsidRPr="00ED0533" w14:paraId="4986A8FC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62D424AC" w14:textId="77777777" w:rsidR="00F63821" w:rsidRPr="007533B7" w:rsidRDefault="00F63821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cliente</w:t>
            </w:r>
          </w:p>
        </w:tc>
        <w:tc>
          <w:tcPr>
            <w:tcW w:w="4814" w:type="dxa"/>
            <w:gridSpan w:val="2"/>
            <w:vAlign w:val="center"/>
          </w:tcPr>
          <w:p w14:paraId="7F8FC507" w14:textId="5C68CD14" w:rsidR="00F63821" w:rsidRPr="00D81786" w:rsidRDefault="006C362F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i/>
                <w:iCs/>
              </w:rPr>
              <w:t>c</w:t>
            </w:r>
            <w:r w:rsidR="00F63821">
              <w:rPr>
                <w:i/>
                <w:iCs/>
              </w:rPr>
              <w:t>liente</w:t>
            </w:r>
          </w:p>
        </w:tc>
      </w:tr>
      <w:tr w:rsidR="00F63821" w:rsidRPr="00ED0533" w14:paraId="7CC2564E" w14:textId="7777777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7" w:type="dxa"/>
            <w:gridSpan w:val="5"/>
            <w:vAlign w:val="center"/>
          </w:tcPr>
          <w:p w14:paraId="4E0DA6BC" w14:textId="77777777" w:rsidR="00F63821" w:rsidRPr="005D7994" w:rsidRDefault="00F63821">
            <w:pPr>
              <w:tabs>
                <w:tab w:val="left" w:pos="2800"/>
              </w:tabs>
              <w:jc w:val="center"/>
              <w:rPr>
                <w:b w:val="0"/>
                <w:bCs w:val="0"/>
              </w:rPr>
            </w:pPr>
            <w:r>
              <w:t>Oracolo</w:t>
            </w:r>
          </w:p>
        </w:tc>
      </w:tr>
      <w:tr w:rsidR="00F63821" w:rsidRPr="00ED0533" w14:paraId="359D7242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7" w:type="dxa"/>
            <w:gridSpan w:val="5"/>
            <w:vAlign w:val="center"/>
          </w:tcPr>
          <w:p w14:paraId="4675F0A3" w14:textId="36C09BC4" w:rsidR="00F63821" w:rsidRPr="00ED0533" w:rsidRDefault="006D5177">
            <w:pPr>
              <w:tabs>
                <w:tab w:val="left" w:pos="2800"/>
              </w:tabs>
              <w:rPr>
                <w:b w:val="0"/>
                <w:bCs w:val="0"/>
              </w:rPr>
            </w:pPr>
            <w:r w:rsidRPr="006D5177">
              <w:rPr>
                <w:b w:val="0"/>
                <w:bCs w:val="0"/>
              </w:rPr>
              <w:t>Prenotazione non effettuata - nessuna data di check-out selezionata</w:t>
            </w:r>
          </w:p>
        </w:tc>
      </w:tr>
    </w:tbl>
    <w:p w14:paraId="4A865DEC" w14:textId="77777777" w:rsidR="00F63821" w:rsidRDefault="00F63821" w:rsidP="00A021F3">
      <w:pPr>
        <w:tabs>
          <w:tab w:val="left" w:pos="3109"/>
        </w:tabs>
        <w:ind w:left="360"/>
      </w:pPr>
    </w:p>
    <w:tbl>
      <w:tblPr>
        <w:tblStyle w:val="Tabellagriglia4-colore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1701"/>
        <w:gridCol w:w="849"/>
        <w:gridCol w:w="994"/>
        <w:gridCol w:w="3820"/>
      </w:tblGrid>
      <w:tr w:rsidR="00F63821" w:rsidRPr="00ED0533" w14:paraId="0E3BD28A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5C07B439" w14:textId="77777777" w:rsidR="00F63821" w:rsidRPr="00ED0533" w:rsidRDefault="00F63821">
            <w:pPr>
              <w:tabs>
                <w:tab w:val="left" w:pos="2800"/>
              </w:tabs>
              <w:jc w:val="center"/>
            </w:pPr>
            <w:bookmarkStart w:id="5" w:name="_Hlk185178075"/>
            <w:r w:rsidRPr="00ED0533">
              <w:t>Test Case ID</w:t>
            </w:r>
          </w:p>
        </w:tc>
        <w:tc>
          <w:tcPr>
            <w:tcW w:w="170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2E99D8E2" w14:textId="0A4B5CBD" w:rsidR="00F63821" w:rsidRPr="00ED0533" w:rsidRDefault="00F63821">
            <w:pPr>
              <w:tabs>
                <w:tab w:val="left" w:pos="28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D0533">
              <w:rPr>
                <w:b w:val="0"/>
                <w:bCs w:val="0"/>
              </w:rPr>
              <w:t>TC</w:t>
            </w:r>
            <w:r w:rsidR="004D7919">
              <w:rPr>
                <w:b w:val="0"/>
                <w:bCs w:val="0"/>
              </w:rPr>
              <w:t>5</w:t>
            </w:r>
          </w:p>
        </w:tc>
        <w:tc>
          <w:tcPr>
            <w:tcW w:w="1843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5F221856" w14:textId="77777777" w:rsidR="00F63821" w:rsidRPr="00ED0533" w:rsidRDefault="00F63821">
            <w:pPr>
              <w:tabs>
                <w:tab w:val="left" w:pos="28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D0533">
              <w:t>Test Frame</w:t>
            </w:r>
          </w:p>
        </w:tc>
        <w:tc>
          <w:tcPr>
            <w:tcW w:w="38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3A0C8AF6" w14:textId="6555DD7B" w:rsidR="00F63821" w:rsidRPr="00ED0533" w:rsidRDefault="0065339B">
            <w:pPr>
              <w:tabs>
                <w:tab w:val="left" w:pos="28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65339B">
              <w:rPr>
                <w:b w:val="0"/>
                <w:bCs w:val="0"/>
              </w:rPr>
              <w:t>CI3, CO2, DP2, NO2, CA2, S2, CL2</w:t>
            </w:r>
          </w:p>
        </w:tc>
      </w:tr>
      <w:tr w:rsidR="00F63821" w:rsidRPr="00ED0533" w14:paraId="733E6837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7" w:type="dxa"/>
            <w:gridSpan w:val="5"/>
            <w:vAlign w:val="center"/>
          </w:tcPr>
          <w:p w14:paraId="2808C370" w14:textId="77777777" w:rsidR="00F63821" w:rsidRPr="00ED0533" w:rsidRDefault="00F63821">
            <w:pPr>
              <w:tabs>
                <w:tab w:val="left" w:pos="2800"/>
              </w:tabs>
              <w:jc w:val="center"/>
            </w:pPr>
            <w:r>
              <w:t>Input</w:t>
            </w:r>
          </w:p>
        </w:tc>
      </w:tr>
      <w:tr w:rsidR="00F63821" w:rsidRPr="00ED0533" w14:paraId="69C29444" w14:textId="7777777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3C30FF97" w14:textId="77777777" w:rsidR="00F63821" w:rsidRPr="007533B7" w:rsidRDefault="00F63821">
            <w:pPr>
              <w:tabs>
                <w:tab w:val="left" w:pos="2800"/>
              </w:tabs>
            </w:pPr>
            <w:r w:rsidRPr="007533B7">
              <w:t>Categoria</w:t>
            </w:r>
          </w:p>
        </w:tc>
        <w:tc>
          <w:tcPr>
            <w:tcW w:w="4814" w:type="dxa"/>
            <w:gridSpan w:val="2"/>
            <w:vAlign w:val="center"/>
          </w:tcPr>
          <w:p w14:paraId="3ECA1634" w14:textId="77777777" w:rsidR="00F63821" w:rsidRPr="007533B7" w:rsidRDefault="00F63821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Valore della s</w:t>
            </w:r>
            <w:r w:rsidRPr="007533B7">
              <w:rPr>
                <w:b/>
                <w:bCs/>
              </w:rPr>
              <w:t>celta</w:t>
            </w:r>
          </w:p>
        </w:tc>
      </w:tr>
      <w:tr w:rsidR="00F63821" w:rsidRPr="00ED0533" w14:paraId="5DB50A1E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68BEEA90" w14:textId="77777777" w:rsidR="00F63821" w:rsidRPr="007533B7" w:rsidRDefault="00F63821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dataCheckIn</w:t>
            </w:r>
          </w:p>
        </w:tc>
        <w:tc>
          <w:tcPr>
            <w:tcW w:w="4814" w:type="dxa"/>
            <w:gridSpan w:val="2"/>
            <w:vAlign w:val="center"/>
          </w:tcPr>
          <w:p w14:paraId="7F398BCC" w14:textId="59336A0E" w:rsidR="00F63821" w:rsidRPr="007533B7" w:rsidRDefault="00350EBE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50EBE">
              <w:rPr>
                <w:i/>
                <w:iCs/>
              </w:rPr>
              <w:t>currentDay</w:t>
            </w:r>
          </w:p>
        </w:tc>
      </w:tr>
      <w:tr w:rsidR="00F63821" w:rsidRPr="00ED0533" w14:paraId="56D56896" w14:textId="7777777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0552083A" w14:textId="77777777" w:rsidR="00F63821" w:rsidRPr="007533B7" w:rsidRDefault="00F63821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dataCheckOut</w:t>
            </w:r>
          </w:p>
        </w:tc>
        <w:tc>
          <w:tcPr>
            <w:tcW w:w="4814" w:type="dxa"/>
            <w:gridSpan w:val="2"/>
            <w:vAlign w:val="center"/>
          </w:tcPr>
          <w:p w14:paraId="37125F0E" w14:textId="16605D04" w:rsidR="00F63821" w:rsidRPr="001362F1" w:rsidRDefault="00F63821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362F1">
              <w:rPr>
                <w:i/>
                <w:iCs/>
              </w:rPr>
              <w:t>currentDay</w:t>
            </w:r>
            <w:r>
              <w:t xml:space="preserve"> </w:t>
            </w:r>
            <w:r w:rsidR="00262CC8">
              <w:t>- 1</w:t>
            </w:r>
          </w:p>
        </w:tc>
      </w:tr>
      <w:tr w:rsidR="00F63821" w:rsidRPr="00ED0533" w14:paraId="4FC0ED23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541A2DCA" w14:textId="77777777" w:rsidR="00F63821" w:rsidRPr="007533B7" w:rsidRDefault="00F63821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dataPrenotazione</w:t>
            </w:r>
          </w:p>
        </w:tc>
        <w:tc>
          <w:tcPr>
            <w:tcW w:w="4814" w:type="dxa"/>
            <w:gridSpan w:val="2"/>
            <w:vAlign w:val="center"/>
          </w:tcPr>
          <w:p w14:paraId="0B5B7C6C" w14:textId="77777777" w:rsidR="00F63821" w:rsidRPr="001362F1" w:rsidRDefault="00F63821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i/>
                <w:iCs/>
              </w:rPr>
              <w:t>currentDay</w:t>
            </w:r>
          </w:p>
        </w:tc>
      </w:tr>
      <w:tr w:rsidR="00F63821" w:rsidRPr="00ED0533" w14:paraId="222F80E6" w14:textId="7777777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37563081" w14:textId="77777777" w:rsidR="00F63821" w:rsidRPr="007533B7" w:rsidRDefault="00F63821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numeroOspiti</w:t>
            </w:r>
          </w:p>
        </w:tc>
        <w:tc>
          <w:tcPr>
            <w:tcW w:w="4814" w:type="dxa"/>
            <w:gridSpan w:val="2"/>
            <w:vAlign w:val="center"/>
          </w:tcPr>
          <w:p w14:paraId="008FA813" w14:textId="018603BD" w:rsidR="00F63821" w:rsidRPr="007533B7" w:rsidRDefault="00523CBF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F63821" w:rsidRPr="00ED0533" w14:paraId="2D31B0ED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1370C08A" w14:textId="77777777" w:rsidR="00F63821" w:rsidRPr="007533B7" w:rsidRDefault="00F63821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camera</w:t>
            </w:r>
          </w:p>
        </w:tc>
        <w:tc>
          <w:tcPr>
            <w:tcW w:w="4814" w:type="dxa"/>
            <w:gridSpan w:val="2"/>
            <w:vAlign w:val="center"/>
          </w:tcPr>
          <w:p w14:paraId="679729F6" w14:textId="77777777" w:rsidR="00F63821" w:rsidRPr="007533B7" w:rsidRDefault="00F63821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464BB">
              <w:rPr>
                <w:i/>
                <w:iCs/>
              </w:rPr>
              <w:t>cameraDisponibile</w:t>
            </w:r>
          </w:p>
        </w:tc>
      </w:tr>
      <w:tr w:rsidR="00F63821" w:rsidRPr="00ED0533" w14:paraId="4EA71BC1" w14:textId="7777777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665D3B21" w14:textId="77777777" w:rsidR="00F63821" w:rsidRPr="007533B7" w:rsidRDefault="00F63821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servizi</w:t>
            </w:r>
          </w:p>
        </w:tc>
        <w:tc>
          <w:tcPr>
            <w:tcW w:w="4814" w:type="dxa"/>
            <w:gridSpan w:val="2"/>
            <w:vAlign w:val="center"/>
          </w:tcPr>
          <w:p w14:paraId="21B24253" w14:textId="77777777" w:rsidR="00F63821" w:rsidRPr="007533B7" w:rsidRDefault="00F63821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{lista vuota}</w:t>
            </w:r>
          </w:p>
        </w:tc>
      </w:tr>
      <w:tr w:rsidR="00F63821" w:rsidRPr="00ED0533" w14:paraId="13D5C2AE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7BE09E64" w14:textId="77777777" w:rsidR="00F63821" w:rsidRPr="007533B7" w:rsidRDefault="00F63821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cliente</w:t>
            </w:r>
          </w:p>
        </w:tc>
        <w:tc>
          <w:tcPr>
            <w:tcW w:w="4814" w:type="dxa"/>
            <w:gridSpan w:val="2"/>
            <w:vAlign w:val="center"/>
          </w:tcPr>
          <w:p w14:paraId="73295604" w14:textId="2C3D1560" w:rsidR="00F63821" w:rsidRPr="00D81786" w:rsidRDefault="006C362F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i/>
                <w:iCs/>
              </w:rPr>
              <w:t>c</w:t>
            </w:r>
            <w:r w:rsidR="00F63821">
              <w:rPr>
                <w:i/>
                <w:iCs/>
              </w:rPr>
              <w:t>liente</w:t>
            </w:r>
          </w:p>
        </w:tc>
      </w:tr>
      <w:tr w:rsidR="00F63821" w:rsidRPr="00ED0533" w14:paraId="5A48F644" w14:textId="7777777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7" w:type="dxa"/>
            <w:gridSpan w:val="5"/>
            <w:vAlign w:val="center"/>
          </w:tcPr>
          <w:p w14:paraId="0A9A3DFE" w14:textId="77777777" w:rsidR="00F63821" w:rsidRPr="005D7994" w:rsidRDefault="00F63821">
            <w:pPr>
              <w:tabs>
                <w:tab w:val="left" w:pos="2800"/>
              </w:tabs>
              <w:jc w:val="center"/>
              <w:rPr>
                <w:b w:val="0"/>
                <w:bCs w:val="0"/>
              </w:rPr>
            </w:pPr>
            <w:r>
              <w:t>Oracolo</w:t>
            </w:r>
          </w:p>
        </w:tc>
      </w:tr>
      <w:tr w:rsidR="00F63821" w:rsidRPr="00ED0533" w14:paraId="280EB7BD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7" w:type="dxa"/>
            <w:gridSpan w:val="5"/>
            <w:vAlign w:val="center"/>
          </w:tcPr>
          <w:p w14:paraId="3C1C62FF" w14:textId="75FB9745" w:rsidR="00F63821" w:rsidRPr="00ED0533" w:rsidRDefault="000638B2">
            <w:pPr>
              <w:tabs>
                <w:tab w:val="left" w:pos="2800"/>
              </w:tabs>
              <w:rPr>
                <w:b w:val="0"/>
                <w:bCs w:val="0"/>
              </w:rPr>
            </w:pPr>
            <w:r w:rsidRPr="000638B2">
              <w:rPr>
                <w:b w:val="0"/>
                <w:bCs w:val="0"/>
              </w:rPr>
              <w:t>Prenotazione non effettuata - data di check-out minore della data corrente</w:t>
            </w:r>
          </w:p>
        </w:tc>
      </w:tr>
      <w:bookmarkEnd w:id="5"/>
    </w:tbl>
    <w:p w14:paraId="5FA4ED26" w14:textId="77777777" w:rsidR="00F63821" w:rsidRDefault="00F63821" w:rsidP="00A021F3">
      <w:pPr>
        <w:tabs>
          <w:tab w:val="left" w:pos="3109"/>
        </w:tabs>
        <w:ind w:left="360"/>
      </w:pPr>
    </w:p>
    <w:tbl>
      <w:tblPr>
        <w:tblStyle w:val="Tabellagriglia4-colore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1701"/>
        <w:gridCol w:w="849"/>
        <w:gridCol w:w="994"/>
        <w:gridCol w:w="3820"/>
      </w:tblGrid>
      <w:tr w:rsidR="00C6797A" w:rsidRPr="00ED0533" w14:paraId="584CB8FD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465685B9" w14:textId="77777777" w:rsidR="00C6797A" w:rsidRPr="00ED0533" w:rsidRDefault="00C6797A">
            <w:pPr>
              <w:tabs>
                <w:tab w:val="left" w:pos="2800"/>
              </w:tabs>
              <w:jc w:val="center"/>
            </w:pPr>
            <w:r w:rsidRPr="00ED0533">
              <w:lastRenderedPageBreak/>
              <w:t>Test Case ID</w:t>
            </w:r>
          </w:p>
        </w:tc>
        <w:tc>
          <w:tcPr>
            <w:tcW w:w="170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0054D823" w14:textId="119BCEAF" w:rsidR="00C6797A" w:rsidRPr="00ED0533" w:rsidRDefault="00C6797A">
            <w:pPr>
              <w:tabs>
                <w:tab w:val="left" w:pos="28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D0533">
              <w:rPr>
                <w:b w:val="0"/>
                <w:bCs w:val="0"/>
              </w:rPr>
              <w:t>TC</w:t>
            </w:r>
            <w:r>
              <w:rPr>
                <w:b w:val="0"/>
                <w:bCs w:val="0"/>
              </w:rPr>
              <w:t>6</w:t>
            </w:r>
          </w:p>
        </w:tc>
        <w:tc>
          <w:tcPr>
            <w:tcW w:w="1843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51F474FB" w14:textId="77777777" w:rsidR="00C6797A" w:rsidRPr="00ED0533" w:rsidRDefault="00C6797A">
            <w:pPr>
              <w:tabs>
                <w:tab w:val="left" w:pos="28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D0533">
              <w:t>Test Frame</w:t>
            </w:r>
          </w:p>
        </w:tc>
        <w:tc>
          <w:tcPr>
            <w:tcW w:w="38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2A3898DA" w14:textId="45FC5173" w:rsidR="00C6797A" w:rsidRPr="00ED0533" w:rsidRDefault="00E562BB">
            <w:pPr>
              <w:tabs>
                <w:tab w:val="left" w:pos="28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562BB">
              <w:rPr>
                <w:b w:val="0"/>
                <w:bCs w:val="0"/>
              </w:rPr>
              <w:t>CI3, CO3, DP2, NO2, CA2, S2, CL2</w:t>
            </w:r>
          </w:p>
        </w:tc>
      </w:tr>
      <w:tr w:rsidR="00C6797A" w:rsidRPr="00ED0533" w14:paraId="458147D8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7" w:type="dxa"/>
            <w:gridSpan w:val="5"/>
            <w:vAlign w:val="center"/>
          </w:tcPr>
          <w:p w14:paraId="12619AEE" w14:textId="77777777" w:rsidR="00C6797A" w:rsidRPr="00ED0533" w:rsidRDefault="00C6797A">
            <w:pPr>
              <w:tabs>
                <w:tab w:val="left" w:pos="2800"/>
              </w:tabs>
              <w:jc w:val="center"/>
            </w:pPr>
            <w:r>
              <w:t>Input</w:t>
            </w:r>
          </w:p>
        </w:tc>
      </w:tr>
      <w:tr w:rsidR="00C6797A" w:rsidRPr="00ED0533" w14:paraId="76C57563" w14:textId="7777777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0BAE09D4" w14:textId="77777777" w:rsidR="00C6797A" w:rsidRPr="007533B7" w:rsidRDefault="00C6797A">
            <w:pPr>
              <w:tabs>
                <w:tab w:val="left" w:pos="2800"/>
              </w:tabs>
            </w:pPr>
            <w:r w:rsidRPr="007533B7">
              <w:t>Categoria</w:t>
            </w:r>
          </w:p>
        </w:tc>
        <w:tc>
          <w:tcPr>
            <w:tcW w:w="4814" w:type="dxa"/>
            <w:gridSpan w:val="2"/>
            <w:vAlign w:val="center"/>
          </w:tcPr>
          <w:p w14:paraId="2EBBD41F" w14:textId="77777777" w:rsidR="00C6797A" w:rsidRPr="007533B7" w:rsidRDefault="00C6797A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Valore della s</w:t>
            </w:r>
            <w:r w:rsidRPr="007533B7">
              <w:rPr>
                <w:b/>
                <w:bCs/>
              </w:rPr>
              <w:t>celta</w:t>
            </w:r>
          </w:p>
        </w:tc>
      </w:tr>
      <w:tr w:rsidR="00C6797A" w:rsidRPr="00ED0533" w14:paraId="6158A5DF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103545C9" w14:textId="77777777" w:rsidR="00C6797A" w:rsidRPr="007533B7" w:rsidRDefault="00C6797A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dataCheckIn</w:t>
            </w:r>
          </w:p>
        </w:tc>
        <w:tc>
          <w:tcPr>
            <w:tcW w:w="4814" w:type="dxa"/>
            <w:gridSpan w:val="2"/>
            <w:vAlign w:val="center"/>
          </w:tcPr>
          <w:p w14:paraId="66C2FC5F" w14:textId="77777777" w:rsidR="00C6797A" w:rsidRPr="007533B7" w:rsidRDefault="00C6797A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50EBE">
              <w:rPr>
                <w:i/>
                <w:iCs/>
              </w:rPr>
              <w:t>currentDay</w:t>
            </w:r>
          </w:p>
        </w:tc>
      </w:tr>
      <w:tr w:rsidR="00C6797A" w:rsidRPr="00ED0533" w14:paraId="1EEF70E4" w14:textId="7777777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20E0424B" w14:textId="77777777" w:rsidR="00C6797A" w:rsidRPr="007533B7" w:rsidRDefault="00C6797A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dataCheckOut</w:t>
            </w:r>
          </w:p>
        </w:tc>
        <w:tc>
          <w:tcPr>
            <w:tcW w:w="4814" w:type="dxa"/>
            <w:gridSpan w:val="2"/>
            <w:vAlign w:val="center"/>
          </w:tcPr>
          <w:p w14:paraId="565BE866" w14:textId="04A1AD3B" w:rsidR="00C6797A" w:rsidRPr="001362F1" w:rsidRDefault="00C6797A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362F1">
              <w:rPr>
                <w:i/>
                <w:iCs/>
              </w:rPr>
              <w:t>currentDay</w:t>
            </w:r>
          </w:p>
        </w:tc>
      </w:tr>
      <w:tr w:rsidR="00C6797A" w:rsidRPr="00ED0533" w14:paraId="5AF54A4B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62CA9A84" w14:textId="77777777" w:rsidR="00C6797A" w:rsidRPr="007533B7" w:rsidRDefault="00C6797A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dataPrenotazione</w:t>
            </w:r>
          </w:p>
        </w:tc>
        <w:tc>
          <w:tcPr>
            <w:tcW w:w="4814" w:type="dxa"/>
            <w:gridSpan w:val="2"/>
            <w:vAlign w:val="center"/>
          </w:tcPr>
          <w:p w14:paraId="1196A2EE" w14:textId="77777777" w:rsidR="00C6797A" w:rsidRPr="001362F1" w:rsidRDefault="00C6797A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i/>
                <w:iCs/>
              </w:rPr>
              <w:t>currentDay</w:t>
            </w:r>
          </w:p>
        </w:tc>
      </w:tr>
      <w:tr w:rsidR="00C6797A" w:rsidRPr="00ED0533" w14:paraId="338394F7" w14:textId="7777777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0F30042E" w14:textId="77777777" w:rsidR="00C6797A" w:rsidRPr="007533B7" w:rsidRDefault="00C6797A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numeroOspiti</w:t>
            </w:r>
          </w:p>
        </w:tc>
        <w:tc>
          <w:tcPr>
            <w:tcW w:w="4814" w:type="dxa"/>
            <w:gridSpan w:val="2"/>
            <w:vAlign w:val="center"/>
          </w:tcPr>
          <w:p w14:paraId="401CFF86" w14:textId="6CFF53E6" w:rsidR="00C6797A" w:rsidRPr="007533B7" w:rsidRDefault="00523CBF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C6797A" w:rsidRPr="00ED0533" w14:paraId="65C46486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59F6A70A" w14:textId="77777777" w:rsidR="00C6797A" w:rsidRPr="007533B7" w:rsidRDefault="00C6797A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camera</w:t>
            </w:r>
          </w:p>
        </w:tc>
        <w:tc>
          <w:tcPr>
            <w:tcW w:w="4814" w:type="dxa"/>
            <w:gridSpan w:val="2"/>
            <w:vAlign w:val="center"/>
          </w:tcPr>
          <w:p w14:paraId="66730645" w14:textId="77777777" w:rsidR="00C6797A" w:rsidRPr="007533B7" w:rsidRDefault="00C6797A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464BB">
              <w:rPr>
                <w:i/>
                <w:iCs/>
              </w:rPr>
              <w:t>cameraDisponibile</w:t>
            </w:r>
          </w:p>
        </w:tc>
      </w:tr>
      <w:tr w:rsidR="00C6797A" w:rsidRPr="00ED0533" w14:paraId="4DBBD557" w14:textId="7777777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3A515241" w14:textId="77777777" w:rsidR="00C6797A" w:rsidRPr="007533B7" w:rsidRDefault="00C6797A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servizi</w:t>
            </w:r>
          </w:p>
        </w:tc>
        <w:tc>
          <w:tcPr>
            <w:tcW w:w="4814" w:type="dxa"/>
            <w:gridSpan w:val="2"/>
            <w:vAlign w:val="center"/>
          </w:tcPr>
          <w:p w14:paraId="5CCD5ED4" w14:textId="77777777" w:rsidR="00C6797A" w:rsidRPr="007533B7" w:rsidRDefault="00C6797A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{lista vuota}</w:t>
            </w:r>
          </w:p>
        </w:tc>
      </w:tr>
      <w:tr w:rsidR="00C6797A" w:rsidRPr="00ED0533" w14:paraId="66B9187C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39F43AC8" w14:textId="77777777" w:rsidR="00C6797A" w:rsidRPr="007533B7" w:rsidRDefault="00C6797A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cliente</w:t>
            </w:r>
          </w:p>
        </w:tc>
        <w:tc>
          <w:tcPr>
            <w:tcW w:w="4814" w:type="dxa"/>
            <w:gridSpan w:val="2"/>
            <w:vAlign w:val="center"/>
          </w:tcPr>
          <w:p w14:paraId="697FCBC4" w14:textId="7E20CA83" w:rsidR="00C6797A" w:rsidRPr="00D81786" w:rsidRDefault="006C362F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i/>
                <w:iCs/>
              </w:rPr>
              <w:t>c</w:t>
            </w:r>
            <w:r w:rsidR="00C6797A">
              <w:rPr>
                <w:i/>
                <w:iCs/>
              </w:rPr>
              <w:t>liente</w:t>
            </w:r>
          </w:p>
        </w:tc>
      </w:tr>
      <w:tr w:rsidR="00C6797A" w:rsidRPr="00ED0533" w14:paraId="587D872B" w14:textId="7777777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7" w:type="dxa"/>
            <w:gridSpan w:val="5"/>
            <w:vAlign w:val="center"/>
          </w:tcPr>
          <w:p w14:paraId="65ED37AB" w14:textId="77777777" w:rsidR="00C6797A" w:rsidRPr="005D7994" w:rsidRDefault="00C6797A">
            <w:pPr>
              <w:tabs>
                <w:tab w:val="left" w:pos="2800"/>
              </w:tabs>
              <w:jc w:val="center"/>
              <w:rPr>
                <w:b w:val="0"/>
                <w:bCs w:val="0"/>
              </w:rPr>
            </w:pPr>
            <w:r>
              <w:t>Oracolo</w:t>
            </w:r>
          </w:p>
        </w:tc>
      </w:tr>
      <w:tr w:rsidR="00C6797A" w:rsidRPr="00ED0533" w14:paraId="2E0F8374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7" w:type="dxa"/>
            <w:gridSpan w:val="5"/>
            <w:vAlign w:val="center"/>
          </w:tcPr>
          <w:p w14:paraId="62B7539C" w14:textId="75FA01FE" w:rsidR="00C6797A" w:rsidRPr="00ED0533" w:rsidRDefault="000D397F">
            <w:pPr>
              <w:tabs>
                <w:tab w:val="left" w:pos="2800"/>
              </w:tabs>
              <w:rPr>
                <w:b w:val="0"/>
                <w:bCs w:val="0"/>
              </w:rPr>
            </w:pPr>
            <w:r w:rsidRPr="000D397F">
              <w:rPr>
                <w:b w:val="0"/>
                <w:bCs w:val="0"/>
              </w:rPr>
              <w:t>Prenotazione non effettuata - data di check-out uguale alla data corrente</w:t>
            </w:r>
          </w:p>
        </w:tc>
      </w:tr>
    </w:tbl>
    <w:p w14:paraId="37BEA5E1" w14:textId="77777777" w:rsidR="00C6797A" w:rsidRDefault="00C6797A" w:rsidP="00A021F3">
      <w:pPr>
        <w:tabs>
          <w:tab w:val="left" w:pos="3109"/>
        </w:tabs>
        <w:ind w:left="360"/>
      </w:pPr>
    </w:p>
    <w:tbl>
      <w:tblPr>
        <w:tblStyle w:val="Tabellagriglia4-colore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1701"/>
        <w:gridCol w:w="849"/>
        <w:gridCol w:w="994"/>
        <w:gridCol w:w="3820"/>
      </w:tblGrid>
      <w:tr w:rsidR="00C6797A" w:rsidRPr="00ED0533" w14:paraId="48F7FBF8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7377D941" w14:textId="77777777" w:rsidR="00C6797A" w:rsidRPr="00ED0533" w:rsidRDefault="00C6797A">
            <w:pPr>
              <w:tabs>
                <w:tab w:val="left" w:pos="2800"/>
              </w:tabs>
              <w:jc w:val="center"/>
            </w:pPr>
            <w:r w:rsidRPr="00ED0533">
              <w:t>Test Case ID</w:t>
            </w:r>
          </w:p>
        </w:tc>
        <w:tc>
          <w:tcPr>
            <w:tcW w:w="170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57D69B22" w14:textId="067543EA" w:rsidR="00C6797A" w:rsidRPr="00ED0533" w:rsidRDefault="00C6797A">
            <w:pPr>
              <w:tabs>
                <w:tab w:val="left" w:pos="28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D0533">
              <w:rPr>
                <w:b w:val="0"/>
                <w:bCs w:val="0"/>
              </w:rPr>
              <w:t>TC</w:t>
            </w:r>
            <w:r w:rsidR="006770F1">
              <w:rPr>
                <w:b w:val="0"/>
                <w:bCs w:val="0"/>
              </w:rPr>
              <w:t>7</w:t>
            </w:r>
          </w:p>
        </w:tc>
        <w:tc>
          <w:tcPr>
            <w:tcW w:w="1843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5F0A3F64" w14:textId="77777777" w:rsidR="00C6797A" w:rsidRPr="00ED0533" w:rsidRDefault="00C6797A">
            <w:pPr>
              <w:tabs>
                <w:tab w:val="left" w:pos="28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D0533">
              <w:t>Test Frame</w:t>
            </w:r>
          </w:p>
        </w:tc>
        <w:tc>
          <w:tcPr>
            <w:tcW w:w="38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272EC994" w14:textId="38135EA0" w:rsidR="00C6797A" w:rsidRPr="00ED0533" w:rsidRDefault="000D48C0">
            <w:pPr>
              <w:tabs>
                <w:tab w:val="left" w:pos="28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0D48C0">
              <w:rPr>
                <w:b w:val="0"/>
                <w:bCs w:val="0"/>
              </w:rPr>
              <w:t>CI3, CO5, DP2, NO2, CA2, S2, CL2</w:t>
            </w:r>
          </w:p>
        </w:tc>
      </w:tr>
      <w:tr w:rsidR="00C6797A" w:rsidRPr="00ED0533" w14:paraId="0F7A0DD9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7" w:type="dxa"/>
            <w:gridSpan w:val="5"/>
            <w:vAlign w:val="center"/>
          </w:tcPr>
          <w:p w14:paraId="6C8A44B0" w14:textId="77777777" w:rsidR="00C6797A" w:rsidRPr="00ED0533" w:rsidRDefault="00C6797A">
            <w:pPr>
              <w:tabs>
                <w:tab w:val="left" w:pos="2800"/>
              </w:tabs>
              <w:jc w:val="center"/>
            </w:pPr>
            <w:r>
              <w:t>Input</w:t>
            </w:r>
          </w:p>
        </w:tc>
      </w:tr>
      <w:tr w:rsidR="00C6797A" w:rsidRPr="00ED0533" w14:paraId="2633D92A" w14:textId="7777777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587205B0" w14:textId="77777777" w:rsidR="00C6797A" w:rsidRPr="007533B7" w:rsidRDefault="00C6797A">
            <w:pPr>
              <w:tabs>
                <w:tab w:val="left" w:pos="2800"/>
              </w:tabs>
            </w:pPr>
            <w:r w:rsidRPr="007533B7">
              <w:t>Categoria</w:t>
            </w:r>
          </w:p>
        </w:tc>
        <w:tc>
          <w:tcPr>
            <w:tcW w:w="4814" w:type="dxa"/>
            <w:gridSpan w:val="2"/>
            <w:vAlign w:val="center"/>
          </w:tcPr>
          <w:p w14:paraId="29511232" w14:textId="77777777" w:rsidR="00C6797A" w:rsidRPr="007533B7" w:rsidRDefault="00C6797A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Valore della s</w:t>
            </w:r>
            <w:r w:rsidRPr="007533B7">
              <w:rPr>
                <w:b/>
                <w:bCs/>
              </w:rPr>
              <w:t>celta</w:t>
            </w:r>
          </w:p>
        </w:tc>
      </w:tr>
      <w:tr w:rsidR="00C6797A" w:rsidRPr="00ED0533" w14:paraId="6B6775B1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2E1EE14C" w14:textId="77777777" w:rsidR="00C6797A" w:rsidRPr="007533B7" w:rsidRDefault="00C6797A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dataCheckIn</w:t>
            </w:r>
          </w:p>
        </w:tc>
        <w:tc>
          <w:tcPr>
            <w:tcW w:w="4814" w:type="dxa"/>
            <w:gridSpan w:val="2"/>
            <w:vAlign w:val="center"/>
          </w:tcPr>
          <w:p w14:paraId="71B5ED8F" w14:textId="77777777" w:rsidR="00C6797A" w:rsidRPr="007533B7" w:rsidRDefault="00C6797A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50EBE">
              <w:rPr>
                <w:i/>
                <w:iCs/>
              </w:rPr>
              <w:t>currentDay</w:t>
            </w:r>
          </w:p>
        </w:tc>
      </w:tr>
      <w:tr w:rsidR="00C6797A" w:rsidRPr="00ED0533" w14:paraId="66090BD8" w14:textId="7777777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7B1AF31F" w14:textId="77777777" w:rsidR="00C6797A" w:rsidRPr="007533B7" w:rsidRDefault="00C6797A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dataCheckOut</w:t>
            </w:r>
          </w:p>
        </w:tc>
        <w:tc>
          <w:tcPr>
            <w:tcW w:w="4814" w:type="dxa"/>
            <w:gridSpan w:val="2"/>
            <w:vAlign w:val="center"/>
          </w:tcPr>
          <w:p w14:paraId="53EDD4C9" w14:textId="39665346" w:rsidR="00C6797A" w:rsidRPr="00E24590" w:rsidRDefault="00C6797A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362F1">
              <w:rPr>
                <w:i/>
                <w:iCs/>
              </w:rPr>
              <w:t>currentDay</w:t>
            </w:r>
            <w:r w:rsidR="00E24590">
              <w:t xml:space="preserve"> - 1</w:t>
            </w:r>
          </w:p>
        </w:tc>
      </w:tr>
      <w:tr w:rsidR="00C6797A" w:rsidRPr="00ED0533" w14:paraId="26D8B474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04183BBC" w14:textId="77777777" w:rsidR="00C6797A" w:rsidRPr="007533B7" w:rsidRDefault="00C6797A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dataPrenotazione</w:t>
            </w:r>
          </w:p>
        </w:tc>
        <w:tc>
          <w:tcPr>
            <w:tcW w:w="4814" w:type="dxa"/>
            <w:gridSpan w:val="2"/>
            <w:vAlign w:val="center"/>
          </w:tcPr>
          <w:p w14:paraId="30B83BBE" w14:textId="77777777" w:rsidR="00C6797A" w:rsidRPr="001362F1" w:rsidRDefault="00C6797A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i/>
                <w:iCs/>
              </w:rPr>
              <w:t>currentDay</w:t>
            </w:r>
          </w:p>
        </w:tc>
      </w:tr>
      <w:tr w:rsidR="00C6797A" w:rsidRPr="00ED0533" w14:paraId="46A8989F" w14:textId="7777777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628F841B" w14:textId="77777777" w:rsidR="00C6797A" w:rsidRPr="007533B7" w:rsidRDefault="00C6797A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numeroOspiti</w:t>
            </w:r>
          </w:p>
        </w:tc>
        <w:tc>
          <w:tcPr>
            <w:tcW w:w="4814" w:type="dxa"/>
            <w:gridSpan w:val="2"/>
            <w:vAlign w:val="center"/>
          </w:tcPr>
          <w:p w14:paraId="36CBE1F7" w14:textId="04D927E8" w:rsidR="00C6797A" w:rsidRPr="007533B7" w:rsidRDefault="00523CBF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C6797A" w:rsidRPr="00ED0533" w14:paraId="58D02B2E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4CF3E813" w14:textId="77777777" w:rsidR="00C6797A" w:rsidRPr="007533B7" w:rsidRDefault="00C6797A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camera</w:t>
            </w:r>
          </w:p>
        </w:tc>
        <w:tc>
          <w:tcPr>
            <w:tcW w:w="4814" w:type="dxa"/>
            <w:gridSpan w:val="2"/>
            <w:vAlign w:val="center"/>
          </w:tcPr>
          <w:p w14:paraId="441AF259" w14:textId="77777777" w:rsidR="00C6797A" w:rsidRPr="007533B7" w:rsidRDefault="00C6797A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464BB">
              <w:rPr>
                <w:i/>
                <w:iCs/>
              </w:rPr>
              <w:t>cameraDisponibile</w:t>
            </w:r>
          </w:p>
        </w:tc>
      </w:tr>
      <w:tr w:rsidR="00C6797A" w:rsidRPr="00ED0533" w14:paraId="359F3C7D" w14:textId="7777777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45155E4D" w14:textId="77777777" w:rsidR="00C6797A" w:rsidRPr="007533B7" w:rsidRDefault="00C6797A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servizi</w:t>
            </w:r>
          </w:p>
        </w:tc>
        <w:tc>
          <w:tcPr>
            <w:tcW w:w="4814" w:type="dxa"/>
            <w:gridSpan w:val="2"/>
            <w:vAlign w:val="center"/>
          </w:tcPr>
          <w:p w14:paraId="5FCF7A9A" w14:textId="77777777" w:rsidR="00C6797A" w:rsidRPr="007533B7" w:rsidRDefault="00C6797A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{lista vuota}</w:t>
            </w:r>
          </w:p>
        </w:tc>
      </w:tr>
      <w:tr w:rsidR="00C6797A" w:rsidRPr="00ED0533" w14:paraId="39ABB99B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38E05962" w14:textId="77777777" w:rsidR="00C6797A" w:rsidRPr="007533B7" w:rsidRDefault="00C6797A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cliente</w:t>
            </w:r>
          </w:p>
        </w:tc>
        <w:tc>
          <w:tcPr>
            <w:tcW w:w="4814" w:type="dxa"/>
            <w:gridSpan w:val="2"/>
            <w:vAlign w:val="center"/>
          </w:tcPr>
          <w:p w14:paraId="11D1D381" w14:textId="3F8A62FA" w:rsidR="00C6797A" w:rsidRPr="00D81786" w:rsidRDefault="006C362F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i/>
                <w:iCs/>
              </w:rPr>
              <w:t>c</w:t>
            </w:r>
            <w:r w:rsidR="00C6797A">
              <w:rPr>
                <w:i/>
                <w:iCs/>
              </w:rPr>
              <w:t>liente</w:t>
            </w:r>
          </w:p>
        </w:tc>
      </w:tr>
      <w:tr w:rsidR="00C6797A" w:rsidRPr="00ED0533" w14:paraId="66AC1E34" w14:textId="7777777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7" w:type="dxa"/>
            <w:gridSpan w:val="5"/>
            <w:vAlign w:val="center"/>
          </w:tcPr>
          <w:p w14:paraId="0BFC3C90" w14:textId="77777777" w:rsidR="00C6797A" w:rsidRPr="005D7994" w:rsidRDefault="00C6797A">
            <w:pPr>
              <w:tabs>
                <w:tab w:val="left" w:pos="2800"/>
              </w:tabs>
              <w:jc w:val="center"/>
              <w:rPr>
                <w:b w:val="0"/>
                <w:bCs w:val="0"/>
              </w:rPr>
            </w:pPr>
            <w:r>
              <w:t>Oracolo</w:t>
            </w:r>
          </w:p>
        </w:tc>
      </w:tr>
      <w:tr w:rsidR="00C6797A" w:rsidRPr="00ED0533" w14:paraId="137DB748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7" w:type="dxa"/>
            <w:gridSpan w:val="5"/>
            <w:vAlign w:val="center"/>
          </w:tcPr>
          <w:p w14:paraId="740F8C13" w14:textId="4FD3E3AB" w:rsidR="00C6797A" w:rsidRPr="00ED0533" w:rsidRDefault="00E24590">
            <w:pPr>
              <w:tabs>
                <w:tab w:val="left" w:pos="2800"/>
              </w:tabs>
              <w:rPr>
                <w:b w:val="0"/>
                <w:bCs w:val="0"/>
              </w:rPr>
            </w:pPr>
            <w:r w:rsidRPr="00E24590">
              <w:rPr>
                <w:b w:val="0"/>
                <w:bCs w:val="0"/>
              </w:rPr>
              <w:t>Prenotazione non effettuata - data di check-out minore della data di check-in</w:t>
            </w:r>
          </w:p>
        </w:tc>
      </w:tr>
    </w:tbl>
    <w:p w14:paraId="75F91124" w14:textId="77777777" w:rsidR="00C6797A" w:rsidRDefault="00C6797A" w:rsidP="00A021F3">
      <w:pPr>
        <w:tabs>
          <w:tab w:val="left" w:pos="3109"/>
        </w:tabs>
        <w:ind w:left="360"/>
      </w:pPr>
    </w:p>
    <w:tbl>
      <w:tblPr>
        <w:tblStyle w:val="Tabellagriglia4-colore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1701"/>
        <w:gridCol w:w="849"/>
        <w:gridCol w:w="994"/>
        <w:gridCol w:w="3820"/>
      </w:tblGrid>
      <w:tr w:rsidR="00C6797A" w:rsidRPr="00ED0533" w14:paraId="4E12C088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2BE7D841" w14:textId="77777777" w:rsidR="00C6797A" w:rsidRPr="00ED0533" w:rsidRDefault="00C6797A">
            <w:pPr>
              <w:tabs>
                <w:tab w:val="left" w:pos="2800"/>
              </w:tabs>
              <w:jc w:val="center"/>
            </w:pPr>
            <w:bookmarkStart w:id="6" w:name="_Hlk185178778"/>
            <w:r w:rsidRPr="00ED0533">
              <w:t>Test Case ID</w:t>
            </w:r>
          </w:p>
        </w:tc>
        <w:tc>
          <w:tcPr>
            <w:tcW w:w="170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785FEEDB" w14:textId="319EF24D" w:rsidR="00C6797A" w:rsidRPr="00ED0533" w:rsidRDefault="00C6797A">
            <w:pPr>
              <w:tabs>
                <w:tab w:val="left" w:pos="28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D0533">
              <w:rPr>
                <w:b w:val="0"/>
                <w:bCs w:val="0"/>
              </w:rPr>
              <w:t>TC</w:t>
            </w:r>
            <w:r w:rsidR="006770F1">
              <w:rPr>
                <w:b w:val="0"/>
                <w:bCs w:val="0"/>
              </w:rPr>
              <w:t>8</w:t>
            </w:r>
          </w:p>
        </w:tc>
        <w:tc>
          <w:tcPr>
            <w:tcW w:w="1843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135B3F13" w14:textId="77777777" w:rsidR="00C6797A" w:rsidRPr="00ED0533" w:rsidRDefault="00C6797A">
            <w:pPr>
              <w:tabs>
                <w:tab w:val="left" w:pos="28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D0533">
              <w:t>Test Frame</w:t>
            </w:r>
          </w:p>
        </w:tc>
        <w:tc>
          <w:tcPr>
            <w:tcW w:w="38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2E8F6497" w14:textId="5CD3AC8C" w:rsidR="00C6797A" w:rsidRPr="00ED0533" w:rsidRDefault="00560597">
            <w:pPr>
              <w:tabs>
                <w:tab w:val="left" w:pos="28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60597">
              <w:rPr>
                <w:b w:val="0"/>
                <w:bCs w:val="0"/>
              </w:rPr>
              <w:t>CI3, CO4, DP1, NO2, CA2, S2, CL2</w:t>
            </w:r>
          </w:p>
        </w:tc>
      </w:tr>
      <w:tr w:rsidR="00C6797A" w:rsidRPr="00ED0533" w14:paraId="4C04134C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7" w:type="dxa"/>
            <w:gridSpan w:val="5"/>
            <w:vAlign w:val="center"/>
          </w:tcPr>
          <w:p w14:paraId="40710CC7" w14:textId="77777777" w:rsidR="00C6797A" w:rsidRPr="00ED0533" w:rsidRDefault="00C6797A">
            <w:pPr>
              <w:tabs>
                <w:tab w:val="left" w:pos="2800"/>
              </w:tabs>
              <w:jc w:val="center"/>
            </w:pPr>
            <w:r>
              <w:t>Input</w:t>
            </w:r>
          </w:p>
        </w:tc>
      </w:tr>
      <w:tr w:rsidR="00C6797A" w:rsidRPr="00ED0533" w14:paraId="300CA27A" w14:textId="7777777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53651EC1" w14:textId="77777777" w:rsidR="00C6797A" w:rsidRPr="007533B7" w:rsidRDefault="00C6797A">
            <w:pPr>
              <w:tabs>
                <w:tab w:val="left" w:pos="2800"/>
              </w:tabs>
            </w:pPr>
            <w:r w:rsidRPr="007533B7">
              <w:t>Categoria</w:t>
            </w:r>
          </w:p>
        </w:tc>
        <w:tc>
          <w:tcPr>
            <w:tcW w:w="4814" w:type="dxa"/>
            <w:gridSpan w:val="2"/>
            <w:vAlign w:val="center"/>
          </w:tcPr>
          <w:p w14:paraId="6959AB47" w14:textId="77777777" w:rsidR="00C6797A" w:rsidRPr="007533B7" w:rsidRDefault="00C6797A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Valore della s</w:t>
            </w:r>
            <w:r w:rsidRPr="007533B7">
              <w:rPr>
                <w:b/>
                <w:bCs/>
              </w:rPr>
              <w:t>celta</w:t>
            </w:r>
          </w:p>
        </w:tc>
      </w:tr>
      <w:tr w:rsidR="00C6797A" w:rsidRPr="00ED0533" w14:paraId="53914AA7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6FC1FA6F" w14:textId="77777777" w:rsidR="00C6797A" w:rsidRPr="007533B7" w:rsidRDefault="00C6797A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dataCheckIn</w:t>
            </w:r>
          </w:p>
        </w:tc>
        <w:tc>
          <w:tcPr>
            <w:tcW w:w="4814" w:type="dxa"/>
            <w:gridSpan w:val="2"/>
            <w:vAlign w:val="center"/>
          </w:tcPr>
          <w:p w14:paraId="7FB1658A" w14:textId="77777777" w:rsidR="00C6797A" w:rsidRPr="007533B7" w:rsidRDefault="00C6797A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50EBE">
              <w:rPr>
                <w:i/>
                <w:iCs/>
              </w:rPr>
              <w:t>currentDay</w:t>
            </w:r>
          </w:p>
        </w:tc>
      </w:tr>
      <w:tr w:rsidR="00C6797A" w:rsidRPr="00ED0533" w14:paraId="06613A36" w14:textId="7777777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07E9DBB0" w14:textId="77777777" w:rsidR="00C6797A" w:rsidRPr="007533B7" w:rsidRDefault="00C6797A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dataCheckOut</w:t>
            </w:r>
          </w:p>
        </w:tc>
        <w:tc>
          <w:tcPr>
            <w:tcW w:w="4814" w:type="dxa"/>
            <w:gridSpan w:val="2"/>
            <w:vAlign w:val="center"/>
          </w:tcPr>
          <w:p w14:paraId="319D9B72" w14:textId="763070A7" w:rsidR="00C6797A" w:rsidRPr="00A013FD" w:rsidRDefault="00C6797A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362F1">
              <w:rPr>
                <w:i/>
                <w:iCs/>
              </w:rPr>
              <w:t>currentDay</w:t>
            </w:r>
            <w:r w:rsidR="00A013FD">
              <w:t xml:space="preserve"> + </w:t>
            </w:r>
            <w:r w:rsidR="00175773">
              <w:t>10</w:t>
            </w:r>
          </w:p>
        </w:tc>
      </w:tr>
      <w:tr w:rsidR="00C6797A" w:rsidRPr="00ED0533" w14:paraId="18304FEC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5B02DC44" w14:textId="77777777" w:rsidR="00C6797A" w:rsidRPr="007533B7" w:rsidRDefault="00C6797A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dataPrenotazione</w:t>
            </w:r>
          </w:p>
        </w:tc>
        <w:tc>
          <w:tcPr>
            <w:tcW w:w="4814" w:type="dxa"/>
            <w:gridSpan w:val="2"/>
            <w:vAlign w:val="center"/>
          </w:tcPr>
          <w:p w14:paraId="17C914D1" w14:textId="65135ABE" w:rsidR="00C6797A" w:rsidRPr="000E1BF0" w:rsidRDefault="000E1BF0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r w:rsidRPr="000E1BF0">
              <w:rPr>
                <w:i/>
                <w:iCs/>
              </w:rPr>
              <w:t>null</w:t>
            </w:r>
          </w:p>
        </w:tc>
      </w:tr>
      <w:tr w:rsidR="00C6797A" w:rsidRPr="00ED0533" w14:paraId="7B4B6440" w14:textId="7777777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1076DAD7" w14:textId="77777777" w:rsidR="00C6797A" w:rsidRPr="007533B7" w:rsidRDefault="00C6797A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numeroOspiti</w:t>
            </w:r>
          </w:p>
        </w:tc>
        <w:tc>
          <w:tcPr>
            <w:tcW w:w="4814" w:type="dxa"/>
            <w:gridSpan w:val="2"/>
            <w:vAlign w:val="center"/>
          </w:tcPr>
          <w:p w14:paraId="3AB6363C" w14:textId="40AA5AA8" w:rsidR="00C6797A" w:rsidRPr="007533B7" w:rsidRDefault="00523CBF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C6797A" w:rsidRPr="00ED0533" w14:paraId="4EC3F07C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1651DDE5" w14:textId="77777777" w:rsidR="00C6797A" w:rsidRPr="007533B7" w:rsidRDefault="00C6797A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camera</w:t>
            </w:r>
          </w:p>
        </w:tc>
        <w:tc>
          <w:tcPr>
            <w:tcW w:w="4814" w:type="dxa"/>
            <w:gridSpan w:val="2"/>
            <w:vAlign w:val="center"/>
          </w:tcPr>
          <w:p w14:paraId="5DBA4A5E" w14:textId="77777777" w:rsidR="00C6797A" w:rsidRPr="007533B7" w:rsidRDefault="00C6797A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464BB">
              <w:rPr>
                <w:i/>
                <w:iCs/>
              </w:rPr>
              <w:t>cameraDisponibile</w:t>
            </w:r>
          </w:p>
        </w:tc>
      </w:tr>
      <w:tr w:rsidR="00C6797A" w:rsidRPr="00ED0533" w14:paraId="09E88012" w14:textId="7777777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4DED93F2" w14:textId="77777777" w:rsidR="00C6797A" w:rsidRPr="007533B7" w:rsidRDefault="00C6797A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servizi</w:t>
            </w:r>
          </w:p>
        </w:tc>
        <w:tc>
          <w:tcPr>
            <w:tcW w:w="4814" w:type="dxa"/>
            <w:gridSpan w:val="2"/>
            <w:vAlign w:val="center"/>
          </w:tcPr>
          <w:p w14:paraId="2E518F05" w14:textId="77777777" w:rsidR="00C6797A" w:rsidRPr="007533B7" w:rsidRDefault="00C6797A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{lista vuota}</w:t>
            </w:r>
          </w:p>
        </w:tc>
      </w:tr>
      <w:tr w:rsidR="00C6797A" w:rsidRPr="00ED0533" w14:paraId="59FE98D1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3785F06E" w14:textId="77777777" w:rsidR="00C6797A" w:rsidRPr="007533B7" w:rsidRDefault="00C6797A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cliente</w:t>
            </w:r>
          </w:p>
        </w:tc>
        <w:tc>
          <w:tcPr>
            <w:tcW w:w="4814" w:type="dxa"/>
            <w:gridSpan w:val="2"/>
            <w:vAlign w:val="center"/>
          </w:tcPr>
          <w:p w14:paraId="28658727" w14:textId="217639BF" w:rsidR="00C6797A" w:rsidRPr="00D81786" w:rsidRDefault="006C362F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i/>
                <w:iCs/>
              </w:rPr>
              <w:t>c</w:t>
            </w:r>
            <w:r w:rsidR="00C6797A">
              <w:rPr>
                <w:i/>
                <w:iCs/>
              </w:rPr>
              <w:t>liente</w:t>
            </w:r>
          </w:p>
        </w:tc>
      </w:tr>
      <w:tr w:rsidR="00C6797A" w:rsidRPr="00ED0533" w14:paraId="1005A442" w14:textId="7777777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7" w:type="dxa"/>
            <w:gridSpan w:val="5"/>
            <w:vAlign w:val="center"/>
          </w:tcPr>
          <w:p w14:paraId="173965DE" w14:textId="77777777" w:rsidR="00C6797A" w:rsidRPr="005D7994" w:rsidRDefault="00C6797A">
            <w:pPr>
              <w:tabs>
                <w:tab w:val="left" w:pos="2800"/>
              </w:tabs>
              <w:jc w:val="center"/>
              <w:rPr>
                <w:b w:val="0"/>
                <w:bCs w:val="0"/>
              </w:rPr>
            </w:pPr>
            <w:r>
              <w:t>Oracolo</w:t>
            </w:r>
          </w:p>
        </w:tc>
      </w:tr>
      <w:tr w:rsidR="00C6797A" w:rsidRPr="00ED0533" w14:paraId="6722141B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7" w:type="dxa"/>
            <w:gridSpan w:val="5"/>
            <w:vAlign w:val="center"/>
          </w:tcPr>
          <w:p w14:paraId="437B2AB4" w14:textId="42307A93" w:rsidR="00C6797A" w:rsidRPr="00ED0533" w:rsidRDefault="003D4358">
            <w:pPr>
              <w:tabs>
                <w:tab w:val="left" w:pos="2800"/>
              </w:tabs>
              <w:rPr>
                <w:b w:val="0"/>
                <w:bCs w:val="0"/>
              </w:rPr>
            </w:pPr>
            <w:r w:rsidRPr="003D4358">
              <w:rPr>
                <w:b w:val="0"/>
                <w:bCs w:val="0"/>
              </w:rPr>
              <w:t>Prenotazione non effettuata - data di prenotazione non presente</w:t>
            </w:r>
          </w:p>
        </w:tc>
      </w:tr>
      <w:bookmarkEnd w:id="6"/>
    </w:tbl>
    <w:p w14:paraId="1125DA27" w14:textId="77777777" w:rsidR="00C6797A" w:rsidRDefault="00C6797A" w:rsidP="00A021F3">
      <w:pPr>
        <w:tabs>
          <w:tab w:val="left" w:pos="3109"/>
        </w:tabs>
        <w:ind w:left="360"/>
      </w:pPr>
    </w:p>
    <w:tbl>
      <w:tblPr>
        <w:tblStyle w:val="Tabellagriglia4-colore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1701"/>
        <w:gridCol w:w="849"/>
        <w:gridCol w:w="994"/>
        <w:gridCol w:w="3820"/>
      </w:tblGrid>
      <w:tr w:rsidR="00DF5804" w:rsidRPr="00ED0533" w14:paraId="07E697C7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43051340" w14:textId="77777777" w:rsidR="00DF5804" w:rsidRPr="00ED0533" w:rsidRDefault="00DF5804">
            <w:pPr>
              <w:tabs>
                <w:tab w:val="left" w:pos="2800"/>
              </w:tabs>
              <w:jc w:val="center"/>
            </w:pPr>
            <w:r w:rsidRPr="00ED0533">
              <w:lastRenderedPageBreak/>
              <w:t>Test Case ID</w:t>
            </w:r>
          </w:p>
        </w:tc>
        <w:tc>
          <w:tcPr>
            <w:tcW w:w="170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34C05099" w14:textId="0909CEC0" w:rsidR="00DF5804" w:rsidRPr="00ED0533" w:rsidRDefault="00DF5804">
            <w:pPr>
              <w:tabs>
                <w:tab w:val="left" w:pos="28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D0533">
              <w:rPr>
                <w:b w:val="0"/>
                <w:bCs w:val="0"/>
              </w:rPr>
              <w:t>TC</w:t>
            </w:r>
            <w:r w:rsidR="008B202B">
              <w:rPr>
                <w:b w:val="0"/>
                <w:bCs w:val="0"/>
              </w:rPr>
              <w:t>16</w:t>
            </w:r>
          </w:p>
        </w:tc>
        <w:tc>
          <w:tcPr>
            <w:tcW w:w="1843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50E0C8F6" w14:textId="77777777" w:rsidR="00DF5804" w:rsidRPr="00ED0533" w:rsidRDefault="00DF5804">
            <w:pPr>
              <w:tabs>
                <w:tab w:val="left" w:pos="28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D0533">
              <w:t>Test Frame</w:t>
            </w:r>
          </w:p>
        </w:tc>
        <w:tc>
          <w:tcPr>
            <w:tcW w:w="38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5A8A54DD" w14:textId="0B440CED" w:rsidR="00DF5804" w:rsidRPr="00ED0533" w:rsidRDefault="00EF6D9E">
            <w:pPr>
              <w:tabs>
                <w:tab w:val="left" w:pos="28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F6D9E">
              <w:rPr>
                <w:b w:val="0"/>
                <w:bCs w:val="0"/>
              </w:rPr>
              <w:t>CI3, CO4, DP2, NO2, CA2, S2, CL2</w:t>
            </w:r>
          </w:p>
        </w:tc>
      </w:tr>
      <w:tr w:rsidR="00DF5804" w:rsidRPr="00ED0533" w14:paraId="62CE43A7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7" w:type="dxa"/>
            <w:gridSpan w:val="5"/>
            <w:vAlign w:val="center"/>
          </w:tcPr>
          <w:p w14:paraId="34595994" w14:textId="77777777" w:rsidR="00DF5804" w:rsidRPr="00ED0533" w:rsidRDefault="00DF5804">
            <w:pPr>
              <w:tabs>
                <w:tab w:val="left" w:pos="2800"/>
              </w:tabs>
              <w:jc w:val="center"/>
            </w:pPr>
            <w:r>
              <w:t>Input</w:t>
            </w:r>
          </w:p>
        </w:tc>
      </w:tr>
      <w:tr w:rsidR="00DF5804" w:rsidRPr="00ED0533" w14:paraId="4A0ACF1B" w14:textId="7777777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1E06430C" w14:textId="77777777" w:rsidR="00DF5804" w:rsidRPr="007533B7" w:rsidRDefault="00DF5804">
            <w:pPr>
              <w:tabs>
                <w:tab w:val="left" w:pos="2800"/>
              </w:tabs>
            </w:pPr>
            <w:r w:rsidRPr="007533B7">
              <w:t>Categoria</w:t>
            </w:r>
          </w:p>
        </w:tc>
        <w:tc>
          <w:tcPr>
            <w:tcW w:w="4814" w:type="dxa"/>
            <w:gridSpan w:val="2"/>
            <w:vAlign w:val="center"/>
          </w:tcPr>
          <w:p w14:paraId="7146F3FB" w14:textId="77777777" w:rsidR="00DF5804" w:rsidRPr="007533B7" w:rsidRDefault="00DF5804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Valore della s</w:t>
            </w:r>
            <w:r w:rsidRPr="007533B7">
              <w:rPr>
                <w:b/>
                <w:bCs/>
              </w:rPr>
              <w:t>celta</w:t>
            </w:r>
          </w:p>
        </w:tc>
      </w:tr>
      <w:tr w:rsidR="00DF5804" w:rsidRPr="00ED0533" w14:paraId="720779D6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1BB82071" w14:textId="77777777" w:rsidR="00DF5804" w:rsidRPr="007533B7" w:rsidRDefault="00DF5804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dataCheckIn</w:t>
            </w:r>
          </w:p>
        </w:tc>
        <w:tc>
          <w:tcPr>
            <w:tcW w:w="4814" w:type="dxa"/>
            <w:gridSpan w:val="2"/>
            <w:vAlign w:val="center"/>
          </w:tcPr>
          <w:p w14:paraId="01C15C88" w14:textId="77777777" w:rsidR="00DF5804" w:rsidRPr="007533B7" w:rsidRDefault="00DF5804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50EBE">
              <w:rPr>
                <w:i/>
                <w:iCs/>
              </w:rPr>
              <w:t>currentDay</w:t>
            </w:r>
          </w:p>
        </w:tc>
      </w:tr>
      <w:tr w:rsidR="00DF5804" w:rsidRPr="00ED0533" w14:paraId="0CB93520" w14:textId="7777777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23D9FBEF" w14:textId="77777777" w:rsidR="00DF5804" w:rsidRPr="007533B7" w:rsidRDefault="00DF5804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dataCheckOut</w:t>
            </w:r>
          </w:p>
        </w:tc>
        <w:tc>
          <w:tcPr>
            <w:tcW w:w="4814" w:type="dxa"/>
            <w:gridSpan w:val="2"/>
            <w:vAlign w:val="center"/>
          </w:tcPr>
          <w:p w14:paraId="7CA2CDAC" w14:textId="77777777" w:rsidR="00DF5804" w:rsidRPr="00A013FD" w:rsidRDefault="00DF5804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362F1">
              <w:rPr>
                <w:i/>
                <w:iCs/>
              </w:rPr>
              <w:t>currentDay</w:t>
            </w:r>
            <w:r>
              <w:t xml:space="preserve"> + 10</w:t>
            </w:r>
          </w:p>
        </w:tc>
      </w:tr>
      <w:tr w:rsidR="00DF5804" w:rsidRPr="00ED0533" w14:paraId="1921A13B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3837C6FF" w14:textId="77777777" w:rsidR="00DF5804" w:rsidRPr="007533B7" w:rsidRDefault="00DF5804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dataPrenotazione</w:t>
            </w:r>
          </w:p>
        </w:tc>
        <w:tc>
          <w:tcPr>
            <w:tcW w:w="4814" w:type="dxa"/>
            <w:gridSpan w:val="2"/>
            <w:vAlign w:val="center"/>
          </w:tcPr>
          <w:p w14:paraId="4ED9EB38" w14:textId="3DD40E5B" w:rsidR="00DF5804" w:rsidRPr="000E1BF0" w:rsidRDefault="009E00CE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r>
              <w:rPr>
                <w:i/>
                <w:iCs/>
              </w:rPr>
              <w:t>currentDay</w:t>
            </w:r>
          </w:p>
        </w:tc>
      </w:tr>
      <w:tr w:rsidR="00DF5804" w:rsidRPr="00ED0533" w14:paraId="0A77F079" w14:textId="7777777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3A331EC3" w14:textId="77777777" w:rsidR="00DF5804" w:rsidRPr="007533B7" w:rsidRDefault="00DF5804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numeroOspiti</w:t>
            </w:r>
          </w:p>
        </w:tc>
        <w:tc>
          <w:tcPr>
            <w:tcW w:w="4814" w:type="dxa"/>
            <w:gridSpan w:val="2"/>
            <w:vAlign w:val="center"/>
          </w:tcPr>
          <w:p w14:paraId="562FFFDF" w14:textId="4D966EDD" w:rsidR="00DF5804" w:rsidRPr="007533B7" w:rsidRDefault="00523CBF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DF5804" w:rsidRPr="00ED0533" w14:paraId="039D1A2E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3650F8FF" w14:textId="77777777" w:rsidR="00DF5804" w:rsidRPr="007533B7" w:rsidRDefault="00DF5804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camera</w:t>
            </w:r>
          </w:p>
        </w:tc>
        <w:tc>
          <w:tcPr>
            <w:tcW w:w="4814" w:type="dxa"/>
            <w:gridSpan w:val="2"/>
            <w:vAlign w:val="center"/>
          </w:tcPr>
          <w:p w14:paraId="5B6D1A76" w14:textId="77777777" w:rsidR="00DF5804" w:rsidRPr="007533B7" w:rsidRDefault="00DF5804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464BB">
              <w:rPr>
                <w:i/>
                <w:iCs/>
              </w:rPr>
              <w:t>cameraDisponibile</w:t>
            </w:r>
          </w:p>
        </w:tc>
      </w:tr>
      <w:tr w:rsidR="00DF5804" w:rsidRPr="00ED0533" w14:paraId="147E1E4D" w14:textId="7777777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3D020D1C" w14:textId="77777777" w:rsidR="00DF5804" w:rsidRPr="007533B7" w:rsidRDefault="00DF5804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servizi</w:t>
            </w:r>
          </w:p>
        </w:tc>
        <w:tc>
          <w:tcPr>
            <w:tcW w:w="4814" w:type="dxa"/>
            <w:gridSpan w:val="2"/>
            <w:vAlign w:val="center"/>
          </w:tcPr>
          <w:p w14:paraId="12BDC012" w14:textId="77777777" w:rsidR="00DF5804" w:rsidRPr="007533B7" w:rsidRDefault="00DF5804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{lista vuota}</w:t>
            </w:r>
          </w:p>
        </w:tc>
      </w:tr>
      <w:tr w:rsidR="00DF5804" w:rsidRPr="00ED0533" w14:paraId="7BEED4CA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455D2672" w14:textId="77777777" w:rsidR="00DF5804" w:rsidRPr="007533B7" w:rsidRDefault="00DF5804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cliente</w:t>
            </w:r>
          </w:p>
        </w:tc>
        <w:tc>
          <w:tcPr>
            <w:tcW w:w="4814" w:type="dxa"/>
            <w:gridSpan w:val="2"/>
            <w:vAlign w:val="center"/>
          </w:tcPr>
          <w:p w14:paraId="2198BF47" w14:textId="35941DC9" w:rsidR="00DF5804" w:rsidRPr="00D81786" w:rsidRDefault="006C362F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i/>
                <w:iCs/>
              </w:rPr>
              <w:t>c</w:t>
            </w:r>
            <w:r w:rsidR="00DF5804">
              <w:rPr>
                <w:i/>
                <w:iCs/>
              </w:rPr>
              <w:t>liente</w:t>
            </w:r>
          </w:p>
        </w:tc>
      </w:tr>
      <w:tr w:rsidR="00DF5804" w:rsidRPr="00ED0533" w14:paraId="33A32B58" w14:textId="7777777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7" w:type="dxa"/>
            <w:gridSpan w:val="5"/>
            <w:vAlign w:val="center"/>
          </w:tcPr>
          <w:p w14:paraId="14664CF6" w14:textId="77777777" w:rsidR="00DF5804" w:rsidRPr="005D7994" w:rsidRDefault="00DF5804">
            <w:pPr>
              <w:tabs>
                <w:tab w:val="left" w:pos="2800"/>
              </w:tabs>
              <w:jc w:val="center"/>
              <w:rPr>
                <w:b w:val="0"/>
                <w:bCs w:val="0"/>
              </w:rPr>
            </w:pPr>
            <w:r>
              <w:t>Oracolo</w:t>
            </w:r>
          </w:p>
        </w:tc>
      </w:tr>
      <w:tr w:rsidR="00DF5804" w:rsidRPr="00ED0533" w14:paraId="68B5F4A7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7" w:type="dxa"/>
            <w:gridSpan w:val="5"/>
            <w:vAlign w:val="center"/>
          </w:tcPr>
          <w:p w14:paraId="15C2AEBB" w14:textId="71A05F61" w:rsidR="00DF5804" w:rsidRPr="00ED0533" w:rsidRDefault="00D824C7">
            <w:pPr>
              <w:tabs>
                <w:tab w:val="left" w:pos="2800"/>
              </w:tabs>
              <w:rPr>
                <w:b w:val="0"/>
                <w:bCs w:val="0"/>
              </w:rPr>
            </w:pPr>
            <w:r w:rsidRPr="00D824C7">
              <w:rPr>
                <w:b w:val="0"/>
                <w:bCs w:val="0"/>
              </w:rPr>
              <w:t>Prenotazione effettuata</w:t>
            </w:r>
          </w:p>
        </w:tc>
      </w:tr>
    </w:tbl>
    <w:p w14:paraId="50DFBC23" w14:textId="77777777" w:rsidR="00C6797A" w:rsidRDefault="00C6797A" w:rsidP="00A021F3">
      <w:pPr>
        <w:tabs>
          <w:tab w:val="left" w:pos="3109"/>
        </w:tabs>
        <w:ind w:left="360"/>
      </w:pPr>
    </w:p>
    <w:tbl>
      <w:tblPr>
        <w:tblStyle w:val="Tabellagriglia4-colore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1701"/>
        <w:gridCol w:w="849"/>
        <w:gridCol w:w="994"/>
        <w:gridCol w:w="3820"/>
      </w:tblGrid>
      <w:tr w:rsidR="00DF5804" w:rsidRPr="00ED0533" w14:paraId="3436ABCE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1C778E59" w14:textId="77777777" w:rsidR="00DF5804" w:rsidRPr="00ED0533" w:rsidRDefault="00DF5804">
            <w:pPr>
              <w:tabs>
                <w:tab w:val="left" w:pos="2800"/>
              </w:tabs>
              <w:jc w:val="center"/>
            </w:pPr>
            <w:r w:rsidRPr="00ED0533">
              <w:t>Test Case ID</w:t>
            </w:r>
          </w:p>
        </w:tc>
        <w:tc>
          <w:tcPr>
            <w:tcW w:w="170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319CAF05" w14:textId="08507D56" w:rsidR="00DF5804" w:rsidRPr="00ED0533" w:rsidRDefault="00DF5804">
            <w:pPr>
              <w:tabs>
                <w:tab w:val="left" w:pos="28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D0533">
              <w:rPr>
                <w:b w:val="0"/>
                <w:bCs w:val="0"/>
              </w:rPr>
              <w:t>TC</w:t>
            </w:r>
            <w:r w:rsidR="008B202B">
              <w:rPr>
                <w:b w:val="0"/>
                <w:bCs w:val="0"/>
              </w:rPr>
              <w:t>17</w:t>
            </w:r>
          </w:p>
        </w:tc>
        <w:tc>
          <w:tcPr>
            <w:tcW w:w="1843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62F31F9E" w14:textId="77777777" w:rsidR="00DF5804" w:rsidRPr="00ED0533" w:rsidRDefault="00DF5804">
            <w:pPr>
              <w:tabs>
                <w:tab w:val="left" w:pos="28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D0533">
              <w:t>Test Frame</w:t>
            </w:r>
          </w:p>
        </w:tc>
        <w:tc>
          <w:tcPr>
            <w:tcW w:w="38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2410D135" w14:textId="227206B7" w:rsidR="00DF5804" w:rsidRPr="00ED0533" w:rsidRDefault="0094163B">
            <w:pPr>
              <w:tabs>
                <w:tab w:val="left" w:pos="28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94163B">
              <w:rPr>
                <w:b w:val="0"/>
                <w:bCs w:val="0"/>
              </w:rPr>
              <w:t>CI3, CO4, DP2, NO2, CA2, S3, CL2</w:t>
            </w:r>
          </w:p>
        </w:tc>
      </w:tr>
      <w:tr w:rsidR="00DF5804" w:rsidRPr="00ED0533" w14:paraId="6780F9A6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7" w:type="dxa"/>
            <w:gridSpan w:val="5"/>
            <w:vAlign w:val="center"/>
          </w:tcPr>
          <w:p w14:paraId="3069D79A" w14:textId="77777777" w:rsidR="00DF5804" w:rsidRPr="00ED0533" w:rsidRDefault="00DF5804">
            <w:pPr>
              <w:tabs>
                <w:tab w:val="left" w:pos="2800"/>
              </w:tabs>
              <w:jc w:val="center"/>
            </w:pPr>
            <w:r>
              <w:t>Input</w:t>
            </w:r>
          </w:p>
        </w:tc>
      </w:tr>
      <w:tr w:rsidR="00DF5804" w:rsidRPr="00ED0533" w14:paraId="3A032691" w14:textId="7777777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59F632D0" w14:textId="77777777" w:rsidR="00DF5804" w:rsidRPr="007533B7" w:rsidRDefault="00DF5804">
            <w:pPr>
              <w:tabs>
                <w:tab w:val="left" w:pos="2800"/>
              </w:tabs>
            </w:pPr>
            <w:r w:rsidRPr="007533B7">
              <w:t>Categoria</w:t>
            </w:r>
          </w:p>
        </w:tc>
        <w:tc>
          <w:tcPr>
            <w:tcW w:w="4814" w:type="dxa"/>
            <w:gridSpan w:val="2"/>
            <w:vAlign w:val="center"/>
          </w:tcPr>
          <w:p w14:paraId="550849C6" w14:textId="77777777" w:rsidR="00DF5804" w:rsidRPr="007533B7" w:rsidRDefault="00DF5804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Valore della s</w:t>
            </w:r>
            <w:r w:rsidRPr="007533B7">
              <w:rPr>
                <w:b/>
                <w:bCs/>
              </w:rPr>
              <w:t>celta</w:t>
            </w:r>
          </w:p>
        </w:tc>
      </w:tr>
      <w:tr w:rsidR="00DF5804" w:rsidRPr="00ED0533" w14:paraId="3C9D94AD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25EB6943" w14:textId="77777777" w:rsidR="00DF5804" w:rsidRPr="007533B7" w:rsidRDefault="00DF5804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dataCheckIn</w:t>
            </w:r>
          </w:p>
        </w:tc>
        <w:tc>
          <w:tcPr>
            <w:tcW w:w="4814" w:type="dxa"/>
            <w:gridSpan w:val="2"/>
            <w:vAlign w:val="center"/>
          </w:tcPr>
          <w:p w14:paraId="5331E7FC" w14:textId="77777777" w:rsidR="00DF5804" w:rsidRPr="007533B7" w:rsidRDefault="00DF5804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50EBE">
              <w:rPr>
                <w:i/>
                <w:iCs/>
              </w:rPr>
              <w:t>currentDay</w:t>
            </w:r>
          </w:p>
        </w:tc>
      </w:tr>
      <w:tr w:rsidR="00DF5804" w:rsidRPr="00ED0533" w14:paraId="424A9ECA" w14:textId="7777777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045D7A6E" w14:textId="77777777" w:rsidR="00DF5804" w:rsidRPr="007533B7" w:rsidRDefault="00DF5804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dataCheckOut</w:t>
            </w:r>
          </w:p>
        </w:tc>
        <w:tc>
          <w:tcPr>
            <w:tcW w:w="4814" w:type="dxa"/>
            <w:gridSpan w:val="2"/>
            <w:vAlign w:val="center"/>
          </w:tcPr>
          <w:p w14:paraId="112E8FAD" w14:textId="77777777" w:rsidR="00DF5804" w:rsidRPr="00A013FD" w:rsidRDefault="00DF5804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362F1">
              <w:rPr>
                <w:i/>
                <w:iCs/>
              </w:rPr>
              <w:t>currentDay</w:t>
            </w:r>
            <w:r>
              <w:t xml:space="preserve"> + 10</w:t>
            </w:r>
          </w:p>
        </w:tc>
      </w:tr>
      <w:tr w:rsidR="00DF5804" w:rsidRPr="00ED0533" w14:paraId="2EBFE33F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43BA750A" w14:textId="77777777" w:rsidR="00DF5804" w:rsidRPr="007533B7" w:rsidRDefault="00DF5804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dataPrenotazione</w:t>
            </w:r>
          </w:p>
        </w:tc>
        <w:tc>
          <w:tcPr>
            <w:tcW w:w="4814" w:type="dxa"/>
            <w:gridSpan w:val="2"/>
            <w:vAlign w:val="center"/>
          </w:tcPr>
          <w:p w14:paraId="6328C950" w14:textId="3C691C2F" w:rsidR="00DF5804" w:rsidRPr="000E1BF0" w:rsidRDefault="00C84475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r>
              <w:rPr>
                <w:i/>
                <w:iCs/>
              </w:rPr>
              <w:t>currentDay</w:t>
            </w:r>
          </w:p>
        </w:tc>
      </w:tr>
      <w:tr w:rsidR="00DF5804" w:rsidRPr="00ED0533" w14:paraId="7A54B2FB" w14:textId="7777777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127DB1EB" w14:textId="77777777" w:rsidR="00DF5804" w:rsidRPr="007533B7" w:rsidRDefault="00DF5804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numeroOspiti</w:t>
            </w:r>
          </w:p>
        </w:tc>
        <w:tc>
          <w:tcPr>
            <w:tcW w:w="4814" w:type="dxa"/>
            <w:gridSpan w:val="2"/>
            <w:vAlign w:val="center"/>
          </w:tcPr>
          <w:p w14:paraId="7B1F4987" w14:textId="5ACA2914" w:rsidR="00DF5804" w:rsidRPr="007533B7" w:rsidRDefault="00523CBF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DF5804" w:rsidRPr="00ED0533" w14:paraId="6CBF7497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1E63399A" w14:textId="77777777" w:rsidR="00DF5804" w:rsidRPr="007533B7" w:rsidRDefault="00DF5804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camera</w:t>
            </w:r>
          </w:p>
        </w:tc>
        <w:tc>
          <w:tcPr>
            <w:tcW w:w="4814" w:type="dxa"/>
            <w:gridSpan w:val="2"/>
            <w:vAlign w:val="center"/>
          </w:tcPr>
          <w:p w14:paraId="5FA58A82" w14:textId="77777777" w:rsidR="00DF5804" w:rsidRPr="007533B7" w:rsidRDefault="00DF5804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464BB">
              <w:rPr>
                <w:i/>
                <w:iCs/>
              </w:rPr>
              <w:t>cameraDisponibile</w:t>
            </w:r>
          </w:p>
        </w:tc>
      </w:tr>
      <w:tr w:rsidR="00DF5804" w:rsidRPr="00ED0533" w14:paraId="0D1F601D" w14:textId="7777777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07E8BD1E" w14:textId="77777777" w:rsidR="00DF5804" w:rsidRPr="007533B7" w:rsidRDefault="00DF5804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servizi</w:t>
            </w:r>
          </w:p>
        </w:tc>
        <w:tc>
          <w:tcPr>
            <w:tcW w:w="4814" w:type="dxa"/>
            <w:gridSpan w:val="2"/>
            <w:vAlign w:val="center"/>
          </w:tcPr>
          <w:p w14:paraId="06ABEFE9" w14:textId="57845EBB" w:rsidR="00DF5804" w:rsidRPr="007533B7" w:rsidRDefault="00DF5804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</w:t>
            </w:r>
            <w:r w:rsidR="002D7354">
              <w:t>(</w:t>
            </w:r>
            <w:r w:rsidR="00D236A9">
              <w:t xml:space="preserve">Colazione, </w:t>
            </w:r>
            <w:r w:rsidR="0038446D">
              <w:t>2</w:t>
            </w:r>
            <w:r w:rsidR="002D7354">
              <w:t>), (</w:t>
            </w:r>
            <w:r w:rsidR="0038446D">
              <w:t>Spa, 1</w:t>
            </w:r>
            <w:r w:rsidR="002D7354">
              <w:t>)}</w:t>
            </w:r>
          </w:p>
        </w:tc>
      </w:tr>
      <w:tr w:rsidR="00DF5804" w:rsidRPr="00ED0533" w14:paraId="6C0C8B2D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07B7014B" w14:textId="77777777" w:rsidR="00DF5804" w:rsidRPr="007533B7" w:rsidRDefault="00DF5804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cliente</w:t>
            </w:r>
          </w:p>
        </w:tc>
        <w:tc>
          <w:tcPr>
            <w:tcW w:w="4814" w:type="dxa"/>
            <w:gridSpan w:val="2"/>
            <w:vAlign w:val="center"/>
          </w:tcPr>
          <w:p w14:paraId="12B95C09" w14:textId="69533AD3" w:rsidR="00DF5804" w:rsidRPr="00D81786" w:rsidRDefault="006C362F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i/>
                <w:iCs/>
              </w:rPr>
              <w:t>c</w:t>
            </w:r>
            <w:r w:rsidR="00DF5804">
              <w:rPr>
                <w:i/>
                <w:iCs/>
              </w:rPr>
              <w:t>liente</w:t>
            </w:r>
          </w:p>
        </w:tc>
      </w:tr>
      <w:tr w:rsidR="00DF5804" w:rsidRPr="00ED0533" w14:paraId="29EF1EF2" w14:textId="7777777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7" w:type="dxa"/>
            <w:gridSpan w:val="5"/>
            <w:vAlign w:val="center"/>
          </w:tcPr>
          <w:p w14:paraId="3844293F" w14:textId="77777777" w:rsidR="00DF5804" w:rsidRPr="005D7994" w:rsidRDefault="00DF5804">
            <w:pPr>
              <w:tabs>
                <w:tab w:val="left" w:pos="2800"/>
              </w:tabs>
              <w:jc w:val="center"/>
              <w:rPr>
                <w:b w:val="0"/>
                <w:bCs w:val="0"/>
              </w:rPr>
            </w:pPr>
            <w:r>
              <w:t>Oracolo</w:t>
            </w:r>
          </w:p>
        </w:tc>
      </w:tr>
      <w:tr w:rsidR="00DF5804" w:rsidRPr="00ED0533" w14:paraId="1906B068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7" w:type="dxa"/>
            <w:gridSpan w:val="5"/>
            <w:vAlign w:val="center"/>
          </w:tcPr>
          <w:p w14:paraId="5582E136" w14:textId="76DDF3CD" w:rsidR="00DF5804" w:rsidRPr="00ED0533" w:rsidRDefault="00D824C7">
            <w:pPr>
              <w:tabs>
                <w:tab w:val="left" w:pos="2800"/>
              </w:tabs>
              <w:rPr>
                <w:b w:val="0"/>
                <w:bCs w:val="0"/>
              </w:rPr>
            </w:pPr>
            <w:r w:rsidRPr="00D824C7">
              <w:rPr>
                <w:b w:val="0"/>
                <w:bCs w:val="0"/>
              </w:rPr>
              <w:t>Prenotazione effettuata</w:t>
            </w:r>
          </w:p>
        </w:tc>
      </w:tr>
    </w:tbl>
    <w:p w14:paraId="113169B0" w14:textId="77777777" w:rsidR="00DF5804" w:rsidRDefault="00DF5804" w:rsidP="00A021F3">
      <w:pPr>
        <w:tabs>
          <w:tab w:val="left" w:pos="3109"/>
        </w:tabs>
        <w:ind w:left="360"/>
      </w:pPr>
    </w:p>
    <w:tbl>
      <w:tblPr>
        <w:tblStyle w:val="Tabellagriglia4-colore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1701"/>
        <w:gridCol w:w="849"/>
        <w:gridCol w:w="994"/>
        <w:gridCol w:w="3820"/>
      </w:tblGrid>
      <w:tr w:rsidR="00DF5804" w:rsidRPr="00ED0533" w14:paraId="6B2A238E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265FE90A" w14:textId="77777777" w:rsidR="00DF5804" w:rsidRPr="00ED0533" w:rsidRDefault="00DF5804">
            <w:pPr>
              <w:tabs>
                <w:tab w:val="left" w:pos="2800"/>
              </w:tabs>
              <w:jc w:val="center"/>
            </w:pPr>
            <w:r w:rsidRPr="00ED0533">
              <w:t>Test Case ID</w:t>
            </w:r>
          </w:p>
        </w:tc>
        <w:tc>
          <w:tcPr>
            <w:tcW w:w="170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487BDDCE" w14:textId="22FE68E6" w:rsidR="00DF5804" w:rsidRPr="00ED0533" w:rsidRDefault="00DF5804">
            <w:pPr>
              <w:tabs>
                <w:tab w:val="left" w:pos="28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D0533">
              <w:rPr>
                <w:b w:val="0"/>
                <w:bCs w:val="0"/>
              </w:rPr>
              <w:t>TC</w:t>
            </w:r>
            <w:r w:rsidR="008B202B">
              <w:rPr>
                <w:b w:val="0"/>
                <w:bCs w:val="0"/>
              </w:rPr>
              <w:t>18</w:t>
            </w:r>
          </w:p>
        </w:tc>
        <w:tc>
          <w:tcPr>
            <w:tcW w:w="1843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52F8F204" w14:textId="77777777" w:rsidR="00DF5804" w:rsidRPr="00ED0533" w:rsidRDefault="00DF5804">
            <w:pPr>
              <w:tabs>
                <w:tab w:val="left" w:pos="28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D0533">
              <w:t>Test Frame</w:t>
            </w:r>
          </w:p>
        </w:tc>
        <w:tc>
          <w:tcPr>
            <w:tcW w:w="38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3369568D" w14:textId="2618B5FF" w:rsidR="00DF5804" w:rsidRPr="00ED0533" w:rsidRDefault="00065E95">
            <w:pPr>
              <w:tabs>
                <w:tab w:val="left" w:pos="28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065E95">
              <w:rPr>
                <w:b w:val="0"/>
                <w:bCs w:val="0"/>
              </w:rPr>
              <w:t>CI3, CO4, DP2, NO2, CA3, S2, CL2</w:t>
            </w:r>
          </w:p>
        </w:tc>
      </w:tr>
      <w:tr w:rsidR="00DF5804" w:rsidRPr="00ED0533" w14:paraId="681B73E4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7" w:type="dxa"/>
            <w:gridSpan w:val="5"/>
            <w:vAlign w:val="center"/>
          </w:tcPr>
          <w:p w14:paraId="4AA2F19A" w14:textId="77777777" w:rsidR="00DF5804" w:rsidRPr="00ED0533" w:rsidRDefault="00DF5804">
            <w:pPr>
              <w:tabs>
                <w:tab w:val="left" w:pos="2800"/>
              </w:tabs>
              <w:jc w:val="center"/>
            </w:pPr>
            <w:r>
              <w:t>Input</w:t>
            </w:r>
          </w:p>
        </w:tc>
      </w:tr>
      <w:tr w:rsidR="00DF5804" w:rsidRPr="00ED0533" w14:paraId="46E1D6DF" w14:textId="7777777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0039CE98" w14:textId="77777777" w:rsidR="00DF5804" w:rsidRPr="007533B7" w:rsidRDefault="00DF5804">
            <w:pPr>
              <w:tabs>
                <w:tab w:val="left" w:pos="2800"/>
              </w:tabs>
            </w:pPr>
            <w:r w:rsidRPr="007533B7">
              <w:t>Categoria</w:t>
            </w:r>
          </w:p>
        </w:tc>
        <w:tc>
          <w:tcPr>
            <w:tcW w:w="4814" w:type="dxa"/>
            <w:gridSpan w:val="2"/>
            <w:vAlign w:val="center"/>
          </w:tcPr>
          <w:p w14:paraId="44B74BC0" w14:textId="77777777" w:rsidR="00DF5804" w:rsidRPr="007533B7" w:rsidRDefault="00DF5804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Valore della s</w:t>
            </w:r>
            <w:r w:rsidRPr="007533B7">
              <w:rPr>
                <w:b/>
                <w:bCs/>
              </w:rPr>
              <w:t>celta</w:t>
            </w:r>
          </w:p>
        </w:tc>
      </w:tr>
      <w:tr w:rsidR="00DF5804" w:rsidRPr="00ED0533" w14:paraId="1A0CB2AD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60FD143B" w14:textId="77777777" w:rsidR="00DF5804" w:rsidRPr="007533B7" w:rsidRDefault="00DF5804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dataCheckIn</w:t>
            </w:r>
          </w:p>
        </w:tc>
        <w:tc>
          <w:tcPr>
            <w:tcW w:w="4814" w:type="dxa"/>
            <w:gridSpan w:val="2"/>
            <w:vAlign w:val="center"/>
          </w:tcPr>
          <w:p w14:paraId="67FE18DD" w14:textId="77777777" w:rsidR="00DF5804" w:rsidRPr="007533B7" w:rsidRDefault="00DF5804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50EBE">
              <w:rPr>
                <w:i/>
                <w:iCs/>
              </w:rPr>
              <w:t>currentDay</w:t>
            </w:r>
          </w:p>
        </w:tc>
      </w:tr>
      <w:tr w:rsidR="00DF5804" w:rsidRPr="00ED0533" w14:paraId="5C885331" w14:textId="7777777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742F48E6" w14:textId="77777777" w:rsidR="00DF5804" w:rsidRPr="007533B7" w:rsidRDefault="00DF5804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dataCheckOut</w:t>
            </w:r>
          </w:p>
        </w:tc>
        <w:tc>
          <w:tcPr>
            <w:tcW w:w="4814" w:type="dxa"/>
            <w:gridSpan w:val="2"/>
            <w:vAlign w:val="center"/>
          </w:tcPr>
          <w:p w14:paraId="550C8648" w14:textId="77777777" w:rsidR="00DF5804" w:rsidRPr="00A013FD" w:rsidRDefault="00DF5804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362F1">
              <w:rPr>
                <w:i/>
                <w:iCs/>
              </w:rPr>
              <w:t>currentDay</w:t>
            </w:r>
            <w:r>
              <w:t xml:space="preserve"> + 10</w:t>
            </w:r>
          </w:p>
        </w:tc>
      </w:tr>
      <w:tr w:rsidR="00DF5804" w:rsidRPr="00ED0533" w14:paraId="62D810E6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74EC733D" w14:textId="77777777" w:rsidR="00DF5804" w:rsidRPr="007533B7" w:rsidRDefault="00DF5804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dataPrenotazione</w:t>
            </w:r>
          </w:p>
        </w:tc>
        <w:tc>
          <w:tcPr>
            <w:tcW w:w="4814" w:type="dxa"/>
            <w:gridSpan w:val="2"/>
            <w:vAlign w:val="center"/>
          </w:tcPr>
          <w:p w14:paraId="2E0DCF57" w14:textId="20ADE8FF" w:rsidR="00DF5804" w:rsidRPr="000E1BF0" w:rsidRDefault="00D37FB4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r>
              <w:rPr>
                <w:i/>
                <w:iCs/>
              </w:rPr>
              <w:t>currentDay</w:t>
            </w:r>
          </w:p>
        </w:tc>
      </w:tr>
      <w:tr w:rsidR="00DF5804" w:rsidRPr="00ED0533" w14:paraId="79D58CD2" w14:textId="7777777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160D2EA9" w14:textId="77777777" w:rsidR="00DF5804" w:rsidRPr="007533B7" w:rsidRDefault="00DF5804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numeroOspiti</w:t>
            </w:r>
          </w:p>
        </w:tc>
        <w:tc>
          <w:tcPr>
            <w:tcW w:w="4814" w:type="dxa"/>
            <w:gridSpan w:val="2"/>
            <w:vAlign w:val="center"/>
          </w:tcPr>
          <w:p w14:paraId="12C3BA7A" w14:textId="6CEAA23E" w:rsidR="00DF5804" w:rsidRPr="007533B7" w:rsidRDefault="00523CBF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DF5804" w:rsidRPr="00ED0533" w14:paraId="52672DD2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10883E77" w14:textId="77777777" w:rsidR="00DF5804" w:rsidRPr="007533B7" w:rsidRDefault="00DF5804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camera</w:t>
            </w:r>
          </w:p>
        </w:tc>
        <w:tc>
          <w:tcPr>
            <w:tcW w:w="4814" w:type="dxa"/>
            <w:gridSpan w:val="2"/>
            <w:vAlign w:val="center"/>
          </w:tcPr>
          <w:p w14:paraId="55D11D8A" w14:textId="5B3A5AA9" w:rsidR="00DF5804" w:rsidRPr="007533B7" w:rsidRDefault="00DF5804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464BB">
              <w:rPr>
                <w:i/>
                <w:iCs/>
              </w:rPr>
              <w:t>camera</w:t>
            </w:r>
            <w:r w:rsidR="00D04882">
              <w:rPr>
                <w:i/>
                <w:iCs/>
              </w:rPr>
              <w:t>Non</w:t>
            </w:r>
            <w:r w:rsidRPr="001464BB">
              <w:rPr>
                <w:i/>
                <w:iCs/>
              </w:rPr>
              <w:t>Disponibile</w:t>
            </w:r>
          </w:p>
        </w:tc>
      </w:tr>
      <w:tr w:rsidR="00DF5804" w:rsidRPr="00ED0533" w14:paraId="1672B688" w14:textId="7777777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5B55A056" w14:textId="77777777" w:rsidR="00DF5804" w:rsidRPr="007533B7" w:rsidRDefault="00DF5804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servizi</w:t>
            </w:r>
          </w:p>
        </w:tc>
        <w:tc>
          <w:tcPr>
            <w:tcW w:w="4814" w:type="dxa"/>
            <w:gridSpan w:val="2"/>
            <w:vAlign w:val="center"/>
          </w:tcPr>
          <w:p w14:paraId="7EF4F548" w14:textId="77777777" w:rsidR="00DF5804" w:rsidRPr="007533B7" w:rsidRDefault="00DF5804">
            <w:pPr>
              <w:tabs>
                <w:tab w:val="left" w:pos="28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{lista vuota}</w:t>
            </w:r>
          </w:p>
        </w:tc>
      </w:tr>
      <w:tr w:rsidR="00DF5804" w:rsidRPr="00ED0533" w14:paraId="3B8665EB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3"/>
            <w:vAlign w:val="center"/>
          </w:tcPr>
          <w:p w14:paraId="49D13E1F" w14:textId="77777777" w:rsidR="00DF5804" w:rsidRPr="007533B7" w:rsidRDefault="00DF5804">
            <w:pPr>
              <w:tabs>
                <w:tab w:val="left" w:pos="280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cliente</w:t>
            </w:r>
          </w:p>
        </w:tc>
        <w:tc>
          <w:tcPr>
            <w:tcW w:w="4814" w:type="dxa"/>
            <w:gridSpan w:val="2"/>
            <w:vAlign w:val="center"/>
          </w:tcPr>
          <w:p w14:paraId="7B49065F" w14:textId="74CE864F" w:rsidR="00DF5804" w:rsidRPr="00D81786" w:rsidRDefault="006C362F">
            <w:pPr>
              <w:tabs>
                <w:tab w:val="left" w:pos="28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i/>
                <w:iCs/>
              </w:rPr>
              <w:t>c</w:t>
            </w:r>
            <w:r w:rsidR="00DF5804">
              <w:rPr>
                <w:i/>
                <w:iCs/>
              </w:rPr>
              <w:t>liente</w:t>
            </w:r>
          </w:p>
        </w:tc>
      </w:tr>
      <w:tr w:rsidR="00DF5804" w:rsidRPr="00ED0533" w14:paraId="6F18D86C" w14:textId="7777777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7" w:type="dxa"/>
            <w:gridSpan w:val="5"/>
            <w:vAlign w:val="center"/>
          </w:tcPr>
          <w:p w14:paraId="2E00C881" w14:textId="77777777" w:rsidR="00DF5804" w:rsidRPr="005D7994" w:rsidRDefault="00DF5804">
            <w:pPr>
              <w:tabs>
                <w:tab w:val="left" w:pos="2800"/>
              </w:tabs>
              <w:jc w:val="center"/>
              <w:rPr>
                <w:b w:val="0"/>
                <w:bCs w:val="0"/>
              </w:rPr>
            </w:pPr>
            <w:r>
              <w:t>Oracolo</w:t>
            </w:r>
          </w:p>
        </w:tc>
      </w:tr>
      <w:tr w:rsidR="00DF5804" w:rsidRPr="00ED0533" w14:paraId="037787C4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7" w:type="dxa"/>
            <w:gridSpan w:val="5"/>
            <w:vAlign w:val="center"/>
          </w:tcPr>
          <w:p w14:paraId="2733A617" w14:textId="40BF941B" w:rsidR="00DF5804" w:rsidRPr="00ED0533" w:rsidRDefault="007F59FE">
            <w:pPr>
              <w:tabs>
                <w:tab w:val="left" w:pos="2800"/>
              </w:tabs>
              <w:rPr>
                <w:b w:val="0"/>
                <w:bCs w:val="0"/>
              </w:rPr>
            </w:pPr>
            <w:r w:rsidRPr="007F59FE">
              <w:rPr>
                <w:b w:val="0"/>
                <w:bCs w:val="0"/>
              </w:rPr>
              <w:t>Prenotazione non effettuata – camera non più disponibile</w:t>
            </w:r>
          </w:p>
        </w:tc>
      </w:tr>
    </w:tbl>
    <w:p w14:paraId="5380537B" w14:textId="77777777" w:rsidR="00DF5804" w:rsidRPr="0059203E" w:rsidRDefault="00DF5804" w:rsidP="00A021F3">
      <w:pPr>
        <w:tabs>
          <w:tab w:val="left" w:pos="3109"/>
        </w:tabs>
        <w:ind w:left="360"/>
      </w:pPr>
    </w:p>
    <w:sectPr w:rsidR="00DF5804" w:rsidRPr="0059203E" w:rsidSect="007615F1">
      <w:footnotePr>
        <w:pos w:val="beneathText"/>
      </w:footnotePr>
      <w:pgSz w:w="11905" w:h="16837"/>
      <w:pgMar w:top="1560" w:right="1134" w:bottom="1798" w:left="1134" w:header="1134" w:footer="1134" w:gutter="0"/>
      <w:cols w:space="720"/>
      <w:formProt w:val="0"/>
      <w:docGrid w:linePitch="312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CCED02" w14:textId="77777777" w:rsidR="00F5575E" w:rsidRDefault="00F5575E">
      <w:r>
        <w:separator/>
      </w:r>
    </w:p>
  </w:endnote>
  <w:endnote w:type="continuationSeparator" w:id="0">
    <w:p w14:paraId="069D78AA" w14:textId="77777777" w:rsidR="00F5575E" w:rsidRDefault="00F5575E">
      <w:r>
        <w:continuationSeparator/>
      </w:r>
    </w:p>
  </w:endnote>
  <w:endnote w:type="continuationNotice" w:id="1">
    <w:p w14:paraId="1C4AF294" w14:textId="77777777" w:rsidR="00F5575E" w:rsidRDefault="00F5575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.AppleSystemUIFont">
    <w:altName w:val="Cambria"/>
    <w:panose1 w:val="00000000000000000000"/>
    <w:charset w:val="00"/>
    <w:family w:val="roman"/>
    <w:notTrueType/>
    <w:pitch w:val="default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0643D1" w14:textId="19D83A17" w:rsidR="008B36D5" w:rsidRDefault="008B36D5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77B4A5" w14:textId="51A34108" w:rsidR="006D2F17" w:rsidRDefault="006D2F17">
    <w:pPr>
      <w:pStyle w:val="Pidipagina"/>
      <w:jc w:val="right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0B9A63A3" w14:textId="117580A2" w:rsidR="008B36D5" w:rsidRDefault="008B36D5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07974B" w14:textId="4AE47423" w:rsidR="008B36D5" w:rsidRDefault="008B36D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0E8DDF" w14:textId="77777777" w:rsidR="00F5575E" w:rsidRDefault="00F5575E">
      <w:r>
        <w:separator/>
      </w:r>
    </w:p>
  </w:footnote>
  <w:footnote w:type="continuationSeparator" w:id="0">
    <w:p w14:paraId="714505D3" w14:textId="77777777" w:rsidR="00F5575E" w:rsidRDefault="00F5575E">
      <w:r>
        <w:continuationSeparator/>
      </w:r>
    </w:p>
  </w:footnote>
  <w:footnote w:type="continuationNotice" w:id="1">
    <w:p w14:paraId="36F88A7B" w14:textId="77777777" w:rsidR="00F5575E" w:rsidRDefault="00F5575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485FC9" w14:textId="365BFED8" w:rsidR="008B36D5" w:rsidRDefault="008B36D5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AD3C5C" w14:textId="0176670D" w:rsidR="008B36D5" w:rsidRDefault="008B36D5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8A74C8" w14:textId="473FF0E8" w:rsidR="008B36D5" w:rsidRDefault="008B36D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2"/>
    <w:multiLevelType w:val="singleLevel"/>
    <w:tmpl w:val="00000002"/>
    <w:name w:val="WW8Num5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/>
      </w:rPr>
    </w:lvl>
  </w:abstractNum>
  <w:abstractNum w:abstractNumId="1" w15:restartNumberingAfterBreak="0">
    <w:nsid w:val="00000003"/>
    <w:multiLevelType w:val="singleLevel"/>
    <w:tmpl w:val="00000003"/>
    <w:name w:val="WW8Num9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/>
      </w:rPr>
    </w:lvl>
  </w:abstractNum>
  <w:abstractNum w:abstractNumId="2" w15:restartNumberingAfterBreak="0">
    <w:nsid w:val="00000004"/>
    <w:multiLevelType w:val="singleLevel"/>
    <w:tmpl w:val="00000004"/>
    <w:name w:val="372837248"/>
    <w:lvl w:ilvl="0">
      <w:numFmt w:val="bullet"/>
      <w:lvlText w:val="-"/>
      <w:lvlJc w:val="left"/>
      <w:pPr>
        <w:tabs>
          <w:tab w:val="num" w:pos="0"/>
        </w:tabs>
        <w:ind w:left="1068" w:hanging="360"/>
      </w:pPr>
      <w:rPr>
        <w:rFonts w:ascii="Century Gothic" w:hAnsi="Century Gothic" w:cs="Times New Roman"/>
      </w:rPr>
    </w:lvl>
  </w:abstractNum>
  <w:abstractNum w:abstractNumId="3" w15:restartNumberingAfterBreak="0">
    <w:nsid w:val="00000005"/>
    <w:multiLevelType w:val="singleLevel"/>
    <w:tmpl w:val="00000005"/>
    <w:name w:val="372837388"/>
    <w:lvl w:ilvl="0">
      <w:numFmt w:val="bullet"/>
      <w:lvlText w:val="-"/>
      <w:lvlJc w:val="left"/>
      <w:pPr>
        <w:tabs>
          <w:tab w:val="num" w:pos="0"/>
        </w:tabs>
        <w:ind w:left="3198" w:hanging="360"/>
      </w:pPr>
      <w:rPr>
        <w:rFonts w:ascii="Century Gothic" w:hAnsi="Century Gothic" w:cs="Times New Roman"/>
      </w:rPr>
    </w:lvl>
  </w:abstractNum>
  <w:abstractNum w:abstractNumId="4" w15:restartNumberingAfterBreak="0">
    <w:nsid w:val="073E1124"/>
    <w:multiLevelType w:val="hybridMultilevel"/>
    <w:tmpl w:val="45F68510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F">
      <w:start w:val="1"/>
      <w:numFmt w:val="decimal"/>
      <w:lvlText w:val="%2."/>
      <w:lvlJc w:val="left"/>
      <w:pPr>
        <w:ind w:left="1800" w:hanging="360"/>
      </w:p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9680AB6"/>
    <w:multiLevelType w:val="hybridMultilevel"/>
    <w:tmpl w:val="9BEAC62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8433D7"/>
    <w:multiLevelType w:val="multilevel"/>
    <w:tmpl w:val="0C2E7BA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itolo2"/>
      <w:lvlText w:val="%1.%2."/>
      <w:lvlJc w:val="left"/>
      <w:pPr>
        <w:ind w:left="999" w:hanging="432"/>
      </w:pPr>
    </w:lvl>
    <w:lvl w:ilvl="2">
      <w:start w:val="1"/>
      <w:numFmt w:val="decimal"/>
      <w:pStyle w:val="Tito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CB269E0"/>
    <w:multiLevelType w:val="hybridMultilevel"/>
    <w:tmpl w:val="D95E97DA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F">
      <w:start w:val="1"/>
      <w:numFmt w:val="decimal"/>
      <w:lvlText w:val="%2."/>
      <w:lvlJc w:val="left"/>
      <w:pPr>
        <w:ind w:left="1800" w:hanging="360"/>
      </w:p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C98653E"/>
    <w:multiLevelType w:val="hybridMultilevel"/>
    <w:tmpl w:val="8C60D2C0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931165E"/>
    <w:multiLevelType w:val="hybridMultilevel"/>
    <w:tmpl w:val="955E9E6C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F">
      <w:start w:val="1"/>
      <w:numFmt w:val="decimal"/>
      <w:lvlText w:val="%2."/>
      <w:lvlJc w:val="left"/>
      <w:pPr>
        <w:ind w:left="1800" w:hanging="360"/>
      </w:p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B007293"/>
    <w:multiLevelType w:val="hybridMultilevel"/>
    <w:tmpl w:val="968AA470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C3F5977"/>
    <w:multiLevelType w:val="hybridMultilevel"/>
    <w:tmpl w:val="E216058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B967AC"/>
    <w:multiLevelType w:val="hybridMultilevel"/>
    <w:tmpl w:val="D64A8C2C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B8B0C0F"/>
    <w:multiLevelType w:val="hybridMultilevel"/>
    <w:tmpl w:val="A904A8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653EE7"/>
    <w:multiLevelType w:val="hybridMultilevel"/>
    <w:tmpl w:val="54CA5864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71C521E"/>
    <w:multiLevelType w:val="hybridMultilevel"/>
    <w:tmpl w:val="DBA00648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F">
      <w:start w:val="1"/>
      <w:numFmt w:val="decimal"/>
      <w:lvlText w:val="%2."/>
      <w:lvlJc w:val="left"/>
      <w:pPr>
        <w:ind w:left="1800" w:hanging="360"/>
      </w:p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7839714A"/>
    <w:multiLevelType w:val="hybridMultilevel"/>
    <w:tmpl w:val="01F0B9F4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F">
      <w:start w:val="1"/>
      <w:numFmt w:val="decimal"/>
      <w:lvlText w:val="%2."/>
      <w:lvlJc w:val="left"/>
      <w:pPr>
        <w:ind w:left="1800" w:hanging="360"/>
      </w:p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A2246B6"/>
    <w:multiLevelType w:val="hybridMultilevel"/>
    <w:tmpl w:val="D8BE88CE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F">
      <w:start w:val="1"/>
      <w:numFmt w:val="decimal"/>
      <w:lvlText w:val="%2."/>
      <w:lvlJc w:val="left"/>
      <w:pPr>
        <w:ind w:left="1800" w:hanging="360"/>
      </w:p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7FF76B68"/>
    <w:multiLevelType w:val="hybridMultilevel"/>
    <w:tmpl w:val="8698D4DC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F">
      <w:start w:val="1"/>
      <w:numFmt w:val="decimal"/>
      <w:lvlText w:val="%2."/>
      <w:lvlJc w:val="left"/>
      <w:pPr>
        <w:ind w:left="1800" w:hanging="360"/>
      </w:p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044355777">
    <w:abstractNumId w:val="6"/>
  </w:num>
  <w:num w:numId="2" w16cid:durableId="258607679">
    <w:abstractNumId w:val="8"/>
  </w:num>
  <w:num w:numId="3" w16cid:durableId="1397631624">
    <w:abstractNumId w:val="13"/>
  </w:num>
  <w:num w:numId="4" w16cid:durableId="1150174008">
    <w:abstractNumId w:val="14"/>
  </w:num>
  <w:num w:numId="5" w16cid:durableId="483549676">
    <w:abstractNumId w:val="12"/>
  </w:num>
  <w:num w:numId="6" w16cid:durableId="1054355894">
    <w:abstractNumId w:val="9"/>
  </w:num>
  <w:num w:numId="7" w16cid:durableId="475731728">
    <w:abstractNumId w:val="15"/>
  </w:num>
  <w:num w:numId="8" w16cid:durableId="296109099">
    <w:abstractNumId w:val="7"/>
  </w:num>
  <w:num w:numId="9" w16cid:durableId="1957760413">
    <w:abstractNumId w:val="17"/>
  </w:num>
  <w:num w:numId="10" w16cid:durableId="1336490949">
    <w:abstractNumId w:val="4"/>
  </w:num>
  <w:num w:numId="11" w16cid:durableId="1816992318">
    <w:abstractNumId w:val="16"/>
  </w:num>
  <w:num w:numId="12" w16cid:durableId="923682758">
    <w:abstractNumId w:val="18"/>
  </w:num>
  <w:num w:numId="13" w16cid:durableId="1934779864">
    <w:abstractNumId w:val="11"/>
  </w:num>
  <w:num w:numId="14" w16cid:durableId="657003306">
    <w:abstractNumId w:val="5"/>
  </w:num>
  <w:num w:numId="15" w16cid:durableId="1778058855">
    <w:abstractNumId w:val="1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isplayBackgroundShape/>
  <w:defaultTabStop w:val="709"/>
  <w:hyphenationZone w:val="283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050"/>
  </w:hdrShapeDefaults>
  <w:footnotePr>
    <w:pos w:val="beneathText"/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65AE"/>
    <w:rsid w:val="00000403"/>
    <w:rsid w:val="000005E5"/>
    <w:rsid w:val="0000149B"/>
    <w:rsid w:val="00001C5D"/>
    <w:rsid w:val="00002191"/>
    <w:rsid w:val="00002368"/>
    <w:rsid w:val="0000282C"/>
    <w:rsid w:val="00003652"/>
    <w:rsid w:val="00004464"/>
    <w:rsid w:val="0000502B"/>
    <w:rsid w:val="00005314"/>
    <w:rsid w:val="00005E7E"/>
    <w:rsid w:val="00007529"/>
    <w:rsid w:val="00011D28"/>
    <w:rsid w:val="0001213C"/>
    <w:rsid w:val="00012F30"/>
    <w:rsid w:val="00012FFB"/>
    <w:rsid w:val="00013140"/>
    <w:rsid w:val="000131CA"/>
    <w:rsid w:val="000134DF"/>
    <w:rsid w:val="00013806"/>
    <w:rsid w:val="000145C2"/>
    <w:rsid w:val="00014C74"/>
    <w:rsid w:val="0001519D"/>
    <w:rsid w:val="000154DF"/>
    <w:rsid w:val="0001596F"/>
    <w:rsid w:val="00015D69"/>
    <w:rsid w:val="000164E7"/>
    <w:rsid w:val="00016B18"/>
    <w:rsid w:val="00017FB5"/>
    <w:rsid w:val="00020A52"/>
    <w:rsid w:val="00021B0B"/>
    <w:rsid w:val="0002268B"/>
    <w:rsid w:val="00022880"/>
    <w:rsid w:val="000233FF"/>
    <w:rsid w:val="000249BE"/>
    <w:rsid w:val="00024A64"/>
    <w:rsid w:val="000252D4"/>
    <w:rsid w:val="000257F3"/>
    <w:rsid w:val="0002582A"/>
    <w:rsid w:val="00026061"/>
    <w:rsid w:val="00026FC8"/>
    <w:rsid w:val="00027374"/>
    <w:rsid w:val="0002746C"/>
    <w:rsid w:val="00027FA8"/>
    <w:rsid w:val="00030BA2"/>
    <w:rsid w:val="00031C89"/>
    <w:rsid w:val="00032637"/>
    <w:rsid w:val="0003304B"/>
    <w:rsid w:val="00034419"/>
    <w:rsid w:val="00035202"/>
    <w:rsid w:val="0003667D"/>
    <w:rsid w:val="0003707B"/>
    <w:rsid w:val="00040523"/>
    <w:rsid w:val="00041616"/>
    <w:rsid w:val="00041E52"/>
    <w:rsid w:val="0004322E"/>
    <w:rsid w:val="00044478"/>
    <w:rsid w:val="000445E2"/>
    <w:rsid w:val="000453BE"/>
    <w:rsid w:val="00045E4C"/>
    <w:rsid w:val="000464EC"/>
    <w:rsid w:val="000467C2"/>
    <w:rsid w:val="00046DD8"/>
    <w:rsid w:val="00046F12"/>
    <w:rsid w:val="000474E9"/>
    <w:rsid w:val="0005019C"/>
    <w:rsid w:val="000504A0"/>
    <w:rsid w:val="00050ABD"/>
    <w:rsid w:val="00051098"/>
    <w:rsid w:val="0005367D"/>
    <w:rsid w:val="00054071"/>
    <w:rsid w:val="0005410E"/>
    <w:rsid w:val="00054357"/>
    <w:rsid w:val="00054771"/>
    <w:rsid w:val="00054F84"/>
    <w:rsid w:val="000557C8"/>
    <w:rsid w:val="000565F3"/>
    <w:rsid w:val="0005713B"/>
    <w:rsid w:val="00061B32"/>
    <w:rsid w:val="00061C90"/>
    <w:rsid w:val="0006203C"/>
    <w:rsid w:val="00062AE3"/>
    <w:rsid w:val="00062CAE"/>
    <w:rsid w:val="000638B2"/>
    <w:rsid w:val="00063FAC"/>
    <w:rsid w:val="000641FA"/>
    <w:rsid w:val="00064CFA"/>
    <w:rsid w:val="00065598"/>
    <w:rsid w:val="00065E95"/>
    <w:rsid w:val="00065F73"/>
    <w:rsid w:val="00066A93"/>
    <w:rsid w:val="00066D63"/>
    <w:rsid w:val="000674F0"/>
    <w:rsid w:val="0006757A"/>
    <w:rsid w:val="0007074E"/>
    <w:rsid w:val="00070848"/>
    <w:rsid w:val="00071159"/>
    <w:rsid w:val="000720A3"/>
    <w:rsid w:val="00073522"/>
    <w:rsid w:val="00073889"/>
    <w:rsid w:val="000750C0"/>
    <w:rsid w:val="0007539B"/>
    <w:rsid w:val="00075400"/>
    <w:rsid w:val="00075439"/>
    <w:rsid w:val="00075630"/>
    <w:rsid w:val="00075EBE"/>
    <w:rsid w:val="000768E3"/>
    <w:rsid w:val="000772F2"/>
    <w:rsid w:val="000773DB"/>
    <w:rsid w:val="000779A5"/>
    <w:rsid w:val="00077CAC"/>
    <w:rsid w:val="00080135"/>
    <w:rsid w:val="00080521"/>
    <w:rsid w:val="0008064E"/>
    <w:rsid w:val="000809A1"/>
    <w:rsid w:val="00080AC5"/>
    <w:rsid w:val="00081FC8"/>
    <w:rsid w:val="00082FF6"/>
    <w:rsid w:val="00083E62"/>
    <w:rsid w:val="00084BC6"/>
    <w:rsid w:val="000850CC"/>
    <w:rsid w:val="0008546E"/>
    <w:rsid w:val="00085F38"/>
    <w:rsid w:val="00086B1A"/>
    <w:rsid w:val="00086DB2"/>
    <w:rsid w:val="00087095"/>
    <w:rsid w:val="000872B1"/>
    <w:rsid w:val="00087C7E"/>
    <w:rsid w:val="0009009F"/>
    <w:rsid w:val="00091C1C"/>
    <w:rsid w:val="00093773"/>
    <w:rsid w:val="0009379A"/>
    <w:rsid w:val="00093D9B"/>
    <w:rsid w:val="000953A9"/>
    <w:rsid w:val="00095725"/>
    <w:rsid w:val="0009694B"/>
    <w:rsid w:val="00097241"/>
    <w:rsid w:val="00097EC4"/>
    <w:rsid w:val="00097F64"/>
    <w:rsid w:val="000A0FB5"/>
    <w:rsid w:val="000A24F2"/>
    <w:rsid w:val="000A2DC9"/>
    <w:rsid w:val="000A4222"/>
    <w:rsid w:val="000A4430"/>
    <w:rsid w:val="000A4C5D"/>
    <w:rsid w:val="000A4C97"/>
    <w:rsid w:val="000A4D0C"/>
    <w:rsid w:val="000A5632"/>
    <w:rsid w:val="000A5A32"/>
    <w:rsid w:val="000A5F2E"/>
    <w:rsid w:val="000A6D0D"/>
    <w:rsid w:val="000B0019"/>
    <w:rsid w:val="000B14F6"/>
    <w:rsid w:val="000B1E2D"/>
    <w:rsid w:val="000B1E53"/>
    <w:rsid w:val="000B2209"/>
    <w:rsid w:val="000B24CC"/>
    <w:rsid w:val="000B2B2B"/>
    <w:rsid w:val="000B2DF6"/>
    <w:rsid w:val="000B4CD9"/>
    <w:rsid w:val="000B4F62"/>
    <w:rsid w:val="000B55C9"/>
    <w:rsid w:val="000B5A5F"/>
    <w:rsid w:val="000B5E5B"/>
    <w:rsid w:val="000B636E"/>
    <w:rsid w:val="000B6921"/>
    <w:rsid w:val="000B7EBD"/>
    <w:rsid w:val="000C05EF"/>
    <w:rsid w:val="000C1361"/>
    <w:rsid w:val="000C2419"/>
    <w:rsid w:val="000C2BC4"/>
    <w:rsid w:val="000C2F7A"/>
    <w:rsid w:val="000C373B"/>
    <w:rsid w:val="000C38AD"/>
    <w:rsid w:val="000C38CB"/>
    <w:rsid w:val="000C4964"/>
    <w:rsid w:val="000C5779"/>
    <w:rsid w:val="000C5893"/>
    <w:rsid w:val="000C5DE6"/>
    <w:rsid w:val="000C622B"/>
    <w:rsid w:val="000C644F"/>
    <w:rsid w:val="000C689F"/>
    <w:rsid w:val="000C6CC9"/>
    <w:rsid w:val="000C739E"/>
    <w:rsid w:val="000C7CA3"/>
    <w:rsid w:val="000D00A9"/>
    <w:rsid w:val="000D0664"/>
    <w:rsid w:val="000D08C8"/>
    <w:rsid w:val="000D0CD4"/>
    <w:rsid w:val="000D0F6C"/>
    <w:rsid w:val="000D1118"/>
    <w:rsid w:val="000D1141"/>
    <w:rsid w:val="000D2184"/>
    <w:rsid w:val="000D2800"/>
    <w:rsid w:val="000D2D18"/>
    <w:rsid w:val="000D339F"/>
    <w:rsid w:val="000D33F0"/>
    <w:rsid w:val="000D33F6"/>
    <w:rsid w:val="000D3750"/>
    <w:rsid w:val="000D3803"/>
    <w:rsid w:val="000D397F"/>
    <w:rsid w:val="000D3EA5"/>
    <w:rsid w:val="000D4768"/>
    <w:rsid w:val="000D4849"/>
    <w:rsid w:val="000D48C0"/>
    <w:rsid w:val="000D4B23"/>
    <w:rsid w:val="000D4E29"/>
    <w:rsid w:val="000D5770"/>
    <w:rsid w:val="000D5D41"/>
    <w:rsid w:val="000D64DE"/>
    <w:rsid w:val="000D654C"/>
    <w:rsid w:val="000D7624"/>
    <w:rsid w:val="000D7843"/>
    <w:rsid w:val="000E1021"/>
    <w:rsid w:val="000E1BF0"/>
    <w:rsid w:val="000E1E8A"/>
    <w:rsid w:val="000E2129"/>
    <w:rsid w:val="000E2283"/>
    <w:rsid w:val="000E2677"/>
    <w:rsid w:val="000E2E00"/>
    <w:rsid w:val="000E4CB4"/>
    <w:rsid w:val="000E56F2"/>
    <w:rsid w:val="000E5C86"/>
    <w:rsid w:val="000E7941"/>
    <w:rsid w:val="000E7F30"/>
    <w:rsid w:val="000F01AC"/>
    <w:rsid w:val="000F0542"/>
    <w:rsid w:val="000F0B0B"/>
    <w:rsid w:val="000F16C6"/>
    <w:rsid w:val="000F2819"/>
    <w:rsid w:val="000F284B"/>
    <w:rsid w:val="000F2B4A"/>
    <w:rsid w:val="000F34A2"/>
    <w:rsid w:val="000F356B"/>
    <w:rsid w:val="000F3766"/>
    <w:rsid w:val="000F3D94"/>
    <w:rsid w:val="000F418A"/>
    <w:rsid w:val="000F430D"/>
    <w:rsid w:val="000F4545"/>
    <w:rsid w:val="000F4A53"/>
    <w:rsid w:val="000F4E4E"/>
    <w:rsid w:val="000F5775"/>
    <w:rsid w:val="000F5857"/>
    <w:rsid w:val="000F5BF5"/>
    <w:rsid w:val="000F5DA4"/>
    <w:rsid w:val="000F6736"/>
    <w:rsid w:val="000F6F24"/>
    <w:rsid w:val="000F6F3B"/>
    <w:rsid w:val="000F73E4"/>
    <w:rsid w:val="000F7E92"/>
    <w:rsid w:val="00100631"/>
    <w:rsid w:val="00101128"/>
    <w:rsid w:val="001012E9"/>
    <w:rsid w:val="0010255C"/>
    <w:rsid w:val="00103759"/>
    <w:rsid w:val="001037E2"/>
    <w:rsid w:val="00103948"/>
    <w:rsid w:val="00103C0B"/>
    <w:rsid w:val="0010457D"/>
    <w:rsid w:val="001047A5"/>
    <w:rsid w:val="00105328"/>
    <w:rsid w:val="00105D9B"/>
    <w:rsid w:val="001067EE"/>
    <w:rsid w:val="0010699C"/>
    <w:rsid w:val="00107644"/>
    <w:rsid w:val="00107975"/>
    <w:rsid w:val="00110362"/>
    <w:rsid w:val="001106DB"/>
    <w:rsid w:val="00110800"/>
    <w:rsid w:val="0011103C"/>
    <w:rsid w:val="00111BE5"/>
    <w:rsid w:val="001123F0"/>
    <w:rsid w:val="001124F6"/>
    <w:rsid w:val="00112513"/>
    <w:rsid w:val="001127E3"/>
    <w:rsid w:val="00112E03"/>
    <w:rsid w:val="00112E21"/>
    <w:rsid w:val="00112F1C"/>
    <w:rsid w:val="00113D82"/>
    <w:rsid w:val="00114568"/>
    <w:rsid w:val="001146ED"/>
    <w:rsid w:val="001149AF"/>
    <w:rsid w:val="0011594C"/>
    <w:rsid w:val="001161DA"/>
    <w:rsid w:val="001168AF"/>
    <w:rsid w:val="001171E2"/>
    <w:rsid w:val="00117EC0"/>
    <w:rsid w:val="001211BC"/>
    <w:rsid w:val="00121386"/>
    <w:rsid w:val="0012186E"/>
    <w:rsid w:val="001218E2"/>
    <w:rsid w:val="00122120"/>
    <w:rsid w:val="0012266C"/>
    <w:rsid w:val="00122B7E"/>
    <w:rsid w:val="00122C16"/>
    <w:rsid w:val="0012358A"/>
    <w:rsid w:val="0012428F"/>
    <w:rsid w:val="001242B0"/>
    <w:rsid w:val="001251B3"/>
    <w:rsid w:val="00125FAE"/>
    <w:rsid w:val="001264FB"/>
    <w:rsid w:val="00126C6F"/>
    <w:rsid w:val="00126F04"/>
    <w:rsid w:val="00126F94"/>
    <w:rsid w:val="001302FB"/>
    <w:rsid w:val="00131610"/>
    <w:rsid w:val="001318C9"/>
    <w:rsid w:val="00131B5C"/>
    <w:rsid w:val="00131C60"/>
    <w:rsid w:val="00132048"/>
    <w:rsid w:val="00132A63"/>
    <w:rsid w:val="001331B0"/>
    <w:rsid w:val="001339E4"/>
    <w:rsid w:val="00133C2E"/>
    <w:rsid w:val="00134569"/>
    <w:rsid w:val="00134F41"/>
    <w:rsid w:val="00135264"/>
    <w:rsid w:val="00135A95"/>
    <w:rsid w:val="00135E63"/>
    <w:rsid w:val="001362F1"/>
    <w:rsid w:val="001366BD"/>
    <w:rsid w:val="00136CD1"/>
    <w:rsid w:val="00136CFA"/>
    <w:rsid w:val="00137045"/>
    <w:rsid w:val="0013752C"/>
    <w:rsid w:val="00137966"/>
    <w:rsid w:val="00137F5D"/>
    <w:rsid w:val="00140170"/>
    <w:rsid w:val="00140D23"/>
    <w:rsid w:val="00140EE6"/>
    <w:rsid w:val="001413AF"/>
    <w:rsid w:val="001417A8"/>
    <w:rsid w:val="00143647"/>
    <w:rsid w:val="00144C6E"/>
    <w:rsid w:val="001453E0"/>
    <w:rsid w:val="0014574D"/>
    <w:rsid w:val="00145829"/>
    <w:rsid w:val="001464BB"/>
    <w:rsid w:val="0014675D"/>
    <w:rsid w:val="001467F4"/>
    <w:rsid w:val="001471D5"/>
    <w:rsid w:val="001475D6"/>
    <w:rsid w:val="00147F75"/>
    <w:rsid w:val="001501E5"/>
    <w:rsid w:val="00150540"/>
    <w:rsid w:val="00150D54"/>
    <w:rsid w:val="00151ADC"/>
    <w:rsid w:val="001561F3"/>
    <w:rsid w:val="00156218"/>
    <w:rsid w:val="0015696D"/>
    <w:rsid w:val="00156A0D"/>
    <w:rsid w:val="00157ADC"/>
    <w:rsid w:val="001602B3"/>
    <w:rsid w:val="00160835"/>
    <w:rsid w:val="001609BC"/>
    <w:rsid w:val="0016140C"/>
    <w:rsid w:val="0016151C"/>
    <w:rsid w:val="001619A3"/>
    <w:rsid w:val="00161C61"/>
    <w:rsid w:val="00162228"/>
    <w:rsid w:val="00162A5D"/>
    <w:rsid w:val="001634B5"/>
    <w:rsid w:val="0016388A"/>
    <w:rsid w:val="00163A3A"/>
    <w:rsid w:val="00163A77"/>
    <w:rsid w:val="00163CB5"/>
    <w:rsid w:val="001650A6"/>
    <w:rsid w:val="00165F25"/>
    <w:rsid w:val="001666EA"/>
    <w:rsid w:val="00166A35"/>
    <w:rsid w:val="00166C1F"/>
    <w:rsid w:val="00167292"/>
    <w:rsid w:val="00170121"/>
    <w:rsid w:val="001703DC"/>
    <w:rsid w:val="0017076A"/>
    <w:rsid w:val="00170CFF"/>
    <w:rsid w:val="001717C2"/>
    <w:rsid w:val="00172033"/>
    <w:rsid w:val="001720C7"/>
    <w:rsid w:val="0017251F"/>
    <w:rsid w:val="00172691"/>
    <w:rsid w:val="00172706"/>
    <w:rsid w:val="001727B2"/>
    <w:rsid w:val="00173D76"/>
    <w:rsid w:val="0017417D"/>
    <w:rsid w:val="001741C1"/>
    <w:rsid w:val="00174F66"/>
    <w:rsid w:val="00175503"/>
    <w:rsid w:val="00175540"/>
    <w:rsid w:val="00175773"/>
    <w:rsid w:val="00175AA7"/>
    <w:rsid w:val="001765AE"/>
    <w:rsid w:val="00176BAE"/>
    <w:rsid w:val="00177438"/>
    <w:rsid w:val="00177823"/>
    <w:rsid w:val="001802E9"/>
    <w:rsid w:val="00181E49"/>
    <w:rsid w:val="00182CAD"/>
    <w:rsid w:val="00183C4A"/>
    <w:rsid w:val="00183C50"/>
    <w:rsid w:val="00183F70"/>
    <w:rsid w:val="0018524A"/>
    <w:rsid w:val="00185BDB"/>
    <w:rsid w:val="00185C3F"/>
    <w:rsid w:val="0018601A"/>
    <w:rsid w:val="00186588"/>
    <w:rsid w:val="001866F8"/>
    <w:rsid w:val="0019091E"/>
    <w:rsid w:val="00190A85"/>
    <w:rsid w:val="00191B7E"/>
    <w:rsid w:val="00191F8B"/>
    <w:rsid w:val="00192360"/>
    <w:rsid w:val="00193184"/>
    <w:rsid w:val="00193B06"/>
    <w:rsid w:val="00193D55"/>
    <w:rsid w:val="00193FD6"/>
    <w:rsid w:val="0019668F"/>
    <w:rsid w:val="00196CFD"/>
    <w:rsid w:val="0019737E"/>
    <w:rsid w:val="00197FD2"/>
    <w:rsid w:val="001A0079"/>
    <w:rsid w:val="001A04F9"/>
    <w:rsid w:val="001A0AA8"/>
    <w:rsid w:val="001A1739"/>
    <w:rsid w:val="001A18CA"/>
    <w:rsid w:val="001A1F6F"/>
    <w:rsid w:val="001A21C2"/>
    <w:rsid w:val="001A2A3B"/>
    <w:rsid w:val="001A36DC"/>
    <w:rsid w:val="001A398D"/>
    <w:rsid w:val="001A4245"/>
    <w:rsid w:val="001A4B29"/>
    <w:rsid w:val="001A4FC4"/>
    <w:rsid w:val="001A5A78"/>
    <w:rsid w:val="001A635E"/>
    <w:rsid w:val="001A67B0"/>
    <w:rsid w:val="001A6B96"/>
    <w:rsid w:val="001A709B"/>
    <w:rsid w:val="001A726B"/>
    <w:rsid w:val="001B014E"/>
    <w:rsid w:val="001B0D88"/>
    <w:rsid w:val="001B1067"/>
    <w:rsid w:val="001B1095"/>
    <w:rsid w:val="001B23A6"/>
    <w:rsid w:val="001B2436"/>
    <w:rsid w:val="001B3436"/>
    <w:rsid w:val="001B3E05"/>
    <w:rsid w:val="001B4491"/>
    <w:rsid w:val="001B4CCB"/>
    <w:rsid w:val="001B4EF1"/>
    <w:rsid w:val="001B500F"/>
    <w:rsid w:val="001B5351"/>
    <w:rsid w:val="001B5B2D"/>
    <w:rsid w:val="001B5D7C"/>
    <w:rsid w:val="001B6CE4"/>
    <w:rsid w:val="001B7AD4"/>
    <w:rsid w:val="001C105D"/>
    <w:rsid w:val="001C13E4"/>
    <w:rsid w:val="001C16BA"/>
    <w:rsid w:val="001C1D48"/>
    <w:rsid w:val="001C1E13"/>
    <w:rsid w:val="001C2121"/>
    <w:rsid w:val="001C229D"/>
    <w:rsid w:val="001C24C2"/>
    <w:rsid w:val="001C2898"/>
    <w:rsid w:val="001C3468"/>
    <w:rsid w:val="001C55C9"/>
    <w:rsid w:val="001C6326"/>
    <w:rsid w:val="001C688A"/>
    <w:rsid w:val="001C7137"/>
    <w:rsid w:val="001C78DB"/>
    <w:rsid w:val="001D0922"/>
    <w:rsid w:val="001D092D"/>
    <w:rsid w:val="001D0962"/>
    <w:rsid w:val="001D14C8"/>
    <w:rsid w:val="001D14CE"/>
    <w:rsid w:val="001D1557"/>
    <w:rsid w:val="001D1B72"/>
    <w:rsid w:val="001D2139"/>
    <w:rsid w:val="001D2640"/>
    <w:rsid w:val="001D29A6"/>
    <w:rsid w:val="001D2A51"/>
    <w:rsid w:val="001D2D24"/>
    <w:rsid w:val="001D3C2F"/>
    <w:rsid w:val="001D44ED"/>
    <w:rsid w:val="001D49D0"/>
    <w:rsid w:val="001D4C5C"/>
    <w:rsid w:val="001D5675"/>
    <w:rsid w:val="001D5A89"/>
    <w:rsid w:val="001D6592"/>
    <w:rsid w:val="001D6D0E"/>
    <w:rsid w:val="001D7240"/>
    <w:rsid w:val="001D7458"/>
    <w:rsid w:val="001D750E"/>
    <w:rsid w:val="001D7998"/>
    <w:rsid w:val="001E0061"/>
    <w:rsid w:val="001E0279"/>
    <w:rsid w:val="001E0FDE"/>
    <w:rsid w:val="001E1AD0"/>
    <w:rsid w:val="001E1D0C"/>
    <w:rsid w:val="001E1D36"/>
    <w:rsid w:val="001E2D5E"/>
    <w:rsid w:val="001E360E"/>
    <w:rsid w:val="001E36F7"/>
    <w:rsid w:val="001E3B2F"/>
    <w:rsid w:val="001E4016"/>
    <w:rsid w:val="001E4FB8"/>
    <w:rsid w:val="001E531B"/>
    <w:rsid w:val="001E6588"/>
    <w:rsid w:val="001E7BD1"/>
    <w:rsid w:val="001F0673"/>
    <w:rsid w:val="001F09F0"/>
    <w:rsid w:val="001F0B28"/>
    <w:rsid w:val="001F0CC4"/>
    <w:rsid w:val="001F1D66"/>
    <w:rsid w:val="001F3FCA"/>
    <w:rsid w:val="001F4B6E"/>
    <w:rsid w:val="001F4E1C"/>
    <w:rsid w:val="001F5305"/>
    <w:rsid w:val="001F6234"/>
    <w:rsid w:val="001F69F5"/>
    <w:rsid w:val="001F6CE7"/>
    <w:rsid w:val="001F6EC7"/>
    <w:rsid w:val="001F723C"/>
    <w:rsid w:val="001F7C8C"/>
    <w:rsid w:val="00201842"/>
    <w:rsid w:val="00202494"/>
    <w:rsid w:val="00202751"/>
    <w:rsid w:val="002029E8"/>
    <w:rsid w:val="00202D22"/>
    <w:rsid w:val="00202EC8"/>
    <w:rsid w:val="00202F93"/>
    <w:rsid w:val="00203207"/>
    <w:rsid w:val="0020325A"/>
    <w:rsid w:val="002033FE"/>
    <w:rsid w:val="00204C73"/>
    <w:rsid w:val="00204CDF"/>
    <w:rsid w:val="002074AD"/>
    <w:rsid w:val="00207D3F"/>
    <w:rsid w:val="00207E0C"/>
    <w:rsid w:val="00210853"/>
    <w:rsid w:val="002118D7"/>
    <w:rsid w:val="00212C72"/>
    <w:rsid w:val="00212F39"/>
    <w:rsid w:val="002133CD"/>
    <w:rsid w:val="00213755"/>
    <w:rsid w:val="00214AC2"/>
    <w:rsid w:val="00214C22"/>
    <w:rsid w:val="00214FE8"/>
    <w:rsid w:val="0021505E"/>
    <w:rsid w:val="00215307"/>
    <w:rsid w:val="0021598F"/>
    <w:rsid w:val="00215C1E"/>
    <w:rsid w:val="00215E8A"/>
    <w:rsid w:val="00216D72"/>
    <w:rsid w:val="002170D4"/>
    <w:rsid w:val="00217A87"/>
    <w:rsid w:val="00220488"/>
    <w:rsid w:val="00220894"/>
    <w:rsid w:val="00221088"/>
    <w:rsid w:val="0022164F"/>
    <w:rsid w:val="002220C3"/>
    <w:rsid w:val="002224AB"/>
    <w:rsid w:val="00222895"/>
    <w:rsid w:val="00222ACB"/>
    <w:rsid w:val="00222E46"/>
    <w:rsid w:val="002230E5"/>
    <w:rsid w:val="00223C8F"/>
    <w:rsid w:val="0022452D"/>
    <w:rsid w:val="00225300"/>
    <w:rsid w:val="00225578"/>
    <w:rsid w:val="00225B4F"/>
    <w:rsid w:val="002276B7"/>
    <w:rsid w:val="00227FE3"/>
    <w:rsid w:val="002308E3"/>
    <w:rsid w:val="002309F4"/>
    <w:rsid w:val="00230BF4"/>
    <w:rsid w:val="002315D3"/>
    <w:rsid w:val="002325B9"/>
    <w:rsid w:val="00233782"/>
    <w:rsid w:val="00233890"/>
    <w:rsid w:val="00234705"/>
    <w:rsid w:val="0023479B"/>
    <w:rsid w:val="00234AC4"/>
    <w:rsid w:val="00234EAB"/>
    <w:rsid w:val="00234F4E"/>
    <w:rsid w:val="00234FB6"/>
    <w:rsid w:val="002369BE"/>
    <w:rsid w:val="002407D5"/>
    <w:rsid w:val="00241EC4"/>
    <w:rsid w:val="002428C5"/>
    <w:rsid w:val="00242C6E"/>
    <w:rsid w:val="00242F1B"/>
    <w:rsid w:val="00243047"/>
    <w:rsid w:val="0024327A"/>
    <w:rsid w:val="0024350B"/>
    <w:rsid w:val="002435DF"/>
    <w:rsid w:val="00243D27"/>
    <w:rsid w:val="00244971"/>
    <w:rsid w:val="00246132"/>
    <w:rsid w:val="0024640C"/>
    <w:rsid w:val="002478D5"/>
    <w:rsid w:val="00250DA9"/>
    <w:rsid w:val="00250F24"/>
    <w:rsid w:val="00251A83"/>
    <w:rsid w:val="00251C21"/>
    <w:rsid w:val="00251D75"/>
    <w:rsid w:val="00251DCD"/>
    <w:rsid w:val="00252103"/>
    <w:rsid w:val="00253461"/>
    <w:rsid w:val="0025383C"/>
    <w:rsid w:val="002547A2"/>
    <w:rsid w:val="00254B82"/>
    <w:rsid w:val="00254E46"/>
    <w:rsid w:val="002567BF"/>
    <w:rsid w:val="00256F30"/>
    <w:rsid w:val="00256FC6"/>
    <w:rsid w:val="0025783C"/>
    <w:rsid w:val="002602D1"/>
    <w:rsid w:val="00260903"/>
    <w:rsid w:val="0026158E"/>
    <w:rsid w:val="002620BF"/>
    <w:rsid w:val="00262A81"/>
    <w:rsid w:val="00262B85"/>
    <w:rsid w:val="00262CC8"/>
    <w:rsid w:val="00262DF8"/>
    <w:rsid w:val="0026350A"/>
    <w:rsid w:val="00264383"/>
    <w:rsid w:val="00264628"/>
    <w:rsid w:val="00264762"/>
    <w:rsid w:val="00264A2F"/>
    <w:rsid w:val="00265398"/>
    <w:rsid w:val="00265B74"/>
    <w:rsid w:val="00265F33"/>
    <w:rsid w:val="00266379"/>
    <w:rsid w:val="00267CE9"/>
    <w:rsid w:val="00270586"/>
    <w:rsid w:val="002713D8"/>
    <w:rsid w:val="002713E0"/>
    <w:rsid w:val="0027236E"/>
    <w:rsid w:val="00272E07"/>
    <w:rsid w:val="0027382D"/>
    <w:rsid w:val="00273B21"/>
    <w:rsid w:val="00273F14"/>
    <w:rsid w:val="0027435E"/>
    <w:rsid w:val="002750EC"/>
    <w:rsid w:val="002757D8"/>
    <w:rsid w:val="00275853"/>
    <w:rsid w:val="002759D5"/>
    <w:rsid w:val="00275B44"/>
    <w:rsid w:val="00276144"/>
    <w:rsid w:val="0027637F"/>
    <w:rsid w:val="00276621"/>
    <w:rsid w:val="00276ADF"/>
    <w:rsid w:val="00277371"/>
    <w:rsid w:val="00277AB0"/>
    <w:rsid w:val="002808D1"/>
    <w:rsid w:val="00280D5A"/>
    <w:rsid w:val="002813DB"/>
    <w:rsid w:val="00283E76"/>
    <w:rsid w:val="0028598A"/>
    <w:rsid w:val="00285D44"/>
    <w:rsid w:val="00285EAD"/>
    <w:rsid w:val="00286621"/>
    <w:rsid w:val="0028795F"/>
    <w:rsid w:val="00290266"/>
    <w:rsid w:val="00290631"/>
    <w:rsid w:val="00290CC9"/>
    <w:rsid w:val="00291014"/>
    <w:rsid w:val="0029135D"/>
    <w:rsid w:val="00291E4D"/>
    <w:rsid w:val="00291EDF"/>
    <w:rsid w:val="00293422"/>
    <w:rsid w:val="002935FD"/>
    <w:rsid w:val="002939A1"/>
    <w:rsid w:val="00295890"/>
    <w:rsid w:val="00295CF7"/>
    <w:rsid w:val="0029654E"/>
    <w:rsid w:val="00297293"/>
    <w:rsid w:val="0029756A"/>
    <w:rsid w:val="002A0D5D"/>
    <w:rsid w:val="002A16F0"/>
    <w:rsid w:val="002A179F"/>
    <w:rsid w:val="002A23C0"/>
    <w:rsid w:val="002A27E8"/>
    <w:rsid w:val="002A2EDD"/>
    <w:rsid w:val="002A33A9"/>
    <w:rsid w:val="002A3683"/>
    <w:rsid w:val="002A3D6C"/>
    <w:rsid w:val="002A3F5D"/>
    <w:rsid w:val="002A464A"/>
    <w:rsid w:val="002A48D8"/>
    <w:rsid w:val="002A4D75"/>
    <w:rsid w:val="002A4E14"/>
    <w:rsid w:val="002A58AF"/>
    <w:rsid w:val="002A5ED8"/>
    <w:rsid w:val="002A72BC"/>
    <w:rsid w:val="002A75C2"/>
    <w:rsid w:val="002A7C1E"/>
    <w:rsid w:val="002B038A"/>
    <w:rsid w:val="002B0EB8"/>
    <w:rsid w:val="002B24E2"/>
    <w:rsid w:val="002B2588"/>
    <w:rsid w:val="002B283E"/>
    <w:rsid w:val="002B3582"/>
    <w:rsid w:val="002B39D3"/>
    <w:rsid w:val="002B3E83"/>
    <w:rsid w:val="002B4A2D"/>
    <w:rsid w:val="002B50B5"/>
    <w:rsid w:val="002B516A"/>
    <w:rsid w:val="002B55B8"/>
    <w:rsid w:val="002B55D9"/>
    <w:rsid w:val="002B674F"/>
    <w:rsid w:val="002B6984"/>
    <w:rsid w:val="002B7132"/>
    <w:rsid w:val="002B7704"/>
    <w:rsid w:val="002C053A"/>
    <w:rsid w:val="002C1626"/>
    <w:rsid w:val="002C18AD"/>
    <w:rsid w:val="002C1E7F"/>
    <w:rsid w:val="002C24CE"/>
    <w:rsid w:val="002C2992"/>
    <w:rsid w:val="002C2E87"/>
    <w:rsid w:val="002C3001"/>
    <w:rsid w:val="002C36DD"/>
    <w:rsid w:val="002C426F"/>
    <w:rsid w:val="002C49AA"/>
    <w:rsid w:val="002C4C1C"/>
    <w:rsid w:val="002C4FF9"/>
    <w:rsid w:val="002C50B9"/>
    <w:rsid w:val="002C5367"/>
    <w:rsid w:val="002C54AF"/>
    <w:rsid w:val="002C5755"/>
    <w:rsid w:val="002C5778"/>
    <w:rsid w:val="002C593B"/>
    <w:rsid w:val="002C5C6C"/>
    <w:rsid w:val="002C6B6B"/>
    <w:rsid w:val="002C6E6B"/>
    <w:rsid w:val="002C7159"/>
    <w:rsid w:val="002C7D38"/>
    <w:rsid w:val="002D03D7"/>
    <w:rsid w:val="002D0512"/>
    <w:rsid w:val="002D06A5"/>
    <w:rsid w:val="002D0EA9"/>
    <w:rsid w:val="002D1E02"/>
    <w:rsid w:val="002D2103"/>
    <w:rsid w:val="002D2D73"/>
    <w:rsid w:val="002D35B2"/>
    <w:rsid w:val="002D390D"/>
    <w:rsid w:val="002D3AC6"/>
    <w:rsid w:val="002D5044"/>
    <w:rsid w:val="002D504B"/>
    <w:rsid w:val="002D5A04"/>
    <w:rsid w:val="002D6374"/>
    <w:rsid w:val="002D701A"/>
    <w:rsid w:val="002D7354"/>
    <w:rsid w:val="002D787F"/>
    <w:rsid w:val="002E0067"/>
    <w:rsid w:val="002E015A"/>
    <w:rsid w:val="002E045A"/>
    <w:rsid w:val="002E046A"/>
    <w:rsid w:val="002E05D4"/>
    <w:rsid w:val="002E0B92"/>
    <w:rsid w:val="002E1332"/>
    <w:rsid w:val="002E14C3"/>
    <w:rsid w:val="002E23C2"/>
    <w:rsid w:val="002E362B"/>
    <w:rsid w:val="002E4153"/>
    <w:rsid w:val="002E44F2"/>
    <w:rsid w:val="002E486C"/>
    <w:rsid w:val="002E489C"/>
    <w:rsid w:val="002E5E0B"/>
    <w:rsid w:val="002E6B6D"/>
    <w:rsid w:val="002E6E1B"/>
    <w:rsid w:val="002E72B4"/>
    <w:rsid w:val="002E7BCC"/>
    <w:rsid w:val="002F0A20"/>
    <w:rsid w:val="002F175F"/>
    <w:rsid w:val="002F1BEB"/>
    <w:rsid w:val="002F1D7B"/>
    <w:rsid w:val="002F21B5"/>
    <w:rsid w:val="002F2921"/>
    <w:rsid w:val="002F2A20"/>
    <w:rsid w:val="002F30DC"/>
    <w:rsid w:val="002F5180"/>
    <w:rsid w:val="002F5DA2"/>
    <w:rsid w:val="002F68D4"/>
    <w:rsid w:val="002F711F"/>
    <w:rsid w:val="002F72B7"/>
    <w:rsid w:val="002F7354"/>
    <w:rsid w:val="002F74D6"/>
    <w:rsid w:val="002F7BE9"/>
    <w:rsid w:val="003006CF"/>
    <w:rsid w:val="00300F12"/>
    <w:rsid w:val="00300FDE"/>
    <w:rsid w:val="00301BBF"/>
    <w:rsid w:val="00301C54"/>
    <w:rsid w:val="00301EBE"/>
    <w:rsid w:val="003025F4"/>
    <w:rsid w:val="00302D1A"/>
    <w:rsid w:val="00302FE7"/>
    <w:rsid w:val="0030326C"/>
    <w:rsid w:val="003039D5"/>
    <w:rsid w:val="00304716"/>
    <w:rsid w:val="00304763"/>
    <w:rsid w:val="0030500E"/>
    <w:rsid w:val="003051FB"/>
    <w:rsid w:val="00305547"/>
    <w:rsid w:val="00305811"/>
    <w:rsid w:val="00305953"/>
    <w:rsid w:val="00306466"/>
    <w:rsid w:val="003066A1"/>
    <w:rsid w:val="00306A6B"/>
    <w:rsid w:val="003074E4"/>
    <w:rsid w:val="00307DBE"/>
    <w:rsid w:val="00310E86"/>
    <w:rsid w:val="00311895"/>
    <w:rsid w:val="003119C9"/>
    <w:rsid w:val="00312F37"/>
    <w:rsid w:val="0031317F"/>
    <w:rsid w:val="00313B07"/>
    <w:rsid w:val="00313F5A"/>
    <w:rsid w:val="003147B2"/>
    <w:rsid w:val="00314DD7"/>
    <w:rsid w:val="0031553E"/>
    <w:rsid w:val="003159FA"/>
    <w:rsid w:val="00315AFE"/>
    <w:rsid w:val="00315FA4"/>
    <w:rsid w:val="003165A1"/>
    <w:rsid w:val="003175F3"/>
    <w:rsid w:val="0031780A"/>
    <w:rsid w:val="00320BB0"/>
    <w:rsid w:val="00321128"/>
    <w:rsid w:val="003219BF"/>
    <w:rsid w:val="00321C2B"/>
    <w:rsid w:val="0032223E"/>
    <w:rsid w:val="0032263A"/>
    <w:rsid w:val="00322671"/>
    <w:rsid w:val="003227DA"/>
    <w:rsid w:val="00322828"/>
    <w:rsid w:val="00323641"/>
    <w:rsid w:val="003238C6"/>
    <w:rsid w:val="00323955"/>
    <w:rsid w:val="00323EDD"/>
    <w:rsid w:val="003246B8"/>
    <w:rsid w:val="00324997"/>
    <w:rsid w:val="003251AF"/>
    <w:rsid w:val="00325978"/>
    <w:rsid w:val="00325C15"/>
    <w:rsid w:val="0032617B"/>
    <w:rsid w:val="00327861"/>
    <w:rsid w:val="003317EC"/>
    <w:rsid w:val="00331ED5"/>
    <w:rsid w:val="003333FF"/>
    <w:rsid w:val="00333A54"/>
    <w:rsid w:val="00333B33"/>
    <w:rsid w:val="003352E4"/>
    <w:rsid w:val="00335833"/>
    <w:rsid w:val="00336371"/>
    <w:rsid w:val="00336C29"/>
    <w:rsid w:val="00340642"/>
    <w:rsid w:val="0034071F"/>
    <w:rsid w:val="0034130F"/>
    <w:rsid w:val="00341765"/>
    <w:rsid w:val="00341ED2"/>
    <w:rsid w:val="003422AD"/>
    <w:rsid w:val="003422C8"/>
    <w:rsid w:val="00342574"/>
    <w:rsid w:val="003428C6"/>
    <w:rsid w:val="00342B36"/>
    <w:rsid w:val="00343F13"/>
    <w:rsid w:val="00343F73"/>
    <w:rsid w:val="0034409E"/>
    <w:rsid w:val="00344114"/>
    <w:rsid w:val="003450F2"/>
    <w:rsid w:val="003454DA"/>
    <w:rsid w:val="003459FA"/>
    <w:rsid w:val="00345DB3"/>
    <w:rsid w:val="00346496"/>
    <w:rsid w:val="003466B6"/>
    <w:rsid w:val="00346A6D"/>
    <w:rsid w:val="00346A9D"/>
    <w:rsid w:val="00346B88"/>
    <w:rsid w:val="00347817"/>
    <w:rsid w:val="00347835"/>
    <w:rsid w:val="003478F0"/>
    <w:rsid w:val="003507EF"/>
    <w:rsid w:val="00350EBE"/>
    <w:rsid w:val="00351601"/>
    <w:rsid w:val="00351815"/>
    <w:rsid w:val="003524FF"/>
    <w:rsid w:val="00352846"/>
    <w:rsid w:val="003529B5"/>
    <w:rsid w:val="00352E73"/>
    <w:rsid w:val="00353130"/>
    <w:rsid w:val="003532B9"/>
    <w:rsid w:val="003533D6"/>
    <w:rsid w:val="00353719"/>
    <w:rsid w:val="00353EDB"/>
    <w:rsid w:val="003549C5"/>
    <w:rsid w:val="00354C46"/>
    <w:rsid w:val="00354CF9"/>
    <w:rsid w:val="00354E50"/>
    <w:rsid w:val="0035559C"/>
    <w:rsid w:val="00355A13"/>
    <w:rsid w:val="00357268"/>
    <w:rsid w:val="0036155B"/>
    <w:rsid w:val="00361605"/>
    <w:rsid w:val="00361858"/>
    <w:rsid w:val="00361BA9"/>
    <w:rsid w:val="0036348C"/>
    <w:rsid w:val="00364891"/>
    <w:rsid w:val="003655D8"/>
    <w:rsid w:val="00365A3D"/>
    <w:rsid w:val="00367083"/>
    <w:rsid w:val="00367519"/>
    <w:rsid w:val="00367675"/>
    <w:rsid w:val="003676F0"/>
    <w:rsid w:val="0037084C"/>
    <w:rsid w:val="0037095A"/>
    <w:rsid w:val="00370DEC"/>
    <w:rsid w:val="00371680"/>
    <w:rsid w:val="00372686"/>
    <w:rsid w:val="003728F6"/>
    <w:rsid w:val="00372FCC"/>
    <w:rsid w:val="0037403A"/>
    <w:rsid w:val="00374506"/>
    <w:rsid w:val="003745E2"/>
    <w:rsid w:val="003748F8"/>
    <w:rsid w:val="00374BD7"/>
    <w:rsid w:val="003752DC"/>
    <w:rsid w:val="0037575A"/>
    <w:rsid w:val="00375AFF"/>
    <w:rsid w:val="00375C0A"/>
    <w:rsid w:val="003761E5"/>
    <w:rsid w:val="00376EA4"/>
    <w:rsid w:val="00377175"/>
    <w:rsid w:val="00377C5B"/>
    <w:rsid w:val="00377F07"/>
    <w:rsid w:val="00377F10"/>
    <w:rsid w:val="003814CD"/>
    <w:rsid w:val="00381A05"/>
    <w:rsid w:val="00382492"/>
    <w:rsid w:val="003824A9"/>
    <w:rsid w:val="00382812"/>
    <w:rsid w:val="00382E15"/>
    <w:rsid w:val="00383350"/>
    <w:rsid w:val="0038338B"/>
    <w:rsid w:val="00383A2D"/>
    <w:rsid w:val="0038420F"/>
    <w:rsid w:val="0038435B"/>
    <w:rsid w:val="0038446D"/>
    <w:rsid w:val="00384971"/>
    <w:rsid w:val="00384B6C"/>
    <w:rsid w:val="0038591A"/>
    <w:rsid w:val="00385A2F"/>
    <w:rsid w:val="00385C14"/>
    <w:rsid w:val="00386F59"/>
    <w:rsid w:val="00390C50"/>
    <w:rsid w:val="00391429"/>
    <w:rsid w:val="00391748"/>
    <w:rsid w:val="003927E0"/>
    <w:rsid w:val="00392AF2"/>
    <w:rsid w:val="003935E6"/>
    <w:rsid w:val="00393613"/>
    <w:rsid w:val="00393D6C"/>
    <w:rsid w:val="00393DB5"/>
    <w:rsid w:val="00393DC4"/>
    <w:rsid w:val="00393F55"/>
    <w:rsid w:val="003947E5"/>
    <w:rsid w:val="00394A46"/>
    <w:rsid w:val="00394C39"/>
    <w:rsid w:val="00394C5B"/>
    <w:rsid w:val="0039558E"/>
    <w:rsid w:val="00397B45"/>
    <w:rsid w:val="003A01DB"/>
    <w:rsid w:val="003A024F"/>
    <w:rsid w:val="003A0EFD"/>
    <w:rsid w:val="003A16D2"/>
    <w:rsid w:val="003A1838"/>
    <w:rsid w:val="003A1A9B"/>
    <w:rsid w:val="003A1BC1"/>
    <w:rsid w:val="003A1F74"/>
    <w:rsid w:val="003A22DA"/>
    <w:rsid w:val="003A27B4"/>
    <w:rsid w:val="003A2BB2"/>
    <w:rsid w:val="003A32E0"/>
    <w:rsid w:val="003A3CEF"/>
    <w:rsid w:val="003A4531"/>
    <w:rsid w:val="003A45D6"/>
    <w:rsid w:val="003A4E32"/>
    <w:rsid w:val="003A5068"/>
    <w:rsid w:val="003A51E8"/>
    <w:rsid w:val="003A5384"/>
    <w:rsid w:val="003A58BD"/>
    <w:rsid w:val="003A6976"/>
    <w:rsid w:val="003A7410"/>
    <w:rsid w:val="003A75CD"/>
    <w:rsid w:val="003A7688"/>
    <w:rsid w:val="003A7D6D"/>
    <w:rsid w:val="003B03FB"/>
    <w:rsid w:val="003B09DF"/>
    <w:rsid w:val="003B0B64"/>
    <w:rsid w:val="003B28A5"/>
    <w:rsid w:val="003B2D8D"/>
    <w:rsid w:val="003B3040"/>
    <w:rsid w:val="003B3B25"/>
    <w:rsid w:val="003B3CBF"/>
    <w:rsid w:val="003B46C6"/>
    <w:rsid w:val="003B5AC3"/>
    <w:rsid w:val="003B692B"/>
    <w:rsid w:val="003B6F2C"/>
    <w:rsid w:val="003C0A4A"/>
    <w:rsid w:val="003C141C"/>
    <w:rsid w:val="003C1C39"/>
    <w:rsid w:val="003C2493"/>
    <w:rsid w:val="003C2990"/>
    <w:rsid w:val="003C306B"/>
    <w:rsid w:val="003C3453"/>
    <w:rsid w:val="003C3AC0"/>
    <w:rsid w:val="003C3E42"/>
    <w:rsid w:val="003C44B1"/>
    <w:rsid w:val="003C47E7"/>
    <w:rsid w:val="003C4B1A"/>
    <w:rsid w:val="003C51C6"/>
    <w:rsid w:val="003C5343"/>
    <w:rsid w:val="003C560F"/>
    <w:rsid w:val="003C58E0"/>
    <w:rsid w:val="003C5B21"/>
    <w:rsid w:val="003C5DF6"/>
    <w:rsid w:val="003C69D0"/>
    <w:rsid w:val="003C72A6"/>
    <w:rsid w:val="003C7402"/>
    <w:rsid w:val="003C79EC"/>
    <w:rsid w:val="003C7DD3"/>
    <w:rsid w:val="003D0D12"/>
    <w:rsid w:val="003D1117"/>
    <w:rsid w:val="003D1DA7"/>
    <w:rsid w:val="003D1FD3"/>
    <w:rsid w:val="003D27AF"/>
    <w:rsid w:val="003D28C0"/>
    <w:rsid w:val="003D365F"/>
    <w:rsid w:val="003D3CB2"/>
    <w:rsid w:val="003D3EC9"/>
    <w:rsid w:val="003D417C"/>
    <w:rsid w:val="003D429F"/>
    <w:rsid w:val="003D4358"/>
    <w:rsid w:val="003D4860"/>
    <w:rsid w:val="003D5850"/>
    <w:rsid w:val="003D58DA"/>
    <w:rsid w:val="003D5939"/>
    <w:rsid w:val="003D6BBE"/>
    <w:rsid w:val="003D7432"/>
    <w:rsid w:val="003E00FB"/>
    <w:rsid w:val="003E0F6E"/>
    <w:rsid w:val="003E122B"/>
    <w:rsid w:val="003E1C98"/>
    <w:rsid w:val="003E1E28"/>
    <w:rsid w:val="003E1FEA"/>
    <w:rsid w:val="003E2BD8"/>
    <w:rsid w:val="003E3075"/>
    <w:rsid w:val="003E32D2"/>
    <w:rsid w:val="003E36A0"/>
    <w:rsid w:val="003E3AD3"/>
    <w:rsid w:val="003E3DD9"/>
    <w:rsid w:val="003E3F7B"/>
    <w:rsid w:val="003E45C4"/>
    <w:rsid w:val="003E5705"/>
    <w:rsid w:val="003E5BEF"/>
    <w:rsid w:val="003E7807"/>
    <w:rsid w:val="003F0618"/>
    <w:rsid w:val="003F175D"/>
    <w:rsid w:val="003F1B81"/>
    <w:rsid w:val="003F1CEA"/>
    <w:rsid w:val="003F212A"/>
    <w:rsid w:val="003F24CA"/>
    <w:rsid w:val="003F28D2"/>
    <w:rsid w:val="003F4A50"/>
    <w:rsid w:val="003F4C43"/>
    <w:rsid w:val="003F5116"/>
    <w:rsid w:val="003F54EC"/>
    <w:rsid w:val="003F559C"/>
    <w:rsid w:val="003F6138"/>
    <w:rsid w:val="003F6BE8"/>
    <w:rsid w:val="003F79ED"/>
    <w:rsid w:val="00400029"/>
    <w:rsid w:val="00400296"/>
    <w:rsid w:val="00400D8B"/>
    <w:rsid w:val="00401B75"/>
    <w:rsid w:val="00402666"/>
    <w:rsid w:val="00403901"/>
    <w:rsid w:val="00403C47"/>
    <w:rsid w:val="00403DC2"/>
    <w:rsid w:val="00404139"/>
    <w:rsid w:val="0040469D"/>
    <w:rsid w:val="00404916"/>
    <w:rsid w:val="00404DAB"/>
    <w:rsid w:val="00405087"/>
    <w:rsid w:val="004052AD"/>
    <w:rsid w:val="0040583F"/>
    <w:rsid w:val="004059B8"/>
    <w:rsid w:val="0040618A"/>
    <w:rsid w:val="00406514"/>
    <w:rsid w:val="00407724"/>
    <w:rsid w:val="00407A1F"/>
    <w:rsid w:val="00407F6E"/>
    <w:rsid w:val="004105E8"/>
    <w:rsid w:val="004108F4"/>
    <w:rsid w:val="004111BA"/>
    <w:rsid w:val="00412644"/>
    <w:rsid w:val="00412E46"/>
    <w:rsid w:val="00412F1C"/>
    <w:rsid w:val="00412FBD"/>
    <w:rsid w:val="004138C7"/>
    <w:rsid w:val="00413A75"/>
    <w:rsid w:val="00414C75"/>
    <w:rsid w:val="0041510B"/>
    <w:rsid w:val="0041551F"/>
    <w:rsid w:val="00415922"/>
    <w:rsid w:val="00415A38"/>
    <w:rsid w:val="00416A10"/>
    <w:rsid w:val="00416C8D"/>
    <w:rsid w:val="00417161"/>
    <w:rsid w:val="0041797C"/>
    <w:rsid w:val="00417A16"/>
    <w:rsid w:val="00420143"/>
    <w:rsid w:val="00421C35"/>
    <w:rsid w:val="004226DB"/>
    <w:rsid w:val="00423783"/>
    <w:rsid w:val="00423784"/>
    <w:rsid w:val="00423CFE"/>
    <w:rsid w:val="00424CB1"/>
    <w:rsid w:val="00425895"/>
    <w:rsid w:val="00425CE4"/>
    <w:rsid w:val="00425ECB"/>
    <w:rsid w:val="0042607A"/>
    <w:rsid w:val="00426095"/>
    <w:rsid w:val="004260A4"/>
    <w:rsid w:val="004273CD"/>
    <w:rsid w:val="0042744E"/>
    <w:rsid w:val="00430063"/>
    <w:rsid w:val="0043081A"/>
    <w:rsid w:val="00431CF0"/>
    <w:rsid w:val="0043239C"/>
    <w:rsid w:val="0043327B"/>
    <w:rsid w:val="00433298"/>
    <w:rsid w:val="004335F1"/>
    <w:rsid w:val="00434598"/>
    <w:rsid w:val="0043471C"/>
    <w:rsid w:val="00434868"/>
    <w:rsid w:val="00434D76"/>
    <w:rsid w:val="004350E2"/>
    <w:rsid w:val="004360AE"/>
    <w:rsid w:val="0043637C"/>
    <w:rsid w:val="00436455"/>
    <w:rsid w:val="004375D7"/>
    <w:rsid w:val="00437A6E"/>
    <w:rsid w:val="00440191"/>
    <w:rsid w:val="00440D71"/>
    <w:rsid w:val="004410A2"/>
    <w:rsid w:val="004414B4"/>
    <w:rsid w:val="004419CB"/>
    <w:rsid w:val="0044328C"/>
    <w:rsid w:val="004435D5"/>
    <w:rsid w:val="00443A58"/>
    <w:rsid w:val="00444522"/>
    <w:rsid w:val="00444F80"/>
    <w:rsid w:val="00445ACB"/>
    <w:rsid w:val="00446384"/>
    <w:rsid w:val="0044686D"/>
    <w:rsid w:val="0044735B"/>
    <w:rsid w:val="00447E43"/>
    <w:rsid w:val="00450B46"/>
    <w:rsid w:val="00450D93"/>
    <w:rsid w:val="0045174E"/>
    <w:rsid w:val="00451B2F"/>
    <w:rsid w:val="0045256F"/>
    <w:rsid w:val="00452620"/>
    <w:rsid w:val="0045270A"/>
    <w:rsid w:val="004530CC"/>
    <w:rsid w:val="00453F1E"/>
    <w:rsid w:val="00454AE8"/>
    <w:rsid w:val="00455617"/>
    <w:rsid w:val="004556E4"/>
    <w:rsid w:val="0045586C"/>
    <w:rsid w:val="00455D85"/>
    <w:rsid w:val="00455E55"/>
    <w:rsid w:val="004564B4"/>
    <w:rsid w:val="00456501"/>
    <w:rsid w:val="004567F4"/>
    <w:rsid w:val="00456BE0"/>
    <w:rsid w:val="004570B4"/>
    <w:rsid w:val="0045730B"/>
    <w:rsid w:val="00457CA0"/>
    <w:rsid w:val="0046035A"/>
    <w:rsid w:val="004607DA"/>
    <w:rsid w:val="004607EA"/>
    <w:rsid w:val="0046245D"/>
    <w:rsid w:val="0046251A"/>
    <w:rsid w:val="00462866"/>
    <w:rsid w:val="004636F1"/>
    <w:rsid w:val="0046457A"/>
    <w:rsid w:val="004646F8"/>
    <w:rsid w:val="00464807"/>
    <w:rsid w:val="0046494D"/>
    <w:rsid w:val="00465069"/>
    <w:rsid w:val="004662D9"/>
    <w:rsid w:val="00466330"/>
    <w:rsid w:val="00466373"/>
    <w:rsid w:val="004668C2"/>
    <w:rsid w:val="00466E8F"/>
    <w:rsid w:val="004671AD"/>
    <w:rsid w:val="0046754B"/>
    <w:rsid w:val="00467584"/>
    <w:rsid w:val="004676A1"/>
    <w:rsid w:val="0046783F"/>
    <w:rsid w:val="00467A5A"/>
    <w:rsid w:val="00467D65"/>
    <w:rsid w:val="00470186"/>
    <w:rsid w:val="00471E04"/>
    <w:rsid w:val="00471FCC"/>
    <w:rsid w:val="0047286F"/>
    <w:rsid w:val="00474091"/>
    <w:rsid w:val="004741D2"/>
    <w:rsid w:val="0047423D"/>
    <w:rsid w:val="00474274"/>
    <w:rsid w:val="004750D8"/>
    <w:rsid w:val="004752A3"/>
    <w:rsid w:val="0047586F"/>
    <w:rsid w:val="00475D8C"/>
    <w:rsid w:val="0047634B"/>
    <w:rsid w:val="00476808"/>
    <w:rsid w:val="00476B33"/>
    <w:rsid w:val="00476D0A"/>
    <w:rsid w:val="00477974"/>
    <w:rsid w:val="00480458"/>
    <w:rsid w:val="004812EE"/>
    <w:rsid w:val="00481B86"/>
    <w:rsid w:val="0048216E"/>
    <w:rsid w:val="00482A27"/>
    <w:rsid w:val="00483436"/>
    <w:rsid w:val="00483AFE"/>
    <w:rsid w:val="00484D07"/>
    <w:rsid w:val="00485BFF"/>
    <w:rsid w:val="00485D12"/>
    <w:rsid w:val="00485D52"/>
    <w:rsid w:val="0048689D"/>
    <w:rsid w:val="00486C99"/>
    <w:rsid w:val="0049151E"/>
    <w:rsid w:val="0049175E"/>
    <w:rsid w:val="00491814"/>
    <w:rsid w:val="00492221"/>
    <w:rsid w:val="0049388B"/>
    <w:rsid w:val="004943E8"/>
    <w:rsid w:val="00495103"/>
    <w:rsid w:val="00495CA6"/>
    <w:rsid w:val="00495D5E"/>
    <w:rsid w:val="0049638A"/>
    <w:rsid w:val="0049694F"/>
    <w:rsid w:val="00496970"/>
    <w:rsid w:val="00496DE7"/>
    <w:rsid w:val="0049736E"/>
    <w:rsid w:val="00497CE6"/>
    <w:rsid w:val="004A0862"/>
    <w:rsid w:val="004A2654"/>
    <w:rsid w:val="004A299B"/>
    <w:rsid w:val="004A35A8"/>
    <w:rsid w:val="004A3A82"/>
    <w:rsid w:val="004A40C7"/>
    <w:rsid w:val="004A43DC"/>
    <w:rsid w:val="004A4D23"/>
    <w:rsid w:val="004B0304"/>
    <w:rsid w:val="004B0893"/>
    <w:rsid w:val="004B1516"/>
    <w:rsid w:val="004B22E8"/>
    <w:rsid w:val="004B2CF7"/>
    <w:rsid w:val="004B2F58"/>
    <w:rsid w:val="004B321F"/>
    <w:rsid w:val="004B34AD"/>
    <w:rsid w:val="004B34BE"/>
    <w:rsid w:val="004B34EA"/>
    <w:rsid w:val="004B3AB5"/>
    <w:rsid w:val="004B3C2F"/>
    <w:rsid w:val="004B3E8F"/>
    <w:rsid w:val="004B42A8"/>
    <w:rsid w:val="004B58D8"/>
    <w:rsid w:val="004B5A07"/>
    <w:rsid w:val="004B67D1"/>
    <w:rsid w:val="004B7486"/>
    <w:rsid w:val="004B7D79"/>
    <w:rsid w:val="004C06AE"/>
    <w:rsid w:val="004C0A22"/>
    <w:rsid w:val="004C0BC1"/>
    <w:rsid w:val="004C1860"/>
    <w:rsid w:val="004C230A"/>
    <w:rsid w:val="004C48CC"/>
    <w:rsid w:val="004C49B9"/>
    <w:rsid w:val="004C5258"/>
    <w:rsid w:val="004C5FFB"/>
    <w:rsid w:val="004C663C"/>
    <w:rsid w:val="004C6801"/>
    <w:rsid w:val="004C6837"/>
    <w:rsid w:val="004C6920"/>
    <w:rsid w:val="004C6DBF"/>
    <w:rsid w:val="004C6F6E"/>
    <w:rsid w:val="004C79D7"/>
    <w:rsid w:val="004D0158"/>
    <w:rsid w:val="004D11A4"/>
    <w:rsid w:val="004D1D80"/>
    <w:rsid w:val="004D1EA6"/>
    <w:rsid w:val="004D1ECF"/>
    <w:rsid w:val="004D2309"/>
    <w:rsid w:val="004D27C8"/>
    <w:rsid w:val="004D3F16"/>
    <w:rsid w:val="004D40D7"/>
    <w:rsid w:val="004D464A"/>
    <w:rsid w:val="004D4D4F"/>
    <w:rsid w:val="004D502E"/>
    <w:rsid w:val="004D52A4"/>
    <w:rsid w:val="004D53DC"/>
    <w:rsid w:val="004D5BED"/>
    <w:rsid w:val="004D604E"/>
    <w:rsid w:val="004D6277"/>
    <w:rsid w:val="004D67C4"/>
    <w:rsid w:val="004D75B2"/>
    <w:rsid w:val="004D7919"/>
    <w:rsid w:val="004D7921"/>
    <w:rsid w:val="004D7AB6"/>
    <w:rsid w:val="004D7C66"/>
    <w:rsid w:val="004E0A17"/>
    <w:rsid w:val="004E0BB2"/>
    <w:rsid w:val="004E153B"/>
    <w:rsid w:val="004E268D"/>
    <w:rsid w:val="004E2E5E"/>
    <w:rsid w:val="004E2FDA"/>
    <w:rsid w:val="004E40F9"/>
    <w:rsid w:val="004E420E"/>
    <w:rsid w:val="004E4555"/>
    <w:rsid w:val="004E4C89"/>
    <w:rsid w:val="004E543E"/>
    <w:rsid w:val="004E5687"/>
    <w:rsid w:val="004E5697"/>
    <w:rsid w:val="004E665B"/>
    <w:rsid w:val="004E7089"/>
    <w:rsid w:val="004E79A4"/>
    <w:rsid w:val="004F0E8B"/>
    <w:rsid w:val="004F10BF"/>
    <w:rsid w:val="004F10E4"/>
    <w:rsid w:val="004F1BBF"/>
    <w:rsid w:val="004F226B"/>
    <w:rsid w:val="004F2B7E"/>
    <w:rsid w:val="004F3682"/>
    <w:rsid w:val="004F4E74"/>
    <w:rsid w:val="004F531E"/>
    <w:rsid w:val="004F5B9D"/>
    <w:rsid w:val="004F62CC"/>
    <w:rsid w:val="004F6830"/>
    <w:rsid w:val="004F6D76"/>
    <w:rsid w:val="004F7CE2"/>
    <w:rsid w:val="00500BD4"/>
    <w:rsid w:val="00500D35"/>
    <w:rsid w:val="00500D41"/>
    <w:rsid w:val="005011B6"/>
    <w:rsid w:val="00501494"/>
    <w:rsid w:val="0050238E"/>
    <w:rsid w:val="00502763"/>
    <w:rsid w:val="00502BC1"/>
    <w:rsid w:val="00502E38"/>
    <w:rsid w:val="00503953"/>
    <w:rsid w:val="00503F71"/>
    <w:rsid w:val="00504007"/>
    <w:rsid w:val="005047B2"/>
    <w:rsid w:val="00505025"/>
    <w:rsid w:val="0050542C"/>
    <w:rsid w:val="00505D75"/>
    <w:rsid w:val="00505F5E"/>
    <w:rsid w:val="00505FA1"/>
    <w:rsid w:val="005066C0"/>
    <w:rsid w:val="005067B8"/>
    <w:rsid w:val="00506977"/>
    <w:rsid w:val="00506E4C"/>
    <w:rsid w:val="005072C5"/>
    <w:rsid w:val="00510268"/>
    <w:rsid w:val="00510B64"/>
    <w:rsid w:val="00511723"/>
    <w:rsid w:val="00511901"/>
    <w:rsid w:val="00511919"/>
    <w:rsid w:val="00511D20"/>
    <w:rsid w:val="00511DF0"/>
    <w:rsid w:val="005127F6"/>
    <w:rsid w:val="005128DC"/>
    <w:rsid w:val="005132B3"/>
    <w:rsid w:val="00514872"/>
    <w:rsid w:val="005148E6"/>
    <w:rsid w:val="00514C28"/>
    <w:rsid w:val="00514FFF"/>
    <w:rsid w:val="00515530"/>
    <w:rsid w:val="00515AF1"/>
    <w:rsid w:val="00515B94"/>
    <w:rsid w:val="005170F6"/>
    <w:rsid w:val="00520ACB"/>
    <w:rsid w:val="00520FB5"/>
    <w:rsid w:val="00521892"/>
    <w:rsid w:val="00521D7A"/>
    <w:rsid w:val="00522CC3"/>
    <w:rsid w:val="005230E2"/>
    <w:rsid w:val="005232AC"/>
    <w:rsid w:val="00523380"/>
    <w:rsid w:val="00523CBF"/>
    <w:rsid w:val="005244B8"/>
    <w:rsid w:val="0052566A"/>
    <w:rsid w:val="00525CF9"/>
    <w:rsid w:val="00526117"/>
    <w:rsid w:val="005274A4"/>
    <w:rsid w:val="00532412"/>
    <w:rsid w:val="00532DEA"/>
    <w:rsid w:val="00533813"/>
    <w:rsid w:val="00534FC5"/>
    <w:rsid w:val="00535C85"/>
    <w:rsid w:val="00540AA1"/>
    <w:rsid w:val="00540E76"/>
    <w:rsid w:val="00541774"/>
    <w:rsid w:val="005419FC"/>
    <w:rsid w:val="0054243F"/>
    <w:rsid w:val="0054361C"/>
    <w:rsid w:val="0054372C"/>
    <w:rsid w:val="005437EB"/>
    <w:rsid w:val="00544060"/>
    <w:rsid w:val="00544513"/>
    <w:rsid w:val="005451B8"/>
    <w:rsid w:val="00545B6E"/>
    <w:rsid w:val="00545D13"/>
    <w:rsid w:val="00545F16"/>
    <w:rsid w:val="00546ED7"/>
    <w:rsid w:val="005471BA"/>
    <w:rsid w:val="00547D87"/>
    <w:rsid w:val="00547EA8"/>
    <w:rsid w:val="00547EBA"/>
    <w:rsid w:val="00551AF1"/>
    <w:rsid w:val="005528E3"/>
    <w:rsid w:val="00552FAC"/>
    <w:rsid w:val="00553683"/>
    <w:rsid w:val="00553B11"/>
    <w:rsid w:val="00554501"/>
    <w:rsid w:val="00554523"/>
    <w:rsid w:val="00554F5C"/>
    <w:rsid w:val="00554FCD"/>
    <w:rsid w:val="0055508F"/>
    <w:rsid w:val="005556A8"/>
    <w:rsid w:val="00555950"/>
    <w:rsid w:val="00555A34"/>
    <w:rsid w:val="00555F2B"/>
    <w:rsid w:val="0055640E"/>
    <w:rsid w:val="005565FD"/>
    <w:rsid w:val="00556CA3"/>
    <w:rsid w:val="00556DBB"/>
    <w:rsid w:val="00556EC2"/>
    <w:rsid w:val="005576F9"/>
    <w:rsid w:val="00557D46"/>
    <w:rsid w:val="00560314"/>
    <w:rsid w:val="00560597"/>
    <w:rsid w:val="00560695"/>
    <w:rsid w:val="00560C60"/>
    <w:rsid w:val="00561179"/>
    <w:rsid w:val="00561A19"/>
    <w:rsid w:val="00561E26"/>
    <w:rsid w:val="005633CD"/>
    <w:rsid w:val="00563C6C"/>
    <w:rsid w:val="00563CC3"/>
    <w:rsid w:val="00563DC4"/>
    <w:rsid w:val="005657CD"/>
    <w:rsid w:val="00565ECC"/>
    <w:rsid w:val="00565F57"/>
    <w:rsid w:val="0056752A"/>
    <w:rsid w:val="00567899"/>
    <w:rsid w:val="00570ACE"/>
    <w:rsid w:val="005712C6"/>
    <w:rsid w:val="005712DE"/>
    <w:rsid w:val="00571A21"/>
    <w:rsid w:val="00571A6D"/>
    <w:rsid w:val="00572218"/>
    <w:rsid w:val="00572599"/>
    <w:rsid w:val="00572DFC"/>
    <w:rsid w:val="00572F65"/>
    <w:rsid w:val="0057328A"/>
    <w:rsid w:val="005739E3"/>
    <w:rsid w:val="00574D37"/>
    <w:rsid w:val="00577013"/>
    <w:rsid w:val="005777D5"/>
    <w:rsid w:val="00577C72"/>
    <w:rsid w:val="00580288"/>
    <w:rsid w:val="0058041B"/>
    <w:rsid w:val="00580963"/>
    <w:rsid w:val="00580F0E"/>
    <w:rsid w:val="005810D8"/>
    <w:rsid w:val="0058204D"/>
    <w:rsid w:val="005821FE"/>
    <w:rsid w:val="00582AE0"/>
    <w:rsid w:val="005830E0"/>
    <w:rsid w:val="00583E5E"/>
    <w:rsid w:val="0058543F"/>
    <w:rsid w:val="00585DB0"/>
    <w:rsid w:val="005864A1"/>
    <w:rsid w:val="00587B9B"/>
    <w:rsid w:val="005905EC"/>
    <w:rsid w:val="00590D05"/>
    <w:rsid w:val="005910AE"/>
    <w:rsid w:val="0059203E"/>
    <w:rsid w:val="005922E4"/>
    <w:rsid w:val="0059299C"/>
    <w:rsid w:val="00592BB6"/>
    <w:rsid w:val="00592DFF"/>
    <w:rsid w:val="005938A0"/>
    <w:rsid w:val="00593E9E"/>
    <w:rsid w:val="0059416A"/>
    <w:rsid w:val="00594656"/>
    <w:rsid w:val="00594CFD"/>
    <w:rsid w:val="005953CF"/>
    <w:rsid w:val="00595713"/>
    <w:rsid w:val="00595C6C"/>
    <w:rsid w:val="005A09C6"/>
    <w:rsid w:val="005A0F8A"/>
    <w:rsid w:val="005A1DEA"/>
    <w:rsid w:val="005A1E84"/>
    <w:rsid w:val="005A1FCA"/>
    <w:rsid w:val="005A2ABE"/>
    <w:rsid w:val="005A3220"/>
    <w:rsid w:val="005A338F"/>
    <w:rsid w:val="005A3D2E"/>
    <w:rsid w:val="005A47FB"/>
    <w:rsid w:val="005A4B52"/>
    <w:rsid w:val="005A55A1"/>
    <w:rsid w:val="005A5CA5"/>
    <w:rsid w:val="005A5F28"/>
    <w:rsid w:val="005A60CC"/>
    <w:rsid w:val="005A61CF"/>
    <w:rsid w:val="005A7A16"/>
    <w:rsid w:val="005B130A"/>
    <w:rsid w:val="005B16B6"/>
    <w:rsid w:val="005B1A3D"/>
    <w:rsid w:val="005B1B6E"/>
    <w:rsid w:val="005B240B"/>
    <w:rsid w:val="005B25EC"/>
    <w:rsid w:val="005B390B"/>
    <w:rsid w:val="005B4172"/>
    <w:rsid w:val="005B429C"/>
    <w:rsid w:val="005B48E7"/>
    <w:rsid w:val="005B4F2B"/>
    <w:rsid w:val="005B4F7A"/>
    <w:rsid w:val="005B5338"/>
    <w:rsid w:val="005B5628"/>
    <w:rsid w:val="005B58A9"/>
    <w:rsid w:val="005B58FF"/>
    <w:rsid w:val="005B6E96"/>
    <w:rsid w:val="005B71A2"/>
    <w:rsid w:val="005B769C"/>
    <w:rsid w:val="005B7AB3"/>
    <w:rsid w:val="005C0FC8"/>
    <w:rsid w:val="005C10A1"/>
    <w:rsid w:val="005C1947"/>
    <w:rsid w:val="005C20E5"/>
    <w:rsid w:val="005C289A"/>
    <w:rsid w:val="005C4509"/>
    <w:rsid w:val="005C474B"/>
    <w:rsid w:val="005C4DC6"/>
    <w:rsid w:val="005C4FC9"/>
    <w:rsid w:val="005C5656"/>
    <w:rsid w:val="005C5F1C"/>
    <w:rsid w:val="005C7035"/>
    <w:rsid w:val="005C72B3"/>
    <w:rsid w:val="005C763C"/>
    <w:rsid w:val="005C7B22"/>
    <w:rsid w:val="005D0027"/>
    <w:rsid w:val="005D0413"/>
    <w:rsid w:val="005D05E7"/>
    <w:rsid w:val="005D1DD2"/>
    <w:rsid w:val="005D27B4"/>
    <w:rsid w:val="005D2CB4"/>
    <w:rsid w:val="005D2E21"/>
    <w:rsid w:val="005D3AFD"/>
    <w:rsid w:val="005D45EF"/>
    <w:rsid w:val="005D5003"/>
    <w:rsid w:val="005D5A22"/>
    <w:rsid w:val="005D5AA9"/>
    <w:rsid w:val="005D5D2A"/>
    <w:rsid w:val="005D6085"/>
    <w:rsid w:val="005D6752"/>
    <w:rsid w:val="005D7994"/>
    <w:rsid w:val="005D7BC5"/>
    <w:rsid w:val="005D7D3D"/>
    <w:rsid w:val="005D7F4C"/>
    <w:rsid w:val="005E0D23"/>
    <w:rsid w:val="005E0D77"/>
    <w:rsid w:val="005E1E65"/>
    <w:rsid w:val="005E1FDA"/>
    <w:rsid w:val="005E3305"/>
    <w:rsid w:val="005E385F"/>
    <w:rsid w:val="005E3A82"/>
    <w:rsid w:val="005E50FE"/>
    <w:rsid w:val="005E52FA"/>
    <w:rsid w:val="005E5BD7"/>
    <w:rsid w:val="005E6211"/>
    <w:rsid w:val="005E6759"/>
    <w:rsid w:val="005E6AFE"/>
    <w:rsid w:val="005E6D36"/>
    <w:rsid w:val="005E73B2"/>
    <w:rsid w:val="005E7571"/>
    <w:rsid w:val="005E7B1A"/>
    <w:rsid w:val="005E7B53"/>
    <w:rsid w:val="005F0354"/>
    <w:rsid w:val="005F0439"/>
    <w:rsid w:val="005F0975"/>
    <w:rsid w:val="005F0AA5"/>
    <w:rsid w:val="005F11F7"/>
    <w:rsid w:val="005F1417"/>
    <w:rsid w:val="005F1B19"/>
    <w:rsid w:val="005F1D45"/>
    <w:rsid w:val="005F2005"/>
    <w:rsid w:val="005F2BA1"/>
    <w:rsid w:val="005F2CB8"/>
    <w:rsid w:val="005F2E4F"/>
    <w:rsid w:val="005F324C"/>
    <w:rsid w:val="005F3F4F"/>
    <w:rsid w:val="005F470A"/>
    <w:rsid w:val="005F47B4"/>
    <w:rsid w:val="005F4FB1"/>
    <w:rsid w:val="005F501E"/>
    <w:rsid w:val="005F541F"/>
    <w:rsid w:val="005F5613"/>
    <w:rsid w:val="005F621C"/>
    <w:rsid w:val="005F6D08"/>
    <w:rsid w:val="005F7A28"/>
    <w:rsid w:val="005F7A9E"/>
    <w:rsid w:val="00600E77"/>
    <w:rsid w:val="00601A28"/>
    <w:rsid w:val="00602D69"/>
    <w:rsid w:val="00603373"/>
    <w:rsid w:val="00603967"/>
    <w:rsid w:val="006043AD"/>
    <w:rsid w:val="00604409"/>
    <w:rsid w:val="006051D8"/>
    <w:rsid w:val="00605425"/>
    <w:rsid w:val="00605E97"/>
    <w:rsid w:val="00607564"/>
    <w:rsid w:val="00607F3F"/>
    <w:rsid w:val="00611110"/>
    <w:rsid w:val="006111BE"/>
    <w:rsid w:val="0061308C"/>
    <w:rsid w:val="006132FF"/>
    <w:rsid w:val="00613316"/>
    <w:rsid w:val="00613C76"/>
    <w:rsid w:val="006146A4"/>
    <w:rsid w:val="00614A9C"/>
    <w:rsid w:val="0061569A"/>
    <w:rsid w:val="00616CDD"/>
    <w:rsid w:val="006173A1"/>
    <w:rsid w:val="0061761D"/>
    <w:rsid w:val="0061799A"/>
    <w:rsid w:val="00620062"/>
    <w:rsid w:val="0062008A"/>
    <w:rsid w:val="0062032B"/>
    <w:rsid w:val="00620CF3"/>
    <w:rsid w:val="0062131C"/>
    <w:rsid w:val="00621D51"/>
    <w:rsid w:val="006220ED"/>
    <w:rsid w:val="0062219C"/>
    <w:rsid w:val="00622F95"/>
    <w:rsid w:val="0062341C"/>
    <w:rsid w:val="00623639"/>
    <w:rsid w:val="00623E88"/>
    <w:rsid w:val="00623EB6"/>
    <w:rsid w:val="00624D32"/>
    <w:rsid w:val="00625B39"/>
    <w:rsid w:val="00625F0D"/>
    <w:rsid w:val="0062647D"/>
    <w:rsid w:val="006268EF"/>
    <w:rsid w:val="00626982"/>
    <w:rsid w:val="00627203"/>
    <w:rsid w:val="0063075D"/>
    <w:rsid w:val="00630EC9"/>
    <w:rsid w:val="0063156F"/>
    <w:rsid w:val="00631834"/>
    <w:rsid w:val="00632046"/>
    <w:rsid w:val="0063270F"/>
    <w:rsid w:val="006327D2"/>
    <w:rsid w:val="00633056"/>
    <w:rsid w:val="006336EE"/>
    <w:rsid w:val="00633AF4"/>
    <w:rsid w:val="00633B8B"/>
    <w:rsid w:val="00634443"/>
    <w:rsid w:val="006352D4"/>
    <w:rsid w:val="006353D2"/>
    <w:rsid w:val="00635A1C"/>
    <w:rsid w:val="00635BCA"/>
    <w:rsid w:val="00635CB0"/>
    <w:rsid w:val="00635E3D"/>
    <w:rsid w:val="0063615D"/>
    <w:rsid w:val="006365AF"/>
    <w:rsid w:val="0063693F"/>
    <w:rsid w:val="00636AB6"/>
    <w:rsid w:val="006371AE"/>
    <w:rsid w:val="0063722A"/>
    <w:rsid w:val="006374BE"/>
    <w:rsid w:val="00637654"/>
    <w:rsid w:val="00637B67"/>
    <w:rsid w:val="0064058F"/>
    <w:rsid w:val="00640B27"/>
    <w:rsid w:val="006412AE"/>
    <w:rsid w:val="00642869"/>
    <w:rsid w:val="006433A9"/>
    <w:rsid w:val="00643592"/>
    <w:rsid w:val="00643EB3"/>
    <w:rsid w:val="00643F67"/>
    <w:rsid w:val="00644A54"/>
    <w:rsid w:val="0064533C"/>
    <w:rsid w:val="00645471"/>
    <w:rsid w:val="00645BDF"/>
    <w:rsid w:val="00645CA0"/>
    <w:rsid w:val="0064625A"/>
    <w:rsid w:val="00646411"/>
    <w:rsid w:val="00646A75"/>
    <w:rsid w:val="00647B02"/>
    <w:rsid w:val="00647E5A"/>
    <w:rsid w:val="0065150C"/>
    <w:rsid w:val="0065154E"/>
    <w:rsid w:val="00652ABA"/>
    <w:rsid w:val="0065301F"/>
    <w:rsid w:val="0065339B"/>
    <w:rsid w:val="006537F5"/>
    <w:rsid w:val="00653F32"/>
    <w:rsid w:val="006545D6"/>
    <w:rsid w:val="00654720"/>
    <w:rsid w:val="00654F36"/>
    <w:rsid w:val="00654FC0"/>
    <w:rsid w:val="006552F5"/>
    <w:rsid w:val="00655841"/>
    <w:rsid w:val="00655BB9"/>
    <w:rsid w:val="00655F1A"/>
    <w:rsid w:val="006561B0"/>
    <w:rsid w:val="0065682B"/>
    <w:rsid w:val="006575FF"/>
    <w:rsid w:val="0065773B"/>
    <w:rsid w:val="00661F98"/>
    <w:rsid w:val="006626F3"/>
    <w:rsid w:val="006627FE"/>
    <w:rsid w:val="00662ACB"/>
    <w:rsid w:val="00662DD3"/>
    <w:rsid w:val="006634E1"/>
    <w:rsid w:val="00663E9F"/>
    <w:rsid w:val="00664C64"/>
    <w:rsid w:val="0066553E"/>
    <w:rsid w:val="00665691"/>
    <w:rsid w:val="00665F57"/>
    <w:rsid w:val="00665F77"/>
    <w:rsid w:val="00666630"/>
    <w:rsid w:val="00666A5A"/>
    <w:rsid w:val="00666AF0"/>
    <w:rsid w:val="0066745D"/>
    <w:rsid w:val="006705D1"/>
    <w:rsid w:val="00670904"/>
    <w:rsid w:val="00670A13"/>
    <w:rsid w:val="006712E6"/>
    <w:rsid w:val="00672321"/>
    <w:rsid w:val="006731A8"/>
    <w:rsid w:val="00674871"/>
    <w:rsid w:val="00675144"/>
    <w:rsid w:val="00675872"/>
    <w:rsid w:val="00675E34"/>
    <w:rsid w:val="00675F3C"/>
    <w:rsid w:val="00676A01"/>
    <w:rsid w:val="006770F1"/>
    <w:rsid w:val="00680284"/>
    <w:rsid w:val="00680B87"/>
    <w:rsid w:val="00681263"/>
    <w:rsid w:val="0068202C"/>
    <w:rsid w:val="00682E09"/>
    <w:rsid w:val="006832CD"/>
    <w:rsid w:val="00683583"/>
    <w:rsid w:val="00684117"/>
    <w:rsid w:val="00684642"/>
    <w:rsid w:val="00685558"/>
    <w:rsid w:val="00686F70"/>
    <w:rsid w:val="0068747F"/>
    <w:rsid w:val="00687AFA"/>
    <w:rsid w:val="00690932"/>
    <w:rsid w:val="006909BB"/>
    <w:rsid w:val="00690A07"/>
    <w:rsid w:val="00691E45"/>
    <w:rsid w:val="006922D8"/>
    <w:rsid w:val="00692573"/>
    <w:rsid w:val="00692E6D"/>
    <w:rsid w:val="00693AE1"/>
    <w:rsid w:val="00693D76"/>
    <w:rsid w:val="00693FB3"/>
    <w:rsid w:val="00694A28"/>
    <w:rsid w:val="006951E8"/>
    <w:rsid w:val="00695715"/>
    <w:rsid w:val="00695D86"/>
    <w:rsid w:val="00695FBE"/>
    <w:rsid w:val="006963EC"/>
    <w:rsid w:val="00696629"/>
    <w:rsid w:val="00696649"/>
    <w:rsid w:val="0069780D"/>
    <w:rsid w:val="006978AC"/>
    <w:rsid w:val="006A01CA"/>
    <w:rsid w:val="006A08A4"/>
    <w:rsid w:val="006A0977"/>
    <w:rsid w:val="006A1F63"/>
    <w:rsid w:val="006A2720"/>
    <w:rsid w:val="006A2FE6"/>
    <w:rsid w:val="006A3E84"/>
    <w:rsid w:val="006A3EC6"/>
    <w:rsid w:val="006A3F75"/>
    <w:rsid w:val="006A411A"/>
    <w:rsid w:val="006A44B8"/>
    <w:rsid w:val="006A48C8"/>
    <w:rsid w:val="006A599E"/>
    <w:rsid w:val="006A5C61"/>
    <w:rsid w:val="006A5DE1"/>
    <w:rsid w:val="006A70EE"/>
    <w:rsid w:val="006A718A"/>
    <w:rsid w:val="006A75F9"/>
    <w:rsid w:val="006A7624"/>
    <w:rsid w:val="006B05DD"/>
    <w:rsid w:val="006B09E8"/>
    <w:rsid w:val="006B106B"/>
    <w:rsid w:val="006B1078"/>
    <w:rsid w:val="006B1191"/>
    <w:rsid w:val="006B1A3D"/>
    <w:rsid w:val="006B1AEA"/>
    <w:rsid w:val="006B2A87"/>
    <w:rsid w:val="006B4479"/>
    <w:rsid w:val="006B4505"/>
    <w:rsid w:val="006B4B0B"/>
    <w:rsid w:val="006B57C1"/>
    <w:rsid w:val="006B6063"/>
    <w:rsid w:val="006B711B"/>
    <w:rsid w:val="006C10FF"/>
    <w:rsid w:val="006C15D2"/>
    <w:rsid w:val="006C1FF3"/>
    <w:rsid w:val="006C21DD"/>
    <w:rsid w:val="006C2A3D"/>
    <w:rsid w:val="006C2CFC"/>
    <w:rsid w:val="006C362F"/>
    <w:rsid w:val="006C379F"/>
    <w:rsid w:val="006C4401"/>
    <w:rsid w:val="006C45FB"/>
    <w:rsid w:val="006C5117"/>
    <w:rsid w:val="006C5249"/>
    <w:rsid w:val="006C5446"/>
    <w:rsid w:val="006C5977"/>
    <w:rsid w:val="006C637D"/>
    <w:rsid w:val="006C70B3"/>
    <w:rsid w:val="006C768D"/>
    <w:rsid w:val="006C7B95"/>
    <w:rsid w:val="006D020F"/>
    <w:rsid w:val="006D049C"/>
    <w:rsid w:val="006D052C"/>
    <w:rsid w:val="006D06E7"/>
    <w:rsid w:val="006D0B06"/>
    <w:rsid w:val="006D0FBB"/>
    <w:rsid w:val="006D1191"/>
    <w:rsid w:val="006D1C34"/>
    <w:rsid w:val="006D28DF"/>
    <w:rsid w:val="006D2923"/>
    <w:rsid w:val="006D2947"/>
    <w:rsid w:val="006D2F17"/>
    <w:rsid w:val="006D436C"/>
    <w:rsid w:val="006D443E"/>
    <w:rsid w:val="006D5177"/>
    <w:rsid w:val="006D533E"/>
    <w:rsid w:val="006D5386"/>
    <w:rsid w:val="006D5683"/>
    <w:rsid w:val="006D5B5C"/>
    <w:rsid w:val="006D6992"/>
    <w:rsid w:val="006D6F8B"/>
    <w:rsid w:val="006D78AD"/>
    <w:rsid w:val="006D7A4D"/>
    <w:rsid w:val="006E0B24"/>
    <w:rsid w:val="006E1563"/>
    <w:rsid w:val="006E1BFB"/>
    <w:rsid w:val="006E2641"/>
    <w:rsid w:val="006E37C3"/>
    <w:rsid w:val="006E3B74"/>
    <w:rsid w:val="006E4DC0"/>
    <w:rsid w:val="006E52B3"/>
    <w:rsid w:val="006E5F72"/>
    <w:rsid w:val="006E6045"/>
    <w:rsid w:val="006E64D0"/>
    <w:rsid w:val="006E652A"/>
    <w:rsid w:val="006F1BA4"/>
    <w:rsid w:val="006F1C96"/>
    <w:rsid w:val="006F1D91"/>
    <w:rsid w:val="006F2260"/>
    <w:rsid w:val="006F22C6"/>
    <w:rsid w:val="006F2808"/>
    <w:rsid w:val="006F287E"/>
    <w:rsid w:val="006F3B72"/>
    <w:rsid w:val="006F4E58"/>
    <w:rsid w:val="006F5068"/>
    <w:rsid w:val="006F58B7"/>
    <w:rsid w:val="006F69C8"/>
    <w:rsid w:val="006F6BF1"/>
    <w:rsid w:val="006F7484"/>
    <w:rsid w:val="006F761C"/>
    <w:rsid w:val="006F76E5"/>
    <w:rsid w:val="006F7A83"/>
    <w:rsid w:val="007006F3"/>
    <w:rsid w:val="0070096F"/>
    <w:rsid w:val="00701041"/>
    <w:rsid w:val="007019F8"/>
    <w:rsid w:val="00701A03"/>
    <w:rsid w:val="00702107"/>
    <w:rsid w:val="00702D01"/>
    <w:rsid w:val="00702D3D"/>
    <w:rsid w:val="00703C55"/>
    <w:rsid w:val="007044CD"/>
    <w:rsid w:val="00704B30"/>
    <w:rsid w:val="007051BD"/>
    <w:rsid w:val="007053A0"/>
    <w:rsid w:val="0070568D"/>
    <w:rsid w:val="00705DBE"/>
    <w:rsid w:val="00705E7F"/>
    <w:rsid w:val="00706058"/>
    <w:rsid w:val="0070642D"/>
    <w:rsid w:val="00706D21"/>
    <w:rsid w:val="00706E3B"/>
    <w:rsid w:val="00706E7F"/>
    <w:rsid w:val="007073A7"/>
    <w:rsid w:val="0070797C"/>
    <w:rsid w:val="00707E6B"/>
    <w:rsid w:val="00710595"/>
    <w:rsid w:val="007105B5"/>
    <w:rsid w:val="00710679"/>
    <w:rsid w:val="00710759"/>
    <w:rsid w:val="007107B2"/>
    <w:rsid w:val="00710AB0"/>
    <w:rsid w:val="00710F32"/>
    <w:rsid w:val="00710FC9"/>
    <w:rsid w:val="00711E0B"/>
    <w:rsid w:val="00711E9D"/>
    <w:rsid w:val="007122F6"/>
    <w:rsid w:val="00712523"/>
    <w:rsid w:val="007126DD"/>
    <w:rsid w:val="0071289E"/>
    <w:rsid w:val="00712ED3"/>
    <w:rsid w:val="00713C7C"/>
    <w:rsid w:val="00713D17"/>
    <w:rsid w:val="00714139"/>
    <w:rsid w:val="007144DF"/>
    <w:rsid w:val="007145B9"/>
    <w:rsid w:val="0071465D"/>
    <w:rsid w:val="00714775"/>
    <w:rsid w:val="0071480A"/>
    <w:rsid w:val="00714D39"/>
    <w:rsid w:val="0071582D"/>
    <w:rsid w:val="00715958"/>
    <w:rsid w:val="00716122"/>
    <w:rsid w:val="00716359"/>
    <w:rsid w:val="007169AE"/>
    <w:rsid w:val="0071739A"/>
    <w:rsid w:val="007178DA"/>
    <w:rsid w:val="00717D88"/>
    <w:rsid w:val="00720132"/>
    <w:rsid w:val="0072068A"/>
    <w:rsid w:val="00720961"/>
    <w:rsid w:val="00720E92"/>
    <w:rsid w:val="00720FCE"/>
    <w:rsid w:val="007216A0"/>
    <w:rsid w:val="007216E6"/>
    <w:rsid w:val="007217F5"/>
    <w:rsid w:val="0072183A"/>
    <w:rsid w:val="00722021"/>
    <w:rsid w:val="00722081"/>
    <w:rsid w:val="00723323"/>
    <w:rsid w:val="00724577"/>
    <w:rsid w:val="007246BE"/>
    <w:rsid w:val="00724DCF"/>
    <w:rsid w:val="0072521D"/>
    <w:rsid w:val="0072579C"/>
    <w:rsid w:val="00725E6D"/>
    <w:rsid w:val="00726769"/>
    <w:rsid w:val="00727BB7"/>
    <w:rsid w:val="007314DB"/>
    <w:rsid w:val="00731947"/>
    <w:rsid w:val="00731D74"/>
    <w:rsid w:val="007325C8"/>
    <w:rsid w:val="00732863"/>
    <w:rsid w:val="007329BE"/>
    <w:rsid w:val="00732D76"/>
    <w:rsid w:val="007338A0"/>
    <w:rsid w:val="00733A54"/>
    <w:rsid w:val="00734CF8"/>
    <w:rsid w:val="00734DF3"/>
    <w:rsid w:val="007358A2"/>
    <w:rsid w:val="0073593C"/>
    <w:rsid w:val="007359E1"/>
    <w:rsid w:val="00736522"/>
    <w:rsid w:val="0073665B"/>
    <w:rsid w:val="00736BDF"/>
    <w:rsid w:val="00737FC7"/>
    <w:rsid w:val="0074057F"/>
    <w:rsid w:val="0074071C"/>
    <w:rsid w:val="00741147"/>
    <w:rsid w:val="00741516"/>
    <w:rsid w:val="007420DD"/>
    <w:rsid w:val="007423CA"/>
    <w:rsid w:val="00743042"/>
    <w:rsid w:val="00743350"/>
    <w:rsid w:val="007435B9"/>
    <w:rsid w:val="00743856"/>
    <w:rsid w:val="00743899"/>
    <w:rsid w:val="00743AB5"/>
    <w:rsid w:val="00745D11"/>
    <w:rsid w:val="007464D7"/>
    <w:rsid w:val="0074681A"/>
    <w:rsid w:val="007470CE"/>
    <w:rsid w:val="007470D1"/>
    <w:rsid w:val="007473C2"/>
    <w:rsid w:val="0074763A"/>
    <w:rsid w:val="007476B0"/>
    <w:rsid w:val="00747E10"/>
    <w:rsid w:val="0075074A"/>
    <w:rsid w:val="00750CAA"/>
    <w:rsid w:val="007510D9"/>
    <w:rsid w:val="007517DD"/>
    <w:rsid w:val="00751BEC"/>
    <w:rsid w:val="00752B37"/>
    <w:rsid w:val="007533B7"/>
    <w:rsid w:val="00755657"/>
    <w:rsid w:val="00755F62"/>
    <w:rsid w:val="00755F67"/>
    <w:rsid w:val="00756682"/>
    <w:rsid w:val="00756C09"/>
    <w:rsid w:val="007573F1"/>
    <w:rsid w:val="00757417"/>
    <w:rsid w:val="00757F6F"/>
    <w:rsid w:val="00760785"/>
    <w:rsid w:val="007607E6"/>
    <w:rsid w:val="00761058"/>
    <w:rsid w:val="007615F1"/>
    <w:rsid w:val="00761CA8"/>
    <w:rsid w:val="00761DC9"/>
    <w:rsid w:val="00762853"/>
    <w:rsid w:val="007632BB"/>
    <w:rsid w:val="0076472A"/>
    <w:rsid w:val="00764852"/>
    <w:rsid w:val="00764EA6"/>
    <w:rsid w:val="00764F99"/>
    <w:rsid w:val="0076509D"/>
    <w:rsid w:val="0076509F"/>
    <w:rsid w:val="00766539"/>
    <w:rsid w:val="007670C0"/>
    <w:rsid w:val="0077108E"/>
    <w:rsid w:val="007716E7"/>
    <w:rsid w:val="007718CA"/>
    <w:rsid w:val="007720AC"/>
    <w:rsid w:val="0077260A"/>
    <w:rsid w:val="00772B6C"/>
    <w:rsid w:val="00772E30"/>
    <w:rsid w:val="00772FC2"/>
    <w:rsid w:val="00773180"/>
    <w:rsid w:val="007736F2"/>
    <w:rsid w:val="00775BC8"/>
    <w:rsid w:val="00776297"/>
    <w:rsid w:val="00776355"/>
    <w:rsid w:val="00776542"/>
    <w:rsid w:val="00776A11"/>
    <w:rsid w:val="00777C47"/>
    <w:rsid w:val="007803A4"/>
    <w:rsid w:val="007805BB"/>
    <w:rsid w:val="00780DC7"/>
    <w:rsid w:val="007815BF"/>
    <w:rsid w:val="0078175A"/>
    <w:rsid w:val="00782D8D"/>
    <w:rsid w:val="00783284"/>
    <w:rsid w:val="00783A3C"/>
    <w:rsid w:val="00783E20"/>
    <w:rsid w:val="00784698"/>
    <w:rsid w:val="00784741"/>
    <w:rsid w:val="007854BB"/>
    <w:rsid w:val="0078571D"/>
    <w:rsid w:val="00785846"/>
    <w:rsid w:val="00785B5D"/>
    <w:rsid w:val="00786C66"/>
    <w:rsid w:val="00786E13"/>
    <w:rsid w:val="00787017"/>
    <w:rsid w:val="007871A4"/>
    <w:rsid w:val="007873DF"/>
    <w:rsid w:val="00790AA2"/>
    <w:rsid w:val="00790E8E"/>
    <w:rsid w:val="00791462"/>
    <w:rsid w:val="007916A1"/>
    <w:rsid w:val="007936FE"/>
    <w:rsid w:val="00794918"/>
    <w:rsid w:val="0079554F"/>
    <w:rsid w:val="007957CF"/>
    <w:rsid w:val="00796B4A"/>
    <w:rsid w:val="0079790E"/>
    <w:rsid w:val="007A1635"/>
    <w:rsid w:val="007A187F"/>
    <w:rsid w:val="007A192E"/>
    <w:rsid w:val="007A215A"/>
    <w:rsid w:val="007A3384"/>
    <w:rsid w:val="007A355E"/>
    <w:rsid w:val="007A4CCA"/>
    <w:rsid w:val="007A4D2E"/>
    <w:rsid w:val="007A55EB"/>
    <w:rsid w:val="007A6E79"/>
    <w:rsid w:val="007A728C"/>
    <w:rsid w:val="007A76DD"/>
    <w:rsid w:val="007A7CC7"/>
    <w:rsid w:val="007B0447"/>
    <w:rsid w:val="007B07DA"/>
    <w:rsid w:val="007B097D"/>
    <w:rsid w:val="007B0FEB"/>
    <w:rsid w:val="007B19BC"/>
    <w:rsid w:val="007B1E36"/>
    <w:rsid w:val="007B2022"/>
    <w:rsid w:val="007B3075"/>
    <w:rsid w:val="007B3856"/>
    <w:rsid w:val="007B4634"/>
    <w:rsid w:val="007B48E6"/>
    <w:rsid w:val="007B4901"/>
    <w:rsid w:val="007B49F3"/>
    <w:rsid w:val="007B4A0F"/>
    <w:rsid w:val="007B4EBE"/>
    <w:rsid w:val="007B5C0A"/>
    <w:rsid w:val="007B5C2C"/>
    <w:rsid w:val="007B6143"/>
    <w:rsid w:val="007B61C3"/>
    <w:rsid w:val="007B6E8A"/>
    <w:rsid w:val="007B772E"/>
    <w:rsid w:val="007B77CD"/>
    <w:rsid w:val="007B78DC"/>
    <w:rsid w:val="007C018C"/>
    <w:rsid w:val="007C027E"/>
    <w:rsid w:val="007C02B5"/>
    <w:rsid w:val="007C0C94"/>
    <w:rsid w:val="007C1A7E"/>
    <w:rsid w:val="007C2707"/>
    <w:rsid w:val="007C2B0E"/>
    <w:rsid w:val="007C35A9"/>
    <w:rsid w:val="007C3F5B"/>
    <w:rsid w:val="007C49EA"/>
    <w:rsid w:val="007C4F73"/>
    <w:rsid w:val="007C5FDD"/>
    <w:rsid w:val="007C6224"/>
    <w:rsid w:val="007C678A"/>
    <w:rsid w:val="007C6A1D"/>
    <w:rsid w:val="007C7AB4"/>
    <w:rsid w:val="007D07B9"/>
    <w:rsid w:val="007D1741"/>
    <w:rsid w:val="007D1780"/>
    <w:rsid w:val="007D239D"/>
    <w:rsid w:val="007D2B3C"/>
    <w:rsid w:val="007D3032"/>
    <w:rsid w:val="007D366E"/>
    <w:rsid w:val="007D3B5F"/>
    <w:rsid w:val="007D431F"/>
    <w:rsid w:val="007D60B7"/>
    <w:rsid w:val="007D64E4"/>
    <w:rsid w:val="007D713E"/>
    <w:rsid w:val="007D7A38"/>
    <w:rsid w:val="007D7B72"/>
    <w:rsid w:val="007E0163"/>
    <w:rsid w:val="007E047C"/>
    <w:rsid w:val="007E08DD"/>
    <w:rsid w:val="007E1D36"/>
    <w:rsid w:val="007E234E"/>
    <w:rsid w:val="007E277B"/>
    <w:rsid w:val="007E277C"/>
    <w:rsid w:val="007E2CD2"/>
    <w:rsid w:val="007E2D08"/>
    <w:rsid w:val="007E3071"/>
    <w:rsid w:val="007E4062"/>
    <w:rsid w:val="007E4360"/>
    <w:rsid w:val="007E43E4"/>
    <w:rsid w:val="007E4F99"/>
    <w:rsid w:val="007E5511"/>
    <w:rsid w:val="007E5ABC"/>
    <w:rsid w:val="007E6315"/>
    <w:rsid w:val="007E6962"/>
    <w:rsid w:val="007E7859"/>
    <w:rsid w:val="007F1954"/>
    <w:rsid w:val="007F1E60"/>
    <w:rsid w:val="007F284E"/>
    <w:rsid w:val="007F2CB4"/>
    <w:rsid w:val="007F2DB1"/>
    <w:rsid w:val="007F2E24"/>
    <w:rsid w:val="007F37D9"/>
    <w:rsid w:val="007F4398"/>
    <w:rsid w:val="007F4F34"/>
    <w:rsid w:val="007F5564"/>
    <w:rsid w:val="007F5836"/>
    <w:rsid w:val="007F59FE"/>
    <w:rsid w:val="007F64A0"/>
    <w:rsid w:val="007F65BE"/>
    <w:rsid w:val="007F6CE4"/>
    <w:rsid w:val="007F6E20"/>
    <w:rsid w:val="007F7522"/>
    <w:rsid w:val="007F76BD"/>
    <w:rsid w:val="007F782C"/>
    <w:rsid w:val="007F78EF"/>
    <w:rsid w:val="007F7EDB"/>
    <w:rsid w:val="00800171"/>
    <w:rsid w:val="00800C17"/>
    <w:rsid w:val="00801553"/>
    <w:rsid w:val="00801DD3"/>
    <w:rsid w:val="008040CA"/>
    <w:rsid w:val="00804693"/>
    <w:rsid w:val="00804961"/>
    <w:rsid w:val="00804FAD"/>
    <w:rsid w:val="00805652"/>
    <w:rsid w:val="00805A81"/>
    <w:rsid w:val="00805AB0"/>
    <w:rsid w:val="00805E3E"/>
    <w:rsid w:val="00806F7F"/>
    <w:rsid w:val="008070AE"/>
    <w:rsid w:val="008079BB"/>
    <w:rsid w:val="008117D2"/>
    <w:rsid w:val="008120D9"/>
    <w:rsid w:val="0081237D"/>
    <w:rsid w:val="00812612"/>
    <w:rsid w:val="00812921"/>
    <w:rsid w:val="00813685"/>
    <w:rsid w:val="00813DEB"/>
    <w:rsid w:val="008143C7"/>
    <w:rsid w:val="00814558"/>
    <w:rsid w:val="00814706"/>
    <w:rsid w:val="00815995"/>
    <w:rsid w:val="00815DD4"/>
    <w:rsid w:val="0081627D"/>
    <w:rsid w:val="00817E6E"/>
    <w:rsid w:val="008204A1"/>
    <w:rsid w:val="0082055A"/>
    <w:rsid w:val="008205EE"/>
    <w:rsid w:val="00820ED7"/>
    <w:rsid w:val="00821176"/>
    <w:rsid w:val="00821475"/>
    <w:rsid w:val="008219DF"/>
    <w:rsid w:val="00821F82"/>
    <w:rsid w:val="00822CF9"/>
    <w:rsid w:val="00822F7C"/>
    <w:rsid w:val="008246A1"/>
    <w:rsid w:val="008250C8"/>
    <w:rsid w:val="00825354"/>
    <w:rsid w:val="0082770B"/>
    <w:rsid w:val="00827B43"/>
    <w:rsid w:val="00827C96"/>
    <w:rsid w:val="00830126"/>
    <w:rsid w:val="008312E3"/>
    <w:rsid w:val="00831B87"/>
    <w:rsid w:val="008324DD"/>
    <w:rsid w:val="008325A2"/>
    <w:rsid w:val="008334E6"/>
    <w:rsid w:val="008338CA"/>
    <w:rsid w:val="00834138"/>
    <w:rsid w:val="00834F7A"/>
    <w:rsid w:val="00834FFF"/>
    <w:rsid w:val="00835817"/>
    <w:rsid w:val="008367B0"/>
    <w:rsid w:val="00837246"/>
    <w:rsid w:val="0083771F"/>
    <w:rsid w:val="008402F1"/>
    <w:rsid w:val="008409AB"/>
    <w:rsid w:val="008426CA"/>
    <w:rsid w:val="00842B07"/>
    <w:rsid w:val="00842B78"/>
    <w:rsid w:val="00843029"/>
    <w:rsid w:val="008432F1"/>
    <w:rsid w:val="00843E77"/>
    <w:rsid w:val="00843F73"/>
    <w:rsid w:val="00844F88"/>
    <w:rsid w:val="00845190"/>
    <w:rsid w:val="0084565A"/>
    <w:rsid w:val="00845670"/>
    <w:rsid w:val="008456C3"/>
    <w:rsid w:val="00846491"/>
    <w:rsid w:val="00846903"/>
    <w:rsid w:val="00847C0B"/>
    <w:rsid w:val="008509FB"/>
    <w:rsid w:val="00850AD0"/>
    <w:rsid w:val="00850D15"/>
    <w:rsid w:val="00850EEE"/>
    <w:rsid w:val="00850F7B"/>
    <w:rsid w:val="0085109E"/>
    <w:rsid w:val="00851844"/>
    <w:rsid w:val="00851E45"/>
    <w:rsid w:val="008538EF"/>
    <w:rsid w:val="0085437F"/>
    <w:rsid w:val="008548F0"/>
    <w:rsid w:val="00855E54"/>
    <w:rsid w:val="008566F1"/>
    <w:rsid w:val="008569F2"/>
    <w:rsid w:val="00856E39"/>
    <w:rsid w:val="00856E90"/>
    <w:rsid w:val="008571DB"/>
    <w:rsid w:val="00857B72"/>
    <w:rsid w:val="00857B95"/>
    <w:rsid w:val="00860642"/>
    <w:rsid w:val="00860DE9"/>
    <w:rsid w:val="00861521"/>
    <w:rsid w:val="008615BB"/>
    <w:rsid w:val="008620D1"/>
    <w:rsid w:val="00862198"/>
    <w:rsid w:val="0086288E"/>
    <w:rsid w:val="00862B0C"/>
    <w:rsid w:val="00862F04"/>
    <w:rsid w:val="00862FD5"/>
    <w:rsid w:val="0086343A"/>
    <w:rsid w:val="008637D9"/>
    <w:rsid w:val="00863B70"/>
    <w:rsid w:val="00863F77"/>
    <w:rsid w:val="00864087"/>
    <w:rsid w:val="00864517"/>
    <w:rsid w:val="00864AC1"/>
    <w:rsid w:val="008652DA"/>
    <w:rsid w:val="008656F2"/>
    <w:rsid w:val="00865FB2"/>
    <w:rsid w:val="00866313"/>
    <w:rsid w:val="00866D96"/>
    <w:rsid w:val="008675E5"/>
    <w:rsid w:val="00867E0B"/>
    <w:rsid w:val="00870106"/>
    <w:rsid w:val="00870822"/>
    <w:rsid w:val="00870959"/>
    <w:rsid w:val="00871C95"/>
    <w:rsid w:val="00871D8C"/>
    <w:rsid w:val="008722CF"/>
    <w:rsid w:val="00872A19"/>
    <w:rsid w:val="00872B97"/>
    <w:rsid w:val="00872FB0"/>
    <w:rsid w:val="008738A1"/>
    <w:rsid w:val="00873AD0"/>
    <w:rsid w:val="00873FFE"/>
    <w:rsid w:val="008746B3"/>
    <w:rsid w:val="008749E8"/>
    <w:rsid w:val="0087537B"/>
    <w:rsid w:val="00875BEA"/>
    <w:rsid w:val="0087682B"/>
    <w:rsid w:val="00876A49"/>
    <w:rsid w:val="00876A9E"/>
    <w:rsid w:val="00876D1F"/>
    <w:rsid w:val="00880054"/>
    <w:rsid w:val="0088125C"/>
    <w:rsid w:val="0088198E"/>
    <w:rsid w:val="00881A84"/>
    <w:rsid w:val="00882242"/>
    <w:rsid w:val="00882AA6"/>
    <w:rsid w:val="00882C75"/>
    <w:rsid w:val="00882CAD"/>
    <w:rsid w:val="0088368D"/>
    <w:rsid w:val="0088387C"/>
    <w:rsid w:val="008838A6"/>
    <w:rsid w:val="00884244"/>
    <w:rsid w:val="0088478F"/>
    <w:rsid w:val="008847EE"/>
    <w:rsid w:val="008853E0"/>
    <w:rsid w:val="00885D1D"/>
    <w:rsid w:val="0088627D"/>
    <w:rsid w:val="00887A48"/>
    <w:rsid w:val="0089156B"/>
    <w:rsid w:val="00891C74"/>
    <w:rsid w:val="00892485"/>
    <w:rsid w:val="008926FC"/>
    <w:rsid w:val="008946E9"/>
    <w:rsid w:val="008948E0"/>
    <w:rsid w:val="008948EF"/>
    <w:rsid w:val="00895207"/>
    <w:rsid w:val="0089537E"/>
    <w:rsid w:val="00895383"/>
    <w:rsid w:val="00895971"/>
    <w:rsid w:val="008959B4"/>
    <w:rsid w:val="00895B05"/>
    <w:rsid w:val="00895F4B"/>
    <w:rsid w:val="00895FD8"/>
    <w:rsid w:val="00896025"/>
    <w:rsid w:val="00896CBA"/>
    <w:rsid w:val="008A010A"/>
    <w:rsid w:val="008A0785"/>
    <w:rsid w:val="008A0CD4"/>
    <w:rsid w:val="008A11EC"/>
    <w:rsid w:val="008A1B7A"/>
    <w:rsid w:val="008A2AAB"/>
    <w:rsid w:val="008A35EC"/>
    <w:rsid w:val="008A361C"/>
    <w:rsid w:val="008A3DBE"/>
    <w:rsid w:val="008A3E0B"/>
    <w:rsid w:val="008A4F22"/>
    <w:rsid w:val="008A545C"/>
    <w:rsid w:val="008A5979"/>
    <w:rsid w:val="008A59B7"/>
    <w:rsid w:val="008A67C3"/>
    <w:rsid w:val="008A6A09"/>
    <w:rsid w:val="008A7457"/>
    <w:rsid w:val="008A7974"/>
    <w:rsid w:val="008A7B0B"/>
    <w:rsid w:val="008A7C55"/>
    <w:rsid w:val="008A7D55"/>
    <w:rsid w:val="008A7ECF"/>
    <w:rsid w:val="008B0144"/>
    <w:rsid w:val="008B0E87"/>
    <w:rsid w:val="008B146D"/>
    <w:rsid w:val="008B157C"/>
    <w:rsid w:val="008B1D27"/>
    <w:rsid w:val="008B202B"/>
    <w:rsid w:val="008B2152"/>
    <w:rsid w:val="008B2768"/>
    <w:rsid w:val="008B2BA7"/>
    <w:rsid w:val="008B2BF4"/>
    <w:rsid w:val="008B3498"/>
    <w:rsid w:val="008B3536"/>
    <w:rsid w:val="008B3627"/>
    <w:rsid w:val="008B3665"/>
    <w:rsid w:val="008B36D5"/>
    <w:rsid w:val="008B39ED"/>
    <w:rsid w:val="008B4630"/>
    <w:rsid w:val="008B4B0E"/>
    <w:rsid w:val="008B4D49"/>
    <w:rsid w:val="008B59A6"/>
    <w:rsid w:val="008B634E"/>
    <w:rsid w:val="008B6E00"/>
    <w:rsid w:val="008B71EA"/>
    <w:rsid w:val="008B73CA"/>
    <w:rsid w:val="008B7690"/>
    <w:rsid w:val="008B7E0E"/>
    <w:rsid w:val="008C06B7"/>
    <w:rsid w:val="008C1976"/>
    <w:rsid w:val="008C1BF2"/>
    <w:rsid w:val="008C2489"/>
    <w:rsid w:val="008C29E0"/>
    <w:rsid w:val="008C2D8D"/>
    <w:rsid w:val="008C3CC6"/>
    <w:rsid w:val="008C3E59"/>
    <w:rsid w:val="008C435F"/>
    <w:rsid w:val="008C48E2"/>
    <w:rsid w:val="008C4E52"/>
    <w:rsid w:val="008C5AA1"/>
    <w:rsid w:val="008C6870"/>
    <w:rsid w:val="008C7DC8"/>
    <w:rsid w:val="008C7DE6"/>
    <w:rsid w:val="008D02C9"/>
    <w:rsid w:val="008D04A1"/>
    <w:rsid w:val="008D1FD9"/>
    <w:rsid w:val="008D2519"/>
    <w:rsid w:val="008D2C37"/>
    <w:rsid w:val="008D5C49"/>
    <w:rsid w:val="008D7153"/>
    <w:rsid w:val="008D7334"/>
    <w:rsid w:val="008D7BCA"/>
    <w:rsid w:val="008D7BFC"/>
    <w:rsid w:val="008E0555"/>
    <w:rsid w:val="008E0CD6"/>
    <w:rsid w:val="008E197A"/>
    <w:rsid w:val="008E2020"/>
    <w:rsid w:val="008E395E"/>
    <w:rsid w:val="008E3AFE"/>
    <w:rsid w:val="008E3B55"/>
    <w:rsid w:val="008E3D51"/>
    <w:rsid w:val="008E46CB"/>
    <w:rsid w:val="008E484D"/>
    <w:rsid w:val="008E501A"/>
    <w:rsid w:val="008E54C5"/>
    <w:rsid w:val="008E62C4"/>
    <w:rsid w:val="008E62D7"/>
    <w:rsid w:val="008E6576"/>
    <w:rsid w:val="008E6D51"/>
    <w:rsid w:val="008E7F33"/>
    <w:rsid w:val="008F0E70"/>
    <w:rsid w:val="008F192E"/>
    <w:rsid w:val="008F24B3"/>
    <w:rsid w:val="008F26D1"/>
    <w:rsid w:val="008F30A8"/>
    <w:rsid w:val="008F3310"/>
    <w:rsid w:val="008F3476"/>
    <w:rsid w:val="008F354C"/>
    <w:rsid w:val="008F385E"/>
    <w:rsid w:val="008F4200"/>
    <w:rsid w:val="008F5175"/>
    <w:rsid w:val="008F5ABF"/>
    <w:rsid w:val="008F65D0"/>
    <w:rsid w:val="008F65EC"/>
    <w:rsid w:val="008F6739"/>
    <w:rsid w:val="008F6CE6"/>
    <w:rsid w:val="008F73D8"/>
    <w:rsid w:val="008F73E0"/>
    <w:rsid w:val="008F77D0"/>
    <w:rsid w:val="00901A2D"/>
    <w:rsid w:val="00901CA0"/>
    <w:rsid w:val="00902C52"/>
    <w:rsid w:val="009031A6"/>
    <w:rsid w:val="009040AD"/>
    <w:rsid w:val="00905060"/>
    <w:rsid w:val="009056B2"/>
    <w:rsid w:val="00906CFE"/>
    <w:rsid w:val="00906DB8"/>
    <w:rsid w:val="009070D3"/>
    <w:rsid w:val="00907BD8"/>
    <w:rsid w:val="00907EF3"/>
    <w:rsid w:val="0091017A"/>
    <w:rsid w:val="009108B0"/>
    <w:rsid w:val="00910EFD"/>
    <w:rsid w:val="0091112A"/>
    <w:rsid w:val="00911418"/>
    <w:rsid w:val="0091264A"/>
    <w:rsid w:val="00912795"/>
    <w:rsid w:val="00912D31"/>
    <w:rsid w:val="00912F3E"/>
    <w:rsid w:val="009133DD"/>
    <w:rsid w:val="00913CBD"/>
    <w:rsid w:val="009141D4"/>
    <w:rsid w:val="00914B4E"/>
    <w:rsid w:val="0091530B"/>
    <w:rsid w:val="0091596B"/>
    <w:rsid w:val="00915E92"/>
    <w:rsid w:val="0091604C"/>
    <w:rsid w:val="00916ECD"/>
    <w:rsid w:val="00917434"/>
    <w:rsid w:val="00917C31"/>
    <w:rsid w:val="00917C92"/>
    <w:rsid w:val="00917D2C"/>
    <w:rsid w:val="00917E01"/>
    <w:rsid w:val="00917F8C"/>
    <w:rsid w:val="009206D1"/>
    <w:rsid w:val="00920DEC"/>
    <w:rsid w:val="00920FEC"/>
    <w:rsid w:val="0092196A"/>
    <w:rsid w:val="00921BE6"/>
    <w:rsid w:val="00922652"/>
    <w:rsid w:val="009230CC"/>
    <w:rsid w:val="00924204"/>
    <w:rsid w:val="00925176"/>
    <w:rsid w:val="009255A7"/>
    <w:rsid w:val="00925A45"/>
    <w:rsid w:val="009263BD"/>
    <w:rsid w:val="00926BF9"/>
    <w:rsid w:val="0092789B"/>
    <w:rsid w:val="00927D8C"/>
    <w:rsid w:val="009301DB"/>
    <w:rsid w:val="00930289"/>
    <w:rsid w:val="0093100E"/>
    <w:rsid w:val="00931052"/>
    <w:rsid w:val="009311BA"/>
    <w:rsid w:val="00931200"/>
    <w:rsid w:val="009312A3"/>
    <w:rsid w:val="00931A23"/>
    <w:rsid w:val="00932454"/>
    <w:rsid w:val="009330B3"/>
    <w:rsid w:val="009345F6"/>
    <w:rsid w:val="0093486B"/>
    <w:rsid w:val="00934B80"/>
    <w:rsid w:val="0093518C"/>
    <w:rsid w:val="009354B4"/>
    <w:rsid w:val="009357D4"/>
    <w:rsid w:val="00935BAA"/>
    <w:rsid w:val="00935E5B"/>
    <w:rsid w:val="009361E6"/>
    <w:rsid w:val="00936584"/>
    <w:rsid w:val="00936754"/>
    <w:rsid w:val="009373C1"/>
    <w:rsid w:val="009374B9"/>
    <w:rsid w:val="009375DB"/>
    <w:rsid w:val="009376CD"/>
    <w:rsid w:val="00940C8A"/>
    <w:rsid w:val="009412BF"/>
    <w:rsid w:val="0094163B"/>
    <w:rsid w:val="00941D15"/>
    <w:rsid w:val="009425F6"/>
    <w:rsid w:val="0094301B"/>
    <w:rsid w:val="009434E9"/>
    <w:rsid w:val="00943993"/>
    <w:rsid w:val="00943D4B"/>
    <w:rsid w:val="00944325"/>
    <w:rsid w:val="00944D4A"/>
    <w:rsid w:val="0094580E"/>
    <w:rsid w:val="0094686E"/>
    <w:rsid w:val="009469E5"/>
    <w:rsid w:val="009469FE"/>
    <w:rsid w:val="009477C0"/>
    <w:rsid w:val="009478B6"/>
    <w:rsid w:val="00947F29"/>
    <w:rsid w:val="00950014"/>
    <w:rsid w:val="00950812"/>
    <w:rsid w:val="00950955"/>
    <w:rsid w:val="00952200"/>
    <w:rsid w:val="00952317"/>
    <w:rsid w:val="009527D6"/>
    <w:rsid w:val="00952CF2"/>
    <w:rsid w:val="009541D9"/>
    <w:rsid w:val="0095532E"/>
    <w:rsid w:val="00955360"/>
    <w:rsid w:val="0095571D"/>
    <w:rsid w:val="00956108"/>
    <w:rsid w:val="00956244"/>
    <w:rsid w:val="00956E8E"/>
    <w:rsid w:val="009602C9"/>
    <w:rsid w:val="009602E8"/>
    <w:rsid w:val="009608D8"/>
    <w:rsid w:val="00960A53"/>
    <w:rsid w:val="00961181"/>
    <w:rsid w:val="00961A1F"/>
    <w:rsid w:val="00961DF1"/>
    <w:rsid w:val="00962754"/>
    <w:rsid w:val="0096343F"/>
    <w:rsid w:val="00963D16"/>
    <w:rsid w:val="00963D24"/>
    <w:rsid w:val="00963F63"/>
    <w:rsid w:val="009644EE"/>
    <w:rsid w:val="00964518"/>
    <w:rsid w:val="0096460D"/>
    <w:rsid w:val="009653F3"/>
    <w:rsid w:val="009663B5"/>
    <w:rsid w:val="009666CA"/>
    <w:rsid w:val="00966BAE"/>
    <w:rsid w:val="009679EF"/>
    <w:rsid w:val="00967E31"/>
    <w:rsid w:val="0097090E"/>
    <w:rsid w:val="00970C46"/>
    <w:rsid w:val="009715DA"/>
    <w:rsid w:val="00972198"/>
    <w:rsid w:val="00972634"/>
    <w:rsid w:val="009731E6"/>
    <w:rsid w:val="00973200"/>
    <w:rsid w:val="0097368F"/>
    <w:rsid w:val="009739FF"/>
    <w:rsid w:val="009740A6"/>
    <w:rsid w:val="00974B40"/>
    <w:rsid w:val="00974C11"/>
    <w:rsid w:val="009755EF"/>
    <w:rsid w:val="00975F8F"/>
    <w:rsid w:val="009768F5"/>
    <w:rsid w:val="00976E13"/>
    <w:rsid w:val="00977E42"/>
    <w:rsid w:val="00980067"/>
    <w:rsid w:val="00980E4E"/>
    <w:rsid w:val="009810DE"/>
    <w:rsid w:val="009811C1"/>
    <w:rsid w:val="00981229"/>
    <w:rsid w:val="009815B5"/>
    <w:rsid w:val="009820E2"/>
    <w:rsid w:val="009821B9"/>
    <w:rsid w:val="00982370"/>
    <w:rsid w:val="00982993"/>
    <w:rsid w:val="00982EB3"/>
    <w:rsid w:val="00984076"/>
    <w:rsid w:val="00984ED5"/>
    <w:rsid w:val="00984F6E"/>
    <w:rsid w:val="00985106"/>
    <w:rsid w:val="0098588D"/>
    <w:rsid w:val="00985C6F"/>
    <w:rsid w:val="00986A78"/>
    <w:rsid w:val="00986AD0"/>
    <w:rsid w:val="00986B1D"/>
    <w:rsid w:val="009877E5"/>
    <w:rsid w:val="00990656"/>
    <w:rsid w:val="009922AD"/>
    <w:rsid w:val="0099237B"/>
    <w:rsid w:val="00992F35"/>
    <w:rsid w:val="00993234"/>
    <w:rsid w:val="00994782"/>
    <w:rsid w:val="00994BF0"/>
    <w:rsid w:val="00995731"/>
    <w:rsid w:val="00995AB6"/>
    <w:rsid w:val="00995DAB"/>
    <w:rsid w:val="00996985"/>
    <w:rsid w:val="00996BAD"/>
    <w:rsid w:val="009978FA"/>
    <w:rsid w:val="00997B91"/>
    <w:rsid w:val="009A09C7"/>
    <w:rsid w:val="009A0E6B"/>
    <w:rsid w:val="009A1403"/>
    <w:rsid w:val="009A1B68"/>
    <w:rsid w:val="009A205D"/>
    <w:rsid w:val="009A32DF"/>
    <w:rsid w:val="009A3FA8"/>
    <w:rsid w:val="009A477C"/>
    <w:rsid w:val="009A4FD0"/>
    <w:rsid w:val="009A78A3"/>
    <w:rsid w:val="009A78B4"/>
    <w:rsid w:val="009A7C85"/>
    <w:rsid w:val="009A7F70"/>
    <w:rsid w:val="009B029F"/>
    <w:rsid w:val="009B0B12"/>
    <w:rsid w:val="009B0B5F"/>
    <w:rsid w:val="009B0F42"/>
    <w:rsid w:val="009B1769"/>
    <w:rsid w:val="009B190B"/>
    <w:rsid w:val="009B1AF3"/>
    <w:rsid w:val="009B1AF4"/>
    <w:rsid w:val="009B29DB"/>
    <w:rsid w:val="009B3CCE"/>
    <w:rsid w:val="009B4427"/>
    <w:rsid w:val="009B52C7"/>
    <w:rsid w:val="009B5784"/>
    <w:rsid w:val="009B5802"/>
    <w:rsid w:val="009B7401"/>
    <w:rsid w:val="009B76DB"/>
    <w:rsid w:val="009B778D"/>
    <w:rsid w:val="009B7B10"/>
    <w:rsid w:val="009B7B7D"/>
    <w:rsid w:val="009B7CCA"/>
    <w:rsid w:val="009B7EAC"/>
    <w:rsid w:val="009C05E8"/>
    <w:rsid w:val="009C08A7"/>
    <w:rsid w:val="009C1322"/>
    <w:rsid w:val="009C197B"/>
    <w:rsid w:val="009C1FB5"/>
    <w:rsid w:val="009C3328"/>
    <w:rsid w:val="009C3912"/>
    <w:rsid w:val="009C3E90"/>
    <w:rsid w:val="009C53B0"/>
    <w:rsid w:val="009C5403"/>
    <w:rsid w:val="009C568D"/>
    <w:rsid w:val="009C5B69"/>
    <w:rsid w:val="009C5BEE"/>
    <w:rsid w:val="009C5E40"/>
    <w:rsid w:val="009C6983"/>
    <w:rsid w:val="009C7515"/>
    <w:rsid w:val="009C7724"/>
    <w:rsid w:val="009C7CDE"/>
    <w:rsid w:val="009D07E2"/>
    <w:rsid w:val="009D0C52"/>
    <w:rsid w:val="009D0DB6"/>
    <w:rsid w:val="009D10CC"/>
    <w:rsid w:val="009D1447"/>
    <w:rsid w:val="009D154D"/>
    <w:rsid w:val="009D20E2"/>
    <w:rsid w:val="009D24D7"/>
    <w:rsid w:val="009D306E"/>
    <w:rsid w:val="009D34B8"/>
    <w:rsid w:val="009D3FE1"/>
    <w:rsid w:val="009D43E7"/>
    <w:rsid w:val="009D4928"/>
    <w:rsid w:val="009D49C8"/>
    <w:rsid w:val="009D4F68"/>
    <w:rsid w:val="009D57F6"/>
    <w:rsid w:val="009D5BC3"/>
    <w:rsid w:val="009D5F90"/>
    <w:rsid w:val="009D5FF9"/>
    <w:rsid w:val="009D68B6"/>
    <w:rsid w:val="009D713E"/>
    <w:rsid w:val="009E00CE"/>
    <w:rsid w:val="009E051E"/>
    <w:rsid w:val="009E08E2"/>
    <w:rsid w:val="009E0DEB"/>
    <w:rsid w:val="009E10D3"/>
    <w:rsid w:val="009E135E"/>
    <w:rsid w:val="009E16F4"/>
    <w:rsid w:val="009E2B4B"/>
    <w:rsid w:val="009E3468"/>
    <w:rsid w:val="009E35AE"/>
    <w:rsid w:val="009E3FED"/>
    <w:rsid w:val="009E4276"/>
    <w:rsid w:val="009E5F69"/>
    <w:rsid w:val="009E65AB"/>
    <w:rsid w:val="009E6CC5"/>
    <w:rsid w:val="009E6E65"/>
    <w:rsid w:val="009E71D8"/>
    <w:rsid w:val="009E7E0F"/>
    <w:rsid w:val="009F1C5B"/>
    <w:rsid w:val="009F2B98"/>
    <w:rsid w:val="009F3003"/>
    <w:rsid w:val="009F34B1"/>
    <w:rsid w:val="009F4086"/>
    <w:rsid w:val="009F41B5"/>
    <w:rsid w:val="009F434B"/>
    <w:rsid w:val="009F44CA"/>
    <w:rsid w:val="009F44CD"/>
    <w:rsid w:val="009F4DC3"/>
    <w:rsid w:val="009F513F"/>
    <w:rsid w:val="009F549F"/>
    <w:rsid w:val="009F553C"/>
    <w:rsid w:val="009F5CF2"/>
    <w:rsid w:val="009F615D"/>
    <w:rsid w:val="009F6465"/>
    <w:rsid w:val="009F67F7"/>
    <w:rsid w:val="009F7110"/>
    <w:rsid w:val="009F7F24"/>
    <w:rsid w:val="00A006CB"/>
    <w:rsid w:val="00A00A19"/>
    <w:rsid w:val="00A00AF6"/>
    <w:rsid w:val="00A013FD"/>
    <w:rsid w:val="00A01FC1"/>
    <w:rsid w:val="00A01FFB"/>
    <w:rsid w:val="00A021F3"/>
    <w:rsid w:val="00A02236"/>
    <w:rsid w:val="00A022E5"/>
    <w:rsid w:val="00A0382B"/>
    <w:rsid w:val="00A0388F"/>
    <w:rsid w:val="00A03A47"/>
    <w:rsid w:val="00A03F09"/>
    <w:rsid w:val="00A03F79"/>
    <w:rsid w:val="00A0505F"/>
    <w:rsid w:val="00A054A6"/>
    <w:rsid w:val="00A05B09"/>
    <w:rsid w:val="00A06621"/>
    <w:rsid w:val="00A06C0D"/>
    <w:rsid w:val="00A06DBA"/>
    <w:rsid w:val="00A070DB"/>
    <w:rsid w:val="00A107C5"/>
    <w:rsid w:val="00A10BD1"/>
    <w:rsid w:val="00A10CAB"/>
    <w:rsid w:val="00A10EFC"/>
    <w:rsid w:val="00A1176B"/>
    <w:rsid w:val="00A11898"/>
    <w:rsid w:val="00A12157"/>
    <w:rsid w:val="00A12AEB"/>
    <w:rsid w:val="00A13DCF"/>
    <w:rsid w:val="00A15AA7"/>
    <w:rsid w:val="00A15CB9"/>
    <w:rsid w:val="00A15EB4"/>
    <w:rsid w:val="00A168F1"/>
    <w:rsid w:val="00A16CB0"/>
    <w:rsid w:val="00A16F69"/>
    <w:rsid w:val="00A174BF"/>
    <w:rsid w:val="00A17771"/>
    <w:rsid w:val="00A2043D"/>
    <w:rsid w:val="00A20918"/>
    <w:rsid w:val="00A20A23"/>
    <w:rsid w:val="00A20AA6"/>
    <w:rsid w:val="00A210B8"/>
    <w:rsid w:val="00A21132"/>
    <w:rsid w:val="00A214C9"/>
    <w:rsid w:val="00A21969"/>
    <w:rsid w:val="00A222C4"/>
    <w:rsid w:val="00A22854"/>
    <w:rsid w:val="00A22BCF"/>
    <w:rsid w:val="00A23043"/>
    <w:rsid w:val="00A2388B"/>
    <w:rsid w:val="00A24523"/>
    <w:rsid w:val="00A24D64"/>
    <w:rsid w:val="00A24D8A"/>
    <w:rsid w:val="00A251BD"/>
    <w:rsid w:val="00A2621A"/>
    <w:rsid w:val="00A26546"/>
    <w:rsid w:val="00A26C8D"/>
    <w:rsid w:val="00A26D8D"/>
    <w:rsid w:val="00A27251"/>
    <w:rsid w:val="00A2731B"/>
    <w:rsid w:val="00A279CF"/>
    <w:rsid w:val="00A27B7F"/>
    <w:rsid w:val="00A309EB"/>
    <w:rsid w:val="00A311D4"/>
    <w:rsid w:val="00A31635"/>
    <w:rsid w:val="00A3203B"/>
    <w:rsid w:val="00A32434"/>
    <w:rsid w:val="00A32564"/>
    <w:rsid w:val="00A325E0"/>
    <w:rsid w:val="00A33F46"/>
    <w:rsid w:val="00A34246"/>
    <w:rsid w:val="00A34AFF"/>
    <w:rsid w:val="00A34FAC"/>
    <w:rsid w:val="00A350EF"/>
    <w:rsid w:val="00A35C70"/>
    <w:rsid w:val="00A362CB"/>
    <w:rsid w:val="00A37250"/>
    <w:rsid w:val="00A37601"/>
    <w:rsid w:val="00A37929"/>
    <w:rsid w:val="00A37C84"/>
    <w:rsid w:val="00A40A3B"/>
    <w:rsid w:val="00A40AAC"/>
    <w:rsid w:val="00A4113C"/>
    <w:rsid w:val="00A41F39"/>
    <w:rsid w:val="00A4231F"/>
    <w:rsid w:val="00A43234"/>
    <w:rsid w:val="00A43413"/>
    <w:rsid w:val="00A438A1"/>
    <w:rsid w:val="00A43AEA"/>
    <w:rsid w:val="00A44210"/>
    <w:rsid w:val="00A44A4A"/>
    <w:rsid w:val="00A44A85"/>
    <w:rsid w:val="00A44C71"/>
    <w:rsid w:val="00A44DAE"/>
    <w:rsid w:val="00A4533C"/>
    <w:rsid w:val="00A4624B"/>
    <w:rsid w:val="00A467B0"/>
    <w:rsid w:val="00A46AF4"/>
    <w:rsid w:val="00A47542"/>
    <w:rsid w:val="00A47A5B"/>
    <w:rsid w:val="00A47CE5"/>
    <w:rsid w:val="00A510F8"/>
    <w:rsid w:val="00A5164B"/>
    <w:rsid w:val="00A518A3"/>
    <w:rsid w:val="00A52351"/>
    <w:rsid w:val="00A52C3C"/>
    <w:rsid w:val="00A530AC"/>
    <w:rsid w:val="00A530E2"/>
    <w:rsid w:val="00A53563"/>
    <w:rsid w:val="00A536CF"/>
    <w:rsid w:val="00A53731"/>
    <w:rsid w:val="00A53961"/>
    <w:rsid w:val="00A5435B"/>
    <w:rsid w:val="00A5577F"/>
    <w:rsid w:val="00A55989"/>
    <w:rsid w:val="00A56900"/>
    <w:rsid w:val="00A56D87"/>
    <w:rsid w:val="00A57233"/>
    <w:rsid w:val="00A60014"/>
    <w:rsid w:val="00A60448"/>
    <w:rsid w:val="00A60CD0"/>
    <w:rsid w:val="00A6151A"/>
    <w:rsid w:val="00A61AA3"/>
    <w:rsid w:val="00A61CEB"/>
    <w:rsid w:val="00A6208A"/>
    <w:rsid w:val="00A62096"/>
    <w:rsid w:val="00A63005"/>
    <w:rsid w:val="00A6393E"/>
    <w:rsid w:val="00A63D29"/>
    <w:rsid w:val="00A64150"/>
    <w:rsid w:val="00A64157"/>
    <w:rsid w:val="00A64F68"/>
    <w:rsid w:val="00A65114"/>
    <w:rsid w:val="00A661A6"/>
    <w:rsid w:val="00A66587"/>
    <w:rsid w:val="00A6694B"/>
    <w:rsid w:val="00A672ED"/>
    <w:rsid w:val="00A6746E"/>
    <w:rsid w:val="00A67706"/>
    <w:rsid w:val="00A7017A"/>
    <w:rsid w:val="00A70F3E"/>
    <w:rsid w:val="00A71667"/>
    <w:rsid w:val="00A716FA"/>
    <w:rsid w:val="00A71FA7"/>
    <w:rsid w:val="00A724DE"/>
    <w:rsid w:val="00A7295B"/>
    <w:rsid w:val="00A72AE8"/>
    <w:rsid w:val="00A72C1B"/>
    <w:rsid w:val="00A73B9B"/>
    <w:rsid w:val="00A73F2A"/>
    <w:rsid w:val="00A73F69"/>
    <w:rsid w:val="00A7469D"/>
    <w:rsid w:val="00A74D94"/>
    <w:rsid w:val="00A754DB"/>
    <w:rsid w:val="00A75DEA"/>
    <w:rsid w:val="00A7624A"/>
    <w:rsid w:val="00A76301"/>
    <w:rsid w:val="00A764FC"/>
    <w:rsid w:val="00A76B8F"/>
    <w:rsid w:val="00A77C7A"/>
    <w:rsid w:val="00A815FA"/>
    <w:rsid w:val="00A81C2E"/>
    <w:rsid w:val="00A820AE"/>
    <w:rsid w:val="00A820E3"/>
    <w:rsid w:val="00A82749"/>
    <w:rsid w:val="00A83E98"/>
    <w:rsid w:val="00A8422B"/>
    <w:rsid w:val="00A8531C"/>
    <w:rsid w:val="00A85389"/>
    <w:rsid w:val="00A85FA0"/>
    <w:rsid w:val="00A86125"/>
    <w:rsid w:val="00A870D5"/>
    <w:rsid w:val="00A87327"/>
    <w:rsid w:val="00A87401"/>
    <w:rsid w:val="00A8799E"/>
    <w:rsid w:val="00A90288"/>
    <w:rsid w:val="00A906BD"/>
    <w:rsid w:val="00A90733"/>
    <w:rsid w:val="00A919F9"/>
    <w:rsid w:val="00A942B9"/>
    <w:rsid w:val="00A946A9"/>
    <w:rsid w:val="00A94D18"/>
    <w:rsid w:val="00A95B78"/>
    <w:rsid w:val="00A95F6B"/>
    <w:rsid w:val="00A96017"/>
    <w:rsid w:val="00A963B6"/>
    <w:rsid w:val="00A96D90"/>
    <w:rsid w:val="00A96E7C"/>
    <w:rsid w:val="00A97103"/>
    <w:rsid w:val="00A97203"/>
    <w:rsid w:val="00A97B31"/>
    <w:rsid w:val="00AA0739"/>
    <w:rsid w:val="00AA0F91"/>
    <w:rsid w:val="00AA1205"/>
    <w:rsid w:val="00AA120A"/>
    <w:rsid w:val="00AA1F14"/>
    <w:rsid w:val="00AA234F"/>
    <w:rsid w:val="00AA304C"/>
    <w:rsid w:val="00AA3133"/>
    <w:rsid w:val="00AA3C76"/>
    <w:rsid w:val="00AA3DD1"/>
    <w:rsid w:val="00AA42AF"/>
    <w:rsid w:val="00AA5F65"/>
    <w:rsid w:val="00AA63B7"/>
    <w:rsid w:val="00AA75F4"/>
    <w:rsid w:val="00AB0A9E"/>
    <w:rsid w:val="00AB1084"/>
    <w:rsid w:val="00AB1C44"/>
    <w:rsid w:val="00AB1E21"/>
    <w:rsid w:val="00AB1FC9"/>
    <w:rsid w:val="00AB21EA"/>
    <w:rsid w:val="00AB2D0E"/>
    <w:rsid w:val="00AB2FD8"/>
    <w:rsid w:val="00AB3735"/>
    <w:rsid w:val="00AB3E4B"/>
    <w:rsid w:val="00AB3EEC"/>
    <w:rsid w:val="00AB4052"/>
    <w:rsid w:val="00AB4456"/>
    <w:rsid w:val="00AB46ED"/>
    <w:rsid w:val="00AB491D"/>
    <w:rsid w:val="00AB4A0E"/>
    <w:rsid w:val="00AB4AFA"/>
    <w:rsid w:val="00AB4D4C"/>
    <w:rsid w:val="00AB61C9"/>
    <w:rsid w:val="00AB681E"/>
    <w:rsid w:val="00AB7328"/>
    <w:rsid w:val="00AB76A8"/>
    <w:rsid w:val="00AB793D"/>
    <w:rsid w:val="00AB7A57"/>
    <w:rsid w:val="00AC02F9"/>
    <w:rsid w:val="00AC135B"/>
    <w:rsid w:val="00AC2086"/>
    <w:rsid w:val="00AC22A8"/>
    <w:rsid w:val="00AC3790"/>
    <w:rsid w:val="00AC3FD1"/>
    <w:rsid w:val="00AC4A22"/>
    <w:rsid w:val="00AC59AD"/>
    <w:rsid w:val="00AC5E2E"/>
    <w:rsid w:val="00AC6114"/>
    <w:rsid w:val="00AC73F2"/>
    <w:rsid w:val="00AC76E1"/>
    <w:rsid w:val="00AC777C"/>
    <w:rsid w:val="00AC78B6"/>
    <w:rsid w:val="00AC79B0"/>
    <w:rsid w:val="00AC7A9C"/>
    <w:rsid w:val="00AD0C5A"/>
    <w:rsid w:val="00AD111F"/>
    <w:rsid w:val="00AD1F68"/>
    <w:rsid w:val="00AD276C"/>
    <w:rsid w:val="00AD2994"/>
    <w:rsid w:val="00AD3737"/>
    <w:rsid w:val="00AD4EE8"/>
    <w:rsid w:val="00AD5367"/>
    <w:rsid w:val="00AD542E"/>
    <w:rsid w:val="00AD6748"/>
    <w:rsid w:val="00AD68A0"/>
    <w:rsid w:val="00AD6A7E"/>
    <w:rsid w:val="00AD73F7"/>
    <w:rsid w:val="00AD7884"/>
    <w:rsid w:val="00AD7905"/>
    <w:rsid w:val="00AD7F45"/>
    <w:rsid w:val="00AE081D"/>
    <w:rsid w:val="00AE0C21"/>
    <w:rsid w:val="00AE1328"/>
    <w:rsid w:val="00AE1482"/>
    <w:rsid w:val="00AE35EF"/>
    <w:rsid w:val="00AE3D43"/>
    <w:rsid w:val="00AE411F"/>
    <w:rsid w:val="00AE478D"/>
    <w:rsid w:val="00AE5205"/>
    <w:rsid w:val="00AE55E3"/>
    <w:rsid w:val="00AE581E"/>
    <w:rsid w:val="00AE6CB0"/>
    <w:rsid w:val="00AE7965"/>
    <w:rsid w:val="00AE7C7C"/>
    <w:rsid w:val="00AF01D9"/>
    <w:rsid w:val="00AF03A1"/>
    <w:rsid w:val="00AF0E7F"/>
    <w:rsid w:val="00AF1675"/>
    <w:rsid w:val="00AF1FE5"/>
    <w:rsid w:val="00AF228F"/>
    <w:rsid w:val="00AF2B87"/>
    <w:rsid w:val="00AF3082"/>
    <w:rsid w:val="00AF312F"/>
    <w:rsid w:val="00AF355F"/>
    <w:rsid w:val="00AF458A"/>
    <w:rsid w:val="00AF4755"/>
    <w:rsid w:val="00AF4DA3"/>
    <w:rsid w:val="00AF58E6"/>
    <w:rsid w:val="00AF60C1"/>
    <w:rsid w:val="00AF79E2"/>
    <w:rsid w:val="00AF7F57"/>
    <w:rsid w:val="00B00593"/>
    <w:rsid w:val="00B00F2C"/>
    <w:rsid w:val="00B01550"/>
    <w:rsid w:val="00B01C78"/>
    <w:rsid w:val="00B020DA"/>
    <w:rsid w:val="00B032A1"/>
    <w:rsid w:val="00B032E0"/>
    <w:rsid w:val="00B037F9"/>
    <w:rsid w:val="00B045F2"/>
    <w:rsid w:val="00B047A9"/>
    <w:rsid w:val="00B04B0B"/>
    <w:rsid w:val="00B04F21"/>
    <w:rsid w:val="00B05953"/>
    <w:rsid w:val="00B05DA1"/>
    <w:rsid w:val="00B06529"/>
    <w:rsid w:val="00B06722"/>
    <w:rsid w:val="00B06746"/>
    <w:rsid w:val="00B06C79"/>
    <w:rsid w:val="00B074D7"/>
    <w:rsid w:val="00B074F9"/>
    <w:rsid w:val="00B07583"/>
    <w:rsid w:val="00B102E5"/>
    <w:rsid w:val="00B127AD"/>
    <w:rsid w:val="00B128AB"/>
    <w:rsid w:val="00B13080"/>
    <w:rsid w:val="00B13B30"/>
    <w:rsid w:val="00B14429"/>
    <w:rsid w:val="00B1484B"/>
    <w:rsid w:val="00B153CE"/>
    <w:rsid w:val="00B1544A"/>
    <w:rsid w:val="00B1654C"/>
    <w:rsid w:val="00B1677D"/>
    <w:rsid w:val="00B1679B"/>
    <w:rsid w:val="00B16C2D"/>
    <w:rsid w:val="00B16D90"/>
    <w:rsid w:val="00B172B4"/>
    <w:rsid w:val="00B17912"/>
    <w:rsid w:val="00B17BAB"/>
    <w:rsid w:val="00B17C2F"/>
    <w:rsid w:val="00B20B25"/>
    <w:rsid w:val="00B20E1C"/>
    <w:rsid w:val="00B21806"/>
    <w:rsid w:val="00B22323"/>
    <w:rsid w:val="00B22A20"/>
    <w:rsid w:val="00B22A2F"/>
    <w:rsid w:val="00B22EE9"/>
    <w:rsid w:val="00B232CF"/>
    <w:rsid w:val="00B233F3"/>
    <w:rsid w:val="00B23817"/>
    <w:rsid w:val="00B23BAB"/>
    <w:rsid w:val="00B23DD0"/>
    <w:rsid w:val="00B2419A"/>
    <w:rsid w:val="00B246DA"/>
    <w:rsid w:val="00B2533E"/>
    <w:rsid w:val="00B266AF"/>
    <w:rsid w:val="00B26740"/>
    <w:rsid w:val="00B2694D"/>
    <w:rsid w:val="00B269E4"/>
    <w:rsid w:val="00B2780C"/>
    <w:rsid w:val="00B30C4E"/>
    <w:rsid w:val="00B30DF0"/>
    <w:rsid w:val="00B31886"/>
    <w:rsid w:val="00B31D67"/>
    <w:rsid w:val="00B3240E"/>
    <w:rsid w:val="00B3247D"/>
    <w:rsid w:val="00B32487"/>
    <w:rsid w:val="00B32891"/>
    <w:rsid w:val="00B32D52"/>
    <w:rsid w:val="00B330B7"/>
    <w:rsid w:val="00B33A95"/>
    <w:rsid w:val="00B33AD3"/>
    <w:rsid w:val="00B35510"/>
    <w:rsid w:val="00B35540"/>
    <w:rsid w:val="00B36062"/>
    <w:rsid w:val="00B37F00"/>
    <w:rsid w:val="00B4018B"/>
    <w:rsid w:val="00B405BF"/>
    <w:rsid w:val="00B40C6B"/>
    <w:rsid w:val="00B41007"/>
    <w:rsid w:val="00B4151E"/>
    <w:rsid w:val="00B417BB"/>
    <w:rsid w:val="00B4184B"/>
    <w:rsid w:val="00B41866"/>
    <w:rsid w:val="00B41CEB"/>
    <w:rsid w:val="00B42091"/>
    <w:rsid w:val="00B42FFF"/>
    <w:rsid w:val="00B433A1"/>
    <w:rsid w:val="00B433E2"/>
    <w:rsid w:val="00B43CFF"/>
    <w:rsid w:val="00B456E3"/>
    <w:rsid w:val="00B45C14"/>
    <w:rsid w:val="00B477DC"/>
    <w:rsid w:val="00B50079"/>
    <w:rsid w:val="00B500B2"/>
    <w:rsid w:val="00B50772"/>
    <w:rsid w:val="00B51734"/>
    <w:rsid w:val="00B52311"/>
    <w:rsid w:val="00B52A49"/>
    <w:rsid w:val="00B538EC"/>
    <w:rsid w:val="00B54656"/>
    <w:rsid w:val="00B54E61"/>
    <w:rsid w:val="00B562EE"/>
    <w:rsid w:val="00B56768"/>
    <w:rsid w:val="00B56E0B"/>
    <w:rsid w:val="00B5700B"/>
    <w:rsid w:val="00B6060D"/>
    <w:rsid w:val="00B613E4"/>
    <w:rsid w:val="00B61B0E"/>
    <w:rsid w:val="00B620A9"/>
    <w:rsid w:val="00B62C9E"/>
    <w:rsid w:val="00B63100"/>
    <w:rsid w:val="00B636B3"/>
    <w:rsid w:val="00B63948"/>
    <w:rsid w:val="00B64063"/>
    <w:rsid w:val="00B6414A"/>
    <w:rsid w:val="00B6426F"/>
    <w:rsid w:val="00B642F9"/>
    <w:rsid w:val="00B64B1D"/>
    <w:rsid w:val="00B652A3"/>
    <w:rsid w:val="00B66998"/>
    <w:rsid w:val="00B67E0E"/>
    <w:rsid w:val="00B70267"/>
    <w:rsid w:val="00B70AAD"/>
    <w:rsid w:val="00B70B9B"/>
    <w:rsid w:val="00B70C6A"/>
    <w:rsid w:val="00B70D35"/>
    <w:rsid w:val="00B71571"/>
    <w:rsid w:val="00B717E2"/>
    <w:rsid w:val="00B71D04"/>
    <w:rsid w:val="00B71EA5"/>
    <w:rsid w:val="00B72751"/>
    <w:rsid w:val="00B72E37"/>
    <w:rsid w:val="00B735AB"/>
    <w:rsid w:val="00B74F1D"/>
    <w:rsid w:val="00B771D5"/>
    <w:rsid w:val="00B77AC1"/>
    <w:rsid w:val="00B77CD0"/>
    <w:rsid w:val="00B80378"/>
    <w:rsid w:val="00B80805"/>
    <w:rsid w:val="00B80A05"/>
    <w:rsid w:val="00B80F55"/>
    <w:rsid w:val="00B811C8"/>
    <w:rsid w:val="00B81365"/>
    <w:rsid w:val="00B81372"/>
    <w:rsid w:val="00B81EDA"/>
    <w:rsid w:val="00B826D6"/>
    <w:rsid w:val="00B82E09"/>
    <w:rsid w:val="00B8311A"/>
    <w:rsid w:val="00B850DC"/>
    <w:rsid w:val="00B86402"/>
    <w:rsid w:val="00B86B53"/>
    <w:rsid w:val="00B871B0"/>
    <w:rsid w:val="00B87449"/>
    <w:rsid w:val="00B90138"/>
    <w:rsid w:val="00B90ECD"/>
    <w:rsid w:val="00B910DB"/>
    <w:rsid w:val="00B91E3C"/>
    <w:rsid w:val="00B92061"/>
    <w:rsid w:val="00B939B5"/>
    <w:rsid w:val="00B944A1"/>
    <w:rsid w:val="00B94538"/>
    <w:rsid w:val="00B94998"/>
    <w:rsid w:val="00B95EDA"/>
    <w:rsid w:val="00B960A6"/>
    <w:rsid w:val="00BA0BE9"/>
    <w:rsid w:val="00BA189C"/>
    <w:rsid w:val="00BA1A87"/>
    <w:rsid w:val="00BA1EC3"/>
    <w:rsid w:val="00BA236C"/>
    <w:rsid w:val="00BA3557"/>
    <w:rsid w:val="00BA441E"/>
    <w:rsid w:val="00BA4BDD"/>
    <w:rsid w:val="00BA4E31"/>
    <w:rsid w:val="00BB0B17"/>
    <w:rsid w:val="00BB1141"/>
    <w:rsid w:val="00BB1559"/>
    <w:rsid w:val="00BB218E"/>
    <w:rsid w:val="00BB2758"/>
    <w:rsid w:val="00BB2EA8"/>
    <w:rsid w:val="00BB2F4A"/>
    <w:rsid w:val="00BB3050"/>
    <w:rsid w:val="00BB32F0"/>
    <w:rsid w:val="00BB3857"/>
    <w:rsid w:val="00BB3E5A"/>
    <w:rsid w:val="00BB4603"/>
    <w:rsid w:val="00BB55AF"/>
    <w:rsid w:val="00BB5A04"/>
    <w:rsid w:val="00BB5A12"/>
    <w:rsid w:val="00BB5E6E"/>
    <w:rsid w:val="00BB6272"/>
    <w:rsid w:val="00BB6442"/>
    <w:rsid w:val="00BB66B2"/>
    <w:rsid w:val="00BB72D7"/>
    <w:rsid w:val="00BB77D6"/>
    <w:rsid w:val="00BC0360"/>
    <w:rsid w:val="00BC10C7"/>
    <w:rsid w:val="00BC11AC"/>
    <w:rsid w:val="00BC12F9"/>
    <w:rsid w:val="00BC17D1"/>
    <w:rsid w:val="00BC3878"/>
    <w:rsid w:val="00BC41BE"/>
    <w:rsid w:val="00BC4B27"/>
    <w:rsid w:val="00BC4B4E"/>
    <w:rsid w:val="00BC4CBB"/>
    <w:rsid w:val="00BC4CF4"/>
    <w:rsid w:val="00BC56AD"/>
    <w:rsid w:val="00BC5CF9"/>
    <w:rsid w:val="00BC6604"/>
    <w:rsid w:val="00BC7437"/>
    <w:rsid w:val="00BC764E"/>
    <w:rsid w:val="00BC7884"/>
    <w:rsid w:val="00BC7A47"/>
    <w:rsid w:val="00BC7F26"/>
    <w:rsid w:val="00BD0420"/>
    <w:rsid w:val="00BD13E2"/>
    <w:rsid w:val="00BD1968"/>
    <w:rsid w:val="00BD19DB"/>
    <w:rsid w:val="00BD2015"/>
    <w:rsid w:val="00BD211C"/>
    <w:rsid w:val="00BD28F2"/>
    <w:rsid w:val="00BD2D2A"/>
    <w:rsid w:val="00BD30D5"/>
    <w:rsid w:val="00BD313B"/>
    <w:rsid w:val="00BD44A8"/>
    <w:rsid w:val="00BD4623"/>
    <w:rsid w:val="00BD4BC8"/>
    <w:rsid w:val="00BD515B"/>
    <w:rsid w:val="00BD6200"/>
    <w:rsid w:val="00BD63C5"/>
    <w:rsid w:val="00BD6BFB"/>
    <w:rsid w:val="00BD7406"/>
    <w:rsid w:val="00BD7561"/>
    <w:rsid w:val="00BE019A"/>
    <w:rsid w:val="00BE0271"/>
    <w:rsid w:val="00BE072F"/>
    <w:rsid w:val="00BE0C15"/>
    <w:rsid w:val="00BE10C8"/>
    <w:rsid w:val="00BE2344"/>
    <w:rsid w:val="00BE281B"/>
    <w:rsid w:val="00BE3EC9"/>
    <w:rsid w:val="00BE5610"/>
    <w:rsid w:val="00BE5C95"/>
    <w:rsid w:val="00BE6D46"/>
    <w:rsid w:val="00BE7A9A"/>
    <w:rsid w:val="00BF05AA"/>
    <w:rsid w:val="00BF0934"/>
    <w:rsid w:val="00BF1A7C"/>
    <w:rsid w:val="00BF1DE5"/>
    <w:rsid w:val="00BF1E5D"/>
    <w:rsid w:val="00BF300E"/>
    <w:rsid w:val="00BF3070"/>
    <w:rsid w:val="00BF3350"/>
    <w:rsid w:val="00BF3510"/>
    <w:rsid w:val="00BF3667"/>
    <w:rsid w:val="00BF3C1E"/>
    <w:rsid w:val="00BF4B1D"/>
    <w:rsid w:val="00BF50CF"/>
    <w:rsid w:val="00BF5718"/>
    <w:rsid w:val="00BF594C"/>
    <w:rsid w:val="00BF7399"/>
    <w:rsid w:val="00BF74DB"/>
    <w:rsid w:val="00BF7523"/>
    <w:rsid w:val="00BF77BF"/>
    <w:rsid w:val="00C00204"/>
    <w:rsid w:val="00C0062B"/>
    <w:rsid w:val="00C00D87"/>
    <w:rsid w:val="00C01E77"/>
    <w:rsid w:val="00C0269F"/>
    <w:rsid w:val="00C03397"/>
    <w:rsid w:val="00C052BD"/>
    <w:rsid w:val="00C0530B"/>
    <w:rsid w:val="00C053AA"/>
    <w:rsid w:val="00C05CFD"/>
    <w:rsid w:val="00C05E30"/>
    <w:rsid w:val="00C0695B"/>
    <w:rsid w:val="00C07B02"/>
    <w:rsid w:val="00C07BE4"/>
    <w:rsid w:val="00C07E97"/>
    <w:rsid w:val="00C07F87"/>
    <w:rsid w:val="00C10BE9"/>
    <w:rsid w:val="00C11665"/>
    <w:rsid w:val="00C1210F"/>
    <w:rsid w:val="00C12D83"/>
    <w:rsid w:val="00C12E61"/>
    <w:rsid w:val="00C1305C"/>
    <w:rsid w:val="00C14015"/>
    <w:rsid w:val="00C141C3"/>
    <w:rsid w:val="00C14457"/>
    <w:rsid w:val="00C1539A"/>
    <w:rsid w:val="00C167A2"/>
    <w:rsid w:val="00C170B7"/>
    <w:rsid w:val="00C172C9"/>
    <w:rsid w:val="00C201F2"/>
    <w:rsid w:val="00C20368"/>
    <w:rsid w:val="00C207B6"/>
    <w:rsid w:val="00C20824"/>
    <w:rsid w:val="00C20E7A"/>
    <w:rsid w:val="00C21C08"/>
    <w:rsid w:val="00C22C47"/>
    <w:rsid w:val="00C230FA"/>
    <w:rsid w:val="00C23170"/>
    <w:rsid w:val="00C23BF4"/>
    <w:rsid w:val="00C2404F"/>
    <w:rsid w:val="00C24439"/>
    <w:rsid w:val="00C25159"/>
    <w:rsid w:val="00C25DFA"/>
    <w:rsid w:val="00C27C11"/>
    <w:rsid w:val="00C30A15"/>
    <w:rsid w:val="00C30FBF"/>
    <w:rsid w:val="00C31ECF"/>
    <w:rsid w:val="00C31F4E"/>
    <w:rsid w:val="00C32405"/>
    <w:rsid w:val="00C32637"/>
    <w:rsid w:val="00C359DE"/>
    <w:rsid w:val="00C35AC0"/>
    <w:rsid w:val="00C35BEF"/>
    <w:rsid w:val="00C36A0D"/>
    <w:rsid w:val="00C37324"/>
    <w:rsid w:val="00C3749D"/>
    <w:rsid w:val="00C37906"/>
    <w:rsid w:val="00C4028F"/>
    <w:rsid w:val="00C40EE0"/>
    <w:rsid w:val="00C41834"/>
    <w:rsid w:val="00C419BF"/>
    <w:rsid w:val="00C41A04"/>
    <w:rsid w:val="00C41CE7"/>
    <w:rsid w:val="00C41DE9"/>
    <w:rsid w:val="00C42526"/>
    <w:rsid w:val="00C42B21"/>
    <w:rsid w:val="00C42B52"/>
    <w:rsid w:val="00C42C23"/>
    <w:rsid w:val="00C42D55"/>
    <w:rsid w:val="00C4324D"/>
    <w:rsid w:val="00C43623"/>
    <w:rsid w:val="00C43BB6"/>
    <w:rsid w:val="00C44288"/>
    <w:rsid w:val="00C44929"/>
    <w:rsid w:val="00C45E45"/>
    <w:rsid w:val="00C460EE"/>
    <w:rsid w:val="00C46BF3"/>
    <w:rsid w:val="00C46E14"/>
    <w:rsid w:val="00C470A0"/>
    <w:rsid w:val="00C47B66"/>
    <w:rsid w:val="00C47DE3"/>
    <w:rsid w:val="00C47E04"/>
    <w:rsid w:val="00C50D07"/>
    <w:rsid w:val="00C5148E"/>
    <w:rsid w:val="00C516AC"/>
    <w:rsid w:val="00C5176C"/>
    <w:rsid w:val="00C52463"/>
    <w:rsid w:val="00C5262D"/>
    <w:rsid w:val="00C52FD9"/>
    <w:rsid w:val="00C53AB2"/>
    <w:rsid w:val="00C53CC2"/>
    <w:rsid w:val="00C54455"/>
    <w:rsid w:val="00C549DB"/>
    <w:rsid w:val="00C556D4"/>
    <w:rsid w:val="00C559D9"/>
    <w:rsid w:val="00C570A2"/>
    <w:rsid w:val="00C57B5A"/>
    <w:rsid w:val="00C60556"/>
    <w:rsid w:val="00C62222"/>
    <w:rsid w:val="00C626E0"/>
    <w:rsid w:val="00C6286C"/>
    <w:rsid w:val="00C630BB"/>
    <w:rsid w:val="00C63DCC"/>
    <w:rsid w:val="00C6405A"/>
    <w:rsid w:val="00C64611"/>
    <w:rsid w:val="00C64EB4"/>
    <w:rsid w:val="00C64F8A"/>
    <w:rsid w:val="00C661DA"/>
    <w:rsid w:val="00C665E2"/>
    <w:rsid w:val="00C66883"/>
    <w:rsid w:val="00C67236"/>
    <w:rsid w:val="00C67288"/>
    <w:rsid w:val="00C6797A"/>
    <w:rsid w:val="00C70034"/>
    <w:rsid w:val="00C7029D"/>
    <w:rsid w:val="00C70514"/>
    <w:rsid w:val="00C705FC"/>
    <w:rsid w:val="00C706D2"/>
    <w:rsid w:val="00C712A5"/>
    <w:rsid w:val="00C7130F"/>
    <w:rsid w:val="00C716E5"/>
    <w:rsid w:val="00C72041"/>
    <w:rsid w:val="00C72306"/>
    <w:rsid w:val="00C72BE5"/>
    <w:rsid w:val="00C72FA0"/>
    <w:rsid w:val="00C74349"/>
    <w:rsid w:val="00C74628"/>
    <w:rsid w:val="00C74DF3"/>
    <w:rsid w:val="00C75971"/>
    <w:rsid w:val="00C75F18"/>
    <w:rsid w:val="00C76EB2"/>
    <w:rsid w:val="00C76EC3"/>
    <w:rsid w:val="00C76F1B"/>
    <w:rsid w:val="00C77C3F"/>
    <w:rsid w:val="00C80097"/>
    <w:rsid w:val="00C804CC"/>
    <w:rsid w:val="00C80926"/>
    <w:rsid w:val="00C813AF"/>
    <w:rsid w:val="00C81455"/>
    <w:rsid w:val="00C81592"/>
    <w:rsid w:val="00C81F69"/>
    <w:rsid w:val="00C82145"/>
    <w:rsid w:val="00C821E5"/>
    <w:rsid w:val="00C82495"/>
    <w:rsid w:val="00C840BB"/>
    <w:rsid w:val="00C84296"/>
    <w:rsid w:val="00C84475"/>
    <w:rsid w:val="00C84525"/>
    <w:rsid w:val="00C84553"/>
    <w:rsid w:val="00C84AF2"/>
    <w:rsid w:val="00C8597A"/>
    <w:rsid w:val="00C872BF"/>
    <w:rsid w:val="00C877A4"/>
    <w:rsid w:val="00C87BF9"/>
    <w:rsid w:val="00C87F76"/>
    <w:rsid w:val="00C90BE4"/>
    <w:rsid w:val="00C90F25"/>
    <w:rsid w:val="00C9166A"/>
    <w:rsid w:val="00C91AE7"/>
    <w:rsid w:val="00C92789"/>
    <w:rsid w:val="00C92B59"/>
    <w:rsid w:val="00C9329C"/>
    <w:rsid w:val="00C93649"/>
    <w:rsid w:val="00C93E01"/>
    <w:rsid w:val="00C941A9"/>
    <w:rsid w:val="00C942CF"/>
    <w:rsid w:val="00C94876"/>
    <w:rsid w:val="00C95C91"/>
    <w:rsid w:val="00C96081"/>
    <w:rsid w:val="00C965EB"/>
    <w:rsid w:val="00C96ACF"/>
    <w:rsid w:val="00C96AE6"/>
    <w:rsid w:val="00C970A6"/>
    <w:rsid w:val="00C97211"/>
    <w:rsid w:val="00CA0318"/>
    <w:rsid w:val="00CA097D"/>
    <w:rsid w:val="00CA13EE"/>
    <w:rsid w:val="00CA1E47"/>
    <w:rsid w:val="00CA1E6A"/>
    <w:rsid w:val="00CA2799"/>
    <w:rsid w:val="00CA2FE9"/>
    <w:rsid w:val="00CA37C4"/>
    <w:rsid w:val="00CA38B8"/>
    <w:rsid w:val="00CA3CD9"/>
    <w:rsid w:val="00CA3CFC"/>
    <w:rsid w:val="00CA43FD"/>
    <w:rsid w:val="00CA52FF"/>
    <w:rsid w:val="00CA67CE"/>
    <w:rsid w:val="00CA71E3"/>
    <w:rsid w:val="00CA75C5"/>
    <w:rsid w:val="00CA76F9"/>
    <w:rsid w:val="00CA78EB"/>
    <w:rsid w:val="00CA7CA8"/>
    <w:rsid w:val="00CA7ED8"/>
    <w:rsid w:val="00CB0252"/>
    <w:rsid w:val="00CB08B1"/>
    <w:rsid w:val="00CB0A09"/>
    <w:rsid w:val="00CB0ACF"/>
    <w:rsid w:val="00CB0BF2"/>
    <w:rsid w:val="00CB18B4"/>
    <w:rsid w:val="00CB21E5"/>
    <w:rsid w:val="00CB22E8"/>
    <w:rsid w:val="00CB2E4F"/>
    <w:rsid w:val="00CB4C70"/>
    <w:rsid w:val="00CB5D04"/>
    <w:rsid w:val="00CB6030"/>
    <w:rsid w:val="00CB65AC"/>
    <w:rsid w:val="00CB6628"/>
    <w:rsid w:val="00CB6B93"/>
    <w:rsid w:val="00CB7296"/>
    <w:rsid w:val="00CB7415"/>
    <w:rsid w:val="00CB75E1"/>
    <w:rsid w:val="00CB7679"/>
    <w:rsid w:val="00CB78EA"/>
    <w:rsid w:val="00CC006C"/>
    <w:rsid w:val="00CC082A"/>
    <w:rsid w:val="00CC1476"/>
    <w:rsid w:val="00CC1749"/>
    <w:rsid w:val="00CC23CE"/>
    <w:rsid w:val="00CC2407"/>
    <w:rsid w:val="00CC27AE"/>
    <w:rsid w:val="00CC2869"/>
    <w:rsid w:val="00CC34BE"/>
    <w:rsid w:val="00CC3A42"/>
    <w:rsid w:val="00CC3C24"/>
    <w:rsid w:val="00CC3C38"/>
    <w:rsid w:val="00CC45DA"/>
    <w:rsid w:val="00CC4970"/>
    <w:rsid w:val="00CC53AF"/>
    <w:rsid w:val="00CC625F"/>
    <w:rsid w:val="00CC657A"/>
    <w:rsid w:val="00CC6A53"/>
    <w:rsid w:val="00CC7E34"/>
    <w:rsid w:val="00CD03C6"/>
    <w:rsid w:val="00CD0A46"/>
    <w:rsid w:val="00CD19A2"/>
    <w:rsid w:val="00CD2FA5"/>
    <w:rsid w:val="00CD3087"/>
    <w:rsid w:val="00CD3D3F"/>
    <w:rsid w:val="00CD4373"/>
    <w:rsid w:val="00CD6189"/>
    <w:rsid w:val="00CD67C7"/>
    <w:rsid w:val="00CD6B1E"/>
    <w:rsid w:val="00CD78D3"/>
    <w:rsid w:val="00CD78EE"/>
    <w:rsid w:val="00CE006E"/>
    <w:rsid w:val="00CE0653"/>
    <w:rsid w:val="00CE08C5"/>
    <w:rsid w:val="00CE0C74"/>
    <w:rsid w:val="00CE0CB4"/>
    <w:rsid w:val="00CE1091"/>
    <w:rsid w:val="00CE1259"/>
    <w:rsid w:val="00CE19B4"/>
    <w:rsid w:val="00CE19C7"/>
    <w:rsid w:val="00CE20D7"/>
    <w:rsid w:val="00CE2829"/>
    <w:rsid w:val="00CE29C3"/>
    <w:rsid w:val="00CE2CD2"/>
    <w:rsid w:val="00CE3060"/>
    <w:rsid w:val="00CE34A3"/>
    <w:rsid w:val="00CE3A52"/>
    <w:rsid w:val="00CE4BD6"/>
    <w:rsid w:val="00CE4D62"/>
    <w:rsid w:val="00CE55D3"/>
    <w:rsid w:val="00CE57D8"/>
    <w:rsid w:val="00CE5997"/>
    <w:rsid w:val="00CE59A9"/>
    <w:rsid w:val="00CE5A7A"/>
    <w:rsid w:val="00CE5D7E"/>
    <w:rsid w:val="00CE636C"/>
    <w:rsid w:val="00CE651E"/>
    <w:rsid w:val="00CE7623"/>
    <w:rsid w:val="00CE781F"/>
    <w:rsid w:val="00CE7EE8"/>
    <w:rsid w:val="00CF04B7"/>
    <w:rsid w:val="00CF0DB3"/>
    <w:rsid w:val="00CF173B"/>
    <w:rsid w:val="00CF36C3"/>
    <w:rsid w:val="00CF388A"/>
    <w:rsid w:val="00CF396C"/>
    <w:rsid w:val="00CF3D75"/>
    <w:rsid w:val="00CF3F50"/>
    <w:rsid w:val="00CF3F78"/>
    <w:rsid w:val="00CF43E2"/>
    <w:rsid w:val="00CF470D"/>
    <w:rsid w:val="00CF66BA"/>
    <w:rsid w:val="00CF6808"/>
    <w:rsid w:val="00CF6A5B"/>
    <w:rsid w:val="00CF6DCA"/>
    <w:rsid w:val="00CF7593"/>
    <w:rsid w:val="00CF7C30"/>
    <w:rsid w:val="00D000E3"/>
    <w:rsid w:val="00D002FD"/>
    <w:rsid w:val="00D0171F"/>
    <w:rsid w:val="00D0198A"/>
    <w:rsid w:val="00D02222"/>
    <w:rsid w:val="00D02695"/>
    <w:rsid w:val="00D0324B"/>
    <w:rsid w:val="00D0357F"/>
    <w:rsid w:val="00D03703"/>
    <w:rsid w:val="00D03A19"/>
    <w:rsid w:val="00D0467F"/>
    <w:rsid w:val="00D04882"/>
    <w:rsid w:val="00D05CDA"/>
    <w:rsid w:val="00D05DF0"/>
    <w:rsid w:val="00D05FC9"/>
    <w:rsid w:val="00D05FFA"/>
    <w:rsid w:val="00D063A6"/>
    <w:rsid w:val="00D079BF"/>
    <w:rsid w:val="00D101F7"/>
    <w:rsid w:val="00D104E9"/>
    <w:rsid w:val="00D105A0"/>
    <w:rsid w:val="00D10A1F"/>
    <w:rsid w:val="00D110B2"/>
    <w:rsid w:val="00D11FA9"/>
    <w:rsid w:val="00D1206B"/>
    <w:rsid w:val="00D12D1B"/>
    <w:rsid w:val="00D12E8E"/>
    <w:rsid w:val="00D13C8C"/>
    <w:rsid w:val="00D13F9F"/>
    <w:rsid w:val="00D141AA"/>
    <w:rsid w:val="00D1464E"/>
    <w:rsid w:val="00D1477A"/>
    <w:rsid w:val="00D14826"/>
    <w:rsid w:val="00D14E77"/>
    <w:rsid w:val="00D15734"/>
    <w:rsid w:val="00D15F88"/>
    <w:rsid w:val="00D160E4"/>
    <w:rsid w:val="00D160F9"/>
    <w:rsid w:val="00D16635"/>
    <w:rsid w:val="00D170A7"/>
    <w:rsid w:val="00D1756B"/>
    <w:rsid w:val="00D2051A"/>
    <w:rsid w:val="00D20A03"/>
    <w:rsid w:val="00D211E9"/>
    <w:rsid w:val="00D21D96"/>
    <w:rsid w:val="00D22110"/>
    <w:rsid w:val="00D22E4E"/>
    <w:rsid w:val="00D22FC8"/>
    <w:rsid w:val="00D23680"/>
    <w:rsid w:val="00D236A9"/>
    <w:rsid w:val="00D23991"/>
    <w:rsid w:val="00D24137"/>
    <w:rsid w:val="00D2416B"/>
    <w:rsid w:val="00D241DB"/>
    <w:rsid w:val="00D24269"/>
    <w:rsid w:val="00D24399"/>
    <w:rsid w:val="00D2442E"/>
    <w:rsid w:val="00D24ABD"/>
    <w:rsid w:val="00D2527B"/>
    <w:rsid w:val="00D25DBE"/>
    <w:rsid w:val="00D261C0"/>
    <w:rsid w:val="00D266EC"/>
    <w:rsid w:val="00D26965"/>
    <w:rsid w:val="00D26C2D"/>
    <w:rsid w:val="00D27F8D"/>
    <w:rsid w:val="00D302CD"/>
    <w:rsid w:val="00D30D8A"/>
    <w:rsid w:val="00D3134B"/>
    <w:rsid w:val="00D313E1"/>
    <w:rsid w:val="00D325B3"/>
    <w:rsid w:val="00D3339C"/>
    <w:rsid w:val="00D33B18"/>
    <w:rsid w:val="00D33B74"/>
    <w:rsid w:val="00D33D87"/>
    <w:rsid w:val="00D34DC7"/>
    <w:rsid w:val="00D352A2"/>
    <w:rsid w:val="00D3581D"/>
    <w:rsid w:val="00D37FB4"/>
    <w:rsid w:val="00D40119"/>
    <w:rsid w:val="00D40450"/>
    <w:rsid w:val="00D4062D"/>
    <w:rsid w:val="00D4139D"/>
    <w:rsid w:val="00D415F5"/>
    <w:rsid w:val="00D4269B"/>
    <w:rsid w:val="00D43B68"/>
    <w:rsid w:val="00D43C88"/>
    <w:rsid w:val="00D44DFE"/>
    <w:rsid w:val="00D45BF5"/>
    <w:rsid w:val="00D507C9"/>
    <w:rsid w:val="00D50BBD"/>
    <w:rsid w:val="00D50DCE"/>
    <w:rsid w:val="00D51286"/>
    <w:rsid w:val="00D51299"/>
    <w:rsid w:val="00D51924"/>
    <w:rsid w:val="00D532A9"/>
    <w:rsid w:val="00D53E15"/>
    <w:rsid w:val="00D55293"/>
    <w:rsid w:val="00D560B2"/>
    <w:rsid w:val="00D56914"/>
    <w:rsid w:val="00D56ADA"/>
    <w:rsid w:val="00D56DEF"/>
    <w:rsid w:val="00D57014"/>
    <w:rsid w:val="00D57744"/>
    <w:rsid w:val="00D60B3A"/>
    <w:rsid w:val="00D61376"/>
    <w:rsid w:val="00D621A0"/>
    <w:rsid w:val="00D624C3"/>
    <w:rsid w:val="00D62D6B"/>
    <w:rsid w:val="00D650C3"/>
    <w:rsid w:val="00D654A2"/>
    <w:rsid w:val="00D65EDD"/>
    <w:rsid w:val="00D6610A"/>
    <w:rsid w:val="00D6662C"/>
    <w:rsid w:val="00D70552"/>
    <w:rsid w:val="00D7062B"/>
    <w:rsid w:val="00D70B8B"/>
    <w:rsid w:val="00D71574"/>
    <w:rsid w:val="00D71E05"/>
    <w:rsid w:val="00D72296"/>
    <w:rsid w:val="00D72A09"/>
    <w:rsid w:val="00D73380"/>
    <w:rsid w:val="00D73456"/>
    <w:rsid w:val="00D73D48"/>
    <w:rsid w:val="00D75384"/>
    <w:rsid w:val="00D75475"/>
    <w:rsid w:val="00D754C0"/>
    <w:rsid w:val="00D75746"/>
    <w:rsid w:val="00D75925"/>
    <w:rsid w:val="00D76254"/>
    <w:rsid w:val="00D762B3"/>
    <w:rsid w:val="00D76A01"/>
    <w:rsid w:val="00D76D94"/>
    <w:rsid w:val="00D77606"/>
    <w:rsid w:val="00D77BAA"/>
    <w:rsid w:val="00D81365"/>
    <w:rsid w:val="00D8160D"/>
    <w:rsid w:val="00D81786"/>
    <w:rsid w:val="00D824C7"/>
    <w:rsid w:val="00D82D08"/>
    <w:rsid w:val="00D83092"/>
    <w:rsid w:val="00D83275"/>
    <w:rsid w:val="00D84089"/>
    <w:rsid w:val="00D842C2"/>
    <w:rsid w:val="00D84C4A"/>
    <w:rsid w:val="00D85476"/>
    <w:rsid w:val="00D854C6"/>
    <w:rsid w:val="00D85620"/>
    <w:rsid w:val="00D8674A"/>
    <w:rsid w:val="00D8736F"/>
    <w:rsid w:val="00D902E3"/>
    <w:rsid w:val="00D90C31"/>
    <w:rsid w:val="00D937C8"/>
    <w:rsid w:val="00D943F2"/>
    <w:rsid w:val="00D94BB4"/>
    <w:rsid w:val="00D951C4"/>
    <w:rsid w:val="00D9551A"/>
    <w:rsid w:val="00D95E05"/>
    <w:rsid w:val="00D971E2"/>
    <w:rsid w:val="00DA0630"/>
    <w:rsid w:val="00DA1246"/>
    <w:rsid w:val="00DA1450"/>
    <w:rsid w:val="00DA17AE"/>
    <w:rsid w:val="00DA1ADF"/>
    <w:rsid w:val="00DA1C52"/>
    <w:rsid w:val="00DA207E"/>
    <w:rsid w:val="00DA261A"/>
    <w:rsid w:val="00DA28C9"/>
    <w:rsid w:val="00DA2A5E"/>
    <w:rsid w:val="00DA3563"/>
    <w:rsid w:val="00DA3DD3"/>
    <w:rsid w:val="00DA4116"/>
    <w:rsid w:val="00DA448A"/>
    <w:rsid w:val="00DA4A17"/>
    <w:rsid w:val="00DA53F5"/>
    <w:rsid w:val="00DA5555"/>
    <w:rsid w:val="00DA5967"/>
    <w:rsid w:val="00DA5B1B"/>
    <w:rsid w:val="00DA6009"/>
    <w:rsid w:val="00DA69DD"/>
    <w:rsid w:val="00DA707D"/>
    <w:rsid w:val="00DA7761"/>
    <w:rsid w:val="00DA7992"/>
    <w:rsid w:val="00DB10BE"/>
    <w:rsid w:val="00DB2322"/>
    <w:rsid w:val="00DB3153"/>
    <w:rsid w:val="00DB3369"/>
    <w:rsid w:val="00DB3874"/>
    <w:rsid w:val="00DB3BF1"/>
    <w:rsid w:val="00DB3E12"/>
    <w:rsid w:val="00DB492A"/>
    <w:rsid w:val="00DB4E58"/>
    <w:rsid w:val="00DB4E8D"/>
    <w:rsid w:val="00DB53A6"/>
    <w:rsid w:val="00DB59CA"/>
    <w:rsid w:val="00DB63C9"/>
    <w:rsid w:val="00DB73DA"/>
    <w:rsid w:val="00DC05A7"/>
    <w:rsid w:val="00DC1220"/>
    <w:rsid w:val="00DC153A"/>
    <w:rsid w:val="00DC17E3"/>
    <w:rsid w:val="00DC1AA4"/>
    <w:rsid w:val="00DC25BF"/>
    <w:rsid w:val="00DC2902"/>
    <w:rsid w:val="00DC36AC"/>
    <w:rsid w:val="00DC3A72"/>
    <w:rsid w:val="00DC3C5B"/>
    <w:rsid w:val="00DC3F2E"/>
    <w:rsid w:val="00DC44C7"/>
    <w:rsid w:val="00DC4F5E"/>
    <w:rsid w:val="00DC5165"/>
    <w:rsid w:val="00DC5625"/>
    <w:rsid w:val="00DC5907"/>
    <w:rsid w:val="00DC5FEF"/>
    <w:rsid w:val="00DC6FE4"/>
    <w:rsid w:val="00DC74CD"/>
    <w:rsid w:val="00DC75CD"/>
    <w:rsid w:val="00DC78C2"/>
    <w:rsid w:val="00DD00BC"/>
    <w:rsid w:val="00DD0220"/>
    <w:rsid w:val="00DD0634"/>
    <w:rsid w:val="00DD0E46"/>
    <w:rsid w:val="00DD12E6"/>
    <w:rsid w:val="00DD14DE"/>
    <w:rsid w:val="00DD2350"/>
    <w:rsid w:val="00DD2BCD"/>
    <w:rsid w:val="00DD3BC5"/>
    <w:rsid w:val="00DD3D25"/>
    <w:rsid w:val="00DD3F3B"/>
    <w:rsid w:val="00DD53D1"/>
    <w:rsid w:val="00DD57EA"/>
    <w:rsid w:val="00DD5BA1"/>
    <w:rsid w:val="00DD5D78"/>
    <w:rsid w:val="00DD704A"/>
    <w:rsid w:val="00DD7D0A"/>
    <w:rsid w:val="00DE0570"/>
    <w:rsid w:val="00DE0B36"/>
    <w:rsid w:val="00DE0D2F"/>
    <w:rsid w:val="00DE1E3B"/>
    <w:rsid w:val="00DE1E7A"/>
    <w:rsid w:val="00DE1EBA"/>
    <w:rsid w:val="00DE2469"/>
    <w:rsid w:val="00DE367E"/>
    <w:rsid w:val="00DE3F0E"/>
    <w:rsid w:val="00DE3F12"/>
    <w:rsid w:val="00DE490C"/>
    <w:rsid w:val="00DE527E"/>
    <w:rsid w:val="00DE548A"/>
    <w:rsid w:val="00DE6204"/>
    <w:rsid w:val="00DE6487"/>
    <w:rsid w:val="00DE64C4"/>
    <w:rsid w:val="00DE6817"/>
    <w:rsid w:val="00DE6C23"/>
    <w:rsid w:val="00DE7841"/>
    <w:rsid w:val="00DE7A6E"/>
    <w:rsid w:val="00DE7D05"/>
    <w:rsid w:val="00DE7F93"/>
    <w:rsid w:val="00DF1440"/>
    <w:rsid w:val="00DF17B8"/>
    <w:rsid w:val="00DF1FAD"/>
    <w:rsid w:val="00DF350A"/>
    <w:rsid w:val="00DF3764"/>
    <w:rsid w:val="00DF3B42"/>
    <w:rsid w:val="00DF4552"/>
    <w:rsid w:val="00DF4786"/>
    <w:rsid w:val="00DF4DDC"/>
    <w:rsid w:val="00DF5170"/>
    <w:rsid w:val="00DF5274"/>
    <w:rsid w:val="00DF5804"/>
    <w:rsid w:val="00DF59A2"/>
    <w:rsid w:val="00DF6AE3"/>
    <w:rsid w:val="00DF7154"/>
    <w:rsid w:val="00DF7618"/>
    <w:rsid w:val="00E00B75"/>
    <w:rsid w:val="00E00C47"/>
    <w:rsid w:val="00E00E1E"/>
    <w:rsid w:val="00E00E2C"/>
    <w:rsid w:val="00E01121"/>
    <w:rsid w:val="00E01639"/>
    <w:rsid w:val="00E017B6"/>
    <w:rsid w:val="00E01AAF"/>
    <w:rsid w:val="00E01F91"/>
    <w:rsid w:val="00E0284F"/>
    <w:rsid w:val="00E02D42"/>
    <w:rsid w:val="00E03844"/>
    <w:rsid w:val="00E03AAC"/>
    <w:rsid w:val="00E03E38"/>
    <w:rsid w:val="00E04900"/>
    <w:rsid w:val="00E05549"/>
    <w:rsid w:val="00E0554B"/>
    <w:rsid w:val="00E05B3A"/>
    <w:rsid w:val="00E061E1"/>
    <w:rsid w:val="00E06309"/>
    <w:rsid w:val="00E06AB6"/>
    <w:rsid w:val="00E06AC3"/>
    <w:rsid w:val="00E06CC1"/>
    <w:rsid w:val="00E073EA"/>
    <w:rsid w:val="00E07E00"/>
    <w:rsid w:val="00E104FD"/>
    <w:rsid w:val="00E10510"/>
    <w:rsid w:val="00E1215B"/>
    <w:rsid w:val="00E14618"/>
    <w:rsid w:val="00E14D22"/>
    <w:rsid w:val="00E15A50"/>
    <w:rsid w:val="00E16B13"/>
    <w:rsid w:val="00E16E84"/>
    <w:rsid w:val="00E172C8"/>
    <w:rsid w:val="00E20681"/>
    <w:rsid w:val="00E20965"/>
    <w:rsid w:val="00E22FE3"/>
    <w:rsid w:val="00E23079"/>
    <w:rsid w:val="00E2365C"/>
    <w:rsid w:val="00E24135"/>
    <w:rsid w:val="00E242DC"/>
    <w:rsid w:val="00E244F2"/>
    <w:rsid w:val="00E24590"/>
    <w:rsid w:val="00E245AD"/>
    <w:rsid w:val="00E24A45"/>
    <w:rsid w:val="00E263E8"/>
    <w:rsid w:val="00E26940"/>
    <w:rsid w:val="00E26C10"/>
    <w:rsid w:val="00E26F88"/>
    <w:rsid w:val="00E27076"/>
    <w:rsid w:val="00E272CA"/>
    <w:rsid w:val="00E273B1"/>
    <w:rsid w:val="00E2741F"/>
    <w:rsid w:val="00E304C9"/>
    <w:rsid w:val="00E3063E"/>
    <w:rsid w:val="00E30E57"/>
    <w:rsid w:val="00E31047"/>
    <w:rsid w:val="00E317E6"/>
    <w:rsid w:val="00E32966"/>
    <w:rsid w:val="00E32CA2"/>
    <w:rsid w:val="00E32ED6"/>
    <w:rsid w:val="00E33127"/>
    <w:rsid w:val="00E33F01"/>
    <w:rsid w:val="00E34BF7"/>
    <w:rsid w:val="00E34DE2"/>
    <w:rsid w:val="00E34ED0"/>
    <w:rsid w:val="00E34FC8"/>
    <w:rsid w:val="00E3548B"/>
    <w:rsid w:val="00E3624D"/>
    <w:rsid w:val="00E371C7"/>
    <w:rsid w:val="00E37D7B"/>
    <w:rsid w:val="00E40795"/>
    <w:rsid w:val="00E4086C"/>
    <w:rsid w:val="00E40BE3"/>
    <w:rsid w:val="00E43BF0"/>
    <w:rsid w:val="00E44F6F"/>
    <w:rsid w:val="00E450B4"/>
    <w:rsid w:val="00E4563F"/>
    <w:rsid w:val="00E4585B"/>
    <w:rsid w:val="00E45B29"/>
    <w:rsid w:val="00E46DE9"/>
    <w:rsid w:val="00E4718A"/>
    <w:rsid w:val="00E47192"/>
    <w:rsid w:val="00E4762C"/>
    <w:rsid w:val="00E50790"/>
    <w:rsid w:val="00E510CF"/>
    <w:rsid w:val="00E51174"/>
    <w:rsid w:val="00E514AE"/>
    <w:rsid w:val="00E51F1C"/>
    <w:rsid w:val="00E523CE"/>
    <w:rsid w:val="00E52427"/>
    <w:rsid w:val="00E52472"/>
    <w:rsid w:val="00E5443D"/>
    <w:rsid w:val="00E551BC"/>
    <w:rsid w:val="00E562BB"/>
    <w:rsid w:val="00E56899"/>
    <w:rsid w:val="00E57028"/>
    <w:rsid w:val="00E57E34"/>
    <w:rsid w:val="00E57F1E"/>
    <w:rsid w:val="00E616F6"/>
    <w:rsid w:val="00E61CE5"/>
    <w:rsid w:val="00E637A2"/>
    <w:rsid w:val="00E63995"/>
    <w:rsid w:val="00E63F91"/>
    <w:rsid w:val="00E642AC"/>
    <w:rsid w:val="00E651C8"/>
    <w:rsid w:val="00E65522"/>
    <w:rsid w:val="00E6557E"/>
    <w:rsid w:val="00E66082"/>
    <w:rsid w:val="00E66115"/>
    <w:rsid w:val="00E66160"/>
    <w:rsid w:val="00E6643B"/>
    <w:rsid w:val="00E66FDE"/>
    <w:rsid w:val="00E674A6"/>
    <w:rsid w:val="00E67AB5"/>
    <w:rsid w:val="00E70A10"/>
    <w:rsid w:val="00E70D44"/>
    <w:rsid w:val="00E70D72"/>
    <w:rsid w:val="00E715EB"/>
    <w:rsid w:val="00E717C0"/>
    <w:rsid w:val="00E71862"/>
    <w:rsid w:val="00E71A25"/>
    <w:rsid w:val="00E71AB3"/>
    <w:rsid w:val="00E733F7"/>
    <w:rsid w:val="00E73614"/>
    <w:rsid w:val="00E7395F"/>
    <w:rsid w:val="00E75279"/>
    <w:rsid w:val="00E75ADD"/>
    <w:rsid w:val="00E76446"/>
    <w:rsid w:val="00E77FA1"/>
    <w:rsid w:val="00E80451"/>
    <w:rsid w:val="00E80A4E"/>
    <w:rsid w:val="00E80E15"/>
    <w:rsid w:val="00E82EB9"/>
    <w:rsid w:val="00E83495"/>
    <w:rsid w:val="00E83913"/>
    <w:rsid w:val="00E84264"/>
    <w:rsid w:val="00E843B8"/>
    <w:rsid w:val="00E84A41"/>
    <w:rsid w:val="00E855A1"/>
    <w:rsid w:val="00E8574E"/>
    <w:rsid w:val="00E857AE"/>
    <w:rsid w:val="00E85952"/>
    <w:rsid w:val="00E86144"/>
    <w:rsid w:val="00E86516"/>
    <w:rsid w:val="00E865F5"/>
    <w:rsid w:val="00E86D5B"/>
    <w:rsid w:val="00E871E1"/>
    <w:rsid w:val="00E90319"/>
    <w:rsid w:val="00E903E6"/>
    <w:rsid w:val="00E90745"/>
    <w:rsid w:val="00E907B3"/>
    <w:rsid w:val="00E90974"/>
    <w:rsid w:val="00E9280D"/>
    <w:rsid w:val="00E93739"/>
    <w:rsid w:val="00E95C5C"/>
    <w:rsid w:val="00E960DD"/>
    <w:rsid w:val="00E96C81"/>
    <w:rsid w:val="00E97076"/>
    <w:rsid w:val="00E97282"/>
    <w:rsid w:val="00E975A8"/>
    <w:rsid w:val="00E97A2C"/>
    <w:rsid w:val="00E97DB3"/>
    <w:rsid w:val="00EA019E"/>
    <w:rsid w:val="00EA0524"/>
    <w:rsid w:val="00EA0BA8"/>
    <w:rsid w:val="00EA0EB4"/>
    <w:rsid w:val="00EA2168"/>
    <w:rsid w:val="00EA2C54"/>
    <w:rsid w:val="00EA2C93"/>
    <w:rsid w:val="00EA2E0D"/>
    <w:rsid w:val="00EA370F"/>
    <w:rsid w:val="00EA3721"/>
    <w:rsid w:val="00EA3762"/>
    <w:rsid w:val="00EA3BA1"/>
    <w:rsid w:val="00EA4D5D"/>
    <w:rsid w:val="00EA4EE2"/>
    <w:rsid w:val="00EA5954"/>
    <w:rsid w:val="00EA61C3"/>
    <w:rsid w:val="00EA6B26"/>
    <w:rsid w:val="00EA6C53"/>
    <w:rsid w:val="00EA72DA"/>
    <w:rsid w:val="00EB004C"/>
    <w:rsid w:val="00EB030D"/>
    <w:rsid w:val="00EB0C30"/>
    <w:rsid w:val="00EB18F0"/>
    <w:rsid w:val="00EB1FF6"/>
    <w:rsid w:val="00EB23AD"/>
    <w:rsid w:val="00EB3099"/>
    <w:rsid w:val="00EB386C"/>
    <w:rsid w:val="00EB3BEF"/>
    <w:rsid w:val="00EB3D23"/>
    <w:rsid w:val="00EB4057"/>
    <w:rsid w:val="00EB4DEF"/>
    <w:rsid w:val="00EB50C6"/>
    <w:rsid w:val="00EB6AE7"/>
    <w:rsid w:val="00EB70F7"/>
    <w:rsid w:val="00EB7E55"/>
    <w:rsid w:val="00EC0918"/>
    <w:rsid w:val="00EC09EC"/>
    <w:rsid w:val="00EC0B93"/>
    <w:rsid w:val="00EC1AE3"/>
    <w:rsid w:val="00EC1CBC"/>
    <w:rsid w:val="00EC1FEA"/>
    <w:rsid w:val="00EC2DF6"/>
    <w:rsid w:val="00EC3077"/>
    <w:rsid w:val="00EC309B"/>
    <w:rsid w:val="00EC31A7"/>
    <w:rsid w:val="00EC3448"/>
    <w:rsid w:val="00EC3D15"/>
    <w:rsid w:val="00EC4AE8"/>
    <w:rsid w:val="00EC68F7"/>
    <w:rsid w:val="00EC6B3D"/>
    <w:rsid w:val="00EC7018"/>
    <w:rsid w:val="00EC7182"/>
    <w:rsid w:val="00EC7353"/>
    <w:rsid w:val="00EC7519"/>
    <w:rsid w:val="00EC7566"/>
    <w:rsid w:val="00EC7A0E"/>
    <w:rsid w:val="00ED0533"/>
    <w:rsid w:val="00ED1D63"/>
    <w:rsid w:val="00ED26F1"/>
    <w:rsid w:val="00ED3409"/>
    <w:rsid w:val="00ED5511"/>
    <w:rsid w:val="00ED5691"/>
    <w:rsid w:val="00ED6B65"/>
    <w:rsid w:val="00ED6C4E"/>
    <w:rsid w:val="00EE0B06"/>
    <w:rsid w:val="00EE0BD6"/>
    <w:rsid w:val="00EE12E1"/>
    <w:rsid w:val="00EE19D3"/>
    <w:rsid w:val="00EE1B57"/>
    <w:rsid w:val="00EE2071"/>
    <w:rsid w:val="00EE2B64"/>
    <w:rsid w:val="00EE33F0"/>
    <w:rsid w:val="00EE39D2"/>
    <w:rsid w:val="00EE3E07"/>
    <w:rsid w:val="00EE4499"/>
    <w:rsid w:val="00EE519B"/>
    <w:rsid w:val="00EE54EE"/>
    <w:rsid w:val="00EE5C84"/>
    <w:rsid w:val="00EE5F20"/>
    <w:rsid w:val="00EE6134"/>
    <w:rsid w:val="00EE6F4D"/>
    <w:rsid w:val="00EE79EA"/>
    <w:rsid w:val="00EE7B8F"/>
    <w:rsid w:val="00EF040A"/>
    <w:rsid w:val="00EF171D"/>
    <w:rsid w:val="00EF186E"/>
    <w:rsid w:val="00EF2252"/>
    <w:rsid w:val="00EF2906"/>
    <w:rsid w:val="00EF2C84"/>
    <w:rsid w:val="00EF2EB7"/>
    <w:rsid w:val="00EF32C8"/>
    <w:rsid w:val="00EF39D5"/>
    <w:rsid w:val="00EF3B98"/>
    <w:rsid w:val="00EF42BD"/>
    <w:rsid w:val="00EF46A1"/>
    <w:rsid w:val="00EF46DA"/>
    <w:rsid w:val="00EF5619"/>
    <w:rsid w:val="00EF5657"/>
    <w:rsid w:val="00EF5B8B"/>
    <w:rsid w:val="00EF6D9E"/>
    <w:rsid w:val="00EF6F07"/>
    <w:rsid w:val="00EF764F"/>
    <w:rsid w:val="00EF76AA"/>
    <w:rsid w:val="00EF7899"/>
    <w:rsid w:val="00EF7F0E"/>
    <w:rsid w:val="00F00069"/>
    <w:rsid w:val="00F0074B"/>
    <w:rsid w:val="00F00814"/>
    <w:rsid w:val="00F00AA8"/>
    <w:rsid w:val="00F00E3E"/>
    <w:rsid w:val="00F016BD"/>
    <w:rsid w:val="00F01842"/>
    <w:rsid w:val="00F024F3"/>
    <w:rsid w:val="00F04A3F"/>
    <w:rsid w:val="00F053D9"/>
    <w:rsid w:val="00F061D3"/>
    <w:rsid w:val="00F06894"/>
    <w:rsid w:val="00F078A6"/>
    <w:rsid w:val="00F10066"/>
    <w:rsid w:val="00F101DC"/>
    <w:rsid w:val="00F1039D"/>
    <w:rsid w:val="00F105E5"/>
    <w:rsid w:val="00F11386"/>
    <w:rsid w:val="00F12E7D"/>
    <w:rsid w:val="00F13889"/>
    <w:rsid w:val="00F13DCD"/>
    <w:rsid w:val="00F1429F"/>
    <w:rsid w:val="00F14F79"/>
    <w:rsid w:val="00F162C4"/>
    <w:rsid w:val="00F164CF"/>
    <w:rsid w:val="00F1699B"/>
    <w:rsid w:val="00F17478"/>
    <w:rsid w:val="00F20DA2"/>
    <w:rsid w:val="00F20E42"/>
    <w:rsid w:val="00F2137F"/>
    <w:rsid w:val="00F21847"/>
    <w:rsid w:val="00F221D4"/>
    <w:rsid w:val="00F221DB"/>
    <w:rsid w:val="00F22F7E"/>
    <w:rsid w:val="00F2307C"/>
    <w:rsid w:val="00F23213"/>
    <w:rsid w:val="00F23524"/>
    <w:rsid w:val="00F242C1"/>
    <w:rsid w:val="00F2468B"/>
    <w:rsid w:val="00F246DD"/>
    <w:rsid w:val="00F24B76"/>
    <w:rsid w:val="00F24BA3"/>
    <w:rsid w:val="00F25838"/>
    <w:rsid w:val="00F258F8"/>
    <w:rsid w:val="00F25ED9"/>
    <w:rsid w:val="00F26154"/>
    <w:rsid w:val="00F26CA7"/>
    <w:rsid w:val="00F271B7"/>
    <w:rsid w:val="00F2783C"/>
    <w:rsid w:val="00F302B5"/>
    <w:rsid w:val="00F31F48"/>
    <w:rsid w:val="00F327D6"/>
    <w:rsid w:val="00F32B40"/>
    <w:rsid w:val="00F3365E"/>
    <w:rsid w:val="00F337DD"/>
    <w:rsid w:val="00F33AD6"/>
    <w:rsid w:val="00F34106"/>
    <w:rsid w:val="00F34E54"/>
    <w:rsid w:val="00F34F58"/>
    <w:rsid w:val="00F35216"/>
    <w:rsid w:val="00F35C13"/>
    <w:rsid w:val="00F35D83"/>
    <w:rsid w:val="00F35E33"/>
    <w:rsid w:val="00F35E6A"/>
    <w:rsid w:val="00F36914"/>
    <w:rsid w:val="00F373EA"/>
    <w:rsid w:val="00F3754A"/>
    <w:rsid w:val="00F4021B"/>
    <w:rsid w:val="00F4073D"/>
    <w:rsid w:val="00F40CC3"/>
    <w:rsid w:val="00F40D9A"/>
    <w:rsid w:val="00F4185B"/>
    <w:rsid w:val="00F41FEE"/>
    <w:rsid w:val="00F421B2"/>
    <w:rsid w:val="00F43CE1"/>
    <w:rsid w:val="00F43FA2"/>
    <w:rsid w:val="00F444A2"/>
    <w:rsid w:val="00F448A8"/>
    <w:rsid w:val="00F45056"/>
    <w:rsid w:val="00F46A05"/>
    <w:rsid w:val="00F471A6"/>
    <w:rsid w:val="00F47B4F"/>
    <w:rsid w:val="00F47CBA"/>
    <w:rsid w:val="00F5254B"/>
    <w:rsid w:val="00F525A0"/>
    <w:rsid w:val="00F5365B"/>
    <w:rsid w:val="00F54AEF"/>
    <w:rsid w:val="00F5575E"/>
    <w:rsid w:val="00F558CF"/>
    <w:rsid w:val="00F5665A"/>
    <w:rsid w:val="00F56699"/>
    <w:rsid w:val="00F56F0B"/>
    <w:rsid w:val="00F56F52"/>
    <w:rsid w:val="00F573AF"/>
    <w:rsid w:val="00F574EC"/>
    <w:rsid w:val="00F577A6"/>
    <w:rsid w:val="00F608C0"/>
    <w:rsid w:val="00F60917"/>
    <w:rsid w:val="00F60966"/>
    <w:rsid w:val="00F6125E"/>
    <w:rsid w:val="00F6151A"/>
    <w:rsid w:val="00F620F1"/>
    <w:rsid w:val="00F622CE"/>
    <w:rsid w:val="00F6253B"/>
    <w:rsid w:val="00F63821"/>
    <w:rsid w:val="00F65050"/>
    <w:rsid w:val="00F651B8"/>
    <w:rsid w:val="00F65224"/>
    <w:rsid w:val="00F654AE"/>
    <w:rsid w:val="00F654DF"/>
    <w:rsid w:val="00F65798"/>
    <w:rsid w:val="00F658CA"/>
    <w:rsid w:val="00F660CB"/>
    <w:rsid w:val="00F6612A"/>
    <w:rsid w:val="00F6626E"/>
    <w:rsid w:val="00F668FF"/>
    <w:rsid w:val="00F66C02"/>
    <w:rsid w:val="00F66D0F"/>
    <w:rsid w:val="00F67045"/>
    <w:rsid w:val="00F6736E"/>
    <w:rsid w:val="00F676F3"/>
    <w:rsid w:val="00F67E13"/>
    <w:rsid w:val="00F70922"/>
    <w:rsid w:val="00F70F1B"/>
    <w:rsid w:val="00F71DA2"/>
    <w:rsid w:val="00F7376A"/>
    <w:rsid w:val="00F737E0"/>
    <w:rsid w:val="00F73AB7"/>
    <w:rsid w:val="00F7468C"/>
    <w:rsid w:val="00F7550B"/>
    <w:rsid w:val="00F7596A"/>
    <w:rsid w:val="00F75D53"/>
    <w:rsid w:val="00F75FB4"/>
    <w:rsid w:val="00F761EF"/>
    <w:rsid w:val="00F7671A"/>
    <w:rsid w:val="00F76A8E"/>
    <w:rsid w:val="00F76FFE"/>
    <w:rsid w:val="00F77E8E"/>
    <w:rsid w:val="00F80C3E"/>
    <w:rsid w:val="00F80E44"/>
    <w:rsid w:val="00F8124D"/>
    <w:rsid w:val="00F8172A"/>
    <w:rsid w:val="00F83371"/>
    <w:rsid w:val="00F83CD3"/>
    <w:rsid w:val="00F83EBD"/>
    <w:rsid w:val="00F857C3"/>
    <w:rsid w:val="00F859BA"/>
    <w:rsid w:val="00F8619C"/>
    <w:rsid w:val="00F86AD1"/>
    <w:rsid w:val="00F876AE"/>
    <w:rsid w:val="00F9060F"/>
    <w:rsid w:val="00F90907"/>
    <w:rsid w:val="00F91010"/>
    <w:rsid w:val="00F912E1"/>
    <w:rsid w:val="00F91FBB"/>
    <w:rsid w:val="00F921FD"/>
    <w:rsid w:val="00F9244E"/>
    <w:rsid w:val="00F928E1"/>
    <w:rsid w:val="00F94663"/>
    <w:rsid w:val="00F946DE"/>
    <w:rsid w:val="00F94B4E"/>
    <w:rsid w:val="00F9570B"/>
    <w:rsid w:val="00F958C9"/>
    <w:rsid w:val="00F95B2E"/>
    <w:rsid w:val="00F95C7C"/>
    <w:rsid w:val="00F966DA"/>
    <w:rsid w:val="00F97120"/>
    <w:rsid w:val="00F9725A"/>
    <w:rsid w:val="00F976F5"/>
    <w:rsid w:val="00FA0859"/>
    <w:rsid w:val="00FA0AD0"/>
    <w:rsid w:val="00FA0B91"/>
    <w:rsid w:val="00FA1618"/>
    <w:rsid w:val="00FA1693"/>
    <w:rsid w:val="00FA22A8"/>
    <w:rsid w:val="00FA24D6"/>
    <w:rsid w:val="00FA255F"/>
    <w:rsid w:val="00FA313E"/>
    <w:rsid w:val="00FA31B0"/>
    <w:rsid w:val="00FA399B"/>
    <w:rsid w:val="00FA3A81"/>
    <w:rsid w:val="00FA3C9B"/>
    <w:rsid w:val="00FA3D70"/>
    <w:rsid w:val="00FA3F6A"/>
    <w:rsid w:val="00FA4A6C"/>
    <w:rsid w:val="00FA5359"/>
    <w:rsid w:val="00FA564B"/>
    <w:rsid w:val="00FA5D3B"/>
    <w:rsid w:val="00FA5FE2"/>
    <w:rsid w:val="00FA6A21"/>
    <w:rsid w:val="00FA7898"/>
    <w:rsid w:val="00FB13C3"/>
    <w:rsid w:val="00FB2299"/>
    <w:rsid w:val="00FB2AB6"/>
    <w:rsid w:val="00FB2B13"/>
    <w:rsid w:val="00FB2C0C"/>
    <w:rsid w:val="00FB3780"/>
    <w:rsid w:val="00FB416E"/>
    <w:rsid w:val="00FB48DC"/>
    <w:rsid w:val="00FB5A13"/>
    <w:rsid w:val="00FB6745"/>
    <w:rsid w:val="00FC05FE"/>
    <w:rsid w:val="00FC0D11"/>
    <w:rsid w:val="00FC1048"/>
    <w:rsid w:val="00FC172E"/>
    <w:rsid w:val="00FC230C"/>
    <w:rsid w:val="00FC2624"/>
    <w:rsid w:val="00FC2BEC"/>
    <w:rsid w:val="00FC2C21"/>
    <w:rsid w:val="00FC42CC"/>
    <w:rsid w:val="00FC4D37"/>
    <w:rsid w:val="00FC4D38"/>
    <w:rsid w:val="00FC5298"/>
    <w:rsid w:val="00FC59FF"/>
    <w:rsid w:val="00FC5E04"/>
    <w:rsid w:val="00FC5FA5"/>
    <w:rsid w:val="00FC6067"/>
    <w:rsid w:val="00FC67F4"/>
    <w:rsid w:val="00FC6898"/>
    <w:rsid w:val="00FC6E66"/>
    <w:rsid w:val="00FD02FA"/>
    <w:rsid w:val="00FD03A1"/>
    <w:rsid w:val="00FD10BC"/>
    <w:rsid w:val="00FD1570"/>
    <w:rsid w:val="00FD256E"/>
    <w:rsid w:val="00FD2D97"/>
    <w:rsid w:val="00FD33C1"/>
    <w:rsid w:val="00FD3434"/>
    <w:rsid w:val="00FD3469"/>
    <w:rsid w:val="00FD3E5C"/>
    <w:rsid w:val="00FD3F2D"/>
    <w:rsid w:val="00FD3FCC"/>
    <w:rsid w:val="00FD4157"/>
    <w:rsid w:val="00FD4CC1"/>
    <w:rsid w:val="00FD52E7"/>
    <w:rsid w:val="00FD54B5"/>
    <w:rsid w:val="00FD5FD9"/>
    <w:rsid w:val="00FD6F89"/>
    <w:rsid w:val="00FD7037"/>
    <w:rsid w:val="00FD71AF"/>
    <w:rsid w:val="00FD7517"/>
    <w:rsid w:val="00FD753A"/>
    <w:rsid w:val="00FD78FE"/>
    <w:rsid w:val="00FE09C5"/>
    <w:rsid w:val="00FE23C9"/>
    <w:rsid w:val="00FE303C"/>
    <w:rsid w:val="00FE3DFC"/>
    <w:rsid w:val="00FE3F9F"/>
    <w:rsid w:val="00FE4458"/>
    <w:rsid w:val="00FE48F5"/>
    <w:rsid w:val="00FE4D24"/>
    <w:rsid w:val="00FE5401"/>
    <w:rsid w:val="00FE6058"/>
    <w:rsid w:val="00FE705F"/>
    <w:rsid w:val="00FE7F3F"/>
    <w:rsid w:val="00FF01D7"/>
    <w:rsid w:val="00FF0797"/>
    <w:rsid w:val="00FF0B77"/>
    <w:rsid w:val="00FF0D52"/>
    <w:rsid w:val="00FF0D86"/>
    <w:rsid w:val="00FF0FFC"/>
    <w:rsid w:val="00FF150E"/>
    <w:rsid w:val="00FF154E"/>
    <w:rsid w:val="00FF1D17"/>
    <w:rsid w:val="00FF25B9"/>
    <w:rsid w:val="00FF344E"/>
    <w:rsid w:val="00FF35B8"/>
    <w:rsid w:val="00FF36F2"/>
    <w:rsid w:val="00FF397E"/>
    <w:rsid w:val="00FF41C6"/>
    <w:rsid w:val="00FF4393"/>
    <w:rsid w:val="00FF4521"/>
    <w:rsid w:val="00FF466B"/>
    <w:rsid w:val="00FF5573"/>
    <w:rsid w:val="00FF55B4"/>
    <w:rsid w:val="00FF567D"/>
    <w:rsid w:val="00FF57B2"/>
    <w:rsid w:val="00FF59BB"/>
    <w:rsid w:val="00FF5E4A"/>
    <w:rsid w:val="00FF6786"/>
    <w:rsid w:val="00FF70A8"/>
    <w:rsid w:val="00FF7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20F82060"/>
  <w14:defaultImageDpi w14:val="330"/>
  <w15:chartTrackingRefBased/>
  <w15:docId w15:val="{2CF6B092-B83B-46E8-9EAD-B7ADAD2494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it-IT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F63821"/>
    <w:pPr>
      <w:widowControl w:val="0"/>
      <w:suppressAutoHyphens/>
    </w:pPr>
    <w:rPr>
      <w:rFonts w:eastAsia="Lucida Sans Unicode"/>
      <w:kern w:val="1"/>
      <w:sz w:val="24"/>
      <w:szCs w:val="24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384B6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2">
    <w:name w:val="heading 2"/>
    <w:basedOn w:val="Normale"/>
    <w:next w:val="Normale"/>
    <w:qFormat/>
    <w:rsid w:val="006D2F17"/>
    <w:pPr>
      <w:numPr>
        <w:ilvl w:val="1"/>
        <w:numId w:val="1"/>
      </w:numPr>
      <w:outlineLvl w:val="1"/>
    </w:pPr>
    <w:rPr>
      <w:b/>
      <w:bCs/>
      <w:i/>
      <w:iCs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qFormat/>
    <w:rsid w:val="006D2F17"/>
    <w:pPr>
      <w:keepNext/>
      <w:numPr>
        <w:ilvl w:val="2"/>
        <w:numId w:val="1"/>
      </w:numPr>
      <w:spacing w:before="240" w:after="60"/>
      <w:outlineLvl w:val="2"/>
    </w:pPr>
    <w:rPr>
      <w:rFonts w:eastAsia="MS Gothic"/>
      <w:b/>
      <w:bCs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WW8Num1z1">
    <w:name w:val="WW8Num1z1"/>
    <w:rPr>
      <w:b/>
    </w:rPr>
  </w:style>
  <w:style w:type="character" w:customStyle="1" w:styleId="WW8Num3z0">
    <w:name w:val="WW8Num3z0"/>
    <w:rPr>
      <w:rFonts w:ascii="Times New Roman" w:hAnsi="Times New Roman" w:cs="Times New Roman"/>
    </w:rPr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/>
    </w:rPr>
  </w:style>
  <w:style w:type="character" w:customStyle="1" w:styleId="WW8Num3z3">
    <w:name w:val="WW8Num3z3"/>
    <w:rPr>
      <w:rFonts w:ascii="Symbol" w:hAnsi="Symbol"/>
    </w:rPr>
  </w:style>
  <w:style w:type="character" w:customStyle="1" w:styleId="WW8Num5z0">
    <w:name w:val="WW8Num5z0"/>
    <w:rPr>
      <w:rFonts w:ascii="Wingdings" w:hAnsi="Wingdings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3">
    <w:name w:val="WW8Num5z3"/>
    <w:rPr>
      <w:rFonts w:ascii="Symbol" w:hAnsi="Symbol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7z0">
    <w:name w:val="WW8Num7z0"/>
    <w:rPr>
      <w:rFonts w:ascii="Symbol" w:hAnsi="Symbol"/>
    </w:rPr>
  </w:style>
  <w:style w:type="character" w:customStyle="1" w:styleId="WW8Num8z0">
    <w:name w:val="WW8Num8z0"/>
    <w:rPr>
      <w:rFonts w:ascii="Century Gothic" w:eastAsia="Calibri" w:hAnsi="Century Gothic" w:cs="Times New Roman"/>
    </w:rPr>
  </w:style>
  <w:style w:type="character" w:customStyle="1" w:styleId="WW8Num8z1">
    <w:name w:val="WW8Num8z1"/>
    <w:rPr>
      <w:rFonts w:ascii="Courier New" w:hAnsi="Courier New" w:cs="Courier New"/>
    </w:rPr>
  </w:style>
  <w:style w:type="character" w:customStyle="1" w:styleId="WW8Num8z2">
    <w:name w:val="WW8Num8z2"/>
    <w:rPr>
      <w:rFonts w:ascii="Wingdings" w:hAnsi="Wingdings"/>
    </w:rPr>
  </w:style>
  <w:style w:type="character" w:customStyle="1" w:styleId="WW8Num8z3">
    <w:name w:val="WW8Num8z3"/>
    <w:rPr>
      <w:rFonts w:ascii="Symbol" w:hAnsi="Symbol"/>
    </w:rPr>
  </w:style>
  <w:style w:type="character" w:customStyle="1" w:styleId="WW8Num9z0">
    <w:name w:val="WW8Num9z0"/>
    <w:rPr>
      <w:rFonts w:ascii="Wingdings" w:hAnsi="Wingdings"/>
    </w:rPr>
  </w:style>
  <w:style w:type="character" w:customStyle="1" w:styleId="WW8Num9z1">
    <w:name w:val="WW8Num9z1"/>
    <w:rPr>
      <w:rFonts w:ascii="Courier New" w:hAnsi="Courier New" w:cs="Courier New"/>
    </w:rPr>
  </w:style>
  <w:style w:type="character" w:customStyle="1" w:styleId="WW8Num9z3">
    <w:name w:val="WW8Num9z3"/>
    <w:rPr>
      <w:rFonts w:ascii="Symbol" w:hAnsi="Symbol"/>
    </w:rPr>
  </w:style>
  <w:style w:type="character" w:customStyle="1" w:styleId="WW8Num10z1">
    <w:name w:val="WW8Num10z1"/>
    <w:rPr>
      <w:b/>
    </w:rPr>
  </w:style>
  <w:style w:type="character" w:customStyle="1" w:styleId="Carpredefinitoparagrafo2">
    <w:name w:val="Car. predefinito paragrafo2"/>
  </w:style>
  <w:style w:type="character" w:customStyle="1" w:styleId="Carpredefinitoparagrafo1">
    <w:name w:val="Car. predefinito paragrafo1"/>
  </w:style>
  <w:style w:type="character" w:customStyle="1" w:styleId="TestofumettoCarattere">
    <w:name w:val="Testo fumetto Carattere"/>
    <w:rPr>
      <w:rFonts w:ascii="Tahoma" w:eastAsia="Times New Roman" w:hAnsi="Tahoma" w:cs="Tahoma"/>
      <w:sz w:val="16"/>
      <w:szCs w:val="16"/>
    </w:rPr>
  </w:style>
  <w:style w:type="character" w:customStyle="1" w:styleId="Titolo2Carattere">
    <w:name w:val="Titolo 2 Carattere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72836291z1">
    <w:name w:val="372836291z1"/>
    <w:rPr>
      <w:b/>
    </w:rPr>
  </w:style>
  <w:style w:type="character" w:customStyle="1" w:styleId="372836293z0">
    <w:name w:val="372836293z0"/>
    <w:rPr>
      <w:rFonts w:ascii="Times New Roman" w:hAnsi="Times New Roman" w:cs="Times New Roman"/>
    </w:rPr>
  </w:style>
  <w:style w:type="character" w:customStyle="1" w:styleId="372836293z1">
    <w:name w:val="372836293z1"/>
    <w:rPr>
      <w:rFonts w:ascii="Courier New" w:hAnsi="Courier New" w:cs="Courier New"/>
    </w:rPr>
  </w:style>
  <w:style w:type="character" w:customStyle="1" w:styleId="372836293z2">
    <w:name w:val="372836293z2"/>
    <w:rPr>
      <w:rFonts w:ascii="Wingdings" w:hAnsi="Wingdings"/>
    </w:rPr>
  </w:style>
  <w:style w:type="character" w:customStyle="1" w:styleId="372836293z3">
    <w:name w:val="372836293z3"/>
    <w:rPr>
      <w:rFonts w:ascii="Symbol" w:hAnsi="Symbol"/>
    </w:rPr>
  </w:style>
  <w:style w:type="character" w:customStyle="1" w:styleId="372836295z0">
    <w:name w:val="372836295z0"/>
    <w:rPr>
      <w:rFonts w:ascii="Wingdings" w:hAnsi="Wingdings"/>
    </w:rPr>
  </w:style>
  <w:style w:type="character" w:customStyle="1" w:styleId="372836295z1">
    <w:name w:val="372836295z1"/>
    <w:rPr>
      <w:rFonts w:ascii="Courier New" w:hAnsi="Courier New" w:cs="Courier New"/>
    </w:rPr>
  </w:style>
  <w:style w:type="character" w:customStyle="1" w:styleId="372836295z3">
    <w:name w:val="372836295z3"/>
    <w:rPr>
      <w:rFonts w:ascii="Symbol" w:hAnsi="Symbol"/>
    </w:rPr>
  </w:style>
  <w:style w:type="character" w:customStyle="1" w:styleId="372836296z0">
    <w:name w:val="372836296z0"/>
    <w:rPr>
      <w:rFonts w:ascii="Symbol" w:hAnsi="Symbol"/>
    </w:rPr>
  </w:style>
  <w:style w:type="character" w:customStyle="1" w:styleId="372836297z0">
    <w:name w:val="372836297z0"/>
    <w:rPr>
      <w:rFonts w:ascii="Symbol" w:hAnsi="Symbol"/>
    </w:rPr>
  </w:style>
  <w:style w:type="character" w:customStyle="1" w:styleId="372836298z0">
    <w:name w:val="372836298z0"/>
    <w:rPr>
      <w:rFonts w:ascii="Century Gothic" w:eastAsia="Calibri" w:hAnsi="Century Gothic" w:cs="Times New Roman"/>
    </w:rPr>
  </w:style>
  <w:style w:type="character" w:customStyle="1" w:styleId="372836298z1">
    <w:name w:val="372836298z1"/>
    <w:rPr>
      <w:rFonts w:ascii="Courier New" w:hAnsi="Courier New" w:cs="Courier New"/>
    </w:rPr>
  </w:style>
  <w:style w:type="character" w:customStyle="1" w:styleId="372836298z2">
    <w:name w:val="372836298z2"/>
    <w:rPr>
      <w:rFonts w:ascii="Wingdings" w:hAnsi="Wingdings"/>
    </w:rPr>
  </w:style>
  <w:style w:type="character" w:customStyle="1" w:styleId="372836298z3">
    <w:name w:val="372836298z3"/>
    <w:rPr>
      <w:rFonts w:ascii="Symbol" w:hAnsi="Symbol"/>
    </w:rPr>
  </w:style>
  <w:style w:type="character" w:customStyle="1" w:styleId="372836299z0">
    <w:name w:val="372836299z0"/>
    <w:rPr>
      <w:rFonts w:ascii="Wingdings" w:hAnsi="Wingdings"/>
    </w:rPr>
  </w:style>
  <w:style w:type="character" w:customStyle="1" w:styleId="372836299z1">
    <w:name w:val="372836299z1"/>
    <w:rPr>
      <w:rFonts w:ascii="Courier New" w:hAnsi="Courier New" w:cs="Courier New"/>
    </w:rPr>
  </w:style>
  <w:style w:type="character" w:customStyle="1" w:styleId="372836299z3">
    <w:name w:val="372836299z3"/>
    <w:rPr>
      <w:rFonts w:ascii="Symbol" w:hAnsi="Symbol"/>
    </w:rPr>
  </w:style>
  <w:style w:type="character" w:customStyle="1" w:styleId="3728362910z1">
    <w:name w:val="3728362910z1"/>
    <w:rPr>
      <w:b/>
    </w:rPr>
  </w:style>
  <w:style w:type="character" w:customStyle="1" w:styleId="372836371z1">
    <w:name w:val="372836371z1"/>
    <w:rPr>
      <w:b/>
    </w:rPr>
  </w:style>
  <w:style w:type="character" w:customStyle="1" w:styleId="372836373z0">
    <w:name w:val="372836373z0"/>
    <w:rPr>
      <w:rFonts w:ascii="Times New Roman" w:hAnsi="Times New Roman" w:cs="Times New Roman"/>
    </w:rPr>
  </w:style>
  <w:style w:type="character" w:customStyle="1" w:styleId="372836373z1">
    <w:name w:val="372836373z1"/>
    <w:rPr>
      <w:rFonts w:ascii="Courier New" w:hAnsi="Courier New" w:cs="Courier New"/>
    </w:rPr>
  </w:style>
  <w:style w:type="character" w:customStyle="1" w:styleId="372836373z2">
    <w:name w:val="372836373z2"/>
    <w:rPr>
      <w:rFonts w:ascii="Wingdings" w:hAnsi="Wingdings"/>
    </w:rPr>
  </w:style>
  <w:style w:type="character" w:customStyle="1" w:styleId="372836373z3">
    <w:name w:val="372836373z3"/>
    <w:rPr>
      <w:rFonts w:ascii="Symbol" w:hAnsi="Symbol"/>
    </w:rPr>
  </w:style>
  <w:style w:type="character" w:customStyle="1" w:styleId="372836375z0">
    <w:name w:val="372836375z0"/>
    <w:rPr>
      <w:rFonts w:ascii="Wingdings" w:hAnsi="Wingdings"/>
    </w:rPr>
  </w:style>
  <w:style w:type="character" w:customStyle="1" w:styleId="372836375z1">
    <w:name w:val="372836375z1"/>
    <w:rPr>
      <w:rFonts w:ascii="Courier New" w:hAnsi="Courier New" w:cs="Courier New"/>
    </w:rPr>
  </w:style>
  <w:style w:type="character" w:customStyle="1" w:styleId="372836375z3">
    <w:name w:val="372836375z3"/>
    <w:rPr>
      <w:rFonts w:ascii="Symbol" w:hAnsi="Symbol"/>
    </w:rPr>
  </w:style>
  <w:style w:type="character" w:customStyle="1" w:styleId="372836376z0">
    <w:name w:val="372836376z0"/>
    <w:rPr>
      <w:rFonts w:ascii="Symbol" w:hAnsi="Symbol"/>
    </w:rPr>
  </w:style>
  <w:style w:type="character" w:customStyle="1" w:styleId="372836377z0">
    <w:name w:val="372836377z0"/>
    <w:rPr>
      <w:rFonts w:ascii="Symbol" w:hAnsi="Symbol"/>
    </w:rPr>
  </w:style>
  <w:style w:type="character" w:customStyle="1" w:styleId="372836378z0">
    <w:name w:val="372836378z0"/>
    <w:rPr>
      <w:rFonts w:ascii="Century Gothic" w:eastAsia="Calibri" w:hAnsi="Century Gothic" w:cs="Times New Roman"/>
    </w:rPr>
  </w:style>
  <w:style w:type="character" w:customStyle="1" w:styleId="372836378z1">
    <w:name w:val="372836378z1"/>
    <w:rPr>
      <w:rFonts w:ascii="Courier New" w:hAnsi="Courier New" w:cs="Courier New"/>
    </w:rPr>
  </w:style>
  <w:style w:type="character" w:customStyle="1" w:styleId="372836378z2">
    <w:name w:val="372836378z2"/>
    <w:rPr>
      <w:rFonts w:ascii="Wingdings" w:hAnsi="Wingdings"/>
    </w:rPr>
  </w:style>
  <w:style w:type="character" w:customStyle="1" w:styleId="372836378z3">
    <w:name w:val="372836378z3"/>
    <w:rPr>
      <w:rFonts w:ascii="Symbol" w:hAnsi="Symbol"/>
    </w:rPr>
  </w:style>
  <w:style w:type="character" w:customStyle="1" w:styleId="372836379z0">
    <w:name w:val="372836379z0"/>
    <w:rPr>
      <w:rFonts w:ascii="Wingdings" w:hAnsi="Wingdings"/>
    </w:rPr>
  </w:style>
  <w:style w:type="character" w:customStyle="1" w:styleId="372836379z1">
    <w:name w:val="372836379z1"/>
    <w:rPr>
      <w:rFonts w:ascii="Courier New" w:hAnsi="Courier New" w:cs="Courier New"/>
    </w:rPr>
  </w:style>
  <w:style w:type="character" w:customStyle="1" w:styleId="372836379z3">
    <w:name w:val="372836379z3"/>
    <w:rPr>
      <w:rFonts w:ascii="Symbol" w:hAnsi="Symbol"/>
    </w:rPr>
  </w:style>
  <w:style w:type="character" w:customStyle="1" w:styleId="3728363710z1">
    <w:name w:val="3728363710z1"/>
    <w:rPr>
      <w:b/>
    </w:rPr>
  </w:style>
  <w:style w:type="character" w:customStyle="1" w:styleId="372836451z1">
    <w:name w:val="372836451z1"/>
    <w:rPr>
      <w:b/>
    </w:rPr>
  </w:style>
  <w:style w:type="character" w:customStyle="1" w:styleId="372836453z0">
    <w:name w:val="372836453z0"/>
    <w:rPr>
      <w:rFonts w:ascii="Times New Roman" w:hAnsi="Times New Roman" w:cs="Times New Roman"/>
    </w:rPr>
  </w:style>
  <w:style w:type="character" w:customStyle="1" w:styleId="372836453z1">
    <w:name w:val="372836453z1"/>
    <w:rPr>
      <w:rFonts w:ascii="Courier New" w:hAnsi="Courier New" w:cs="Courier New"/>
    </w:rPr>
  </w:style>
  <w:style w:type="character" w:customStyle="1" w:styleId="372836453z2">
    <w:name w:val="372836453z2"/>
    <w:rPr>
      <w:rFonts w:ascii="Wingdings" w:hAnsi="Wingdings"/>
    </w:rPr>
  </w:style>
  <w:style w:type="character" w:customStyle="1" w:styleId="372836453z3">
    <w:name w:val="372836453z3"/>
    <w:rPr>
      <w:rFonts w:ascii="Symbol" w:hAnsi="Symbol"/>
    </w:rPr>
  </w:style>
  <w:style w:type="character" w:customStyle="1" w:styleId="372836455z0">
    <w:name w:val="372836455z0"/>
    <w:rPr>
      <w:rFonts w:ascii="Wingdings" w:hAnsi="Wingdings"/>
    </w:rPr>
  </w:style>
  <w:style w:type="character" w:customStyle="1" w:styleId="372836455z1">
    <w:name w:val="372836455z1"/>
    <w:rPr>
      <w:rFonts w:ascii="Courier New" w:hAnsi="Courier New" w:cs="Courier New"/>
    </w:rPr>
  </w:style>
  <w:style w:type="character" w:customStyle="1" w:styleId="372836455z3">
    <w:name w:val="372836455z3"/>
    <w:rPr>
      <w:rFonts w:ascii="Symbol" w:hAnsi="Symbol"/>
    </w:rPr>
  </w:style>
  <w:style w:type="character" w:customStyle="1" w:styleId="372836456z0">
    <w:name w:val="372836456z0"/>
    <w:rPr>
      <w:rFonts w:ascii="Symbol" w:hAnsi="Symbol"/>
    </w:rPr>
  </w:style>
  <w:style w:type="character" w:customStyle="1" w:styleId="372836457z0">
    <w:name w:val="372836457z0"/>
    <w:rPr>
      <w:rFonts w:ascii="Symbol" w:hAnsi="Symbol"/>
    </w:rPr>
  </w:style>
  <w:style w:type="character" w:customStyle="1" w:styleId="372836458z0">
    <w:name w:val="372836458z0"/>
    <w:rPr>
      <w:rFonts w:ascii="Century Gothic" w:eastAsia="Calibri" w:hAnsi="Century Gothic" w:cs="Times New Roman"/>
    </w:rPr>
  </w:style>
  <w:style w:type="character" w:customStyle="1" w:styleId="372836458z1">
    <w:name w:val="372836458z1"/>
    <w:rPr>
      <w:rFonts w:ascii="Courier New" w:hAnsi="Courier New" w:cs="Courier New"/>
    </w:rPr>
  </w:style>
  <w:style w:type="character" w:customStyle="1" w:styleId="372836458z2">
    <w:name w:val="372836458z2"/>
    <w:rPr>
      <w:rFonts w:ascii="Wingdings" w:hAnsi="Wingdings"/>
    </w:rPr>
  </w:style>
  <w:style w:type="character" w:customStyle="1" w:styleId="372836458z3">
    <w:name w:val="372836458z3"/>
    <w:rPr>
      <w:rFonts w:ascii="Symbol" w:hAnsi="Symbol"/>
    </w:rPr>
  </w:style>
  <w:style w:type="character" w:customStyle="1" w:styleId="372836459z0">
    <w:name w:val="372836459z0"/>
    <w:rPr>
      <w:rFonts w:ascii="Wingdings" w:hAnsi="Wingdings"/>
    </w:rPr>
  </w:style>
  <w:style w:type="character" w:customStyle="1" w:styleId="372836459z1">
    <w:name w:val="372836459z1"/>
    <w:rPr>
      <w:rFonts w:ascii="Courier New" w:hAnsi="Courier New" w:cs="Courier New"/>
    </w:rPr>
  </w:style>
  <w:style w:type="character" w:customStyle="1" w:styleId="372836459z3">
    <w:name w:val="372836459z3"/>
    <w:rPr>
      <w:rFonts w:ascii="Symbol" w:hAnsi="Symbol"/>
    </w:rPr>
  </w:style>
  <w:style w:type="character" w:customStyle="1" w:styleId="3728364510z1">
    <w:name w:val="3728364510z1"/>
    <w:rPr>
      <w:b/>
    </w:rPr>
  </w:style>
  <w:style w:type="character" w:customStyle="1" w:styleId="372836631z1">
    <w:name w:val="372836631z1"/>
    <w:rPr>
      <w:b/>
    </w:rPr>
  </w:style>
  <w:style w:type="character" w:customStyle="1" w:styleId="372836633z0">
    <w:name w:val="372836633z0"/>
    <w:rPr>
      <w:rFonts w:ascii="Times New Roman" w:hAnsi="Times New Roman" w:cs="Times New Roman"/>
    </w:rPr>
  </w:style>
  <w:style w:type="character" w:customStyle="1" w:styleId="372836633z1">
    <w:name w:val="372836633z1"/>
    <w:rPr>
      <w:rFonts w:ascii="Courier New" w:hAnsi="Courier New" w:cs="Courier New"/>
    </w:rPr>
  </w:style>
  <w:style w:type="character" w:customStyle="1" w:styleId="372836633z2">
    <w:name w:val="372836633z2"/>
    <w:rPr>
      <w:rFonts w:ascii="Wingdings" w:hAnsi="Wingdings"/>
    </w:rPr>
  </w:style>
  <w:style w:type="character" w:customStyle="1" w:styleId="372836633z3">
    <w:name w:val="372836633z3"/>
    <w:rPr>
      <w:rFonts w:ascii="Symbol" w:hAnsi="Symbol"/>
    </w:rPr>
  </w:style>
  <w:style w:type="character" w:customStyle="1" w:styleId="372836635z0">
    <w:name w:val="372836635z0"/>
    <w:rPr>
      <w:rFonts w:ascii="Wingdings" w:hAnsi="Wingdings"/>
    </w:rPr>
  </w:style>
  <w:style w:type="character" w:customStyle="1" w:styleId="372836635z1">
    <w:name w:val="372836635z1"/>
    <w:rPr>
      <w:rFonts w:ascii="Courier New" w:hAnsi="Courier New" w:cs="Courier New"/>
    </w:rPr>
  </w:style>
  <w:style w:type="character" w:customStyle="1" w:styleId="372836635z3">
    <w:name w:val="372836635z3"/>
    <w:rPr>
      <w:rFonts w:ascii="Symbol" w:hAnsi="Symbol"/>
    </w:rPr>
  </w:style>
  <w:style w:type="character" w:customStyle="1" w:styleId="372836636z0">
    <w:name w:val="372836636z0"/>
    <w:rPr>
      <w:rFonts w:ascii="Symbol" w:hAnsi="Symbol"/>
    </w:rPr>
  </w:style>
  <w:style w:type="character" w:customStyle="1" w:styleId="372836637z0">
    <w:name w:val="372836637z0"/>
    <w:rPr>
      <w:rFonts w:ascii="Symbol" w:hAnsi="Symbol"/>
    </w:rPr>
  </w:style>
  <w:style w:type="character" w:customStyle="1" w:styleId="372836638z0">
    <w:name w:val="372836638z0"/>
    <w:rPr>
      <w:rFonts w:ascii="Century Gothic" w:eastAsia="Calibri" w:hAnsi="Century Gothic" w:cs="Times New Roman"/>
    </w:rPr>
  </w:style>
  <w:style w:type="character" w:customStyle="1" w:styleId="372836638z1">
    <w:name w:val="372836638z1"/>
    <w:rPr>
      <w:rFonts w:ascii="Courier New" w:hAnsi="Courier New" w:cs="Courier New"/>
    </w:rPr>
  </w:style>
  <w:style w:type="character" w:customStyle="1" w:styleId="372836638z2">
    <w:name w:val="372836638z2"/>
    <w:rPr>
      <w:rFonts w:ascii="Wingdings" w:hAnsi="Wingdings"/>
    </w:rPr>
  </w:style>
  <w:style w:type="character" w:customStyle="1" w:styleId="372836638z3">
    <w:name w:val="372836638z3"/>
    <w:rPr>
      <w:rFonts w:ascii="Symbol" w:hAnsi="Symbol"/>
    </w:rPr>
  </w:style>
  <w:style w:type="character" w:customStyle="1" w:styleId="372836639z0">
    <w:name w:val="372836639z0"/>
    <w:rPr>
      <w:rFonts w:ascii="Wingdings" w:hAnsi="Wingdings"/>
    </w:rPr>
  </w:style>
  <w:style w:type="character" w:customStyle="1" w:styleId="372836639z1">
    <w:name w:val="372836639z1"/>
    <w:rPr>
      <w:rFonts w:ascii="Courier New" w:hAnsi="Courier New" w:cs="Courier New"/>
    </w:rPr>
  </w:style>
  <w:style w:type="character" w:customStyle="1" w:styleId="372836639z3">
    <w:name w:val="372836639z3"/>
    <w:rPr>
      <w:rFonts w:ascii="Symbol" w:hAnsi="Symbol"/>
    </w:rPr>
  </w:style>
  <w:style w:type="character" w:customStyle="1" w:styleId="3728366310z1">
    <w:name w:val="3728366310z1"/>
    <w:rPr>
      <w:b/>
    </w:rPr>
  </w:style>
  <w:style w:type="character" w:customStyle="1" w:styleId="372836761z1">
    <w:name w:val="372836761z1"/>
    <w:rPr>
      <w:b/>
    </w:rPr>
  </w:style>
  <w:style w:type="character" w:customStyle="1" w:styleId="372836763z0">
    <w:name w:val="372836763z0"/>
    <w:rPr>
      <w:rFonts w:ascii="Times New Roman" w:hAnsi="Times New Roman" w:cs="Times New Roman"/>
    </w:rPr>
  </w:style>
  <w:style w:type="character" w:customStyle="1" w:styleId="372836763z1">
    <w:name w:val="372836763z1"/>
    <w:rPr>
      <w:rFonts w:ascii="Courier New" w:hAnsi="Courier New" w:cs="Courier New"/>
    </w:rPr>
  </w:style>
  <w:style w:type="character" w:customStyle="1" w:styleId="372836763z2">
    <w:name w:val="372836763z2"/>
    <w:rPr>
      <w:rFonts w:ascii="Wingdings" w:hAnsi="Wingdings"/>
    </w:rPr>
  </w:style>
  <w:style w:type="character" w:customStyle="1" w:styleId="372836763z3">
    <w:name w:val="372836763z3"/>
    <w:rPr>
      <w:rFonts w:ascii="Symbol" w:hAnsi="Symbol"/>
    </w:rPr>
  </w:style>
  <w:style w:type="character" w:customStyle="1" w:styleId="372836765z0">
    <w:name w:val="372836765z0"/>
    <w:rPr>
      <w:rFonts w:ascii="Wingdings" w:hAnsi="Wingdings"/>
    </w:rPr>
  </w:style>
  <w:style w:type="character" w:customStyle="1" w:styleId="372836765z1">
    <w:name w:val="372836765z1"/>
    <w:rPr>
      <w:rFonts w:ascii="Courier New" w:hAnsi="Courier New" w:cs="Courier New"/>
    </w:rPr>
  </w:style>
  <w:style w:type="character" w:customStyle="1" w:styleId="372836765z3">
    <w:name w:val="372836765z3"/>
    <w:rPr>
      <w:rFonts w:ascii="Symbol" w:hAnsi="Symbol"/>
    </w:rPr>
  </w:style>
  <w:style w:type="character" w:customStyle="1" w:styleId="372836766z0">
    <w:name w:val="372836766z0"/>
    <w:rPr>
      <w:rFonts w:ascii="Symbol" w:hAnsi="Symbol"/>
    </w:rPr>
  </w:style>
  <w:style w:type="character" w:customStyle="1" w:styleId="372836767z0">
    <w:name w:val="372836767z0"/>
    <w:rPr>
      <w:rFonts w:ascii="Symbol" w:hAnsi="Symbol"/>
    </w:rPr>
  </w:style>
  <w:style w:type="character" w:customStyle="1" w:styleId="372836768z0">
    <w:name w:val="372836768z0"/>
    <w:rPr>
      <w:rFonts w:ascii="Century Gothic" w:eastAsia="Calibri" w:hAnsi="Century Gothic" w:cs="Times New Roman"/>
    </w:rPr>
  </w:style>
  <w:style w:type="character" w:customStyle="1" w:styleId="372836768z1">
    <w:name w:val="372836768z1"/>
    <w:rPr>
      <w:rFonts w:ascii="Courier New" w:hAnsi="Courier New" w:cs="Courier New"/>
    </w:rPr>
  </w:style>
  <w:style w:type="character" w:customStyle="1" w:styleId="372836768z2">
    <w:name w:val="372836768z2"/>
    <w:rPr>
      <w:rFonts w:ascii="Wingdings" w:hAnsi="Wingdings"/>
    </w:rPr>
  </w:style>
  <w:style w:type="character" w:customStyle="1" w:styleId="372836768z3">
    <w:name w:val="372836768z3"/>
    <w:rPr>
      <w:rFonts w:ascii="Symbol" w:hAnsi="Symbol"/>
    </w:rPr>
  </w:style>
  <w:style w:type="character" w:customStyle="1" w:styleId="372836769z0">
    <w:name w:val="372836769z0"/>
    <w:rPr>
      <w:rFonts w:ascii="Wingdings" w:hAnsi="Wingdings"/>
    </w:rPr>
  </w:style>
  <w:style w:type="character" w:customStyle="1" w:styleId="372836769z1">
    <w:name w:val="372836769z1"/>
    <w:rPr>
      <w:rFonts w:ascii="Courier New" w:hAnsi="Courier New" w:cs="Courier New"/>
    </w:rPr>
  </w:style>
  <w:style w:type="character" w:customStyle="1" w:styleId="372836769z3">
    <w:name w:val="372836769z3"/>
    <w:rPr>
      <w:rFonts w:ascii="Symbol" w:hAnsi="Symbol"/>
    </w:rPr>
  </w:style>
  <w:style w:type="character" w:customStyle="1" w:styleId="3728367610z1">
    <w:name w:val="3728367610z1"/>
    <w:rPr>
      <w:b/>
    </w:rPr>
  </w:style>
  <w:style w:type="character" w:customStyle="1" w:styleId="372836841z1">
    <w:name w:val="372836841z1"/>
    <w:rPr>
      <w:b/>
    </w:rPr>
  </w:style>
  <w:style w:type="character" w:customStyle="1" w:styleId="372836843z0">
    <w:name w:val="372836843z0"/>
    <w:rPr>
      <w:rFonts w:ascii="Times New Roman" w:hAnsi="Times New Roman" w:cs="Times New Roman"/>
    </w:rPr>
  </w:style>
  <w:style w:type="character" w:customStyle="1" w:styleId="372836843z1">
    <w:name w:val="372836843z1"/>
    <w:rPr>
      <w:rFonts w:ascii="Courier New" w:hAnsi="Courier New" w:cs="Courier New"/>
    </w:rPr>
  </w:style>
  <w:style w:type="character" w:customStyle="1" w:styleId="372836843z2">
    <w:name w:val="372836843z2"/>
    <w:rPr>
      <w:rFonts w:ascii="Wingdings" w:hAnsi="Wingdings"/>
    </w:rPr>
  </w:style>
  <w:style w:type="character" w:customStyle="1" w:styleId="372836843z3">
    <w:name w:val="372836843z3"/>
    <w:rPr>
      <w:rFonts w:ascii="Symbol" w:hAnsi="Symbol"/>
    </w:rPr>
  </w:style>
  <w:style w:type="character" w:customStyle="1" w:styleId="372836845z0">
    <w:name w:val="372836845z0"/>
    <w:rPr>
      <w:rFonts w:ascii="Wingdings" w:hAnsi="Wingdings"/>
    </w:rPr>
  </w:style>
  <w:style w:type="character" w:customStyle="1" w:styleId="372836845z1">
    <w:name w:val="372836845z1"/>
    <w:rPr>
      <w:rFonts w:ascii="Courier New" w:hAnsi="Courier New" w:cs="Courier New"/>
    </w:rPr>
  </w:style>
  <w:style w:type="character" w:customStyle="1" w:styleId="372836845z3">
    <w:name w:val="372836845z3"/>
    <w:rPr>
      <w:rFonts w:ascii="Symbol" w:hAnsi="Symbol"/>
    </w:rPr>
  </w:style>
  <w:style w:type="character" w:customStyle="1" w:styleId="372836846z0">
    <w:name w:val="372836846z0"/>
    <w:rPr>
      <w:rFonts w:ascii="Symbol" w:hAnsi="Symbol"/>
    </w:rPr>
  </w:style>
  <w:style w:type="character" w:customStyle="1" w:styleId="372836847z0">
    <w:name w:val="372836847z0"/>
    <w:rPr>
      <w:rFonts w:ascii="Symbol" w:hAnsi="Symbol"/>
    </w:rPr>
  </w:style>
  <w:style w:type="character" w:customStyle="1" w:styleId="372836848z0">
    <w:name w:val="372836848z0"/>
    <w:rPr>
      <w:rFonts w:ascii="Century Gothic" w:eastAsia="Calibri" w:hAnsi="Century Gothic" w:cs="Times New Roman"/>
    </w:rPr>
  </w:style>
  <w:style w:type="character" w:customStyle="1" w:styleId="372836848z1">
    <w:name w:val="372836848z1"/>
    <w:rPr>
      <w:rFonts w:ascii="Courier New" w:hAnsi="Courier New" w:cs="Courier New"/>
    </w:rPr>
  </w:style>
  <w:style w:type="character" w:customStyle="1" w:styleId="372836848z2">
    <w:name w:val="372836848z2"/>
    <w:rPr>
      <w:rFonts w:ascii="Wingdings" w:hAnsi="Wingdings"/>
    </w:rPr>
  </w:style>
  <w:style w:type="character" w:customStyle="1" w:styleId="372836848z3">
    <w:name w:val="372836848z3"/>
    <w:rPr>
      <w:rFonts w:ascii="Symbol" w:hAnsi="Symbol"/>
    </w:rPr>
  </w:style>
  <w:style w:type="character" w:customStyle="1" w:styleId="372836849z0">
    <w:name w:val="372836849z0"/>
    <w:rPr>
      <w:rFonts w:ascii="Wingdings" w:hAnsi="Wingdings"/>
    </w:rPr>
  </w:style>
  <w:style w:type="character" w:customStyle="1" w:styleId="372836849z1">
    <w:name w:val="372836849z1"/>
    <w:rPr>
      <w:rFonts w:ascii="Courier New" w:hAnsi="Courier New" w:cs="Courier New"/>
    </w:rPr>
  </w:style>
  <w:style w:type="character" w:customStyle="1" w:styleId="372836849z3">
    <w:name w:val="372836849z3"/>
    <w:rPr>
      <w:rFonts w:ascii="Symbol" w:hAnsi="Symbol"/>
    </w:rPr>
  </w:style>
  <w:style w:type="character" w:customStyle="1" w:styleId="3728368410z1">
    <w:name w:val="3728368410z1"/>
    <w:rPr>
      <w:b/>
    </w:rPr>
  </w:style>
  <w:style w:type="character" w:customStyle="1" w:styleId="372836951z1">
    <w:name w:val="372836951z1"/>
    <w:rPr>
      <w:b/>
    </w:rPr>
  </w:style>
  <w:style w:type="character" w:customStyle="1" w:styleId="372836953z0">
    <w:name w:val="372836953z0"/>
    <w:rPr>
      <w:rFonts w:ascii="Times New Roman" w:hAnsi="Times New Roman" w:cs="Times New Roman"/>
    </w:rPr>
  </w:style>
  <w:style w:type="character" w:customStyle="1" w:styleId="372836953z1">
    <w:name w:val="372836953z1"/>
    <w:rPr>
      <w:rFonts w:ascii="Courier New" w:hAnsi="Courier New" w:cs="Courier New"/>
    </w:rPr>
  </w:style>
  <w:style w:type="character" w:customStyle="1" w:styleId="372836953z2">
    <w:name w:val="372836953z2"/>
    <w:rPr>
      <w:rFonts w:ascii="Wingdings" w:hAnsi="Wingdings"/>
    </w:rPr>
  </w:style>
  <w:style w:type="character" w:customStyle="1" w:styleId="372836953z3">
    <w:name w:val="372836953z3"/>
    <w:rPr>
      <w:rFonts w:ascii="Symbol" w:hAnsi="Symbol"/>
    </w:rPr>
  </w:style>
  <w:style w:type="character" w:customStyle="1" w:styleId="372836955z0">
    <w:name w:val="372836955z0"/>
    <w:rPr>
      <w:rFonts w:ascii="Wingdings" w:hAnsi="Wingdings"/>
    </w:rPr>
  </w:style>
  <w:style w:type="character" w:customStyle="1" w:styleId="372836955z1">
    <w:name w:val="372836955z1"/>
    <w:rPr>
      <w:rFonts w:ascii="Courier New" w:hAnsi="Courier New" w:cs="Courier New"/>
    </w:rPr>
  </w:style>
  <w:style w:type="character" w:customStyle="1" w:styleId="372836955z3">
    <w:name w:val="372836955z3"/>
    <w:rPr>
      <w:rFonts w:ascii="Symbol" w:hAnsi="Symbol"/>
    </w:rPr>
  </w:style>
  <w:style w:type="character" w:customStyle="1" w:styleId="372836956z0">
    <w:name w:val="372836956z0"/>
    <w:rPr>
      <w:rFonts w:ascii="Symbol" w:hAnsi="Symbol"/>
    </w:rPr>
  </w:style>
  <w:style w:type="character" w:customStyle="1" w:styleId="372836957z0">
    <w:name w:val="372836957z0"/>
    <w:rPr>
      <w:rFonts w:ascii="Symbol" w:hAnsi="Symbol"/>
    </w:rPr>
  </w:style>
  <w:style w:type="character" w:customStyle="1" w:styleId="372836958z0">
    <w:name w:val="372836958z0"/>
    <w:rPr>
      <w:rFonts w:ascii="Century Gothic" w:eastAsia="Calibri" w:hAnsi="Century Gothic" w:cs="Times New Roman"/>
    </w:rPr>
  </w:style>
  <w:style w:type="character" w:customStyle="1" w:styleId="372836958z1">
    <w:name w:val="372836958z1"/>
    <w:rPr>
      <w:rFonts w:ascii="Courier New" w:hAnsi="Courier New" w:cs="Courier New"/>
    </w:rPr>
  </w:style>
  <w:style w:type="character" w:customStyle="1" w:styleId="372836958z2">
    <w:name w:val="372836958z2"/>
    <w:rPr>
      <w:rFonts w:ascii="Wingdings" w:hAnsi="Wingdings"/>
    </w:rPr>
  </w:style>
  <w:style w:type="character" w:customStyle="1" w:styleId="372836958z3">
    <w:name w:val="372836958z3"/>
    <w:rPr>
      <w:rFonts w:ascii="Symbol" w:hAnsi="Symbol"/>
    </w:rPr>
  </w:style>
  <w:style w:type="character" w:customStyle="1" w:styleId="372836959z0">
    <w:name w:val="372836959z0"/>
    <w:rPr>
      <w:rFonts w:ascii="Wingdings" w:hAnsi="Wingdings"/>
    </w:rPr>
  </w:style>
  <w:style w:type="character" w:customStyle="1" w:styleId="372836959z1">
    <w:name w:val="372836959z1"/>
    <w:rPr>
      <w:rFonts w:ascii="Courier New" w:hAnsi="Courier New" w:cs="Courier New"/>
    </w:rPr>
  </w:style>
  <w:style w:type="character" w:customStyle="1" w:styleId="372836959z3">
    <w:name w:val="372836959z3"/>
    <w:rPr>
      <w:rFonts w:ascii="Symbol" w:hAnsi="Symbol"/>
    </w:rPr>
  </w:style>
  <w:style w:type="character" w:customStyle="1" w:styleId="3728369510z1">
    <w:name w:val="3728369510z1"/>
    <w:rPr>
      <w:b/>
    </w:rPr>
  </w:style>
  <w:style w:type="character" w:customStyle="1" w:styleId="372837041z1">
    <w:name w:val="372837041z1"/>
    <w:rPr>
      <w:b/>
    </w:rPr>
  </w:style>
  <w:style w:type="character" w:customStyle="1" w:styleId="372837043z0">
    <w:name w:val="372837043z0"/>
    <w:rPr>
      <w:rFonts w:ascii="Times New Roman" w:hAnsi="Times New Roman" w:cs="Times New Roman"/>
    </w:rPr>
  </w:style>
  <w:style w:type="character" w:customStyle="1" w:styleId="372837043z1">
    <w:name w:val="372837043z1"/>
    <w:rPr>
      <w:rFonts w:ascii="Courier New" w:hAnsi="Courier New" w:cs="Courier New"/>
    </w:rPr>
  </w:style>
  <w:style w:type="character" w:customStyle="1" w:styleId="372837043z2">
    <w:name w:val="372837043z2"/>
    <w:rPr>
      <w:rFonts w:ascii="Wingdings" w:hAnsi="Wingdings"/>
    </w:rPr>
  </w:style>
  <w:style w:type="character" w:customStyle="1" w:styleId="372837043z3">
    <w:name w:val="372837043z3"/>
    <w:rPr>
      <w:rFonts w:ascii="Symbol" w:hAnsi="Symbol"/>
    </w:rPr>
  </w:style>
  <w:style w:type="character" w:customStyle="1" w:styleId="372837045z0">
    <w:name w:val="372837045z0"/>
    <w:rPr>
      <w:rFonts w:ascii="Wingdings" w:hAnsi="Wingdings"/>
    </w:rPr>
  </w:style>
  <w:style w:type="character" w:customStyle="1" w:styleId="372837045z1">
    <w:name w:val="372837045z1"/>
    <w:rPr>
      <w:rFonts w:ascii="Courier New" w:hAnsi="Courier New" w:cs="Courier New"/>
    </w:rPr>
  </w:style>
  <w:style w:type="character" w:customStyle="1" w:styleId="372837045z3">
    <w:name w:val="372837045z3"/>
    <w:rPr>
      <w:rFonts w:ascii="Symbol" w:hAnsi="Symbol"/>
    </w:rPr>
  </w:style>
  <w:style w:type="character" w:customStyle="1" w:styleId="372837046z0">
    <w:name w:val="372837046z0"/>
    <w:rPr>
      <w:rFonts w:ascii="Symbol" w:hAnsi="Symbol"/>
    </w:rPr>
  </w:style>
  <w:style w:type="character" w:customStyle="1" w:styleId="372837047z0">
    <w:name w:val="372837047z0"/>
    <w:rPr>
      <w:rFonts w:ascii="Symbol" w:hAnsi="Symbol"/>
    </w:rPr>
  </w:style>
  <w:style w:type="character" w:customStyle="1" w:styleId="372837048z0">
    <w:name w:val="372837048z0"/>
    <w:rPr>
      <w:rFonts w:ascii="Century Gothic" w:eastAsia="Calibri" w:hAnsi="Century Gothic" w:cs="Times New Roman"/>
    </w:rPr>
  </w:style>
  <w:style w:type="character" w:customStyle="1" w:styleId="372837048z1">
    <w:name w:val="372837048z1"/>
    <w:rPr>
      <w:rFonts w:ascii="Courier New" w:hAnsi="Courier New" w:cs="Courier New"/>
    </w:rPr>
  </w:style>
  <w:style w:type="character" w:customStyle="1" w:styleId="372837048z2">
    <w:name w:val="372837048z2"/>
    <w:rPr>
      <w:rFonts w:ascii="Wingdings" w:hAnsi="Wingdings"/>
    </w:rPr>
  </w:style>
  <w:style w:type="character" w:customStyle="1" w:styleId="372837048z3">
    <w:name w:val="372837048z3"/>
    <w:rPr>
      <w:rFonts w:ascii="Symbol" w:hAnsi="Symbol"/>
    </w:rPr>
  </w:style>
  <w:style w:type="character" w:customStyle="1" w:styleId="372837049z0">
    <w:name w:val="372837049z0"/>
    <w:rPr>
      <w:rFonts w:ascii="Wingdings" w:hAnsi="Wingdings"/>
    </w:rPr>
  </w:style>
  <w:style w:type="character" w:customStyle="1" w:styleId="372837049z1">
    <w:name w:val="372837049z1"/>
    <w:rPr>
      <w:rFonts w:ascii="Courier New" w:hAnsi="Courier New" w:cs="Courier New"/>
    </w:rPr>
  </w:style>
  <w:style w:type="character" w:customStyle="1" w:styleId="372837049z3">
    <w:name w:val="372837049z3"/>
    <w:rPr>
      <w:rFonts w:ascii="Symbol" w:hAnsi="Symbol"/>
    </w:rPr>
  </w:style>
  <w:style w:type="character" w:customStyle="1" w:styleId="3728370410z1">
    <w:name w:val="3728370410z1"/>
    <w:rPr>
      <w:b/>
    </w:rPr>
  </w:style>
  <w:style w:type="character" w:customStyle="1" w:styleId="372837131z1">
    <w:name w:val="372837131z1"/>
    <w:rPr>
      <w:b/>
    </w:rPr>
  </w:style>
  <w:style w:type="character" w:customStyle="1" w:styleId="372837133z0">
    <w:name w:val="372837133z0"/>
    <w:rPr>
      <w:rFonts w:ascii="Times New Roman" w:hAnsi="Times New Roman" w:cs="Times New Roman"/>
    </w:rPr>
  </w:style>
  <w:style w:type="character" w:customStyle="1" w:styleId="372837133z1">
    <w:name w:val="372837133z1"/>
    <w:rPr>
      <w:rFonts w:ascii="Courier New" w:hAnsi="Courier New" w:cs="Courier New"/>
    </w:rPr>
  </w:style>
  <w:style w:type="character" w:customStyle="1" w:styleId="372837133z2">
    <w:name w:val="372837133z2"/>
    <w:rPr>
      <w:rFonts w:ascii="Wingdings" w:hAnsi="Wingdings"/>
    </w:rPr>
  </w:style>
  <w:style w:type="character" w:customStyle="1" w:styleId="372837133z3">
    <w:name w:val="372837133z3"/>
    <w:rPr>
      <w:rFonts w:ascii="Symbol" w:hAnsi="Symbol"/>
    </w:rPr>
  </w:style>
  <w:style w:type="character" w:customStyle="1" w:styleId="372837135z0">
    <w:name w:val="372837135z0"/>
    <w:rPr>
      <w:rFonts w:ascii="Wingdings" w:hAnsi="Wingdings"/>
    </w:rPr>
  </w:style>
  <w:style w:type="character" w:customStyle="1" w:styleId="372837135z1">
    <w:name w:val="372837135z1"/>
    <w:rPr>
      <w:rFonts w:ascii="Courier New" w:hAnsi="Courier New" w:cs="Courier New"/>
    </w:rPr>
  </w:style>
  <w:style w:type="character" w:customStyle="1" w:styleId="372837135z3">
    <w:name w:val="372837135z3"/>
    <w:rPr>
      <w:rFonts w:ascii="Symbol" w:hAnsi="Symbol"/>
    </w:rPr>
  </w:style>
  <w:style w:type="character" w:customStyle="1" w:styleId="372837136z0">
    <w:name w:val="372837136z0"/>
    <w:rPr>
      <w:rFonts w:ascii="Symbol" w:hAnsi="Symbol"/>
    </w:rPr>
  </w:style>
  <w:style w:type="character" w:customStyle="1" w:styleId="372837137z0">
    <w:name w:val="372837137z0"/>
    <w:rPr>
      <w:rFonts w:ascii="Symbol" w:hAnsi="Symbol"/>
    </w:rPr>
  </w:style>
  <w:style w:type="character" w:customStyle="1" w:styleId="372837138z0">
    <w:name w:val="372837138z0"/>
    <w:rPr>
      <w:rFonts w:ascii="Century Gothic" w:eastAsia="Calibri" w:hAnsi="Century Gothic" w:cs="Times New Roman"/>
    </w:rPr>
  </w:style>
  <w:style w:type="character" w:customStyle="1" w:styleId="372837138z1">
    <w:name w:val="372837138z1"/>
    <w:rPr>
      <w:rFonts w:ascii="Courier New" w:hAnsi="Courier New" w:cs="Courier New"/>
    </w:rPr>
  </w:style>
  <w:style w:type="character" w:customStyle="1" w:styleId="372837138z2">
    <w:name w:val="372837138z2"/>
    <w:rPr>
      <w:rFonts w:ascii="Wingdings" w:hAnsi="Wingdings"/>
    </w:rPr>
  </w:style>
  <w:style w:type="character" w:customStyle="1" w:styleId="372837138z3">
    <w:name w:val="372837138z3"/>
    <w:rPr>
      <w:rFonts w:ascii="Symbol" w:hAnsi="Symbol"/>
    </w:rPr>
  </w:style>
  <w:style w:type="character" w:customStyle="1" w:styleId="372837139z0">
    <w:name w:val="372837139z0"/>
    <w:rPr>
      <w:rFonts w:ascii="Wingdings" w:hAnsi="Wingdings"/>
    </w:rPr>
  </w:style>
  <w:style w:type="character" w:customStyle="1" w:styleId="372837139z1">
    <w:name w:val="372837139z1"/>
    <w:rPr>
      <w:rFonts w:ascii="Courier New" w:hAnsi="Courier New" w:cs="Courier New"/>
    </w:rPr>
  </w:style>
  <w:style w:type="character" w:customStyle="1" w:styleId="372837139z3">
    <w:name w:val="372837139z3"/>
    <w:rPr>
      <w:rFonts w:ascii="Symbol" w:hAnsi="Symbol"/>
    </w:rPr>
  </w:style>
  <w:style w:type="character" w:customStyle="1" w:styleId="3728371310z1">
    <w:name w:val="3728371310z1"/>
    <w:rPr>
      <w:b/>
    </w:rPr>
  </w:style>
  <w:style w:type="character" w:customStyle="1" w:styleId="372837241z1">
    <w:name w:val="372837241z1"/>
    <w:rPr>
      <w:b/>
    </w:rPr>
  </w:style>
  <w:style w:type="character" w:customStyle="1" w:styleId="372837243z0">
    <w:name w:val="372837243z0"/>
    <w:rPr>
      <w:rFonts w:ascii="Times New Roman" w:hAnsi="Times New Roman" w:cs="Times New Roman"/>
    </w:rPr>
  </w:style>
  <w:style w:type="character" w:customStyle="1" w:styleId="372837243z1">
    <w:name w:val="372837243z1"/>
    <w:rPr>
      <w:rFonts w:ascii="Courier New" w:hAnsi="Courier New" w:cs="Courier New"/>
    </w:rPr>
  </w:style>
  <w:style w:type="character" w:customStyle="1" w:styleId="372837243z2">
    <w:name w:val="372837243z2"/>
    <w:rPr>
      <w:rFonts w:ascii="Wingdings" w:hAnsi="Wingdings"/>
    </w:rPr>
  </w:style>
  <w:style w:type="character" w:customStyle="1" w:styleId="372837243z3">
    <w:name w:val="372837243z3"/>
    <w:rPr>
      <w:rFonts w:ascii="Symbol" w:hAnsi="Symbol"/>
    </w:rPr>
  </w:style>
  <w:style w:type="character" w:customStyle="1" w:styleId="372837245z0">
    <w:name w:val="372837245z0"/>
    <w:rPr>
      <w:rFonts w:ascii="Wingdings" w:hAnsi="Wingdings"/>
    </w:rPr>
  </w:style>
  <w:style w:type="character" w:customStyle="1" w:styleId="372837245z1">
    <w:name w:val="372837245z1"/>
    <w:rPr>
      <w:rFonts w:ascii="Courier New" w:hAnsi="Courier New" w:cs="Courier New"/>
    </w:rPr>
  </w:style>
  <w:style w:type="character" w:customStyle="1" w:styleId="372837245z3">
    <w:name w:val="372837245z3"/>
    <w:rPr>
      <w:rFonts w:ascii="Symbol" w:hAnsi="Symbol"/>
    </w:rPr>
  </w:style>
  <w:style w:type="character" w:customStyle="1" w:styleId="372837246z0">
    <w:name w:val="372837246z0"/>
    <w:rPr>
      <w:rFonts w:ascii="Symbol" w:hAnsi="Symbol"/>
    </w:rPr>
  </w:style>
  <w:style w:type="character" w:customStyle="1" w:styleId="372837247z0">
    <w:name w:val="372837247z0"/>
    <w:rPr>
      <w:rFonts w:ascii="Symbol" w:hAnsi="Symbol"/>
    </w:rPr>
  </w:style>
  <w:style w:type="character" w:customStyle="1" w:styleId="372837248z0">
    <w:name w:val="372837248z0"/>
    <w:rPr>
      <w:rFonts w:ascii="Century Gothic" w:eastAsia="Calibri" w:hAnsi="Century Gothic" w:cs="Times New Roman"/>
    </w:rPr>
  </w:style>
  <w:style w:type="character" w:customStyle="1" w:styleId="372837248z1">
    <w:name w:val="372837248z1"/>
    <w:rPr>
      <w:rFonts w:ascii="Courier New" w:hAnsi="Courier New" w:cs="Courier New"/>
    </w:rPr>
  </w:style>
  <w:style w:type="character" w:customStyle="1" w:styleId="372837248z2">
    <w:name w:val="372837248z2"/>
    <w:rPr>
      <w:rFonts w:ascii="Wingdings" w:hAnsi="Wingdings"/>
    </w:rPr>
  </w:style>
  <w:style w:type="character" w:customStyle="1" w:styleId="372837248z3">
    <w:name w:val="372837248z3"/>
    <w:rPr>
      <w:rFonts w:ascii="Symbol" w:hAnsi="Symbol"/>
    </w:rPr>
  </w:style>
  <w:style w:type="character" w:customStyle="1" w:styleId="372837249z0">
    <w:name w:val="372837249z0"/>
    <w:rPr>
      <w:rFonts w:ascii="Wingdings" w:hAnsi="Wingdings"/>
    </w:rPr>
  </w:style>
  <w:style w:type="character" w:customStyle="1" w:styleId="372837249z1">
    <w:name w:val="372837249z1"/>
    <w:rPr>
      <w:rFonts w:ascii="Courier New" w:hAnsi="Courier New" w:cs="Courier New"/>
    </w:rPr>
  </w:style>
  <w:style w:type="character" w:customStyle="1" w:styleId="372837249z3">
    <w:name w:val="372837249z3"/>
    <w:rPr>
      <w:rFonts w:ascii="Symbol" w:hAnsi="Symbol"/>
    </w:rPr>
  </w:style>
  <w:style w:type="character" w:customStyle="1" w:styleId="3728372410z1">
    <w:name w:val="3728372410z1"/>
    <w:rPr>
      <w:b/>
    </w:rPr>
  </w:style>
  <w:style w:type="character" w:customStyle="1" w:styleId="372837381z1">
    <w:name w:val="372837381z1"/>
    <w:rPr>
      <w:b/>
    </w:rPr>
  </w:style>
  <w:style w:type="character" w:customStyle="1" w:styleId="372837383z0">
    <w:name w:val="372837383z0"/>
    <w:rPr>
      <w:rFonts w:ascii="Times New Roman" w:hAnsi="Times New Roman" w:cs="Times New Roman"/>
    </w:rPr>
  </w:style>
  <w:style w:type="character" w:customStyle="1" w:styleId="372837383z1">
    <w:name w:val="372837383z1"/>
    <w:rPr>
      <w:rFonts w:ascii="Courier New" w:hAnsi="Courier New" w:cs="Courier New"/>
    </w:rPr>
  </w:style>
  <w:style w:type="character" w:customStyle="1" w:styleId="372837383z2">
    <w:name w:val="372837383z2"/>
    <w:rPr>
      <w:rFonts w:ascii="Wingdings" w:hAnsi="Wingdings"/>
    </w:rPr>
  </w:style>
  <w:style w:type="character" w:customStyle="1" w:styleId="372837383z3">
    <w:name w:val="372837383z3"/>
    <w:rPr>
      <w:rFonts w:ascii="Symbol" w:hAnsi="Symbol"/>
    </w:rPr>
  </w:style>
  <w:style w:type="character" w:customStyle="1" w:styleId="372837385z0">
    <w:name w:val="372837385z0"/>
    <w:rPr>
      <w:rFonts w:ascii="Wingdings" w:hAnsi="Wingdings"/>
    </w:rPr>
  </w:style>
  <w:style w:type="character" w:customStyle="1" w:styleId="372837385z1">
    <w:name w:val="372837385z1"/>
    <w:rPr>
      <w:rFonts w:ascii="Courier New" w:hAnsi="Courier New" w:cs="Courier New"/>
    </w:rPr>
  </w:style>
  <w:style w:type="character" w:customStyle="1" w:styleId="372837385z3">
    <w:name w:val="372837385z3"/>
    <w:rPr>
      <w:rFonts w:ascii="Symbol" w:hAnsi="Symbol"/>
    </w:rPr>
  </w:style>
  <w:style w:type="character" w:customStyle="1" w:styleId="372837386z0">
    <w:name w:val="372837386z0"/>
    <w:rPr>
      <w:rFonts w:ascii="Symbol" w:hAnsi="Symbol"/>
    </w:rPr>
  </w:style>
  <w:style w:type="character" w:customStyle="1" w:styleId="372837387z0">
    <w:name w:val="372837387z0"/>
    <w:rPr>
      <w:rFonts w:ascii="Symbol" w:hAnsi="Symbol"/>
    </w:rPr>
  </w:style>
  <w:style w:type="character" w:customStyle="1" w:styleId="372837388z0">
    <w:name w:val="372837388z0"/>
    <w:rPr>
      <w:rFonts w:ascii="Century Gothic" w:eastAsia="Calibri" w:hAnsi="Century Gothic" w:cs="Times New Roman"/>
    </w:rPr>
  </w:style>
  <w:style w:type="character" w:customStyle="1" w:styleId="372837388z1">
    <w:name w:val="372837388z1"/>
    <w:rPr>
      <w:rFonts w:ascii="Courier New" w:hAnsi="Courier New" w:cs="Courier New"/>
    </w:rPr>
  </w:style>
  <w:style w:type="character" w:customStyle="1" w:styleId="372837388z2">
    <w:name w:val="372837388z2"/>
    <w:rPr>
      <w:rFonts w:ascii="Wingdings" w:hAnsi="Wingdings"/>
    </w:rPr>
  </w:style>
  <w:style w:type="character" w:customStyle="1" w:styleId="372837388z3">
    <w:name w:val="372837388z3"/>
    <w:rPr>
      <w:rFonts w:ascii="Symbol" w:hAnsi="Symbol"/>
    </w:rPr>
  </w:style>
  <w:style w:type="character" w:customStyle="1" w:styleId="372837389z0">
    <w:name w:val="372837389z0"/>
    <w:rPr>
      <w:rFonts w:ascii="Wingdings" w:hAnsi="Wingdings"/>
    </w:rPr>
  </w:style>
  <w:style w:type="character" w:customStyle="1" w:styleId="372837389z1">
    <w:name w:val="372837389z1"/>
    <w:rPr>
      <w:rFonts w:ascii="Courier New" w:hAnsi="Courier New" w:cs="Courier New"/>
    </w:rPr>
  </w:style>
  <w:style w:type="character" w:customStyle="1" w:styleId="372837389z3">
    <w:name w:val="372837389z3"/>
    <w:rPr>
      <w:rFonts w:ascii="Symbol" w:hAnsi="Symbol"/>
    </w:rPr>
  </w:style>
  <w:style w:type="character" w:customStyle="1" w:styleId="3728373810z1">
    <w:name w:val="3728373810z1"/>
    <w:rPr>
      <w:b/>
    </w:rPr>
  </w:style>
  <w:style w:type="character" w:customStyle="1" w:styleId="372837491z1">
    <w:name w:val="372837491z1"/>
    <w:rPr>
      <w:b/>
    </w:rPr>
  </w:style>
  <w:style w:type="character" w:customStyle="1" w:styleId="372837493z0">
    <w:name w:val="372837493z0"/>
    <w:rPr>
      <w:rFonts w:ascii="Times New Roman" w:hAnsi="Times New Roman" w:cs="Times New Roman"/>
    </w:rPr>
  </w:style>
  <w:style w:type="character" w:customStyle="1" w:styleId="372837493z1">
    <w:name w:val="372837493z1"/>
    <w:rPr>
      <w:rFonts w:ascii="Courier New" w:hAnsi="Courier New" w:cs="Courier New"/>
    </w:rPr>
  </w:style>
  <w:style w:type="character" w:customStyle="1" w:styleId="372837493z2">
    <w:name w:val="372837493z2"/>
    <w:rPr>
      <w:rFonts w:ascii="Wingdings" w:hAnsi="Wingdings"/>
    </w:rPr>
  </w:style>
  <w:style w:type="character" w:customStyle="1" w:styleId="372837493z3">
    <w:name w:val="372837493z3"/>
    <w:rPr>
      <w:rFonts w:ascii="Symbol" w:hAnsi="Symbol"/>
    </w:rPr>
  </w:style>
  <w:style w:type="character" w:customStyle="1" w:styleId="372837495z0">
    <w:name w:val="372837495z0"/>
    <w:rPr>
      <w:rFonts w:ascii="Wingdings" w:hAnsi="Wingdings"/>
    </w:rPr>
  </w:style>
  <w:style w:type="character" w:customStyle="1" w:styleId="372837495z1">
    <w:name w:val="372837495z1"/>
    <w:rPr>
      <w:rFonts w:ascii="Courier New" w:hAnsi="Courier New" w:cs="Courier New"/>
    </w:rPr>
  </w:style>
  <w:style w:type="character" w:customStyle="1" w:styleId="372837495z3">
    <w:name w:val="372837495z3"/>
    <w:rPr>
      <w:rFonts w:ascii="Symbol" w:hAnsi="Symbol"/>
    </w:rPr>
  </w:style>
  <w:style w:type="character" w:customStyle="1" w:styleId="372837496z0">
    <w:name w:val="372837496z0"/>
    <w:rPr>
      <w:rFonts w:ascii="Symbol" w:hAnsi="Symbol"/>
    </w:rPr>
  </w:style>
  <w:style w:type="character" w:customStyle="1" w:styleId="372837497z0">
    <w:name w:val="372837497z0"/>
    <w:rPr>
      <w:rFonts w:ascii="Symbol" w:hAnsi="Symbol"/>
    </w:rPr>
  </w:style>
  <w:style w:type="character" w:customStyle="1" w:styleId="372837498z0">
    <w:name w:val="372837498z0"/>
    <w:rPr>
      <w:rFonts w:ascii="Century Gothic" w:eastAsia="Calibri" w:hAnsi="Century Gothic" w:cs="Times New Roman"/>
    </w:rPr>
  </w:style>
  <w:style w:type="character" w:customStyle="1" w:styleId="372837498z1">
    <w:name w:val="372837498z1"/>
    <w:rPr>
      <w:rFonts w:ascii="Courier New" w:hAnsi="Courier New" w:cs="Courier New"/>
    </w:rPr>
  </w:style>
  <w:style w:type="character" w:customStyle="1" w:styleId="372837498z2">
    <w:name w:val="372837498z2"/>
    <w:rPr>
      <w:rFonts w:ascii="Wingdings" w:hAnsi="Wingdings"/>
    </w:rPr>
  </w:style>
  <w:style w:type="character" w:customStyle="1" w:styleId="372837498z3">
    <w:name w:val="372837498z3"/>
    <w:rPr>
      <w:rFonts w:ascii="Symbol" w:hAnsi="Symbol"/>
    </w:rPr>
  </w:style>
  <w:style w:type="character" w:customStyle="1" w:styleId="372837499z0">
    <w:name w:val="372837499z0"/>
    <w:rPr>
      <w:rFonts w:ascii="Wingdings" w:hAnsi="Wingdings"/>
    </w:rPr>
  </w:style>
  <w:style w:type="character" w:customStyle="1" w:styleId="372837499z1">
    <w:name w:val="372837499z1"/>
    <w:rPr>
      <w:rFonts w:ascii="Courier New" w:hAnsi="Courier New" w:cs="Courier New"/>
    </w:rPr>
  </w:style>
  <w:style w:type="character" w:customStyle="1" w:styleId="372837499z3">
    <w:name w:val="372837499z3"/>
    <w:rPr>
      <w:rFonts w:ascii="Symbol" w:hAnsi="Symbol"/>
    </w:rPr>
  </w:style>
  <w:style w:type="character" w:customStyle="1" w:styleId="3728374910z1">
    <w:name w:val="3728374910z1"/>
    <w:rPr>
      <w:b/>
    </w:rPr>
  </w:style>
  <w:style w:type="paragraph" w:customStyle="1" w:styleId="Intestazione2">
    <w:name w:val="Intestazione2"/>
    <w:basedOn w:val="Normale"/>
    <w:next w:val="Corpotesto"/>
    <w:pPr>
      <w:keepNext/>
      <w:spacing w:before="240" w:after="120"/>
    </w:pPr>
    <w:rPr>
      <w:rFonts w:ascii="Arial" w:hAnsi="Arial" w:cs="Tahoma"/>
      <w:sz w:val="28"/>
      <w:szCs w:val="28"/>
    </w:rPr>
  </w:style>
  <w:style w:type="paragraph" w:styleId="Corpotesto">
    <w:name w:val="Body Text"/>
    <w:basedOn w:val="Normale"/>
    <w:semiHidden/>
    <w:pPr>
      <w:spacing w:after="120"/>
    </w:pPr>
  </w:style>
  <w:style w:type="paragraph" w:styleId="Elenco">
    <w:name w:val="List"/>
    <w:basedOn w:val="Corpotesto"/>
    <w:semiHidden/>
    <w:rPr>
      <w:rFonts w:cs="Tahoma"/>
    </w:rPr>
  </w:style>
  <w:style w:type="paragraph" w:customStyle="1" w:styleId="Didascalia2">
    <w:name w:val="Didascalia2"/>
    <w:basedOn w:val="Normale"/>
    <w:pPr>
      <w:suppressLineNumbers/>
      <w:spacing w:before="120" w:after="120"/>
    </w:pPr>
    <w:rPr>
      <w:rFonts w:cs="Tahoma"/>
      <w:i/>
      <w:iCs/>
    </w:rPr>
  </w:style>
  <w:style w:type="paragraph" w:customStyle="1" w:styleId="Indice">
    <w:name w:val="Indice"/>
    <w:basedOn w:val="Normale"/>
    <w:pPr>
      <w:suppressLineNumbers/>
    </w:pPr>
    <w:rPr>
      <w:rFonts w:cs="Tahoma"/>
    </w:rPr>
  </w:style>
  <w:style w:type="paragraph" w:customStyle="1" w:styleId="Contenutotabella">
    <w:name w:val="Contenuto tabella"/>
    <w:basedOn w:val="Normale"/>
    <w:pPr>
      <w:suppressLineNumbers/>
    </w:pPr>
  </w:style>
  <w:style w:type="paragraph" w:customStyle="1" w:styleId="Intestazionetabella">
    <w:name w:val="Intestazione tabella"/>
    <w:basedOn w:val="Contenutotabella"/>
    <w:pPr>
      <w:jc w:val="center"/>
    </w:pPr>
    <w:rPr>
      <w:b/>
      <w:bCs/>
    </w:rPr>
  </w:style>
  <w:style w:type="paragraph" w:customStyle="1" w:styleId="Intestazioneindice">
    <w:name w:val="Intestazione indice"/>
    <w:basedOn w:val="Intestazione2"/>
    <w:pPr>
      <w:suppressLineNumbers/>
    </w:pPr>
    <w:rPr>
      <w:b/>
      <w:bCs/>
      <w:sz w:val="32"/>
      <w:szCs w:val="32"/>
    </w:rPr>
  </w:style>
  <w:style w:type="paragraph" w:styleId="Intestazione">
    <w:name w:val="header"/>
    <w:basedOn w:val="Normale"/>
    <w:semiHidden/>
    <w:pPr>
      <w:suppressLineNumbers/>
      <w:tabs>
        <w:tab w:val="center" w:pos="4818"/>
        <w:tab w:val="right" w:pos="9637"/>
      </w:tabs>
    </w:pPr>
  </w:style>
  <w:style w:type="paragraph" w:styleId="Pidipagina">
    <w:name w:val="footer"/>
    <w:basedOn w:val="Normale"/>
    <w:link w:val="PidipaginaCarattere"/>
    <w:uiPriority w:val="99"/>
    <w:pPr>
      <w:suppressLineNumbers/>
      <w:tabs>
        <w:tab w:val="center" w:pos="4818"/>
        <w:tab w:val="right" w:pos="9637"/>
      </w:tabs>
    </w:pPr>
  </w:style>
  <w:style w:type="paragraph" w:customStyle="1" w:styleId="Intestazione1">
    <w:name w:val="Intestazione1"/>
    <w:basedOn w:val="Normale"/>
    <w:next w:val="Corpotesto"/>
    <w:pPr>
      <w:keepNext/>
      <w:widowControl/>
      <w:spacing w:before="240" w:after="120"/>
    </w:pPr>
    <w:rPr>
      <w:rFonts w:ascii="Arial" w:hAnsi="Arial" w:cs="Tahoma"/>
      <w:sz w:val="28"/>
      <w:szCs w:val="28"/>
    </w:rPr>
  </w:style>
  <w:style w:type="paragraph" w:customStyle="1" w:styleId="Didascalia1">
    <w:name w:val="Didascalia1"/>
    <w:basedOn w:val="Normale"/>
    <w:pPr>
      <w:widowControl/>
      <w:suppressLineNumbers/>
      <w:spacing w:before="120" w:after="120"/>
    </w:pPr>
    <w:rPr>
      <w:rFonts w:eastAsia="Arial" w:cs="Tahoma"/>
      <w:i/>
      <w:iCs/>
    </w:rPr>
  </w:style>
  <w:style w:type="paragraph" w:styleId="Testofumetto">
    <w:name w:val="Balloon Text"/>
    <w:basedOn w:val="Normale"/>
    <w:pPr>
      <w:widowControl/>
    </w:pPr>
    <w:rPr>
      <w:rFonts w:ascii="Tahoma" w:eastAsia="Arial" w:hAnsi="Tahoma" w:cs="Tahoma"/>
      <w:sz w:val="16"/>
      <w:szCs w:val="16"/>
    </w:rPr>
  </w:style>
  <w:style w:type="paragraph" w:customStyle="1" w:styleId="Nessunaspaziatura1">
    <w:name w:val="Nessuna spaziatura1"/>
    <w:pPr>
      <w:suppressAutoHyphens/>
    </w:pPr>
    <w:rPr>
      <w:rFonts w:ascii="Calibri" w:eastAsia="Arial" w:hAnsi="Calibri" w:cs="Calibri"/>
      <w:kern w:val="1"/>
      <w:sz w:val="22"/>
      <w:szCs w:val="22"/>
      <w:lang w:eastAsia="ar-SA"/>
    </w:rPr>
  </w:style>
  <w:style w:type="paragraph" w:customStyle="1" w:styleId="Elencoacolori-Colore11">
    <w:name w:val="Elenco a colori - Colore 11"/>
    <w:basedOn w:val="Normale"/>
    <w:qFormat/>
    <w:pPr>
      <w:widowControl/>
      <w:suppressAutoHyphens w:val="0"/>
      <w:spacing w:after="200" w:line="276" w:lineRule="auto"/>
      <w:ind w:left="720"/>
    </w:pPr>
    <w:rPr>
      <w:rFonts w:ascii="Calibri" w:eastAsia="Calibri" w:hAnsi="Calibri"/>
      <w:sz w:val="22"/>
      <w:szCs w:val="22"/>
    </w:rPr>
  </w:style>
  <w:style w:type="paragraph" w:styleId="Sommario1">
    <w:name w:val="toc 1"/>
    <w:basedOn w:val="Indice"/>
    <w:uiPriority w:val="39"/>
    <w:pPr>
      <w:tabs>
        <w:tab w:val="right" w:leader="dot" w:pos="9637"/>
      </w:tabs>
    </w:pPr>
  </w:style>
  <w:style w:type="paragraph" w:styleId="Sommario2">
    <w:name w:val="toc 2"/>
    <w:basedOn w:val="Indice"/>
    <w:uiPriority w:val="39"/>
    <w:pPr>
      <w:tabs>
        <w:tab w:val="right" w:leader="dot" w:pos="9637"/>
      </w:tabs>
      <w:ind w:left="283"/>
    </w:pPr>
  </w:style>
  <w:style w:type="paragraph" w:styleId="Sommario3">
    <w:name w:val="toc 3"/>
    <w:basedOn w:val="Indice"/>
    <w:uiPriority w:val="39"/>
    <w:pPr>
      <w:tabs>
        <w:tab w:val="right" w:leader="dot" w:pos="9637"/>
      </w:tabs>
      <w:ind w:left="566"/>
    </w:pPr>
  </w:style>
  <w:style w:type="paragraph" w:styleId="Sommario4">
    <w:name w:val="toc 4"/>
    <w:basedOn w:val="Indice"/>
    <w:semiHidden/>
    <w:pPr>
      <w:tabs>
        <w:tab w:val="right" w:leader="dot" w:pos="9637"/>
      </w:tabs>
      <w:ind w:left="849"/>
    </w:pPr>
  </w:style>
  <w:style w:type="paragraph" w:styleId="Sommario5">
    <w:name w:val="toc 5"/>
    <w:basedOn w:val="Indice"/>
    <w:semiHidden/>
    <w:pPr>
      <w:tabs>
        <w:tab w:val="right" w:leader="dot" w:pos="9637"/>
      </w:tabs>
      <w:ind w:left="1132"/>
    </w:pPr>
  </w:style>
  <w:style w:type="paragraph" w:styleId="Indice1">
    <w:name w:val="index 1"/>
    <w:basedOn w:val="Normale"/>
    <w:next w:val="Normale"/>
    <w:autoRedefine/>
    <w:uiPriority w:val="99"/>
    <w:unhideWhenUsed/>
    <w:rsid w:val="00B51734"/>
    <w:pPr>
      <w:ind w:left="240" w:hanging="240"/>
    </w:pPr>
  </w:style>
  <w:style w:type="paragraph" w:styleId="Titolo">
    <w:name w:val="Title"/>
    <w:basedOn w:val="Normale"/>
    <w:next w:val="Normale"/>
    <w:link w:val="TitoloCarattere"/>
    <w:uiPriority w:val="10"/>
    <w:qFormat/>
    <w:rsid w:val="00CE2CD2"/>
    <w:pPr>
      <w:spacing w:before="240" w:after="60"/>
      <w:outlineLvl w:val="0"/>
    </w:pPr>
    <w:rPr>
      <w:rFonts w:eastAsia="MS Gothic"/>
      <w:b/>
      <w:bCs/>
      <w:kern w:val="28"/>
      <w:sz w:val="32"/>
      <w:szCs w:val="32"/>
    </w:rPr>
  </w:style>
  <w:style w:type="character" w:customStyle="1" w:styleId="TitoloCarattere">
    <w:name w:val="Titolo Carattere"/>
    <w:link w:val="Titolo"/>
    <w:uiPriority w:val="10"/>
    <w:rsid w:val="00CE2CD2"/>
    <w:rPr>
      <w:rFonts w:eastAsia="MS Gothic"/>
      <w:b/>
      <w:bCs/>
      <w:kern w:val="28"/>
      <w:sz w:val="32"/>
      <w:szCs w:val="32"/>
    </w:rPr>
  </w:style>
  <w:style w:type="character" w:customStyle="1" w:styleId="Titolo3Carattere">
    <w:name w:val="Titolo 3 Carattere"/>
    <w:link w:val="Titolo3"/>
    <w:uiPriority w:val="9"/>
    <w:rsid w:val="006D2F17"/>
    <w:rPr>
      <w:rFonts w:eastAsia="MS Gothic"/>
      <w:b/>
      <w:bCs/>
      <w:kern w:val="1"/>
      <w:sz w:val="26"/>
      <w:szCs w:val="26"/>
    </w:rPr>
  </w:style>
  <w:style w:type="paragraph" w:styleId="Indice2">
    <w:name w:val="index 2"/>
    <w:basedOn w:val="Normale"/>
    <w:next w:val="Normale"/>
    <w:autoRedefine/>
    <w:uiPriority w:val="99"/>
    <w:unhideWhenUsed/>
    <w:rsid w:val="00B51734"/>
    <w:pPr>
      <w:ind w:left="480" w:hanging="240"/>
    </w:pPr>
  </w:style>
  <w:style w:type="paragraph" w:styleId="Indice3">
    <w:name w:val="index 3"/>
    <w:basedOn w:val="Normale"/>
    <w:next w:val="Normale"/>
    <w:autoRedefine/>
    <w:uiPriority w:val="99"/>
    <w:unhideWhenUsed/>
    <w:rsid w:val="00B51734"/>
    <w:pPr>
      <w:ind w:left="720" w:hanging="240"/>
    </w:pPr>
  </w:style>
  <w:style w:type="paragraph" w:styleId="Indice4">
    <w:name w:val="index 4"/>
    <w:basedOn w:val="Normale"/>
    <w:next w:val="Normale"/>
    <w:autoRedefine/>
    <w:uiPriority w:val="99"/>
    <w:unhideWhenUsed/>
    <w:rsid w:val="00B51734"/>
    <w:pPr>
      <w:ind w:left="960" w:hanging="240"/>
    </w:pPr>
  </w:style>
  <w:style w:type="paragraph" w:styleId="Indice5">
    <w:name w:val="index 5"/>
    <w:basedOn w:val="Normale"/>
    <w:next w:val="Normale"/>
    <w:autoRedefine/>
    <w:uiPriority w:val="99"/>
    <w:unhideWhenUsed/>
    <w:rsid w:val="00B51734"/>
    <w:pPr>
      <w:ind w:left="1200" w:hanging="240"/>
    </w:pPr>
  </w:style>
  <w:style w:type="paragraph" w:styleId="Indice6">
    <w:name w:val="index 6"/>
    <w:basedOn w:val="Normale"/>
    <w:next w:val="Normale"/>
    <w:autoRedefine/>
    <w:uiPriority w:val="99"/>
    <w:unhideWhenUsed/>
    <w:rsid w:val="00B51734"/>
    <w:pPr>
      <w:ind w:left="1440" w:hanging="240"/>
    </w:pPr>
  </w:style>
  <w:style w:type="paragraph" w:styleId="Indice7">
    <w:name w:val="index 7"/>
    <w:basedOn w:val="Normale"/>
    <w:next w:val="Normale"/>
    <w:autoRedefine/>
    <w:uiPriority w:val="99"/>
    <w:unhideWhenUsed/>
    <w:rsid w:val="00B51734"/>
    <w:pPr>
      <w:ind w:left="1680" w:hanging="240"/>
    </w:pPr>
  </w:style>
  <w:style w:type="paragraph" w:styleId="Indice8">
    <w:name w:val="index 8"/>
    <w:basedOn w:val="Normale"/>
    <w:next w:val="Normale"/>
    <w:autoRedefine/>
    <w:uiPriority w:val="99"/>
    <w:unhideWhenUsed/>
    <w:rsid w:val="00B51734"/>
    <w:pPr>
      <w:ind w:left="1920" w:hanging="240"/>
    </w:pPr>
  </w:style>
  <w:style w:type="paragraph" w:styleId="Indice9">
    <w:name w:val="index 9"/>
    <w:basedOn w:val="Normale"/>
    <w:next w:val="Normale"/>
    <w:autoRedefine/>
    <w:uiPriority w:val="99"/>
    <w:unhideWhenUsed/>
    <w:rsid w:val="00B51734"/>
    <w:pPr>
      <w:ind w:left="2160" w:hanging="240"/>
    </w:pPr>
  </w:style>
  <w:style w:type="paragraph" w:styleId="Titoloindice">
    <w:name w:val="index heading"/>
    <w:basedOn w:val="Normale"/>
    <w:next w:val="Indice1"/>
    <w:uiPriority w:val="99"/>
    <w:unhideWhenUsed/>
    <w:rsid w:val="00B51734"/>
  </w:style>
  <w:style w:type="paragraph" w:styleId="Sommario6">
    <w:name w:val="toc 6"/>
    <w:basedOn w:val="Normale"/>
    <w:next w:val="Normale"/>
    <w:autoRedefine/>
    <w:uiPriority w:val="39"/>
    <w:unhideWhenUsed/>
    <w:rsid w:val="00B51734"/>
    <w:pPr>
      <w:ind w:left="1200"/>
    </w:pPr>
  </w:style>
  <w:style w:type="paragraph" w:styleId="Sommario7">
    <w:name w:val="toc 7"/>
    <w:basedOn w:val="Normale"/>
    <w:next w:val="Normale"/>
    <w:autoRedefine/>
    <w:uiPriority w:val="39"/>
    <w:unhideWhenUsed/>
    <w:rsid w:val="00B51734"/>
    <w:pPr>
      <w:ind w:left="1440"/>
    </w:pPr>
  </w:style>
  <w:style w:type="paragraph" w:styleId="Sommario8">
    <w:name w:val="toc 8"/>
    <w:basedOn w:val="Normale"/>
    <w:next w:val="Normale"/>
    <w:autoRedefine/>
    <w:uiPriority w:val="39"/>
    <w:unhideWhenUsed/>
    <w:rsid w:val="00B51734"/>
    <w:pPr>
      <w:ind w:left="1680"/>
    </w:pPr>
  </w:style>
  <w:style w:type="paragraph" w:styleId="Sommario9">
    <w:name w:val="toc 9"/>
    <w:basedOn w:val="Normale"/>
    <w:next w:val="Normale"/>
    <w:autoRedefine/>
    <w:uiPriority w:val="39"/>
    <w:unhideWhenUsed/>
    <w:rsid w:val="00B51734"/>
    <w:pPr>
      <w:ind w:left="1920"/>
    </w:pPr>
  </w:style>
  <w:style w:type="character" w:customStyle="1" w:styleId="PidipaginaCarattere">
    <w:name w:val="Piè di pagina Carattere"/>
    <w:link w:val="Pidipagina"/>
    <w:uiPriority w:val="99"/>
    <w:rsid w:val="006D2F17"/>
    <w:rPr>
      <w:rFonts w:eastAsia="Lucida Sans Unicode"/>
      <w:kern w:val="1"/>
      <w:sz w:val="24"/>
      <w:szCs w:val="24"/>
    </w:rPr>
  </w:style>
  <w:style w:type="table" w:styleId="Grigliatabella">
    <w:name w:val="Table Grid"/>
    <w:basedOn w:val="Tabellanormale"/>
    <w:uiPriority w:val="59"/>
    <w:rsid w:val="00CE2C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Titolo">
    <w:name w:val="1 Titolo"/>
    <w:basedOn w:val="Titolo"/>
    <w:qFormat/>
    <w:rsid w:val="00CE2CD2"/>
  </w:style>
  <w:style w:type="paragraph" w:styleId="Paragrafoelenco">
    <w:name w:val="List Paragraph"/>
    <w:basedOn w:val="Normale"/>
    <w:uiPriority w:val="72"/>
    <w:qFormat/>
    <w:rsid w:val="0049736E"/>
    <w:pPr>
      <w:ind w:left="708"/>
    </w:pPr>
  </w:style>
  <w:style w:type="character" w:styleId="Collegamentoipertestuale">
    <w:name w:val="Hyperlink"/>
    <w:basedOn w:val="Carpredefinitoparagrafo"/>
    <w:uiPriority w:val="99"/>
    <w:unhideWhenUsed/>
    <w:rsid w:val="000C2419"/>
    <w:rPr>
      <w:color w:val="467886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0C2419"/>
    <w:rPr>
      <w:color w:val="605E5C"/>
      <w:shd w:val="clear" w:color="auto" w:fill="E1DFDD"/>
    </w:rPr>
  </w:style>
  <w:style w:type="character" w:customStyle="1" w:styleId="Titolo1Carattere">
    <w:name w:val="Titolo 1 Carattere"/>
    <w:basedOn w:val="Carpredefinitoparagrafo"/>
    <w:link w:val="Titolo1"/>
    <w:uiPriority w:val="9"/>
    <w:rsid w:val="00384B6C"/>
    <w:rPr>
      <w:rFonts w:asciiTheme="majorHAnsi" w:eastAsiaTheme="majorEastAsia" w:hAnsiTheme="majorHAnsi" w:cstheme="majorBidi"/>
      <w:color w:val="0F4761" w:themeColor="accent1" w:themeShade="BF"/>
      <w:kern w:val="1"/>
      <w:sz w:val="32"/>
      <w:szCs w:val="32"/>
    </w:rPr>
  </w:style>
  <w:style w:type="paragraph" w:styleId="NormaleWeb">
    <w:name w:val="Normal (Web)"/>
    <w:basedOn w:val="Normale"/>
    <w:uiPriority w:val="99"/>
    <w:semiHidden/>
    <w:unhideWhenUsed/>
    <w:rsid w:val="00846903"/>
  </w:style>
  <w:style w:type="table" w:styleId="Tabellagriglia5scura">
    <w:name w:val="Grid Table 5 Dark"/>
    <w:basedOn w:val="Tabellanormale"/>
    <w:uiPriority w:val="50"/>
    <w:rsid w:val="002428C5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lagriglia5scura-colore1">
    <w:name w:val="Grid Table 5 Dark Accent 1"/>
    <w:basedOn w:val="Tabellanormale"/>
    <w:uiPriority w:val="50"/>
    <w:rsid w:val="002428C5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1E4F5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5608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56082" w:themeFill="accent1"/>
      </w:tcPr>
    </w:tblStylePr>
    <w:tblStylePr w:type="band1Vert">
      <w:tblPr/>
      <w:tcPr>
        <w:shd w:val="clear" w:color="auto" w:fill="83CAEB" w:themeFill="accent1" w:themeFillTint="66"/>
      </w:tcPr>
    </w:tblStylePr>
    <w:tblStylePr w:type="band1Horz">
      <w:tblPr/>
      <w:tcPr>
        <w:shd w:val="clear" w:color="auto" w:fill="83CAEB" w:themeFill="accent1" w:themeFillTint="66"/>
      </w:tcPr>
    </w:tblStylePr>
  </w:style>
  <w:style w:type="table" w:styleId="Tabellagriglia4-colore1">
    <w:name w:val="Grid Table 4 Accent 1"/>
    <w:basedOn w:val="Tabellanormale"/>
    <w:uiPriority w:val="49"/>
    <w:rsid w:val="008402F1"/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paragraph" w:customStyle="1" w:styleId="p1">
    <w:name w:val="p1"/>
    <w:basedOn w:val="Normale"/>
    <w:rsid w:val="00CF3F50"/>
    <w:pPr>
      <w:widowControl/>
      <w:suppressAutoHyphens w:val="0"/>
    </w:pPr>
    <w:rPr>
      <w:rFonts w:ascii=".AppleSystemUIFont" w:eastAsia="Times New Roman" w:hAnsi=".AppleSystemUIFont"/>
      <w:color w:val="0E0E0E"/>
      <w:kern w:val="0"/>
      <w:sz w:val="21"/>
      <w:szCs w:val="21"/>
    </w:rPr>
  </w:style>
  <w:style w:type="character" w:customStyle="1" w:styleId="apple-converted-space">
    <w:name w:val="apple-converted-space"/>
    <w:basedOn w:val="Carpredefinitoparagrafo"/>
    <w:rsid w:val="00CF3F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492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0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8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930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431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616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3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978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499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48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4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8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4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9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36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8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8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0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2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4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8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4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2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4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7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9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0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6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0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7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35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1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8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4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9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3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7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13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97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6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7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12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8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9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4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4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7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9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8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2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94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5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6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0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9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65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8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743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91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982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9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320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251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644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2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7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0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83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94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EFA994-F64D-400A-B075-A9AECDD48E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1409</TotalTime>
  <Pages>7</Pages>
  <Words>751</Words>
  <Characters>4284</Characters>
  <Application>Microsoft Office Word</Application>
  <DocSecurity>0</DocSecurity>
  <Lines>35</Lines>
  <Paragraphs>10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Università degli Studi di Salerno</vt:lpstr>
    </vt:vector>
  </TitlesOfParts>
  <Company> </Company>
  <LinksUpToDate>false</LinksUpToDate>
  <CharactersWithSpaces>5025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Università degli Studi di Salerno</dc:title>
  <dc:subject/>
  <dc:creator>Andrea De Lucia</dc:creator>
  <cp:keywords/>
  <cp:lastModifiedBy>SALVATORE DI MARTINO</cp:lastModifiedBy>
  <cp:revision>1502</cp:revision>
  <cp:lastPrinted>2024-11-21T08:20:00Z</cp:lastPrinted>
  <dcterms:created xsi:type="dcterms:W3CDTF">2024-11-21T23:56:00Z</dcterms:created>
  <dcterms:modified xsi:type="dcterms:W3CDTF">2024-12-15T17:49:00Z</dcterms:modified>
</cp:coreProperties>
</file>