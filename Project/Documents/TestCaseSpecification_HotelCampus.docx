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3B477" w14:textId="77777777" w:rsidR="006D2F17" w:rsidRPr="006D2F17" w:rsidRDefault="006D2F17" w:rsidP="006D2F17">
      <w:pPr>
        <w:widowControl/>
        <w:suppressAutoHyphens w:val="0"/>
        <w:spacing w:line="276" w:lineRule="auto"/>
      </w:pPr>
    </w:p>
    <w:tbl>
      <w:tblPr>
        <w:tblW w:w="9636" w:type="dxa"/>
        <w:tblInd w:w="55" w:type="dxa"/>
        <w:tblLayout w:type="fixed"/>
        <w:tblCellMar>
          <w:top w:w="55" w:type="dxa"/>
          <w:left w:w="55" w:type="dxa"/>
          <w:bottom w:w="55" w:type="dxa"/>
          <w:right w:w="55" w:type="dxa"/>
        </w:tblCellMar>
        <w:tblLook w:val="0000" w:firstRow="0" w:lastRow="0" w:firstColumn="0" w:lastColumn="0" w:noHBand="0" w:noVBand="0"/>
      </w:tblPr>
      <w:tblGrid>
        <w:gridCol w:w="9636"/>
      </w:tblGrid>
      <w:tr w:rsidR="006D2F17" w:rsidRPr="006D2F17" w14:paraId="3F5FE79D" w14:textId="77777777" w:rsidTr="00C32405">
        <w:trPr>
          <w:trHeight w:val="480"/>
        </w:trPr>
        <w:tc>
          <w:tcPr>
            <w:tcW w:w="9636" w:type="dxa"/>
            <w:tcBorders>
              <w:top w:val="single" w:sz="1" w:space="0" w:color="000000"/>
              <w:left w:val="single" w:sz="1" w:space="0" w:color="000000"/>
              <w:bottom w:val="single" w:sz="1" w:space="0" w:color="000000"/>
              <w:right w:val="single" w:sz="1" w:space="0" w:color="000000"/>
            </w:tcBorders>
          </w:tcPr>
          <w:p w14:paraId="45FEF446" w14:textId="77777777" w:rsidR="006D2F17" w:rsidRPr="006D2F17" w:rsidRDefault="006D2F17" w:rsidP="006D2F17">
            <w:pPr>
              <w:rPr>
                <w:rFonts w:ascii="Arial" w:hAnsi="Arial"/>
                <w:b/>
                <w:sz w:val="40"/>
              </w:rPr>
            </w:pPr>
          </w:p>
          <w:p w14:paraId="60EE005D" w14:textId="77777777" w:rsidR="006D2F17" w:rsidRPr="006D2F17" w:rsidRDefault="006D2F17" w:rsidP="006D2F17">
            <w:pPr>
              <w:jc w:val="right"/>
              <w:rPr>
                <w:rFonts w:ascii="Arial" w:hAnsi="Arial"/>
                <w:b/>
              </w:rPr>
            </w:pPr>
            <w:r w:rsidRPr="006D2F17">
              <w:rPr>
                <w:rFonts w:ascii="Arial" w:hAnsi="Arial"/>
                <w:b/>
                <w:sz w:val="40"/>
              </w:rPr>
              <w:t>Università degli Studi di Salerno</w:t>
            </w:r>
            <w:r w:rsidRPr="006D2F17">
              <w:rPr>
                <w:rFonts w:ascii="Arial" w:hAnsi="Arial"/>
                <w:b/>
                <w:sz w:val="40"/>
              </w:rPr>
              <w:br/>
            </w:r>
            <w:r w:rsidRPr="006D2F17">
              <w:rPr>
                <w:rFonts w:ascii="Arial" w:hAnsi="Arial"/>
                <w:b/>
              </w:rPr>
              <w:t>Corso di Ingegneria del Software</w:t>
            </w:r>
          </w:p>
          <w:p w14:paraId="2590CEF2" w14:textId="77777777" w:rsidR="006D2F17" w:rsidRPr="006D2F17" w:rsidRDefault="006D2F17" w:rsidP="006D2F17">
            <w:pPr>
              <w:jc w:val="right"/>
              <w:rPr>
                <w:rFonts w:ascii="Arial" w:hAnsi="Arial"/>
                <w:b/>
                <w:sz w:val="40"/>
              </w:rPr>
            </w:pPr>
          </w:p>
        </w:tc>
      </w:tr>
    </w:tbl>
    <w:p w14:paraId="5D4559BC" w14:textId="77777777" w:rsidR="006D2F17" w:rsidRPr="006D2F17" w:rsidRDefault="006D2F17" w:rsidP="006D2F17"/>
    <w:p w14:paraId="48906A1F" w14:textId="77777777" w:rsidR="006D2F17" w:rsidRPr="006D2F17" w:rsidRDefault="006D2F17" w:rsidP="006D2F17"/>
    <w:p w14:paraId="67440585" w14:textId="77777777" w:rsidR="006D2F17" w:rsidRPr="006D2F17" w:rsidRDefault="006D2F17" w:rsidP="006D2F17"/>
    <w:p w14:paraId="3794AC7D" w14:textId="77777777" w:rsidR="006D2F17" w:rsidRPr="006D2F17" w:rsidRDefault="006D2F17" w:rsidP="006D2F17"/>
    <w:p w14:paraId="5DAA03D6" w14:textId="4516BE85" w:rsidR="006D2F17" w:rsidRPr="00F654AE" w:rsidRDefault="006D2F17" w:rsidP="006D2F17">
      <w:pPr>
        <w:tabs>
          <w:tab w:val="left" w:pos="3015"/>
          <w:tab w:val="left" w:pos="3195"/>
          <w:tab w:val="center" w:pos="4998"/>
          <w:tab w:val="center" w:pos="5359"/>
        </w:tabs>
        <w:jc w:val="right"/>
        <w:rPr>
          <w:rFonts w:ascii="Arial" w:hAnsi="Arial"/>
          <w:b/>
          <w:sz w:val="36"/>
          <w:lang w:val="en-GB"/>
        </w:rPr>
      </w:pPr>
      <w:r w:rsidRPr="00F654AE">
        <w:rPr>
          <w:rFonts w:ascii="Arial" w:hAnsi="Arial"/>
          <w:b/>
          <w:sz w:val="36"/>
          <w:lang w:val="en-GB"/>
        </w:rPr>
        <w:t>Hotel Campus</w:t>
      </w:r>
      <w:r w:rsidRPr="00F654AE">
        <w:rPr>
          <w:rFonts w:ascii="Arial" w:hAnsi="Arial"/>
          <w:b/>
          <w:sz w:val="36"/>
          <w:lang w:val="en-GB"/>
        </w:rPr>
        <w:br/>
      </w:r>
      <w:r w:rsidR="0099237B">
        <w:rPr>
          <w:rFonts w:ascii="Arial" w:hAnsi="Arial"/>
          <w:b/>
          <w:sz w:val="36"/>
          <w:lang w:val="en-GB"/>
        </w:rPr>
        <w:t xml:space="preserve">Test </w:t>
      </w:r>
      <w:r w:rsidR="00B1677D">
        <w:rPr>
          <w:rFonts w:ascii="Arial" w:hAnsi="Arial"/>
          <w:b/>
          <w:sz w:val="36"/>
          <w:lang w:val="en-GB"/>
        </w:rPr>
        <w:t>Case Specification</w:t>
      </w:r>
      <w:r w:rsidRPr="00F654AE">
        <w:rPr>
          <w:rFonts w:ascii="Arial" w:hAnsi="Arial"/>
          <w:b/>
          <w:sz w:val="36"/>
          <w:lang w:val="en-GB"/>
        </w:rPr>
        <w:br/>
      </w:r>
      <w:proofErr w:type="spellStart"/>
      <w:r w:rsidRPr="00F654AE">
        <w:rPr>
          <w:rFonts w:ascii="Arial" w:hAnsi="Arial"/>
          <w:b/>
          <w:sz w:val="36"/>
          <w:lang w:val="en-GB"/>
        </w:rPr>
        <w:t>Versione</w:t>
      </w:r>
      <w:proofErr w:type="spellEnd"/>
      <w:r w:rsidRPr="00F654AE">
        <w:rPr>
          <w:rFonts w:ascii="Arial" w:hAnsi="Arial"/>
          <w:b/>
          <w:sz w:val="36"/>
          <w:lang w:val="en-GB"/>
        </w:rPr>
        <w:t xml:space="preserve"> </w:t>
      </w:r>
      <w:r w:rsidR="000C560F">
        <w:rPr>
          <w:rFonts w:ascii="Arial" w:hAnsi="Arial"/>
          <w:b/>
          <w:sz w:val="36"/>
          <w:lang w:val="en-GB"/>
        </w:rPr>
        <w:t>1.</w:t>
      </w:r>
      <w:r w:rsidR="003A5F5C">
        <w:rPr>
          <w:rFonts w:ascii="Arial" w:hAnsi="Arial"/>
          <w:b/>
          <w:sz w:val="36"/>
          <w:lang w:val="en-GB"/>
        </w:rPr>
        <w:t>1</w:t>
      </w:r>
      <w:r w:rsidR="001419A0" w:rsidRPr="00F654AE">
        <w:rPr>
          <w:rFonts w:ascii="Arial" w:hAnsi="Arial"/>
          <w:b/>
          <w:sz w:val="36"/>
          <w:lang w:val="en-GB"/>
        </w:rPr>
        <w:t xml:space="preserve"> </w:t>
      </w:r>
      <w:r w:rsidRPr="00F654AE">
        <w:rPr>
          <w:rFonts w:ascii="Arial" w:hAnsi="Arial"/>
          <w:b/>
          <w:sz w:val="36"/>
          <w:lang w:val="en-GB"/>
        </w:rPr>
        <w:br/>
      </w:r>
    </w:p>
    <w:p w14:paraId="5E620D12" w14:textId="77777777" w:rsidR="006D2F17" w:rsidRPr="00F654AE" w:rsidRDefault="006D2F17" w:rsidP="006D2F17">
      <w:pPr>
        <w:tabs>
          <w:tab w:val="left" w:pos="3015"/>
          <w:tab w:val="left" w:pos="3195"/>
          <w:tab w:val="center" w:pos="4998"/>
          <w:tab w:val="center" w:pos="5359"/>
        </w:tabs>
        <w:jc w:val="center"/>
        <w:rPr>
          <w:b/>
          <w:color w:val="FF0000"/>
          <w:sz w:val="28"/>
          <w:szCs w:val="28"/>
          <w:lang w:val="en-GB"/>
        </w:rPr>
      </w:pPr>
      <w:r w:rsidRPr="00F654AE">
        <w:rPr>
          <w:rFonts w:ascii="Arial" w:hAnsi="Arial"/>
          <w:b/>
          <w:sz w:val="36"/>
          <w:lang w:val="en-GB"/>
        </w:rPr>
        <w:br/>
      </w:r>
    </w:p>
    <w:p w14:paraId="729C4DB1" w14:textId="77777777" w:rsidR="006D2F17" w:rsidRPr="00F654AE" w:rsidRDefault="006D2F17" w:rsidP="006D2F17">
      <w:pPr>
        <w:tabs>
          <w:tab w:val="left" w:pos="3015"/>
          <w:tab w:val="left" w:pos="3195"/>
          <w:tab w:val="center" w:pos="4998"/>
          <w:tab w:val="center" w:pos="5359"/>
        </w:tabs>
        <w:jc w:val="center"/>
        <w:rPr>
          <w:rFonts w:ascii="Arial" w:hAnsi="Arial"/>
          <w:b/>
          <w:sz w:val="36"/>
          <w:lang w:val="en-GB"/>
        </w:rPr>
      </w:pPr>
    </w:p>
    <w:p w14:paraId="715D7D8D" w14:textId="77777777" w:rsidR="006D2F17" w:rsidRPr="00F654AE" w:rsidRDefault="006D2F17" w:rsidP="006D2F17">
      <w:pPr>
        <w:jc w:val="center"/>
        <w:rPr>
          <w:b/>
          <w:color w:val="FF0000"/>
          <w:sz w:val="28"/>
          <w:szCs w:val="28"/>
          <w:lang w:val="en-GB"/>
        </w:rPr>
      </w:pPr>
    </w:p>
    <w:p w14:paraId="2AA68CF9" w14:textId="4F015456" w:rsidR="006D2F17" w:rsidRPr="006D2F17" w:rsidRDefault="00FA5FE2" w:rsidP="006D2F17">
      <w:pPr>
        <w:jc w:val="center"/>
        <w:rPr>
          <w:b/>
          <w:color w:val="FF0000"/>
          <w:sz w:val="28"/>
          <w:szCs w:val="28"/>
        </w:rPr>
      </w:pPr>
      <w:r w:rsidRPr="006D2F17">
        <w:rPr>
          <w:rFonts w:eastAsia="Times New Roman"/>
          <w:noProof/>
          <w:sz w:val="60"/>
          <w:szCs w:val="60"/>
        </w:rPr>
        <w:drawing>
          <wp:inline distT="0" distB="0" distL="0" distR="0" wp14:anchorId="3DED9F39" wp14:editId="3EC963AA">
            <wp:extent cx="2872740" cy="1623060"/>
            <wp:effectExtent l="0" t="0" r="0" b="0"/>
            <wp:docPr id="61" name="Immagine 1" descr="Immagine che contiene schermata, Elementi grafic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magine che contiene schermata, Elementi grafici, design&#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2740" cy="1623060"/>
                    </a:xfrm>
                    <a:prstGeom prst="rect">
                      <a:avLst/>
                    </a:prstGeom>
                    <a:noFill/>
                    <a:ln>
                      <a:noFill/>
                    </a:ln>
                  </pic:spPr>
                </pic:pic>
              </a:graphicData>
            </a:graphic>
          </wp:inline>
        </w:drawing>
      </w:r>
    </w:p>
    <w:p w14:paraId="527B04F2" w14:textId="77777777" w:rsidR="006D2F17" w:rsidRPr="006D2F17" w:rsidRDefault="006D2F17" w:rsidP="006D2F17">
      <w:pPr>
        <w:jc w:val="center"/>
        <w:rPr>
          <w:b/>
          <w:color w:val="FF0000"/>
          <w:sz w:val="28"/>
          <w:szCs w:val="28"/>
        </w:rPr>
      </w:pPr>
    </w:p>
    <w:p w14:paraId="5479A59C" w14:textId="77777777" w:rsidR="006D2F17" w:rsidRPr="006D2F17" w:rsidRDefault="006D2F17" w:rsidP="006D2F17">
      <w:pPr>
        <w:rPr>
          <w:b/>
          <w:color w:val="FF0000"/>
          <w:sz w:val="28"/>
          <w:szCs w:val="28"/>
        </w:rPr>
      </w:pPr>
    </w:p>
    <w:p w14:paraId="59D32883" w14:textId="77777777" w:rsidR="006D2F17" w:rsidRPr="006D2F17" w:rsidRDefault="006D2F17" w:rsidP="006D2F17">
      <w:pPr>
        <w:rPr>
          <w:b/>
          <w:color w:val="FF0000"/>
          <w:sz w:val="36"/>
          <w:szCs w:val="36"/>
        </w:rPr>
      </w:pPr>
    </w:p>
    <w:p w14:paraId="14C61770" w14:textId="77777777" w:rsidR="006D2F17" w:rsidRPr="006D2F17" w:rsidRDefault="006D2F17" w:rsidP="006D2F17">
      <w:pPr>
        <w:jc w:val="center"/>
        <w:rPr>
          <w:b/>
          <w:color w:val="FF0000"/>
          <w:sz w:val="28"/>
          <w:szCs w:val="28"/>
        </w:rPr>
      </w:pPr>
    </w:p>
    <w:p w14:paraId="0E7DE21B" w14:textId="77777777" w:rsidR="006D2F17" w:rsidRPr="006D2F17" w:rsidRDefault="006D2F17" w:rsidP="006D2F17">
      <w:pPr>
        <w:jc w:val="center"/>
        <w:rPr>
          <w:b/>
          <w:color w:val="FF0000"/>
          <w:sz w:val="28"/>
          <w:szCs w:val="28"/>
        </w:rPr>
      </w:pPr>
    </w:p>
    <w:p w14:paraId="0E57E50D" w14:textId="77777777" w:rsidR="006D2F17" w:rsidRPr="006D2F17" w:rsidRDefault="006D2F17" w:rsidP="006D2F17">
      <w:pPr>
        <w:jc w:val="center"/>
        <w:rPr>
          <w:b/>
          <w:color w:val="FF0000"/>
          <w:sz w:val="28"/>
          <w:szCs w:val="28"/>
        </w:rPr>
      </w:pPr>
    </w:p>
    <w:p w14:paraId="5CFAE2E3" w14:textId="77777777" w:rsidR="006D2F17" w:rsidRPr="006D2F17" w:rsidRDefault="006D2F17" w:rsidP="006D2F17"/>
    <w:p w14:paraId="1FDEFD07" w14:textId="77777777" w:rsidR="006D2F17" w:rsidRPr="006D2F17" w:rsidRDefault="006D2F17" w:rsidP="006D2F17">
      <w:pPr>
        <w:rPr>
          <w:rFonts w:ascii="Arial" w:hAnsi="Arial"/>
          <w:b/>
          <w:sz w:val="36"/>
        </w:rPr>
      </w:pPr>
    </w:p>
    <w:p w14:paraId="489DB1DC" w14:textId="77777777" w:rsidR="006D2F17" w:rsidRPr="006D2F17" w:rsidRDefault="006D2F17" w:rsidP="006D2F17">
      <w:pPr>
        <w:jc w:val="center"/>
      </w:pPr>
    </w:p>
    <w:p w14:paraId="64BD273A" w14:textId="77777777" w:rsidR="006D2F17" w:rsidRPr="006D2F17" w:rsidRDefault="006D2F17" w:rsidP="006D2F17">
      <w:pPr>
        <w:jc w:val="center"/>
      </w:pPr>
    </w:p>
    <w:p w14:paraId="4796C1E6" w14:textId="6DFD56B0" w:rsidR="006D2F17" w:rsidRPr="006D2F17" w:rsidRDefault="006D2F17" w:rsidP="006D2F17">
      <w:pPr>
        <w:jc w:val="center"/>
        <w:rPr>
          <w:sz w:val="32"/>
        </w:rPr>
      </w:pPr>
      <w:r w:rsidRPr="006D2F17">
        <w:rPr>
          <w:sz w:val="32"/>
        </w:rPr>
        <w:t xml:space="preserve">Data: </w:t>
      </w:r>
      <w:r w:rsidR="00966BAE">
        <w:rPr>
          <w:sz w:val="32"/>
        </w:rPr>
        <w:t>1</w:t>
      </w:r>
      <w:r w:rsidR="003A5F5C">
        <w:rPr>
          <w:sz w:val="32"/>
        </w:rPr>
        <w:t>1</w:t>
      </w:r>
      <w:r w:rsidR="00563C6C">
        <w:rPr>
          <w:sz w:val="32"/>
        </w:rPr>
        <w:t>/</w:t>
      </w:r>
      <w:r w:rsidR="003A5F5C">
        <w:rPr>
          <w:sz w:val="32"/>
        </w:rPr>
        <w:t>01</w:t>
      </w:r>
      <w:r w:rsidRPr="006D2F17">
        <w:rPr>
          <w:sz w:val="32"/>
        </w:rPr>
        <w:t>/202</w:t>
      </w:r>
      <w:r w:rsidR="003A5F5C">
        <w:rPr>
          <w:sz w:val="32"/>
        </w:rPr>
        <w:t>5</w:t>
      </w:r>
    </w:p>
    <w:p w14:paraId="7D99689F" w14:textId="77777777" w:rsidR="006D2F17" w:rsidRPr="006D2F17" w:rsidRDefault="006D2F17" w:rsidP="006D2F17">
      <w:pPr>
        <w:jc w:val="center"/>
        <w:rPr>
          <w:sz w:val="32"/>
        </w:rPr>
      </w:pPr>
    </w:p>
    <w:p w14:paraId="014F9453" w14:textId="77777777" w:rsidR="006D2F17" w:rsidRPr="006D2F17" w:rsidRDefault="006D2F17" w:rsidP="006D2F17">
      <w:pPr>
        <w:jc w:val="center"/>
        <w:rPr>
          <w:sz w:val="32"/>
        </w:rPr>
      </w:pPr>
    </w:p>
    <w:p w14:paraId="64F9F1AB" w14:textId="77777777" w:rsidR="006D2F17" w:rsidRPr="006D2F17" w:rsidRDefault="006D2F17" w:rsidP="006D2F17">
      <w:pPr>
        <w:jc w:val="center"/>
        <w:rPr>
          <w:sz w:val="32"/>
        </w:rPr>
      </w:pPr>
    </w:p>
    <w:p w14:paraId="63B90BD4" w14:textId="77777777" w:rsidR="006D2F17" w:rsidRPr="006D2F17" w:rsidRDefault="006D2F17" w:rsidP="006D2F17">
      <w:pPr>
        <w:jc w:val="center"/>
        <w:rPr>
          <w:sz w:val="32"/>
        </w:rPr>
        <w:sectPr w:rsidR="006D2F17" w:rsidRPr="006D2F17" w:rsidSect="007615F1">
          <w:footnotePr>
            <w:pos w:val="beneathText"/>
          </w:footnotePr>
          <w:pgSz w:w="11905" w:h="16837"/>
          <w:pgMar w:top="1134" w:right="1134" w:bottom="1134" w:left="1134" w:header="720" w:footer="720" w:gutter="0"/>
          <w:cols w:space="720"/>
          <w:formProt w:val="0"/>
          <w:docGrid w:linePitch="312" w:charSpace="-6145"/>
        </w:sectPr>
      </w:pPr>
    </w:p>
    <w:p w14:paraId="4D07C019" w14:textId="77777777" w:rsidR="006D2F17" w:rsidRPr="006D2F17" w:rsidRDefault="006D2F17" w:rsidP="006D2F17"/>
    <w:p w14:paraId="3D615121" w14:textId="77777777" w:rsidR="006D2F17" w:rsidRPr="006D2F17" w:rsidRDefault="006D2F17" w:rsidP="006D2F17"/>
    <w:p w14:paraId="64D686CE" w14:textId="77777777" w:rsidR="006D2F17" w:rsidRDefault="006D2F17" w:rsidP="006D2F17">
      <w:pPr>
        <w:rPr>
          <w:b/>
        </w:rPr>
      </w:pPr>
    </w:p>
    <w:p w14:paraId="597234DB" w14:textId="4AE8ECF0" w:rsidR="006D2F17" w:rsidRPr="006D2F17" w:rsidRDefault="006D2F17" w:rsidP="006D2F17">
      <w:pPr>
        <w:rPr>
          <w:b/>
        </w:rPr>
      </w:pPr>
      <w:r w:rsidRPr="006D2F17">
        <w:rPr>
          <w:b/>
        </w:rPr>
        <w:lastRenderedPageBreak/>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69BD5CFE"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0D62958C"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1A0FC320"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30FF0CC4" w14:textId="77777777" w:rsidTr="00C32405">
        <w:trPr>
          <w:trHeight w:val="230"/>
        </w:trPr>
        <w:tc>
          <w:tcPr>
            <w:tcW w:w="6745" w:type="dxa"/>
            <w:tcBorders>
              <w:left w:val="single" w:sz="1" w:space="0" w:color="000000"/>
              <w:bottom w:val="single" w:sz="1" w:space="0" w:color="000000"/>
            </w:tcBorders>
          </w:tcPr>
          <w:p w14:paraId="20A56939"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4C2673C" w14:textId="77777777" w:rsidR="006D2F17" w:rsidRPr="006D2F17" w:rsidRDefault="006D2F17" w:rsidP="006D2F17">
            <w:pPr>
              <w:suppressLineNumbers/>
              <w:rPr>
                <w:sz w:val="20"/>
              </w:rPr>
            </w:pPr>
          </w:p>
        </w:tc>
      </w:tr>
      <w:tr w:rsidR="006D2F17" w:rsidRPr="006D2F17" w14:paraId="043C9F00" w14:textId="77777777" w:rsidTr="00C32405">
        <w:trPr>
          <w:trHeight w:val="230"/>
        </w:trPr>
        <w:tc>
          <w:tcPr>
            <w:tcW w:w="6745" w:type="dxa"/>
            <w:vMerge w:val="restart"/>
            <w:tcBorders>
              <w:left w:val="single" w:sz="1" w:space="0" w:color="000000"/>
              <w:bottom w:val="single" w:sz="1" w:space="0" w:color="000000"/>
            </w:tcBorders>
          </w:tcPr>
          <w:p w14:paraId="439975DF"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714BCE77" w14:textId="77777777" w:rsidR="006D2F17" w:rsidRPr="006D2F17" w:rsidRDefault="006D2F17" w:rsidP="006D2F17">
            <w:pPr>
              <w:suppressLineNumbers/>
              <w:rPr>
                <w:sz w:val="20"/>
              </w:rPr>
            </w:pPr>
          </w:p>
        </w:tc>
      </w:tr>
    </w:tbl>
    <w:p w14:paraId="24AC688B" w14:textId="77777777" w:rsidR="006D2F17" w:rsidRPr="006D2F17" w:rsidRDefault="006D2F17" w:rsidP="006D2F17">
      <w:pPr>
        <w:rPr>
          <w:b/>
        </w:rPr>
      </w:pPr>
    </w:p>
    <w:p w14:paraId="0533500D" w14:textId="77777777" w:rsidR="006D2F17" w:rsidRPr="006D2F17" w:rsidRDefault="006D2F17" w:rsidP="006D2F17">
      <w:pPr>
        <w:rPr>
          <w:b/>
          <w:sz w:val="20"/>
        </w:rPr>
      </w:pPr>
      <w:r w:rsidRPr="006D2F17">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202FA3AB"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1C92B501"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43369645"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5241E7B7" w14:textId="77777777" w:rsidTr="00C32405">
        <w:trPr>
          <w:trHeight w:val="230"/>
        </w:trPr>
        <w:tc>
          <w:tcPr>
            <w:tcW w:w="6745" w:type="dxa"/>
            <w:tcBorders>
              <w:left w:val="single" w:sz="1" w:space="0" w:color="000000"/>
              <w:bottom w:val="single" w:sz="1" w:space="0" w:color="000000"/>
            </w:tcBorders>
          </w:tcPr>
          <w:p w14:paraId="5EA69F5A" w14:textId="77777777" w:rsidR="006D2F17" w:rsidRPr="006D2F17" w:rsidRDefault="006D2F17" w:rsidP="006D2F17">
            <w:pPr>
              <w:suppressLineNumbers/>
              <w:rPr>
                <w:sz w:val="20"/>
              </w:rPr>
            </w:pPr>
            <w:r w:rsidRPr="006D2F17">
              <w:rPr>
                <w:sz w:val="20"/>
                <w:lang w:val="it"/>
              </w:rPr>
              <w:t>Luca Del Bue</w:t>
            </w:r>
          </w:p>
        </w:tc>
        <w:tc>
          <w:tcPr>
            <w:tcW w:w="2892" w:type="dxa"/>
            <w:tcBorders>
              <w:left w:val="single" w:sz="1" w:space="0" w:color="000000"/>
              <w:bottom w:val="single" w:sz="1" w:space="0" w:color="000000"/>
              <w:right w:val="single" w:sz="1" w:space="0" w:color="000000"/>
            </w:tcBorders>
          </w:tcPr>
          <w:p w14:paraId="393C1D6E" w14:textId="77777777" w:rsidR="006D2F17" w:rsidRPr="006D2F17" w:rsidRDefault="006D2F17" w:rsidP="006D2F17">
            <w:pPr>
              <w:suppressLineNumbers/>
              <w:rPr>
                <w:sz w:val="20"/>
              </w:rPr>
            </w:pPr>
            <w:r w:rsidRPr="006D2F17">
              <w:rPr>
                <w:sz w:val="20"/>
                <w:lang w:val="it"/>
              </w:rPr>
              <w:t>0512116173</w:t>
            </w:r>
          </w:p>
        </w:tc>
      </w:tr>
      <w:tr w:rsidR="006D2F17" w:rsidRPr="006D2F17" w14:paraId="2EF705BC" w14:textId="77777777" w:rsidTr="00C32405">
        <w:trPr>
          <w:trHeight w:val="230"/>
        </w:trPr>
        <w:tc>
          <w:tcPr>
            <w:tcW w:w="6745" w:type="dxa"/>
            <w:tcBorders>
              <w:left w:val="single" w:sz="1" w:space="0" w:color="000000"/>
              <w:bottom w:val="single" w:sz="1" w:space="0" w:color="000000"/>
            </w:tcBorders>
          </w:tcPr>
          <w:p w14:paraId="456340C1" w14:textId="77777777" w:rsidR="006D2F17" w:rsidRPr="006D2F17" w:rsidRDefault="006D2F17" w:rsidP="006D2F17">
            <w:pPr>
              <w:suppressLineNumbers/>
              <w:rPr>
                <w:sz w:val="20"/>
              </w:rPr>
            </w:pPr>
            <w:r w:rsidRPr="006D2F17">
              <w:rPr>
                <w:sz w:val="20"/>
                <w:lang w:val="it"/>
              </w:rPr>
              <w:t>Salvatore Di Martino</w:t>
            </w:r>
          </w:p>
        </w:tc>
        <w:tc>
          <w:tcPr>
            <w:tcW w:w="2892" w:type="dxa"/>
            <w:tcBorders>
              <w:left w:val="single" w:sz="1" w:space="0" w:color="000000"/>
              <w:bottom w:val="single" w:sz="1" w:space="0" w:color="000000"/>
              <w:right w:val="single" w:sz="1" w:space="0" w:color="000000"/>
            </w:tcBorders>
          </w:tcPr>
          <w:p w14:paraId="0BB80DD3" w14:textId="77777777" w:rsidR="006D2F17" w:rsidRPr="006D2F17" w:rsidRDefault="006D2F17" w:rsidP="006D2F17">
            <w:pPr>
              <w:suppressLineNumbers/>
              <w:rPr>
                <w:sz w:val="20"/>
              </w:rPr>
            </w:pPr>
            <w:r w:rsidRPr="006D2F17">
              <w:rPr>
                <w:sz w:val="20"/>
                <w:lang w:val="it"/>
              </w:rPr>
              <w:t>0512116932</w:t>
            </w:r>
          </w:p>
        </w:tc>
      </w:tr>
      <w:tr w:rsidR="006D2F17" w:rsidRPr="006D2F17" w14:paraId="0C6EACA6" w14:textId="77777777" w:rsidTr="00C32405">
        <w:trPr>
          <w:trHeight w:val="230"/>
        </w:trPr>
        <w:tc>
          <w:tcPr>
            <w:tcW w:w="6745" w:type="dxa"/>
            <w:tcBorders>
              <w:left w:val="single" w:sz="1" w:space="0" w:color="000000"/>
              <w:bottom w:val="single" w:sz="1" w:space="0" w:color="000000"/>
            </w:tcBorders>
          </w:tcPr>
          <w:p w14:paraId="55A3CBF8"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7D4DEA9" w14:textId="77777777" w:rsidR="006D2F17" w:rsidRPr="006D2F17" w:rsidRDefault="006D2F17" w:rsidP="006D2F17">
            <w:pPr>
              <w:suppressLineNumbers/>
              <w:rPr>
                <w:sz w:val="20"/>
              </w:rPr>
            </w:pPr>
          </w:p>
        </w:tc>
      </w:tr>
      <w:tr w:rsidR="006D2F17" w:rsidRPr="006D2F17" w14:paraId="714CE358" w14:textId="77777777" w:rsidTr="00C32405">
        <w:trPr>
          <w:trHeight w:val="230"/>
        </w:trPr>
        <w:tc>
          <w:tcPr>
            <w:tcW w:w="6745" w:type="dxa"/>
            <w:tcBorders>
              <w:left w:val="single" w:sz="1" w:space="0" w:color="000000"/>
              <w:bottom w:val="single" w:sz="1" w:space="0" w:color="000000"/>
            </w:tcBorders>
          </w:tcPr>
          <w:p w14:paraId="0CE21913"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58E8AD4A" w14:textId="77777777" w:rsidR="006D2F17" w:rsidRPr="006D2F17" w:rsidRDefault="006D2F17" w:rsidP="006D2F17">
            <w:pPr>
              <w:suppressLineNumbers/>
              <w:rPr>
                <w:sz w:val="20"/>
              </w:rPr>
            </w:pPr>
          </w:p>
        </w:tc>
      </w:tr>
      <w:tr w:rsidR="006D2F17" w:rsidRPr="006D2F17" w14:paraId="61B3D98F" w14:textId="77777777" w:rsidTr="00C32405">
        <w:trPr>
          <w:trHeight w:val="230"/>
        </w:trPr>
        <w:tc>
          <w:tcPr>
            <w:tcW w:w="6745" w:type="dxa"/>
            <w:vMerge w:val="restart"/>
            <w:tcBorders>
              <w:left w:val="single" w:sz="1" w:space="0" w:color="000000"/>
              <w:bottom w:val="single" w:sz="1" w:space="0" w:color="000000"/>
            </w:tcBorders>
          </w:tcPr>
          <w:p w14:paraId="2DBAA3A7"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6C24FABB" w14:textId="77777777" w:rsidR="006D2F17" w:rsidRPr="006D2F17" w:rsidRDefault="006D2F17" w:rsidP="006D2F17">
            <w:pPr>
              <w:suppressLineNumbers/>
              <w:rPr>
                <w:sz w:val="20"/>
              </w:rPr>
            </w:pPr>
          </w:p>
        </w:tc>
      </w:tr>
      <w:tr w:rsidR="006D2F17" w:rsidRPr="006D2F17" w14:paraId="239B93EB" w14:textId="77777777" w:rsidTr="00C32405">
        <w:trPr>
          <w:trHeight w:val="230"/>
        </w:trPr>
        <w:tc>
          <w:tcPr>
            <w:tcW w:w="6745" w:type="dxa"/>
            <w:vMerge w:val="restart"/>
            <w:tcBorders>
              <w:left w:val="single" w:sz="1" w:space="0" w:color="000000"/>
              <w:bottom w:val="single" w:sz="1" w:space="0" w:color="000000"/>
            </w:tcBorders>
          </w:tcPr>
          <w:p w14:paraId="4BAE2614" w14:textId="77777777" w:rsidR="006D2F17" w:rsidRPr="006D2F17" w:rsidRDefault="006D2F17" w:rsidP="006D2F17">
            <w:pPr>
              <w:suppressLineNumbers/>
              <w:rPr>
                <w:bCs/>
                <w:sz w:val="20"/>
              </w:rPr>
            </w:pPr>
          </w:p>
        </w:tc>
        <w:tc>
          <w:tcPr>
            <w:tcW w:w="2892" w:type="dxa"/>
            <w:vMerge w:val="restart"/>
            <w:tcBorders>
              <w:left w:val="single" w:sz="1" w:space="0" w:color="000000"/>
              <w:bottom w:val="single" w:sz="1" w:space="0" w:color="000000"/>
              <w:right w:val="single" w:sz="1" w:space="0" w:color="000000"/>
            </w:tcBorders>
          </w:tcPr>
          <w:p w14:paraId="72F7B304" w14:textId="77777777" w:rsidR="006D2F17" w:rsidRPr="006D2F17" w:rsidRDefault="006D2F17" w:rsidP="006D2F17">
            <w:pPr>
              <w:suppressLineNumbers/>
              <w:rPr>
                <w:bCs/>
                <w:sz w:val="20"/>
              </w:rPr>
            </w:pPr>
          </w:p>
        </w:tc>
      </w:tr>
    </w:tbl>
    <w:p w14:paraId="228674C4" w14:textId="77777777" w:rsidR="006D2F17" w:rsidRPr="006D2F17" w:rsidRDefault="006D2F17" w:rsidP="006D2F17">
      <w:pPr>
        <w:rPr>
          <w:b/>
          <w:sz w:val="20"/>
        </w:rPr>
      </w:pPr>
    </w:p>
    <w:p w14:paraId="1B3A473E" w14:textId="77777777" w:rsidR="006D2F17" w:rsidRPr="006D2F17" w:rsidRDefault="006D2F17" w:rsidP="006D2F17">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6D2F17" w:rsidRPr="006D2F17" w14:paraId="6B5379CF" w14:textId="77777777" w:rsidTr="00C32405">
        <w:trPr>
          <w:trHeight w:val="230"/>
        </w:trPr>
        <w:tc>
          <w:tcPr>
            <w:tcW w:w="2891" w:type="dxa"/>
            <w:vMerge w:val="restart"/>
            <w:tcBorders>
              <w:top w:val="single" w:sz="1" w:space="0" w:color="000000"/>
              <w:left w:val="single" w:sz="1" w:space="0" w:color="000000"/>
              <w:bottom w:val="single" w:sz="1" w:space="0" w:color="000000"/>
            </w:tcBorders>
          </w:tcPr>
          <w:p w14:paraId="25CBC64E" w14:textId="77777777" w:rsidR="006D2F17" w:rsidRPr="006D2F17" w:rsidRDefault="006D2F17" w:rsidP="006D2F17">
            <w:pPr>
              <w:suppressLineNumbers/>
              <w:rPr>
                <w:b/>
                <w:sz w:val="20"/>
              </w:rPr>
            </w:pPr>
            <w:r w:rsidRPr="006D2F17">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15835B55" w14:textId="77777777" w:rsidR="006D2F17" w:rsidRPr="006D2F17" w:rsidRDefault="006D2F17" w:rsidP="006D2F17">
            <w:pPr>
              <w:suppressLineNumbers/>
              <w:rPr>
                <w:sz w:val="20"/>
              </w:rPr>
            </w:pPr>
            <w:r w:rsidRPr="006D2F17">
              <w:rPr>
                <w:sz w:val="20"/>
              </w:rPr>
              <w:t xml:space="preserve">Team </w:t>
            </w:r>
            <w:proofErr w:type="spellStart"/>
            <w:r w:rsidRPr="006D2F17">
              <w:rPr>
                <w:sz w:val="20"/>
              </w:rPr>
              <w:t>members</w:t>
            </w:r>
            <w:proofErr w:type="spellEnd"/>
          </w:p>
        </w:tc>
      </w:tr>
    </w:tbl>
    <w:p w14:paraId="7C74E14C" w14:textId="77777777" w:rsidR="006D2F17" w:rsidRPr="006D2F17" w:rsidRDefault="006D2F17" w:rsidP="006D2F17">
      <w:pPr>
        <w:rPr>
          <w:b/>
          <w:sz w:val="20"/>
        </w:rPr>
      </w:pPr>
    </w:p>
    <w:p w14:paraId="2AF41E6A" w14:textId="77777777" w:rsidR="006D2F17" w:rsidRPr="006D2F17" w:rsidRDefault="006D2F17" w:rsidP="006D2F17">
      <w:pPr>
        <w:rPr>
          <w:b/>
          <w:sz w:val="20"/>
        </w:rPr>
      </w:pPr>
    </w:p>
    <w:p w14:paraId="723FA172" w14:textId="77777777" w:rsidR="006D2F17" w:rsidRPr="006D2F17" w:rsidRDefault="006D2F17" w:rsidP="006D2F17">
      <w:pPr>
        <w:rPr>
          <w:b/>
          <w:sz w:val="20"/>
        </w:rPr>
      </w:pPr>
    </w:p>
    <w:p w14:paraId="0E21838F" w14:textId="77777777" w:rsidR="006D2F17" w:rsidRPr="006D2F17" w:rsidRDefault="006D2F17" w:rsidP="006D2F17">
      <w:pPr>
        <w:rPr>
          <w:b/>
          <w:sz w:val="20"/>
        </w:rPr>
      </w:pPr>
    </w:p>
    <w:p w14:paraId="36C0C337" w14:textId="77777777" w:rsidR="006D2F17" w:rsidRPr="006D2F17" w:rsidRDefault="006D2F17" w:rsidP="006D2F17">
      <w:pPr>
        <w:jc w:val="center"/>
        <w:rPr>
          <w:rFonts w:ascii="Arial" w:hAnsi="Arial"/>
          <w:b/>
          <w:sz w:val="32"/>
        </w:rPr>
      </w:pPr>
      <w:proofErr w:type="spellStart"/>
      <w:r w:rsidRPr="006D2F17">
        <w:rPr>
          <w:rFonts w:ascii="Arial" w:hAnsi="Arial"/>
          <w:b/>
          <w:sz w:val="32"/>
        </w:rPr>
        <w:t>Revision</w:t>
      </w:r>
      <w:proofErr w:type="spellEnd"/>
      <w:r w:rsidRPr="006D2F17">
        <w:rPr>
          <w:rFonts w:ascii="Arial" w:hAnsi="Arial"/>
          <w:b/>
          <w:sz w:val="32"/>
        </w:rPr>
        <w:t xml:space="preserve"> History</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6D2F17" w:rsidRPr="006D2F17" w14:paraId="55D26084" w14:textId="77777777" w:rsidTr="00D105A0">
        <w:trPr>
          <w:trHeight w:val="230"/>
        </w:trPr>
        <w:tc>
          <w:tcPr>
            <w:tcW w:w="1927" w:type="dxa"/>
            <w:tcBorders>
              <w:top w:val="single" w:sz="1" w:space="0" w:color="000000"/>
              <w:left w:val="single" w:sz="1" w:space="0" w:color="000000"/>
              <w:bottom w:val="single" w:sz="1" w:space="0" w:color="000000"/>
            </w:tcBorders>
          </w:tcPr>
          <w:p w14:paraId="1C0DECA6" w14:textId="77777777" w:rsidR="006D2F17" w:rsidRPr="006D2F17" w:rsidRDefault="006D2F17" w:rsidP="006D2F17">
            <w:pPr>
              <w:suppressLineNumbers/>
              <w:jc w:val="center"/>
              <w:rPr>
                <w:b/>
                <w:bCs/>
                <w:sz w:val="20"/>
              </w:rPr>
            </w:pPr>
            <w:r w:rsidRPr="006D2F17">
              <w:rPr>
                <w:b/>
                <w:bCs/>
                <w:sz w:val="20"/>
              </w:rPr>
              <w:t>Data</w:t>
            </w:r>
          </w:p>
        </w:tc>
        <w:tc>
          <w:tcPr>
            <w:tcW w:w="964" w:type="dxa"/>
            <w:tcBorders>
              <w:top w:val="single" w:sz="1" w:space="0" w:color="000000"/>
              <w:left w:val="single" w:sz="1" w:space="0" w:color="000000"/>
              <w:bottom w:val="single" w:sz="1" w:space="0" w:color="000000"/>
            </w:tcBorders>
          </w:tcPr>
          <w:p w14:paraId="5D3C63B6" w14:textId="77777777" w:rsidR="006D2F17" w:rsidRPr="006D2F17" w:rsidRDefault="006D2F17" w:rsidP="006D2F17">
            <w:pPr>
              <w:suppressLineNumbers/>
              <w:jc w:val="center"/>
              <w:rPr>
                <w:b/>
                <w:bCs/>
                <w:sz w:val="20"/>
              </w:rPr>
            </w:pPr>
            <w:r w:rsidRPr="006D2F17">
              <w:rPr>
                <w:b/>
                <w:bCs/>
                <w:sz w:val="20"/>
              </w:rPr>
              <w:t>Versione</w:t>
            </w:r>
          </w:p>
        </w:tc>
        <w:tc>
          <w:tcPr>
            <w:tcW w:w="4336" w:type="dxa"/>
            <w:tcBorders>
              <w:top w:val="single" w:sz="1" w:space="0" w:color="000000"/>
              <w:left w:val="single" w:sz="1" w:space="0" w:color="000000"/>
              <w:bottom w:val="single" w:sz="1" w:space="0" w:color="000000"/>
            </w:tcBorders>
          </w:tcPr>
          <w:p w14:paraId="70CA1AED" w14:textId="77777777" w:rsidR="006D2F17" w:rsidRPr="006D2F17" w:rsidRDefault="006D2F17" w:rsidP="006D2F17">
            <w:pPr>
              <w:suppressLineNumbers/>
              <w:jc w:val="center"/>
              <w:rPr>
                <w:b/>
                <w:bCs/>
                <w:sz w:val="20"/>
              </w:rPr>
            </w:pPr>
            <w:r w:rsidRPr="006D2F17">
              <w:rPr>
                <w:b/>
                <w:bCs/>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1477DFD3" w14:textId="77777777" w:rsidR="006D2F17" w:rsidRPr="006D2F17" w:rsidRDefault="006D2F17" w:rsidP="006D2F17">
            <w:pPr>
              <w:suppressLineNumbers/>
              <w:jc w:val="center"/>
              <w:rPr>
                <w:b/>
                <w:bCs/>
                <w:sz w:val="20"/>
              </w:rPr>
            </w:pPr>
            <w:r w:rsidRPr="006D2F17">
              <w:rPr>
                <w:b/>
                <w:bCs/>
                <w:sz w:val="20"/>
              </w:rPr>
              <w:t>Autore</w:t>
            </w:r>
          </w:p>
        </w:tc>
      </w:tr>
      <w:tr w:rsidR="006D2F17" w:rsidRPr="006D2F17" w14:paraId="053132A3" w14:textId="77777777" w:rsidTr="00952317">
        <w:trPr>
          <w:trHeight w:val="230"/>
        </w:trPr>
        <w:tc>
          <w:tcPr>
            <w:tcW w:w="1927" w:type="dxa"/>
            <w:tcBorders>
              <w:left w:val="single" w:sz="1" w:space="0" w:color="000000"/>
              <w:bottom w:val="single" w:sz="4" w:space="0" w:color="auto"/>
            </w:tcBorders>
          </w:tcPr>
          <w:p w14:paraId="02CD9102" w14:textId="3D026B57" w:rsidR="006D2F17" w:rsidRPr="006D2F17" w:rsidRDefault="008B7E0E" w:rsidP="006D2F17">
            <w:pPr>
              <w:suppressLineNumbers/>
              <w:rPr>
                <w:sz w:val="20"/>
              </w:rPr>
            </w:pPr>
            <w:r>
              <w:rPr>
                <w:sz w:val="20"/>
              </w:rPr>
              <w:t>1</w:t>
            </w:r>
            <w:r w:rsidR="00B1677D">
              <w:rPr>
                <w:sz w:val="20"/>
              </w:rPr>
              <w:t>5</w:t>
            </w:r>
            <w:r>
              <w:rPr>
                <w:sz w:val="20"/>
              </w:rPr>
              <w:t>/12</w:t>
            </w:r>
            <w:r w:rsidR="005B130A">
              <w:rPr>
                <w:sz w:val="20"/>
              </w:rPr>
              <w:t>/2024</w:t>
            </w:r>
          </w:p>
        </w:tc>
        <w:tc>
          <w:tcPr>
            <w:tcW w:w="964" w:type="dxa"/>
            <w:tcBorders>
              <w:left w:val="single" w:sz="1" w:space="0" w:color="000000"/>
              <w:bottom w:val="single" w:sz="4" w:space="0" w:color="auto"/>
            </w:tcBorders>
          </w:tcPr>
          <w:p w14:paraId="2340A02B" w14:textId="12F6F47A" w:rsidR="001C105D" w:rsidRPr="006D2F17" w:rsidRDefault="005B130A" w:rsidP="006D2F17">
            <w:pPr>
              <w:suppressLineNumbers/>
              <w:rPr>
                <w:sz w:val="20"/>
              </w:rPr>
            </w:pPr>
            <w:r>
              <w:rPr>
                <w:sz w:val="20"/>
              </w:rPr>
              <w:t>0.1</w:t>
            </w:r>
          </w:p>
        </w:tc>
        <w:tc>
          <w:tcPr>
            <w:tcW w:w="4336" w:type="dxa"/>
            <w:tcBorders>
              <w:left w:val="single" w:sz="1" w:space="0" w:color="000000"/>
              <w:bottom w:val="single" w:sz="4" w:space="0" w:color="auto"/>
            </w:tcBorders>
          </w:tcPr>
          <w:p w14:paraId="014D4C12" w14:textId="2D20EDB9" w:rsidR="006D2F17" w:rsidRPr="006D2F17" w:rsidRDefault="00B1677D" w:rsidP="006D2F17">
            <w:pPr>
              <w:suppressLineNumbers/>
              <w:rPr>
                <w:sz w:val="20"/>
              </w:rPr>
            </w:pPr>
            <w:r>
              <w:rPr>
                <w:sz w:val="20"/>
              </w:rPr>
              <w:t>Prima stesura e definizi</w:t>
            </w:r>
            <w:r w:rsidR="002C1E7F">
              <w:rPr>
                <w:sz w:val="20"/>
              </w:rPr>
              <w:t>one test frame</w:t>
            </w:r>
            <w:r w:rsidR="008F3310">
              <w:rPr>
                <w:sz w:val="20"/>
              </w:rPr>
              <w:t xml:space="preserve"> (1-8, 16-18)</w:t>
            </w:r>
          </w:p>
        </w:tc>
        <w:tc>
          <w:tcPr>
            <w:tcW w:w="2410" w:type="dxa"/>
            <w:tcBorders>
              <w:left w:val="single" w:sz="1" w:space="0" w:color="000000"/>
              <w:bottom w:val="single" w:sz="4" w:space="0" w:color="auto"/>
              <w:right w:val="single" w:sz="1" w:space="0" w:color="000000"/>
            </w:tcBorders>
          </w:tcPr>
          <w:p w14:paraId="0D6C0CBC" w14:textId="6D4ADCBC" w:rsidR="006D2F17" w:rsidRPr="006D2F17" w:rsidRDefault="002C1E7F" w:rsidP="006D2F17">
            <w:pPr>
              <w:suppressLineNumbers/>
              <w:rPr>
                <w:sz w:val="20"/>
              </w:rPr>
            </w:pPr>
            <w:r>
              <w:rPr>
                <w:sz w:val="20"/>
              </w:rPr>
              <w:t>Salvatore Di Martino</w:t>
            </w:r>
          </w:p>
        </w:tc>
      </w:tr>
      <w:tr w:rsidR="0058543F" w:rsidRPr="006D2F17" w14:paraId="1C47E720" w14:textId="77777777" w:rsidTr="000B6EB2">
        <w:trPr>
          <w:trHeight w:val="230"/>
        </w:trPr>
        <w:tc>
          <w:tcPr>
            <w:tcW w:w="1927" w:type="dxa"/>
            <w:tcBorders>
              <w:top w:val="single" w:sz="4" w:space="0" w:color="auto"/>
              <w:left w:val="single" w:sz="2" w:space="0" w:color="000000"/>
              <w:bottom w:val="single" w:sz="4" w:space="0" w:color="auto"/>
              <w:right w:val="single" w:sz="2" w:space="0" w:color="000000"/>
            </w:tcBorders>
          </w:tcPr>
          <w:p w14:paraId="3304260C" w14:textId="19F5CA10" w:rsidR="0058543F" w:rsidRDefault="001419A0" w:rsidP="006D2F17">
            <w:pPr>
              <w:suppressLineNumbers/>
              <w:rPr>
                <w:sz w:val="20"/>
              </w:rPr>
            </w:pPr>
            <w:r>
              <w:rPr>
                <w:sz w:val="20"/>
              </w:rPr>
              <w:t>16/12/2024</w:t>
            </w:r>
          </w:p>
        </w:tc>
        <w:tc>
          <w:tcPr>
            <w:tcW w:w="964" w:type="dxa"/>
            <w:tcBorders>
              <w:top w:val="single" w:sz="4" w:space="0" w:color="auto"/>
              <w:left w:val="single" w:sz="2" w:space="0" w:color="000000"/>
              <w:bottom w:val="single" w:sz="4" w:space="0" w:color="auto"/>
              <w:right w:val="single" w:sz="2" w:space="0" w:color="000000"/>
            </w:tcBorders>
          </w:tcPr>
          <w:p w14:paraId="413461EB" w14:textId="0C21F9A3" w:rsidR="0058543F" w:rsidRDefault="001419A0" w:rsidP="006D2F17">
            <w:pPr>
              <w:suppressLineNumbers/>
              <w:rPr>
                <w:sz w:val="20"/>
              </w:rPr>
            </w:pPr>
            <w:r>
              <w:rPr>
                <w:sz w:val="20"/>
              </w:rPr>
              <w:t>0.2</w:t>
            </w:r>
          </w:p>
        </w:tc>
        <w:tc>
          <w:tcPr>
            <w:tcW w:w="4336" w:type="dxa"/>
            <w:tcBorders>
              <w:top w:val="single" w:sz="4" w:space="0" w:color="auto"/>
              <w:left w:val="single" w:sz="2" w:space="0" w:color="000000"/>
              <w:bottom w:val="single" w:sz="4" w:space="0" w:color="auto"/>
              <w:right w:val="single" w:sz="2" w:space="0" w:color="000000"/>
            </w:tcBorders>
          </w:tcPr>
          <w:p w14:paraId="119D39C2" w14:textId="0B69D540" w:rsidR="0058543F" w:rsidRPr="00D266EC" w:rsidRDefault="00B3422B" w:rsidP="006D2F17">
            <w:pPr>
              <w:suppressLineNumbers/>
              <w:rPr>
                <w:kern w:val="2"/>
                <w:sz w:val="20"/>
              </w:rPr>
            </w:pPr>
            <w:r>
              <w:rPr>
                <w:kern w:val="2"/>
                <w:sz w:val="20"/>
              </w:rPr>
              <w:t xml:space="preserve">Definizione test frame (9-15, 19-23) </w:t>
            </w:r>
          </w:p>
        </w:tc>
        <w:tc>
          <w:tcPr>
            <w:tcW w:w="2410" w:type="dxa"/>
            <w:tcBorders>
              <w:top w:val="single" w:sz="4" w:space="0" w:color="auto"/>
              <w:left w:val="single" w:sz="2" w:space="0" w:color="000000"/>
              <w:bottom w:val="single" w:sz="4" w:space="0" w:color="auto"/>
              <w:right w:val="single" w:sz="2" w:space="0" w:color="000000"/>
            </w:tcBorders>
          </w:tcPr>
          <w:p w14:paraId="57BD8298" w14:textId="17B0EC78" w:rsidR="0058543F" w:rsidRDefault="00B3422B" w:rsidP="006D2F17">
            <w:pPr>
              <w:suppressLineNumbers/>
              <w:rPr>
                <w:sz w:val="20"/>
              </w:rPr>
            </w:pPr>
            <w:r>
              <w:rPr>
                <w:sz w:val="20"/>
              </w:rPr>
              <w:t>Lu</w:t>
            </w:r>
            <w:r w:rsidR="006339D1">
              <w:rPr>
                <w:sz w:val="20"/>
              </w:rPr>
              <w:t>ca Del Bue</w:t>
            </w:r>
          </w:p>
        </w:tc>
      </w:tr>
      <w:tr w:rsidR="000B6EB2" w:rsidRPr="006D2F17" w14:paraId="6135EE24" w14:textId="77777777" w:rsidTr="003A5F5C">
        <w:trPr>
          <w:trHeight w:val="230"/>
        </w:trPr>
        <w:tc>
          <w:tcPr>
            <w:tcW w:w="1927" w:type="dxa"/>
            <w:tcBorders>
              <w:top w:val="single" w:sz="4" w:space="0" w:color="auto"/>
              <w:left w:val="single" w:sz="2" w:space="0" w:color="000000"/>
              <w:bottom w:val="single" w:sz="4" w:space="0" w:color="auto"/>
              <w:right w:val="single" w:sz="2" w:space="0" w:color="000000"/>
            </w:tcBorders>
          </w:tcPr>
          <w:p w14:paraId="648526DC" w14:textId="40E60984" w:rsidR="000B6EB2" w:rsidRDefault="00CF301F" w:rsidP="006D2F17">
            <w:pPr>
              <w:suppressLineNumbers/>
              <w:rPr>
                <w:sz w:val="20"/>
              </w:rPr>
            </w:pPr>
            <w:r>
              <w:rPr>
                <w:sz w:val="20"/>
              </w:rPr>
              <w:t>16/12/2024</w:t>
            </w:r>
          </w:p>
        </w:tc>
        <w:tc>
          <w:tcPr>
            <w:tcW w:w="964" w:type="dxa"/>
            <w:tcBorders>
              <w:top w:val="single" w:sz="4" w:space="0" w:color="auto"/>
              <w:left w:val="single" w:sz="2" w:space="0" w:color="000000"/>
              <w:bottom w:val="single" w:sz="4" w:space="0" w:color="auto"/>
              <w:right w:val="single" w:sz="2" w:space="0" w:color="000000"/>
            </w:tcBorders>
          </w:tcPr>
          <w:p w14:paraId="6330C2FA" w14:textId="5F3DE00C" w:rsidR="000B6EB2" w:rsidRDefault="00CF301F" w:rsidP="006D2F17">
            <w:pPr>
              <w:suppressLineNumbers/>
              <w:rPr>
                <w:sz w:val="20"/>
              </w:rPr>
            </w:pPr>
            <w:r>
              <w:rPr>
                <w:sz w:val="20"/>
              </w:rPr>
              <w:t>1.0</w:t>
            </w:r>
          </w:p>
        </w:tc>
        <w:tc>
          <w:tcPr>
            <w:tcW w:w="4336" w:type="dxa"/>
            <w:tcBorders>
              <w:top w:val="single" w:sz="4" w:space="0" w:color="auto"/>
              <w:left w:val="single" w:sz="2" w:space="0" w:color="000000"/>
              <w:bottom w:val="single" w:sz="4" w:space="0" w:color="auto"/>
              <w:right w:val="single" w:sz="2" w:space="0" w:color="000000"/>
            </w:tcBorders>
          </w:tcPr>
          <w:p w14:paraId="60B4E7BB" w14:textId="54131FDF" w:rsidR="000B6EB2" w:rsidRDefault="00235617" w:rsidP="006D2F17">
            <w:pPr>
              <w:suppressLineNumbers/>
              <w:rPr>
                <w:kern w:val="2"/>
                <w:sz w:val="20"/>
              </w:rPr>
            </w:pPr>
            <w:r>
              <w:rPr>
                <w:kern w:val="2"/>
                <w:sz w:val="20"/>
              </w:rPr>
              <w:t xml:space="preserve">Revisione e modifica </w:t>
            </w:r>
            <w:r w:rsidR="000C560F">
              <w:rPr>
                <w:kern w:val="2"/>
                <w:sz w:val="20"/>
              </w:rPr>
              <w:t>della funzionalità testata “Finalizza prenotazione”, aggiunta testing funzionalità “Login”</w:t>
            </w:r>
          </w:p>
        </w:tc>
        <w:tc>
          <w:tcPr>
            <w:tcW w:w="2410" w:type="dxa"/>
            <w:tcBorders>
              <w:top w:val="single" w:sz="4" w:space="0" w:color="auto"/>
              <w:left w:val="single" w:sz="2" w:space="0" w:color="000000"/>
              <w:bottom w:val="single" w:sz="4" w:space="0" w:color="auto"/>
              <w:right w:val="single" w:sz="2" w:space="0" w:color="000000"/>
            </w:tcBorders>
          </w:tcPr>
          <w:p w14:paraId="172AD4E4" w14:textId="7F211CCE" w:rsidR="000B6EB2" w:rsidRDefault="000C560F" w:rsidP="006D2F17">
            <w:pPr>
              <w:suppressLineNumbers/>
              <w:rPr>
                <w:sz w:val="20"/>
              </w:rPr>
            </w:pPr>
            <w:r>
              <w:rPr>
                <w:sz w:val="20"/>
              </w:rPr>
              <w:t xml:space="preserve">Team </w:t>
            </w:r>
            <w:proofErr w:type="spellStart"/>
            <w:r>
              <w:rPr>
                <w:sz w:val="20"/>
              </w:rPr>
              <w:t>members</w:t>
            </w:r>
            <w:proofErr w:type="spellEnd"/>
          </w:p>
        </w:tc>
      </w:tr>
      <w:tr w:rsidR="003A5F5C" w:rsidRPr="006D2F17" w14:paraId="30BBB469" w14:textId="77777777" w:rsidTr="00952317">
        <w:trPr>
          <w:trHeight w:val="230"/>
        </w:trPr>
        <w:tc>
          <w:tcPr>
            <w:tcW w:w="1927" w:type="dxa"/>
            <w:tcBorders>
              <w:top w:val="single" w:sz="4" w:space="0" w:color="auto"/>
              <w:left w:val="single" w:sz="2" w:space="0" w:color="000000"/>
              <w:bottom w:val="single" w:sz="2" w:space="0" w:color="000000"/>
              <w:right w:val="single" w:sz="2" w:space="0" w:color="000000"/>
            </w:tcBorders>
          </w:tcPr>
          <w:p w14:paraId="0AD85687" w14:textId="11ED6C7E" w:rsidR="003A5F5C" w:rsidRDefault="003A5F5C" w:rsidP="006D2F17">
            <w:pPr>
              <w:suppressLineNumbers/>
              <w:rPr>
                <w:sz w:val="20"/>
              </w:rPr>
            </w:pPr>
            <w:r>
              <w:rPr>
                <w:sz w:val="20"/>
              </w:rPr>
              <w:t>11/01/2025</w:t>
            </w:r>
          </w:p>
        </w:tc>
        <w:tc>
          <w:tcPr>
            <w:tcW w:w="964" w:type="dxa"/>
            <w:tcBorders>
              <w:top w:val="single" w:sz="4" w:space="0" w:color="auto"/>
              <w:left w:val="single" w:sz="2" w:space="0" w:color="000000"/>
              <w:bottom w:val="single" w:sz="2" w:space="0" w:color="000000"/>
              <w:right w:val="single" w:sz="2" w:space="0" w:color="000000"/>
            </w:tcBorders>
          </w:tcPr>
          <w:p w14:paraId="287C276D" w14:textId="482CEE3F" w:rsidR="003A5F5C" w:rsidRDefault="003A5F5C" w:rsidP="006D2F17">
            <w:pPr>
              <w:suppressLineNumbers/>
              <w:rPr>
                <w:sz w:val="20"/>
              </w:rPr>
            </w:pPr>
            <w:r>
              <w:rPr>
                <w:sz w:val="20"/>
              </w:rPr>
              <w:t>1.1</w:t>
            </w:r>
          </w:p>
        </w:tc>
        <w:tc>
          <w:tcPr>
            <w:tcW w:w="4336" w:type="dxa"/>
            <w:tcBorders>
              <w:top w:val="single" w:sz="4" w:space="0" w:color="auto"/>
              <w:left w:val="single" w:sz="2" w:space="0" w:color="000000"/>
              <w:bottom w:val="single" w:sz="2" w:space="0" w:color="000000"/>
              <w:right w:val="single" w:sz="2" w:space="0" w:color="000000"/>
            </w:tcBorders>
          </w:tcPr>
          <w:p w14:paraId="70FB817B" w14:textId="6F41C2B3" w:rsidR="001C4D59" w:rsidRPr="001C4D59" w:rsidRDefault="001C4D59" w:rsidP="001C4D59">
            <w:pPr>
              <w:suppressLineNumbers/>
              <w:rPr>
                <w:kern w:val="2"/>
                <w:sz w:val="20"/>
              </w:rPr>
            </w:pPr>
            <w:r w:rsidRPr="001C4D59">
              <w:rPr>
                <w:kern w:val="2"/>
                <w:sz w:val="20"/>
              </w:rPr>
              <w:t>Rivisitat</w:t>
            </w:r>
            <w:r>
              <w:rPr>
                <w:kern w:val="2"/>
                <w:sz w:val="20"/>
              </w:rPr>
              <w:t>a</w:t>
            </w:r>
            <w:r w:rsidRPr="001C4D59">
              <w:rPr>
                <w:kern w:val="2"/>
                <w:sz w:val="20"/>
              </w:rPr>
              <w:t xml:space="preserve"> gestione oggetto Camera nei test: assegnazione dinamica delle prenotazioni</w:t>
            </w:r>
          </w:p>
          <w:p w14:paraId="3E0144C8" w14:textId="0ADC1E9B" w:rsidR="003A5F5C" w:rsidRPr="001C4D59" w:rsidRDefault="003A5F5C" w:rsidP="006D2F17">
            <w:pPr>
              <w:suppressLineNumbers/>
              <w:rPr>
                <w:kern w:val="2"/>
                <w:sz w:val="20"/>
              </w:rPr>
            </w:pPr>
          </w:p>
        </w:tc>
        <w:tc>
          <w:tcPr>
            <w:tcW w:w="2410" w:type="dxa"/>
            <w:tcBorders>
              <w:top w:val="single" w:sz="4" w:space="0" w:color="auto"/>
              <w:left w:val="single" w:sz="2" w:space="0" w:color="000000"/>
              <w:bottom w:val="single" w:sz="2" w:space="0" w:color="000000"/>
              <w:right w:val="single" w:sz="2" w:space="0" w:color="000000"/>
            </w:tcBorders>
          </w:tcPr>
          <w:p w14:paraId="51B891BC" w14:textId="244EA8B3" w:rsidR="003A5F5C" w:rsidRDefault="001C4D59" w:rsidP="006D2F17">
            <w:pPr>
              <w:suppressLineNumbers/>
              <w:rPr>
                <w:sz w:val="20"/>
              </w:rPr>
            </w:pPr>
            <w:r>
              <w:rPr>
                <w:sz w:val="20"/>
              </w:rPr>
              <w:t>Luca Del Bue</w:t>
            </w:r>
          </w:p>
        </w:tc>
      </w:tr>
    </w:tbl>
    <w:p w14:paraId="3CEF16BA" w14:textId="77777777" w:rsidR="006D2F17" w:rsidRPr="007006F3" w:rsidRDefault="006D2F17" w:rsidP="006D2F17">
      <w:pPr>
        <w:widowControl/>
        <w:suppressAutoHyphens w:val="0"/>
        <w:spacing w:after="160" w:line="259" w:lineRule="auto"/>
        <w:rPr>
          <w:rFonts w:eastAsia="Times New Roman"/>
          <w:kern w:val="0"/>
          <w:sz w:val="60"/>
          <w:szCs w:val="60"/>
          <w:lang w:eastAsia="ja-JP"/>
        </w:rPr>
      </w:pPr>
    </w:p>
    <w:p w14:paraId="5F1430FE" w14:textId="77777777" w:rsidR="00B51734" w:rsidRDefault="00B51734" w:rsidP="00B51734">
      <w:pPr>
        <w:pStyle w:val="Intestazioneindice"/>
      </w:pPr>
    </w:p>
    <w:p w14:paraId="3AC91F27" w14:textId="77777777" w:rsidR="00B51734" w:rsidRDefault="00B51734" w:rsidP="00B51734">
      <w:pPr>
        <w:pStyle w:val="Intestazioneindice"/>
        <w:sectPr w:rsidR="00B51734" w:rsidSect="007615F1">
          <w:headerReference w:type="even" r:id="rId9"/>
          <w:headerReference w:type="default" r:id="rId10"/>
          <w:footerReference w:type="even" r:id="rId11"/>
          <w:footerReference w:type="default" r:id="rId12"/>
          <w:headerReference w:type="first" r:id="rId13"/>
          <w:footerReference w:type="first" r:id="rId14"/>
          <w:footnotePr>
            <w:pos w:val="beneathText"/>
          </w:footnotePr>
          <w:type w:val="continuous"/>
          <w:pgSz w:w="11905" w:h="16837"/>
          <w:pgMar w:top="1560" w:right="1134" w:bottom="1798" w:left="1134" w:header="1134" w:footer="1134" w:gutter="0"/>
          <w:cols w:space="720"/>
          <w:formProt w:val="0"/>
          <w:docGrid w:linePitch="312" w:charSpace="-6145"/>
        </w:sectPr>
      </w:pPr>
    </w:p>
    <w:p w14:paraId="50BCFF45" w14:textId="77777777" w:rsidR="008B36D5" w:rsidRDefault="008B36D5" w:rsidP="00B51734">
      <w:pPr>
        <w:pStyle w:val="Intestazioneindice"/>
      </w:pPr>
      <w:r>
        <w:lastRenderedPageBreak/>
        <w:t>Indice</w:t>
      </w:r>
    </w:p>
    <w:p w14:paraId="7D99EDAD" w14:textId="77777777" w:rsidR="003E00FB" w:rsidRDefault="003E00FB">
      <w:pPr>
        <w:pStyle w:val="Sommario5"/>
      </w:pPr>
    </w:p>
    <w:p w14:paraId="5F498913" w14:textId="30322E76" w:rsidR="000B6EB2" w:rsidRDefault="00B51734">
      <w:pPr>
        <w:pStyle w:val="Sommario1"/>
        <w:tabs>
          <w:tab w:val="left" w:pos="566"/>
        </w:tabs>
        <w:rPr>
          <w:rFonts w:asciiTheme="minorHAnsi" w:eastAsiaTheme="minorEastAsia" w:hAnsiTheme="minorHAnsi" w:cstheme="minorBidi"/>
          <w:noProof/>
          <w:kern w:val="2"/>
          <w14:ligatures w14:val="standardContextual"/>
        </w:rPr>
      </w:pPr>
      <w:r>
        <w:fldChar w:fldCharType="begin"/>
      </w:r>
      <w:r>
        <w:instrText xml:space="preserve"> TOC \o "1-3" </w:instrText>
      </w:r>
      <w:r>
        <w:fldChar w:fldCharType="separate"/>
      </w:r>
      <w:r w:rsidR="000B6EB2">
        <w:rPr>
          <w:noProof/>
        </w:rPr>
        <w:t>1.</w:t>
      </w:r>
      <w:r w:rsidR="000B6EB2">
        <w:rPr>
          <w:rFonts w:asciiTheme="minorHAnsi" w:eastAsiaTheme="minorEastAsia" w:hAnsiTheme="minorHAnsi" w:cstheme="minorBidi"/>
          <w:noProof/>
          <w:kern w:val="2"/>
          <w14:ligatures w14:val="standardContextual"/>
        </w:rPr>
        <w:tab/>
      </w:r>
      <w:r w:rsidR="000B6EB2">
        <w:rPr>
          <w:noProof/>
        </w:rPr>
        <w:t>Test Cases</w:t>
      </w:r>
      <w:r w:rsidR="000B6EB2">
        <w:rPr>
          <w:noProof/>
        </w:rPr>
        <w:tab/>
      </w:r>
      <w:r w:rsidR="000B6EB2">
        <w:rPr>
          <w:noProof/>
        </w:rPr>
        <w:fldChar w:fldCharType="begin"/>
      </w:r>
      <w:r w:rsidR="000B6EB2">
        <w:rPr>
          <w:noProof/>
        </w:rPr>
        <w:instrText xml:space="preserve"> PAGEREF _Toc185256963 \h </w:instrText>
      </w:r>
      <w:r w:rsidR="000B6EB2">
        <w:rPr>
          <w:noProof/>
        </w:rPr>
      </w:r>
      <w:r w:rsidR="000B6EB2">
        <w:rPr>
          <w:noProof/>
        </w:rPr>
        <w:fldChar w:fldCharType="separate"/>
      </w:r>
      <w:r w:rsidR="00B22C1F">
        <w:rPr>
          <w:noProof/>
        </w:rPr>
        <w:t>4</w:t>
      </w:r>
      <w:r w:rsidR="000B6EB2">
        <w:rPr>
          <w:noProof/>
        </w:rPr>
        <w:fldChar w:fldCharType="end"/>
      </w:r>
    </w:p>
    <w:p w14:paraId="231C8AA0" w14:textId="2EB246A2" w:rsidR="000B6EB2" w:rsidRDefault="000B6EB2">
      <w:pPr>
        <w:pStyle w:val="Sommario2"/>
        <w:tabs>
          <w:tab w:val="left" w:pos="1132"/>
        </w:tabs>
        <w:rPr>
          <w:rFonts w:asciiTheme="minorHAnsi" w:eastAsiaTheme="minorEastAsia" w:hAnsiTheme="minorHAnsi" w:cstheme="minorBidi"/>
          <w:noProof/>
          <w:kern w:val="2"/>
          <w14:ligatures w14:val="standardContextual"/>
        </w:rPr>
      </w:pPr>
      <w:r>
        <w:rPr>
          <w:noProof/>
        </w:rPr>
        <w:t>1.1.</w:t>
      </w:r>
      <w:r>
        <w:rPr>
          <w:rFonts w:asciiTheme="minorHAnsi" w:eastAsiaTheme="minorEastAsia" w:hAnsiTheme="minorHAnsi" w:cstheme="minorBidi"/>
          <w:noProof/>
          <w:kern w:val="2"/>
          <w14:ligatures w14:val="standardContextual"/>
        </w:rPr>
        <w:tab/>
      </w:r>
      <w:r>
        <w:rPr>
          <w:noProof/>
        </w:rPr>
        <w:t>Finalizza Prenotazione</w:t>
      </w:r>
      <w:r>
        <w:rPr>
          <w:noProof/>
        </w:rPr>
        <w:tab/>
      </w:r>
      <w:r>
        <w:rPr>
          <w:noProof/>
        </w:rPr>
        <w:fldChar w:fldCharType="begin"/>
      </w:r>
      <w:r>
        <w:rPr>
          <w:noProof/>
        </w:rPr>
        <w:instrText xml:space="preserve"> PAGEREF _Toc185256964 \h </w:instrText>
      </w:r>
      <w:r>
        <w:rPr>
          <w:noProof/>
        </w:rPr>
      </w:r>
      <w:r>
        <w:rPr>
          <w:noProof/>
        </w:rPr>
        <w:fldChar w:fldCharType="separate"/>
      </w:r>
      <w:r w:rsidR="00B22C1F">
        <w:rPr>
          <w:noProof/>
        </w:rPr>
        <w:t>4</w:t>
      </w:r>
      <w:r>
        <w:rPr>
          <w:noProof/>
        </w:rPr>
        <w:fldChar w:fldCharType="end"/>
      </w:r>
    </w:p>
    <w:p w14:paraId="18FEE51C" w14:textId="776D831F" w:rsidR="000B6EB2" w:rsidRDefault="000B6EB2">
      <w:pPr>
        <w:pStyle w:val="Sommario2"/>
        <w:tabs>
          <w:tab w:val="left" w:pos="1132"/>
        </w:tabs>
        <w:rPr>
          <w:rFonts w:asciiTheme="minorHAnsi" w:eastAsiaTheme="minorEastAsia" w:hAnsiTheme="minorHAnsi" w:cstheme="minorBidi"/>
          <w:noProof/>
          <w:kern w:val="2"/>
          <w14:ligatures w14:val="standardContextual"/>
        </w:rPr>
      </w:pPr>
      <w:r>
        <w:rPr>
          <w:noProof/>
        </w:rPr>
        <w:t>1.2.</w:t>
      </w:r>
      <w:r>
        <w:rPr>
          <w:rFonts w:asciiTheme="minorHAnsi" w:eastAsiaTheme="minorEastAsia" w:hAnsiTheme="minorHAnsi" w:cstheme="minorBidi"/>
          <w:noProof/>
          <w:kern w:val="2"/>
          <w14:ligatures w14:val="standardContextual"/>
        </w:rPr>
        <w:tab/>
      </w:r>
      <w:r>
        <w:rPr>
          <w:noProof/>
        </w:rPr>
        <w:t>Login</w:t>
      </w:r>
      <w:r>
        <w:rPr>
          <w:noProof/>
        </w:rPr>
        <w:tab/>
      </w:r>
      <w:r>
        <w:rPr>
          <w:noProof/>
        </w:rPr>
        <w:fldChar w:fldCharType="begin"/>
      </w:r>
      <w:r>
        <w:rPr>
          <w:noProof/>
        </w:rPr>
        <w:instrText xml:space="preserve"> PAGEREF _Toc185256965 \h </w:instrText>
      </w:r>
      <w:r>
        <w:rPr>
          <w:noProof/>
        </w:rPr>
      </w:r>
      <w:r>
        <w:rPr>
          <w:noProof/>
        </w:rPr>
        <w:fldChar w:fldCharType="separate"/>
      </w:r>
      <w:r w:rsidR="00B22C1F">
        <w:rPr>
          <w:noProof/>
        </w:rPr>
        <w:t>11</w:t>
      </w:r>
      <w:r>
        <w:rPr>
          <w:noProof/>
        </w:rPr>
        <w:fldChar w:fldCharType="end"/>
      </w:r>
    </w:p>
    <w:p w14:paraId="54B3FDA5" w14:textId="05A81381" w:rsidR="00B51734" w:rsidRPr="00AC777C" w:rsidRDefault="00B51734">
      <w:pPr>
        <w:pStyle w:val="Sommario5"/>
      </w:pPr>
      <w:r>
        <w:fldChar w:fldCharType="end"/>
      </w:r>
    </w:p>
    <w:p w14:paraId="181674B1" w14:textId="77777777" w:rsidR="003E00FB" w:rsidRPr="00AC777C" w:rsidRDefault="003E00FB">
      <w:pPr>
        <w:pStyle w:val="Sommario5"/>
      </w:pPr>
    </w:p>
    <w:p w14:paraId="372222CB" w14:textId="1C1DA077" w:rsidR="001727B2" w:rsidRDefault="006D2F17" w:rsidP="00B70AAD">
      <w:pPr>
        <w:pStyle w:val="Titolo"/>
        <w:tabs>
          <w:tab w:val="left" w:pos="3109"/>
        </w:tabs>
        <w:ind w:left="360"/>
        <w:rPr>
          <w:rFonts w:ascii="Arial" w:hAnsi="Arial"/>
        </w:rPr>
      </w:pPr>
      <w:r w:rsidRPr="00B70AAD">
        <w:rPr>
          <w:rFonts w:ascii="Arial" w:hAnsi="Arial"/>
        </w:rPr>
        <w:br w:type="page"/>
      </w:r>
    </w:p>
    <w:p w14:paraId="3FB6A9D9" w14:textId="77777777" w:rsidR="00E25467" w:rsidRPr="00E25467" w:rsidRDefault="00E25467" w:rsidP="00E25467">
      <w:pPr>
        <w:pStyle w:val="Titolo"/>
        <w:numPr>
          <w:ilvl w:val="0"/>
          <w:numId w:val="16"/>
        </w:numPr>
      </w:pPr>
      <w:bookmarkStart w:id="0" w:name="_Toc185256963"/>
      <w:r w:rsidRPr="00E25467">
        <w:lastRenderedPageBreak/>
        <w:t>Test Cases</w:t>
      </w:r>
      <w:bookmarkEnd w:id="0"/>
    </w:p>
    <w:p w14:paraId="5D9ECA90" w14:textId="6AE3B692" w:rsidR="00E25467" w:rsidRPr="00E25467" w:rsidRDefault="00E25467" w:rsidP="00E25467">
      <w:pPr>
        <w:ind w:left="360"/>
      </w:pPr>
      <w:r w:rsidRPr="00E25467">
        <w:t xml:space="preserve">L’approccio per la definizione dei test frame sarà il </w:t>
      </w:r>
      <w:proofErr w:type="spellStart"/>
      <w:r w:rsidRPr="00E25467">
        <w:t>category</w:t>
      </w:r>
      <w:proofErr w:type="spellEnd"/>
      <w:r w:rsidRPr="00E25467">
        <w:t xml:space="preserve"> </w:t>
      </w:r>
      <w:proofErr w:type="spellStart"/>
      <w:r w:rsidRPr="00E25467">
        <w:t>partition</w:t>
      </w:r>
      <w:proofErr w:type="spellEnd"/>
      <w:r w:rsidRPr="00E25467">
        <w:t>. Ogni scelta annotata con una condizione di errore verrà testata singolarmente assumendo che le altre categorie abbiano scelte valide, senza combinare errori di altre categorie. Ogni errore isolato rappresenta già un caso test valido.</w:t>
      </w:r>
      <w:r w:rsidR="00560613">
        <w:t xml:space="preserve"> I seguenti test </w:t>
      </w:r>
      <w:proofErr w:type="spellStart"/>
      <w:r w:rsidR="00560613">
        <w:t>cases</w:t>
      </w:r>
      <w:proofErr w:type="spellEnd"/>
      <w:r w:rsidR="00560613">
        <w:t xml:space="preserve"> </w:t>
      </w:r>
      <w:r w:rsidR="00997DD5">
        <w:t>sono relativi al test di sistema.</w:t>
      </w:r>
    </w:p>
    <w:p w14:paraId="2FCDE342" w14:textId="77777777" w:rsidR="00E25467" w:rsidRPr="00E25467" w:rsidRDefault="00E25467" w:rsidP="00E25467">
      <w:pPr>
        <w:ind w:left="360"/>
      </w:pPr>
    </w:p>
    <w:p w14:paraId="089438DE" w14:textId="77777777" w:rsidR="00E25467" w:rsidRPr="00E25467" w:rsidRDefault="00E25467" w:rsidP="000B6EB2">
      <w:pPr>
        <w:pStyle w:val="Titolo2"/>
      </w:pPr>
      <w:bookmarkStart w:id="1" w:name="_Toc185256964"/>
      <w:r w:rsidRPr="00E25467">
        <w:t>Finalizza Prenotazione</w:t>
      </w:r>
      <w:bookmarkEnd w:id="1"/>
    </w:p>
    <w:p w14:paraId="28830D7B" w14:textId="77777777" w:rsidR="00BE23DA" w:rsidRPr="00E25467" w:rsidRDefault="00BE23DA" w:rsidP="00E25467">
      <w:pPr>
        <w:tabs>
          <w:tab w:val="left" w:pos="2800"/>
        </w:tabs>
        <w:ind w:left="360"/>
      </w:pPr>
    </w:p>
    <w:p w14:paraId="7897A6E2" w14:textId="77777777" w:rsidR="00CB4259" w:rsidRPr="00CB4259" w:rsidRDefault="00CB4259" w:rsidP="00CB4259">
      <w:pPr>
        <w:tabs>
          <w:tab w:val="left" w:pos="2800"/>
        </w:tabs>
        <w:ind w:left="567"/>
      </w:pPr>
      <w:r w:rsidRPr="00CB4259">
        <w:t xml:space="preserve">Per garantire la definizione di test </w:t>
      </w:r>
      <w:proofErr w:type="spellStart"/>
      <w:r w:rsidRPr="00CB4259">
        <w:t>cases</w:t>
      </w:r>
      <w:proofErr w:type="spellEnd"/>
      <w:r w:rsidRPr="00CB4259">
        <w:t xml:space="preserve"> automatizzati e riutilizzabili, definiamo le date dinamicamente in modo da non dipendere da valori statici scelti per il testing. L’oggetto camera viene utilizzato nei test per rappresentare sia una camera disponibile che una non disponibile. Quando la camera è disponibile, non ha nessuna prenotazione associata e viene considerata libera per qualsiasi periodo. Nei test in cui è richiesta una camera non disponibile, le viene assegnata dinamicamente una prenotazione che coincide con le date utilizzate nel test, in modo da risultare occupata. La camera supporta un numero massimo di ospiti pari a due. L’oggetto cliente rappresenta un cliente autenticato nel sistema.</w:t>
      </w:r>
    </w:p>
    <w:p w14:paraId="10009854" w14:textId="77777777" w:rsidR="00BE23DA" w:rsidRDefault="00BE23DA" w:rsidP="00CE2C0A">
      <w:pPr>
        <w:tabs>
          <w:tab w:val="left" w:pos="2800"/>
        </w:tabs>
        <w:ind w:left="567"/>
      </w:pPr>
    </w:p>
    <w:p w14:paraId="3CF9A811" w14:textId="5459B1A3" w:rsidR="00E25467" w:rsidRPr="00E25467" w:rsidRDefault="00E25467" w:rsidP="00CE2C0A">
      <w:pPr>
        <w:tabs>
          <w:tab w:val="left" w:pos="2800"/>
        </w:tabs>
        <w:ind w:left="567"/>
      </w:pPr>
      <w:r w:rsidRPr="00E25467">
        <w:t>Definizione dei parametri:</w:t>
      </w:r>
    </w:p>
    <w:p w14:paraId="50B176A2" w14:textId="77777777" w:rsidR="00E25467" w:rsidRPr="00E25467" w:rsidRDefault="00E25467" w:rsidP="00CE2C0A">
      <w:pPr>
        <w:numPr>
          <w:ilvl w:val="0"/>
          <w:numId w:val="4"/>
        </w:numPr>
        <w:tabs>
          <w:tab w:val="left" w:pos="2800"/>
        </w:tabs>
        <w:ind w:left="1287"/>
      </w:pPr>
      <w:proofErr w:type="spellStart"/>
      <w:r w:rsidRPr="00E25467">
        <w:t>dataCheckIn</w:t>
      </w:r>
      <w:proofErr w:type="spellEnd"/>
      <w:r w:rsidRPr="00E25467">
        <w:t xml:space="preserve"> (CI)</w:t>
      </w:r>
    </w:p>
    <w:p w14:paraId="4320F241" w14:textId="77777777" w:rsidR="00E25467" w:rsidRPr="00E25467" w:rsidRDefault="00E25467" w:rsidP="00CE2C0A">
      <w:pPr>
        <w:numPr>
          <w:ilvl w:val="0"/>
          <w:numId w:val="4"/>
        </w:numPr>
        <w:tabs>
          <w:tab w:val="left" w:pos="2800"/>
        </w:tabs>
        <w:ind w:left="1287"/>
      </w:pPr>
      <w:proofErr w:type="spellStart"/>
      <w:r w:rsidRPr="00E25467">
        <w:t>dataCheckOut</w:t>
      </w:r>
      <w:proofErr w:type="spellEnd"/>
      <w:r w:rsidRPr="00E25467">
        <w:t xml:space="preserve"> (CO)</w:t>
      </w:r>
    </w:p>
    <w:p w14:paraId="602B88FF" w14:textId="77777777" w:rsidR="00E25467" w:rsidRPr="00E25467" w:rsidRDefault="00E25467" w:rsidP="00CE2C0A">
      <w:pPr>
        <w:numPr>
          <w:ilvl w:val="0"/>
          <w:numId w:val="4"/>
        </w:numPr>
        <w:tabs>
          <w:tab w:val="left" w:pos="2800"/>
        </w:tabs>
        <w:ind w:left="1287"/>
      </w:pPr>
      <w:proofErr w:type="spellStart"/>
      <w:r w:rsidRPr="00E25467">
        <w:t>numeroOspiti</w:t>
      </w:r>
      <w:proofErr w:type="spellEnd"/>
      <w:r w:rsidRPr="00E25467">
        <w:t xml:space="preserve"> (NO)</w:t>
      </w:r>
    </w:p>
    <w:p w14:paraId="01337B67" w14:textId="77777777" w:rsidR="00E25467" w:rsidRPr="00E25467" w:rsidRDefault="00E25467" w:rsidP="00CE2C0A">
      <w:pPr>
        <w:numPr>
          <w:ilvl w:val="0"/>
          <w:numId w:val="4"/>
        </w:numPr>
        <w:tabs>
          <w:tab w:val="left" w:pos="2800"/>
        </w:tabs>
        <w:ind w:left="1287"/>
      </w:pPr>
      <w:r w:rsidRPr="00E25467">
        <w:t>camera (CA)</w:t>
      </w:r>
    </w:p>
    <w:p w14:paraId="2F11CCF3" w14:textId="77777777" w:rsidR="00E25467" w:rsidRPr="00E25467" w:rsidRDefault="00E25467" w:rsidP="00CE2C0A">
      <w:pPr>
        <w:numPr>
          <w:ilvl w:val="0"/>
          <w:numId w:val="4"/>
        </w:numPr>
        <w:tabs>
          <w:tab w:val="left" w:pos="2800"/>
        </w:tabs>
        <w:ind w:left="1287"/>
      </w:pPr>
      <w:r w:rsidRPr="00E25467">
        <w:t>servizi (S)</w:t>
      </w:r>
    </w:p>
    <w:p w14:paraId="58F05866" w14:textId="77777777" w:rsidR="00E25467" w:rsidRPr="00E25467" w:rsidRDefault="00E25467" w:rsidP="00CE2C0A">
      <w:pPr>
        <w:ind w:left="567"/>
      </w:pPr>
    </w:p>
    <w:p w14:paraId="177C2965" w14:textId="77777777" w:rsidR="00E25467" w:rsidRPr="00E25467" w:rsidRDefault="00E25467" w:rsidP="00CE2C0A">
      <w:pPr>
        <w:ind w:left="567"/>
      </w:pPr>
      <w:r w:rsidRPr="00E25467">
        <w:t>Oggetti dell’ambiente:</w:t>
      </w:r>
    </w:p>
    <w:p w14:paraId="114CCBE1" w14:textId="77777777" w:rsidR="00E25467" w:rsidRPr="00E25467" w:rsidRDefault="00E25467" w:rsidP="00CE2C0A">
      <w:pPr>
        <w:numPr>
          <w:ilvl w:val="0"/>
          <w:numId w:val="5"/>
        </w:numPr>
        <w:ind w:left="1287"/>
      </w:pPr>
      <w:r w:rsidRPr="00E25467">
        <w:t>cliente (CL)</w:t>
      </w:r>
    </w:p>
    <w:p w14:paraId="7389614F" w14:textId="77777777" w:rsidR="00BD1B71" w:rsidRPr="00E25467" w:rsidRDefault="00BD1B71" w:rsidP="00CE2C0A">
      <w:pPr>
        <w:ind w:left="567"/>
      </w:pPr>
    </w:p>
    <w:p w14:paraId="46D158A8" w14:textId="77777777" w:rsidR="00E25467" w:rsidRPr="00E25467" w:rsidRDefault="00E25467" w:rsidP="00CE2C0A">
      <w:pPr>
        <w:ind w:left="567"/>
      </w:pPr>
      <w:r w:rsidRPr="00E25467">
        <w:t>Definizione delle categorie e delle scelte:</w:t>
      </w:r>
    </w:p>
    <w:p w14:paraId="68430516" w14:textId="77777777" w:rsidR="00E25467" w:rsidRPr="00E25467" w:rsidRDefault="00E25467" w:rsidP="00CE2C0A">
      <w:pPr>
        <w:numPr>
          <w:ilvl w:val="0"/>
          <w:numId w:val="5"/>
        </w:numPr>
        <w:ind w:left="1287"/>
      </w:pPr>
      <w:proofErr w:type="spellStart"/>
      <w:r w:rsidRPr="00E25467">
        <w:t>dataCheckIn</w:t>
      </w:r>
      <w:proofErr w:type="spellEnd"/>
    </w:p>
    <w:p w14:paraId="6E2717F2" w14:textId="77777777" w:rsidR="00E25467" w:rsidRPr="00E25467" w:rsidRDefault="00E25467" w:rsidP="00CE2C0A">
      <w:pPr>
        <w:numPr>
          <w:ilvl w:val="1"/>
          <w:numId w:val="6"/>
        </w:numPr>
        <w:ind w:left="2007"/>
      </w:pPr>
      <w:r w:rsidRPr="00E25467">
        <w:t>nessuna data selezionata [</w:t>
      </w:r>
      <w:proofErr w:type="spellStart"/>
      <w:r w:rsidRPr="00E25467">
        <w:t>error</w:t>
      </w:r>
      <w:proofErr w:type="spellEnd"/>
      <w:r w:rsidRPr="00E25467">
        <w:t>]</w:t>
      </w:r>
    </w:p>
    <w:p w14:paraId="6CCEA1E3" w14:textId="77777777" w:rsidR="00E25467" w:rsidRPr="00E25467" w:rsidRDefault="00E25467" w:rsidP="00CE2C0A">
      <w:pPr>
        <w:numPr>
          <w:ilvl w:val="1"/>
          <w:numId w:val="6"/>
        </w:numPr>
        <w:ind w:left="2007"/>
      </w:pPr>
      <w:r w:rsidRPr="00E25467">
        <w:t>data minore della data corrente [</w:t>
      </w:r>
      <w:proofErr w:type="spellStart"/>
      <w:r w:rsidRPr="00E25467">
        <w:t>error</w:t>
      </w:r>
      <w:proofErr w:type="spellEnd"/>
      <w:r w:rsidRPr="00E25467">
        <w:t>]</w:t>
      </w:r>
    </w:p>
    <w:p w14:paraId="4E256EC9" w14:textId="77777777" w:rsidR="00E25467" w:rsidRPr="00E25467" w:rsidRDefault="00E25467" w:rsidP="00CE2C0A">
      <w:pPr>
        <w:numPr>
          <w:ilvl w:val="1"/>
          <w:numId w:val="6"/>
        </w:numPr>
        <w:ind w:left="2007"/>
      </w:pPr>
      <w:r w:rsidRPr="00E25467">
        <w:t>data uguale alla data corrente</w:t>
      </w:r>
    </w:p>
    <w:p w14:paraId="0D17EF76" w14:textId="77777777" w:rsidR="00E25467" w:rsidRPr="00E25467" w:rsidRDefault="00E25467" w:rsidP="00CE2C0A">
      <w:pPr>
        <w:numPr>
          <w:ilvl w:val="1"/>
          <w:numId w:val="6"/>
        </w:numPr>
        <w:ind w:left="2007"/>
      </w:pPr>
      <w:r w:rsidRPr="00E25467">
        <w:t>data maggiore della data corrente</w:t>
      </w:r>
    </w:p>
    <w:p w14:paraId="6A4A3E8F" w14:textId="77777777" w:rsidR="00E25467" w:rsidRPr="00E25467" w:rsidRDefault="00E25467" w:rsidP="00CE2C0A">
      <w:pPr>
        <w:numPr>
          <w:ilvl w:val="0"/>
          <w:numId w:val="5"/>
        </w:numPr>
        <w:ind w:left="1287"/>
      </w:pPr>
      <w:proofErr w:type="spellStart"/>
      <w:r w:rsidRPr="00E25467">
        <w:t>dataCheckOut</w:t>
      </w:r>
      <w:proofErr w:type="spellEnd"/>
    </w:p>
    <w:p w14:paraId="3D4ED2BC" w14:textId="77777777" w:rsidR="00E25467" w:rsidRPr="00E25467" w:rsidRDefault="00E25467" w:rsidP="00CE2C0A">
      <w:pPr>
        <w:numPr>
          <w:ilvl w:val="1"/>
          <w:numId w:val="7"/>
        </w:numPr>
        <w:ind w:left="2007"/>
      </w:pPr>
      <w:r w:rsidRPr="00E25467">
        <w:t>nessuna data selezionata [</w:t>
      </w:r>
      <w:proofErr w:type="spellStart"/>
      <w:r w:rsidRPr="00E25467">
        <w:t>error</w:t>
      </w:r>
      <w:proofErr w:type="spellEnd"/>
      <w:r w:rsidRPr="00E25467">
        <w:t>]</w:t>
      </w:r>
    </w:p>
    <w:p w14:paraId="08A7BDEF" w14:textId="77777777" w:rsidR="00E25467" w:rsidRPr="00E25467" w:rsidRDefault="00E25467" w:rsidP="00CE2C0A">
      <w:pPr>
        <w:numPr>
          <w:ilvl w:val="1"/>
          <w:numId w:val="7"/>
        </w:numPr>
        <w:ind w:left="2007"/>
      </w:pPr>
      <w:r w:rsidRPr="00E25467">
        <w:t xml:space="preserve">data maggiore della data di </w:t>
      </w:r>
      <w:proofErr w:type="gramStart"/>
      <w:r w:rsidRPr="00E25467">
        <w:t>check in</w:t>
      </w:r>
      <w:proofErr w:type="gramEnd"/>
    </w:p>
    <w:p w14:paraId="262E1CF8" w14:textId="77777777" w:rsidR="00E25467" w:rsidRPr="00E25467" w:rsidRDefault="00E25467" w:rsidP="00CE2C0A">
      <w:pPr>
        <w:numPr>
          <w:ilvl w:val="1"/>
          <w:numId w:val="7"/>
        </w:numPr>
        <w:ind w:left="2007"/>
      </w:pPr>
      <w:r w:rsidRPr="00E25467">
        <w:t xml:space="preserve">data minore della data di </w:t>
      </w:r>
      <w:proofErr w:type="gramStart"/>
      <w:r w:rsidRPr="00E25467">
        <w:t>check in</w:t>
      </w:r>
      <w:proofErr w:type="gramEnd"/>
      <w:r w:rsidRPr="00E25467">
        <w:t xml:space="preserve"> [</w:t>
      </w:r>
      <w:proofErr w:type="spellStart"/>
      <w:r w:rsidRPr="00E25467">
        <w:t>error</w:t>
      </w:r>
      <w:proofErr w:type="spellEnd"/>
      <w:r w:rsidRPr="00E25467">
        <w:t>]</w:t>
      </w:r>
    </w:p>
    <w:p w14:paraId="521A10D6" w14:textId="77777777" w:rsidR="00E25467" w:rsidRPr="00E25467" w:rsidRDefault="00E25467" w:rsidP="00CE2C0A">
      <w:pPr>
        <w:numPr>
          <w:ilvl w:val="1"/>
          <w:numId w:val="7"/>
        </w:numPr>
        <w:ind w:left="2007"/>
      </w:pPr>
      <w:r w:rsidRPr="00E25467">
        <w:t xml:space="preserve">data uguale alla data di </w:t>
      </w:r>
      <w:proofErr w:type="gramStart"/>
      <w:r w:rsidRPr="00E25467">
        <w:t>check in</w:t>
      </w:r>
      <w:proofErr w:type="gramEnd"/>
      <w:r w:rsidRPr="00E25467">
        <w:t xml:space="preserve"> [</w:t>
      </w:r>
      <w:proofErr w:type="spellStart"/>
      <w:r w:rsidRPr="00E25467">
        <w:t>error</w:t>
      </w:r>
      <w:proofErr w:type="spellEnd"/>
      <w:r w:rsidRPr="00E25467">
        <w:t>]</w:t>
      </w:r>
    </w:p>
    <w:p w14:paraId="4FA177AF" w14:textId="77777777" w:rsidR="00E25467" w:rsidRPr="00E25467" w:rsidRDefault="00E25467" w:rsidP="00CE2C0A">
      <w:pPr>
        <w:numPr>
          <w:ilvl w:val="0"/>
          <w:numId w:val="5"/>
        </w:numPr>
        <w:ind w:left="1287"/>
      </w:pPr>
      <w:proofErr w:type="spellStart"/>
      <w:r w:rsidRPr="00E25467">
        <w:t>numeroOspiti</w:t>
      </w:r>
      <w:proofErr w:type="spellEnd"/>
    </w:p>
    <w:p w14:paraId="00796319" w14:textId="77777777" w:rsidR="00E25467" w:rsidRPr="00E25467" w:rsidRDefault="00E25467" w:rsidP="00CE2C0A">
      <w:pPr>
        <w:numPr>
          <w:ilvl w:val="1"/>
          <w:numId w:val="9"/>
        </w:numPr>
        <w:ind w:left="2007"/>
      </w:pPr>
      <w:r w:rsidRPr="00E25467">
        <w:t>numero minore o uguale a 0 [</w:t>
      </w:r>
      <w:proofErr w:type="spellStart"/>
      <w:r w:rsidRPr="00E25467">
        <w:t>error</w:t>
      </w:r>
      <w:proofErr w:type="spellEnd"/>
      <w:r w:rsidRPr="00E25467">
        <w:t>]</w:t>
      </w:r>
    </w:p>
    <w:p w14:paraId="4BDB667C" w14:textId="77777777" w:rsidR="00E25467" w:rsidRPr="00E25467" w:rsidRDefault="00E25467" w:rsidP="00CE2C0A">
      <w:pPr>
        <w:numPr>
          <w:ilvl w:val="1"/>
          <w:numId w:val="9"/>
        </w:numPr>
        <w:ind w:left="2007"/>
      </w:pPr>
      <w:r w:rsidRPr="00E25467">
        <w:t>numero maggiore di 0 e minore o uguale al numero massimo di ospiti della camera</w:t>
      </w:r>
    </w:p>
    <w:p w14:paraId="3AF789ED" w14:textId="77777777" w:rsidR="00E25467" w:rsidRPr="00E25467" w:rsidRDefault="00E25467" w:rsidP="00CE2C0A">
      <w:pPr>
        <w:numPr>
          <w:ilvl w:val="1"/>
          <w:numId w:val="9"/>
        </w:numPr>
        <w:ind w:left="2007"/>
      </w:pPr>
      <w:r w:rsidRPr="00E25467">
        <w:t>numero maggiore del numero massimo di ospiti della camera [</w:t>
      </w:r>
      <w:proofErr w:type="spellStart"/>
      <w:r w:rsidRPr="00E25467">
        <w:t>error</w:t>
      </w:r>
      <w:proofErr w:type="spellEnd"/>
      <w:r w:rsidRPr="00E25467">
        <w:t>]</w:t>
      </w:r>
    </w:p>
    <w:p w14:paraId="45731719" w14:textId="77777777" w:rsidR="00E25467" w:rsidRPr="00E25467" w:rsidRDefault="00E25467" w:rsidP="00CE2C0A">
      <w:pPr>
        <w:numPr>
          <w:ilvl w:val="0"/>
          <w:numId w:val="5"/>
        </w:numPr>
        <w:ind w:left="1287"/>
      </w:pPr>
      <w:r w:rsidRPr="00E25467">
        <w:t>camera</w:t>
      </w:r>
    </w:p>
    <w:p w14:paraId="6B49F74A" w14:textId="55BDCA41" w:rsidR="00E25467" w:rsidRPr="00E25467" w:rsidRDefault="00E25467" w:rsidP="00CE2C0A">
      <w:pPr>
        <w:numPr>
          <w:ilvl w:val="1"/>
          <w:numId w:val="10"/>
        </w:numPr>
        <w:ind w:left="2007"/>
      </w:pPr>
      <w:r w:rsidRPr="00E25467">
        <w:t>camera</w:t>
      </w:r>
      <w:r w:rsidR="00BD1B71">
        <w:t xml:space="preserve"> non selezionata</w:t>
      </w:r>
      <w:r w:rsidRPr="00E25467">
        <w:t xml:space="preserve"> [</w:t>
      </w:r>
      <w:proofErr w:type="spellStart"/>
      <w:r w:rsidRPr="00E25467">
        <w:t>error</w:t>
      </w:r>
      <w:proofErr w:type="spellEnd"/>
      <w:r w:rsidRPr="00E25467">
        <w:t>]</w:t>
      </w:r>
    </w:p>
    <w:p w14:paraId="0FA0D097" w14:textId="77777777" w:rsidR="00E25467" w:rsidRPr="00E25467" w:rsidRDefault="00E25467" w:rsidP="00CE2C0A">
      <w:pPr>
        <w:numPr>
          <w:ilvl w:val="1"/>
          <w:numId w:val="10"/>
        </w:numPr>
        <w:ind w:left="2007"/>
      </w:pPr>
      <w:r w:rsidRPr="00E25467">
        <w:t>camera disponibile</w:t>
      </w:r>
    </w:p>
    <w:p w14:paraId="276EEA54" w14:textId="77777777" w:rsidR="00E25467" w:rsidRPr="00E25467" w:rsidRDefault="00E25467" w:rsidP="00CE2C0A">
      <w:pPr>
        <w:numPr>
          <w:ilvl w:val="1"/>
          <w:numId w:val="10"/>
        </w:numPr>
        <w:ind w:left="2007"/>
      </w:pPr>
      <w:r w:rsidRPr="00E25467">
        <w:t>camera non disponibile [</w:t>
      </w:r>
      <w:proofErr w:type="spellStart"/>
      <w:r w:rsidRPr="00E25467">
        <w:t>error</w:t>
      </w:r>
      <w:proofErr w:type="spellEnd"/>
      <w:r w:rsidRPr="00E25467">
        <w:t>]</w:t>
      </w:r>
    </w:p>
    <w:p w14:paraId="65205834" w14:textId="77777777" w:rsidR="00E25467" w:rsidRPr="00E25467" w:rsidRDefault="00E25467" w:rsidP="00CE2C0A">
      <w:pPr>
        <w:numPr>
          <w:ilvl w:val="0"/>
          <w:numId w:val="5"/>
        </w:numPr>
        <w:ind w:left="1287"/>
      </w:pPr>
      <w:r w:rsidRPr="00E25467">
        <w:lastRenderedPageBreak/>
        <w:t>servizi</w:t>
      </w:r>
    </w:p>
    <w:p w14:paraId="24E4ABDE" w14:textId="77777777" w:rsidR="00E25467" w:rsidRPr="00E25467" w:rsidRDefault="00E25467" w:rsidP="00CE2C0A">
      <w:pPr>
        <w:numPr>
          <w:ilvl w:val="1"/>
          <w:numId w:val="11"/>
        </w:numPr>
        <w:ind w:left="2007"/>
      </w:pPr>
      <w:r w:rsidRPr="00E25467">
        <w:t>nessun servizio selezionato</w:t>
      </w:r>
    </w:p>
    <w:p w14:paraId="73A2297B" w14:textId="77777777" w:rsidR="00E25467" w:rsidRPr="00E25467" w:rsidRDefault="00E25467" w:rsidP="00CE2C0A">
      <w:pPr>
        <w:numPr>
          <w:ilvl w:val="1"/>
          <w:numId w:val="11"/>
        </w:numPr>
        <w:ind w:left="2007"/>
      </w:pPr>
      <w:r w:rsidRPr="00E25467">
        <w:t>per ogni tipo di servizio selezionato il numero di servizi è minore o uguale al numero di ospiti della prenotazione</w:t>
      </w:r>
    </w:p>
    <w:p w14:paraId="2F1E389D" w14:textId="77777777" w:rsidR="00E25467" w:rsidRPr="00E25467" w:rsidRDefault="00E25467" w:rsidP="00CE2C0A">
      <w:pPr>
        <w:numPr>
          <w:ilvl w:val="1"/>
          <w:numId w:val="11"/>
        </w:numPr>
        <w:ind w:left="2007"/>
      </w:pPr>
      <w:r w:rsidRPr="00E25467">
        <w:t>per almeno un tipo di servizio selezionato il numero di servizi è maggiore del numero di ospiti della prenotazione [</w:t>
      </w:r>
      <w:proofErr w:type="spellStart"/>
      <w:r w:rsidRPr="00E25467">
        <w:t>error</w:t>
      </w:r>
      <w:proofErr w:type="spellEnd"/>
      <w:r w:rsidRPr="00E25467">
        <w:t>]</w:t>
      </w:r>
    </w:p>
    <w:p w14:paraId="356EAC4A" w14:textId="77777777" w:rsidR="00E25467" w:rsidRPr="00E25467" w:rsidRDefault="00E25467" w:rsidP="00CE2C0A">
      <w:pPr>
        <w:numPr>
          <w:ilvl w:val="0"/>
          <w:numId w:val="5"/>
        </w:numPr>
        <w:ind w:left="1287"/>
      </w:pPr>
      <w:r w:rsidRPr="00E25467">
        <w:t>cliente</w:t>
      </w:r>
    </w:p>
    <w:p w14:paraId="71D450C5" w14:textId="77777777" w:rsidR="00E25467" w:rsidRPr="00E25467" w:rsidRDefault="00E25467" w:rsidP="00CE2C0A">
      <w:pPr>
        <w:numPr>
          <w:ilvl w:val="1"/>
          <w:numId w:val="12"/>
        </w:numPr>
        <w:ind w:left="2007"/>
      </w:pPr>
      <w:r w:rsidRPr="00E25467">
        <w:t>cliente non autenticato [</w:t>
      </w:r>
      <w:proofErr w:type="spellStart"/>
      <w:r w:rsidRPr="00E25467">
        <w:t>error</w:t>
      </w:r>
      <w:proofErr w:type="spellEnd"/>
      <w:r w:rsidRPr="00E25467">
        <w:t>]</w:t>
      </w:r>
    </w:p>
    <w:p w14:paraId="792B971D" w14:textId="77777777" w:rsidR="00E25467" w:rsidRPr="00E25467" w:rsidRDefault="00E25467" w:rsidP="00CE2C0A">
      <w:pPr>
        <w:numPr>
          <w:ilvl w:val="1"/>
          <w:numId w:val="12"/>
        </w:numPr>
        <w:ind w:left="2007"/>
      </w:pPr>
      <w:r w:rsidRPr="00E25467">
        <w:t>cliente autenticato</w:t>
      </w:r>
    </w:p>
    <w:p w14:paraId="185135FD" w14:textId="77777777" w:rsidR="00E25467" w:rsidRPr="00E25467" w:rsidRDefault="00E25467" w:rsidP="00E25467">
      <w:pPr>
        <w:widowControl/>
        <w:suppressAutoHyphens w:val="0"/>
      </w:pPr>
    </w:p>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3827"/>
        <w:gridCol w:w="4245"/>
      </w:tblGrid>
      <w:tr w:rsidR="00E25467" w:rsidRPr="00E25467" w14:paraId="7EB62445" w14:textId="77777777" w:rsidTr="00D37759">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right w:val="none" w:sz="0" w:space="0" w:color="auto"/>
            </w:tcBorders>
            <w:vAlign w:val="center"/>
          </w:tcPr>
          <w:p w14:paraId="7E90E786" w14:textId="77777777" w:rsidR="00E25467" w:rsidRPr="00E25467" w:rsidRDefault="00E25467" w:rsidP="00E25467">
            <w:pPr>
              <w:widowControl/>
              <w:suppressAutoHyphens w:val="0"/>
              <w:jc w:val="center"/>
            </w:pPr>
            <w:r w:rsidRPr="00E25467">
              <w:t>Test Case ID</w:t>
            </w:r>
          </w:p>
        </w:tc>
        <w:tc>
          <w:tcPr>
            <w:tcW w:w="3827" w:type="dxa"/>
            <w:tcBorders>
              <w:top w:val="none" w:sz="0" w:space="0" w:color="auto"/>
              <w:left w:val="none" w:sz="0" w:space="0" w:color="auto"/>
              <w:right w:val="none" w:sz="0" w:space="0" w:color="auto"/>
            </w:tcBorders>
            <w:vAlign w:val="center"/>
          </w:tcPr>
          <w:p w14:paraId="180EFDDD" w14:textId="77777777" w:rsidR="00E25467" w:rsidRPr="00E25467" w:rsidRDefault="00E25467" w:rsidP="00E25467">
            <w:pPr>
              <w:widowControl/>
              <w:suppressAutoHyphens w:val="0"/>
              <w:jc w:val="center"/>
              <w:cnfStyle w:val="100000000000" w:firstRow="1" w:lastRow="0" w:firstColumn="0" w:lastColumn="0" w:oddVBand="0" w:evenVBand="0" w:oddHBand="0" w:evenHBand="0" w:firstRowFirstColumn="0" w:firstRowLastColumn="0" w:lastRowFirstColumn="0" w:lastRowLastColumn="0"/>
            </w:pPr>
            <w:r w:rsidRPr="00E25467">
              <w:t>Test Frame</w:t>
            </w:r>
          </w:p>
        </w:tc>
        <w:tc>
          <w:tcPr>
            <w:tcW w:w="4245" w:type="dxa"/>
            <w:tcBorders>
              <w:top w:val="none" w:sz="0" w:space="0" w:color="auto"/>
              <w:left w:val="none" w:sz="0" w:space="0" w:color="auto"/>
              <w:right w:val="none" w:sz="0" w:space="0" w:color="auto"/>
            </w:tcBorders>
            <w:vAlign w:val="center"/>
          </w:tcPr>
          <w:p w14:paraId="122DB645" w14:textId="77777777" w:rsidR="00E25467" w:rsidRPr="00E25467" w:rsidRDefault="00E25467" w:rsidP="00E25467">
            <w:pPr>
              <w:widowControl/>
              <w:suppressAutoHyphens w:val="0"/>
              <w:jc w:val="center"/>
              <w:cnfStyle w:val="100000000000" w:firstRow="1" w:lastRow="0" w:firstColumn="0" w:lastColumn="0" w:oddVBand="0" w:evenVBand="0" w:oddHBand="0" w:evenHBand="0" w:firstRowFirstColumn="0" w:firstRowLastColumn="0" w:lastRowFirstColumn="0" w:lastRowLastColumn="0"/>
            </w:pPr>
            <w:r w:rsidRPr="00E25467">
              <w:t>Esito</w:t>
            </w:r>
          </w:p>
        </w:tc>
      </w:tr>
      <w:tr w:rsidR="00D37759" w:rsidRPr="00E25467" w14:paraId="30B1CB0A" w14:textId="77777777" w:rsidTr="00D37759">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tcPr>
          <w:p w14:paraId="2C9A558B" w14:textId="77777777" w:rsidR="00D37759" w:rsidRPr="00D37759" w:rsidRDefault="00D37759" w:rsidP="00D37759">
            <w:pPr>
              <w:widowControl/>
              <w:suppressAutoHyphens w:val="0"/>
              <w:jc w:val="center"/>
            </w:pPr>
            <w:bookmarkStart w:id="2" w:name="_Hlk185254383"/>
            <w:r w:rsidRPr="00D37759">
              <w:t>TC1</w:t>
            </w:r>
          </w:p>
        </w:tc>
        <w:tc>
          <w:tcPr>
            <w:tcW w:w="3827" w:type="dxa"/>
            <w:vAlign w:val="center"/>
          </w:tcPr>
          <w:p w14:paraId="37D06D52" w14:textId="05D9A794" w:rsidR="00D37759" w:rsidRPr="00D37759" w:rsidRDefault="00D37759" w:rsidP="00D37759">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D37759">
              <w:rPr>
                <w:color w:val="000000"/>
              </w:rPr>
              <w:t>CI1, CO2, NO2, CA2, S1, CL2</w:t>
            </w:r>
          </w:p>
        </w:tc>
        <w:tc>
          <w:tcPr>
            <w:tcW w:w="4245" w:type="dxa"/>
            <w:vAlign w:val="center"/>
          </w:tcPr>
          <w:p w14:paraId="51FEA2A1" w14:textId="2580B60B" w:rsidR="00D37759" w:rsidRPr="00D37759" w:rsidRDefault="004C5768" w:rsidP="00D37759">
            <w:pPr>
              <w:widowControl/>
              <w:suppressAutoHyphens w:val="0"/>
              <w:jc w:val="center"/>
              <w:cnfStyle w:val="000000100000" w:firstRow="0" w:lastRow="0" w:firstColumn="0" w:lastColumn="0" w:oddVBand="0" w:evenVBand="0" w:oddHBand="1" w:evenHBand="0" w:firstRowFirstColumn="0" w:firstRowLastColumn="0" w:lastRowFirstColumn="0" w:lastRowLastColumn="0"/>
            </w:pPr>
            <w:r>
              <w:rPr>
                <w:color w:val="000000"/>
              </w:rPr>
              <w:t>Prenotazione non effettuata: n</w:t>
            </w:r>
            <w:r w:rsidR="00D37759" w:rsidRPr="00D37759">
              <w:rPr>
                <w:color w:val="000000"/>
              </w:rPr>
              <w:t>essuna data di check-in selezionata</w:t>
            </w:r>
          </w:p>
        </w:tc>
      </w:tr>
      <w:bookmarkEnd w:id="2"/>
      <w:tr w:rsidR="00D37759" w:rsidRPr="00E25467" w14:paraId="4C882185" w14:textId="77777777" w:rsidTr="00D37759">
        <w:trPr>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tcPr>
          <w:p w14:paraId="2FC6FC3A" w14:textId="77777777" w:rsidR="00D37759" w:rsidRPr="00D37759" w:rsidRDefault="00D37759" w:rsidP="00D37759">
            <w:pPr>
              <w:widowControl/>
              <w:suppressAutoHyphens w:val="0"/>
              <w:jc w:val="center"/>
            </w:pPr>
            <w:r w:rsidRPr="00D37759">
              <w:t>TC2</w:t>
            </w:r>
          </w:p>
        </w:tc>
        <w:tc>
          <w:tcPr>
            <w:tcW w:w="3827" w:type="dxa"/>
            <w:vAlign w:val="center"/>
          </w:tcPr>
          <w:p w14:paraId="7FC6FC62" w14:textId="632030C3" w:rsidR="00D37759" w:rsidRPr="00D37759" w:rsidRDefault="00D37759" w:rsidP="00D37759">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D37759">
              <w:rPr>
                <w:color w:val="000000"/>
              </w:rPr>
              <w:t>CI2, CO2, NO2, CA2, S1, CL2</w:t>
            </w:r>
          </w:p>
        </w:tc>
        <w:tc>
          <w:tcPr>
            <w:tcW w:w="4245" w:type="dxa"/>
            <w:vAlign w:val="center"/>
          </w:tcPr>
          <w:p w14:paraId="0FCD281A" w14:textId="28391BBE" w:rsidR="00D37759" w:rsidRPr="00D37759" w:rsidRDefault="009A47B7" w:rsidP="00D37759">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9A47B7">
              <w:rPr>
                <w:color w:val="000000"/>
              </w:rPr>
              <w:t>Prenotazione non effettuata</w:t>
            </w:r>
            <w:r>
              <w:rPr>
                <w:color w:val="000000"/>
              </w:rPr>
              <w:t>: d</w:t>
            </w:r>
            <w:r w:rsidR="00D37759" w:rsidRPr="00D37759">
              <w:rPr>
                <w:color w:val="000000"/>
              </w:rPr>
              <w:t>ata di check-in minore della data corrente</w:t>
            </w:r>
          </w:p>
        </w:tc>
      </w:tr>
      <w:tr w:rsidR="00D37759" w:rsidRPr="00E25467" w14:paraId="493CDE52" w14:textId="77777777" w:rsidTr="00D37759">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tcPr>
          <w:p w14:paraId="1D7ACE60" w14:textId="77777777" w:rsidR="00D37759" w:rsidRPr="00D37759" w:rsidRDefault="00D37759" w:rsidP="00D37759">
            <w:pPr>
              <w:widowControl/>
              <w:suppressAutoHyphens w:val="0"/>
              <w:jc w:val="center"/>
            </w:pPr>
            <w:r w:rsidRPr="00D37759">
              <w:t>TC3</w:t>
            </w:r>
          </w:p>
        </w:tc>
        <w:tc>
          <w:tcPr>
            <w:tcW w:w="3827" w:type="dxa"/>
            <w:vAlign w:val="center"/>
          </w:tcPr>
          <w:p w14:paraId="0B4BF14D" w14:textId="431916DA" w:rsidR="00D37759" w:rsidRPr="00D37759" w:rsidRDefault="00D37759" w:rsidP="00D37759">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D37759">
              <w:rPr>
                <w:color w:val="000000"/>
              </w:rPr>
              <w:t>CI4, CO1, NO2, CA2, S1, CL2</w:t>
            </w:r>
          </w:p>
        </w:tc>
        <w:tc>
          <w:tcPr>
            <w:tcW w:w="4245" w:type="dxa"/>
            <w:vAlign w:val="center"/>
          </w:tcPr>
          <w:p w14:paraId="7B74C1D4" w14:textId="05DC1252" w:rsidR="00D37759" w:rsidRPr="00D37759" w:rsidRDefault="005D77CB" w:rsidP="00D37759">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5D77CB">
              <w:rPr>
                <w:color w:val="000000"/>
              </w:rPr>
              <w:t>Prenotazione non effettuata</w:t>
            </w:r>
            <w:r>
              <w:rPr>
                <w:color w:val="000000"/>
              </w:rPr>
              <w:t>: n</w:t>
            </w:r>
            <w:r w:rsidR="00D37759" w:rsidRPr="00D37759">
              <w:rPr>
                <w:color w:val="000000"/>
              </w:rPr>
              <w:t>essuna data di check-out selezionata</w:t>
            </w:r>
          </w:p>
        </w:tc>
      </w:tr>
      <w:tr w:rsidR="00D37759" w:rsidRPr="00E25467" w14:paraId="37AE176F" w14:textId="77777777" w:rsidTr="00D37759">
        <w:trPr>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tcPr>
          <w:p w14:paraId="3F29D6D1" w14:textId="77777777" w:rsidR="00D37759" w:rsidRPr="00D37759" w:rsidRDefault="00D37759" w:rsidP="00D37759">
            <w:pPr>
              <w:widowControl/>
              <w:suppressAutoHyphens w:val="0"/>
              <w:jc w:val="center"/>
            </w:pPr>
            <w:r w:rsidRPr="00D37759">
              <w:t>TC4</w:t>
            </w:r>
          </w:p>
        </w:tc>
        <w:tc>
          <w:tcPr>
            <w:tcW w:w="3827" w:type="dxa"/>
            <w:vAlign w:val="center"/>
          </w:tcPr>
          <w:p w14:paraId="4322E066" w14:textId="3D7F68EB" w:rsidR="00D37759" w:rsidRPr="00D37759" w:rsidRDefault="00D37759" w:rsidP="00D37759">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D37759">
              <w:rPr>
                <w:color w:val="000000"/>
              </w:rPr>
              <w:t>CI4, CO3, NO2, CA2, S1, CL2</w:t>
            </w:r>
          </w:p>
        </w:tc>
        <w:tc>
          <w:tcPr>
            <w:tcW w:w="4245" w:type="dxa"/>
            <w:vAlign w:val="center"/>
          </w:tcPr>
          <w:p w14:paraId="2C07860B" w14:textId="1D0EAFA3" w:rsidR="00D37759" w:rsidRPr="00D37759" w:rsidRDefault="00160F77" w:rsidP="00D37759">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160F77">
              <w:rPr>
                <w:color w:val="000000"/>
              </w:rPr>
              <w:t>Prenotazione non effettuata</w:t>
            </w:r>
            <w:r>
              <w:rPr>
                <w:color w:val="000000"/>
              </w:rPr>
              <w:t>: d</w:t>
            </w:r>
            <w:r w:rsidR="00D37759" w:rsidRPr="00D37759">
              <w:rPr>
                <w:color w:val="000000"/>
              </w:rPr>
              <w:t>ata di check-out minore della data di check-in</w:t>
            </w:r>
          </w:p>
        </w:tc>
      </w:tr>
      <w:tr w:rsidR="008F0EFA" w:rsidRPr="00E25467" w14:paraId="21DD4915" w14:textId="77777777" w:rsidTr="00D37759">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tcPr>
          <w:p w14:paraId="2CC5C315" w14:textId="77777777" w:rsidR="008F0EFA" w:rsidRPr="00D37759" w:rsidRDefault="008F0EFA" w:rsidP="008F0EFA">
            <w:pPr>
              <w:widowControl/>
              <w:suppressAutoHyphens w:val="0"/>
              <w:jc w:val="center"/>
            </w:pPr>
            <w:r w:rsidRPr="00D37759">
              <w:t>TC5</w:t>
            </w:r>
          </w:p>
        </w:tc>
        <w:tc>
          <w:tcPr>
            <w:tcW w:w="3827" w:type="dxa"/>
            <w:vAlign w:val="center"/>
          </w:tcPr>
          <w:p w14:paraId="39D9DA97" w14:textId="47EA1227" w:rsidR="008F0EFA" w:rsidRPr="00D37759" w:rsidRDefault="008F0EFA" w:rsidP="008F0EFA">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D37759">
              <w:rPr>
                <w:color w:val="000000"/>
              </w:rPr>
              <w:t>CI4, CO4, NO2, CA2, S1, CL2</w:t>
            </w:r>
          </w:p>
        </w:tc>
        <w:tc>
          <w:tcPr>
            <w:tcW w:w="4245" w:type="dxa"/>
            <w:vAlign w:val="center"/>
          </w:tcPr>
          <w:p w14:paraId="75A3A426" w14:textId="7791F845" w:rsidR="008F0EFA" w:rsidRPr="00D37759" w:rsidRDefault="008F0EFA" w:rsidP="008F0EFA">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4C315F">
              <w:rPr>
                <w:color w:val="000000"/>
              </w:rPr>
              <w:t>Prenotazione non effettuata</w:t>
            </w:r>
            <w:r>
              <w:rPr>
                <w:color w:val="000000"/>
              </w:rPr>
              <w:t>: d</w:t>
            </w:r>
            <w:r w:rsidRPr="00D37759">
              <w:rPr>
                <w:color w:val="000000"/>
              </w:rPr>
              <w:t>ata di check-out uguale alla data di check-in</w:t>
            </w:r>
          </w:p>
        </w:tc>
      </w:tr>
      <w:tr w:rsidR="00D37759" w:rsidRPr="00E25467" w14:paraId="4E27C275" w14:textId="77777777" w:rsidTr="00D37759">
        <w:trPr>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tcPr>
          <w:p w14:paraId="41496719" w14:textId="77777777" w:rsidR="00D37759" w:rsidRPr="00D37759" w:rsidRDefault="00D37759" w:rsidP="00D37759">
            <w:pPr>
              <w:widowControl/>
              <w:suppressAutoHyphens w:val="0"/>
              <w:jc w:val="center"/>
            </w:pPr>
            <w:r w:rsidRPr="00D37759">
              <w:t>TC6</w:t>
            </w:r>
          </w:p>
        </w:tc>
        <w:tc>
          <w:tcPr>
            <w:tcW w:w="3827" w:type="dxa"/>
            <w:vAlign w:val="center"/>
          </w:tcPr>
          <w:p w14:paraId="3804F3F6" w14:textId="55A4CADB" w:rsidR="00D37759" w:rsidRPr="00D37759" w:rsidRDefault="00D37759" w:rsidP="00D37759">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D37759">
              <w:rPr>
                <w:color w:val="000000"/>
              </w:rPr>
              <w:t>CI4, CO2, NO1, CA2, S1, CL2</w:t>
            </w:r>
          </w:p>
        </w:tc>
        <w:tc>
          <w:tcPr>
            <w:tcW w:w="4245" w:type="dxa"/>
            <w:vAlign w:val="center"/>
          </w:tcPr>
          <w:p w14:paraId="311001F4" w14:textId="491896FA" w:rsidR="00D37759" w:rsidRPr="00D37759" w:rsidRDefault="004C315F" w:rsidP="00D37759">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4C315F">
              <w:rPr>
                <w:color w:val="000000"/>
              </w:rPr>
              <w:t>Prenotazione non effettuata</w:t>
            </w:r>
            <w:r>
              <w:rPr>
                <w:color w:val="000000"/>
              </w:rPr>
              <w:t>: n</w:t>
            </w:r>
            <w:r w:rsidR="00D37759" w:rsidRPr="00D37759">
              <w:rPr>
                <w:color w:val="000000"/>
              </w:rPr>
              <w:t xml:space="preserve">umero di ospiti </w:t>
            </w:r>
            <w:r>
              <w:rPr>
                <w:color w:val="000000"/>
              </w:rPr>
              <w:t>minore o uguale di 0</w:t>
            </w:r>
          </w:p>
        </w:tc>
      </w:tr>
      <w:tr w:rsidR="00D37759" w:rsidRPr="00E25467" w14:paraId="68D84977" w14:textId="77777777" w:rsidTr="00D37759">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tcPr>
          <w:p w14:paraId="665BF405" w14:textId="77777777" w:rsidR="00D37759" w:rsidRPr="00D37759" w:rsidRDefault="00D37759" w:rsidP="00D37759">
            <w:pPr>
              <w:widowControl/>
              <w:suppressAutoHyphens w:val="0"/>
              <w:jc w:val="center"/>
            </w:pPr>
            <w:r w:rsidRPr="00D37759">
              <w:t>TC7</w:t>
            </w:r>
          </w:p>
        </w:tc>
        <w:tc>
          <w:tcPr>
            <w:tcW w:w="3827" w:type="dxa"/>
            <w:vAlign w:val="center"/>
          </w:tcPr>
          <w:p w14:paraId="70AD44C5" w14:textId="34DED448" w:rsidR="00D37759" w:rsidRPr="00D37759" w:rsidRDefault="00D37759" w:rsidP="00D37759">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D37759">
              <w:rPr>
                <w:color w:val="000000"/>
              </w:rPr>
              <w:t>CI4, CO2, NO3, CA2, S1, CL2</w:t>
            </w:r>
          </w:p>
        </w:tc>
        <w:tc>
          <w:tcPr>
            <w:tcW w:w="4245" w:type="dxa"/>
            <w:vAlign w:val="center"/>
          </w:tcPr>
          <w:p w14:paraId="42343B6B" w14:textId="1F9AD20F" w:rsidR="00D37759" w:rsidRPr="00D37759" w:rsidRDefault="004C315F" w:rsidP="00D37759">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4C315F">
              <w:rPr>
                <w:color w:val="000000"/>
              </w:rPr>
              <w:t>Prenotazione non effettuata</w:t>
            </w:r>
            <w:r>
              <w:rPr>
                <w:color w:val="000000"/>
              </w:rPr>
              <w:t>: n</w:t>
            </w:r>
            <w:r w:rsidR="00D37759" w:rsidRPr="00D37759">
              <w:rPr>
                <w:color w:val="000000"/>
              </w:rPr>
              <w:t>umero di ospiti maggiore del massimo</w:t>
            </w:r>
            <w:r>
              <w:rPr>
                <w:color w:val="000000"/>
              </w:rPr>
              <w:t xml:space="preserve"> </w:t>
            </w:r>
            <w:r w:rsidR="008004EF">
              <w:rPr>
                <w:color w:val="000000"/>
              </w:rPr>
              <w:t>di ospiti della camera</w:t>
            </w:r>
          </w:p>
        </w:tc>
      </w:tr>
      <w:tr w:rsidR="00D37759" w:rsidRPr="00E25467" w14:paraId="0A72B3D9" w14:textId="77777777" w:rsidTr="00D37759">
        <w:trPr>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tcPr>
          <w:p w14:paraId="4C875304" w14:textId="77777777" w:rsidR="00D37759" w:rsidRPr="00D37759" w:rsidRDefault="00D37759" w:rsidP="00D37759">
            <w:pPr>
              <w:widowControl/>
              <w:suppressAutoHyphens w:val="0"/>
              <w:jc w:val="center"/>
            </w:pPr>
            <w:r w:rsidRPr="00D37759">
              <w:t>TC8</w:t>
            </w:r>
          </w:p>
        </w:tc>
        <w:tc>
          <w:tcPr>
            <w:tcW w:w="3827" w:type="dxa"/>
            <w:vAlign w:val="center"/>
          </w:tcPr>
          <w:p w14:paraId="7E8892CC" w14:textId="10F54F99" w:rsidR="00D37759" w:rsidRPr="00D37759" w:rsidRDefault="00D37759" w:rsidP="00D37759">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D37759">
              <w:rPr>
                <w:color w:val="000000"/>
              </w:rPr>
              <w:t>CI4, CO2, NO2, CA1, S1, CL2</w:t>
            </w:r>
          </w:p>
        </w:tc>
        <w:tc>
          <w:tcPr>
            <w:tcW w:w="4245" w:type="dxa"/>
            <w:vAlign w:val="center"/>
          </w:tcPr>
          <w:p w14:paraId="58748DD9" w14:textId="4DC1A342" w:rsidR="00D37759" w:rsidRPr="00D37759" w:rsidRDefault="000A7628" w:rsidP="00D37759">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0A7628">
              <w:rPr>
                <w:color w:val="000000"/>
              </w:rPr>
              <w:t>Prenotazione non effettuata</w:t>
            </w:r>
            <w:r>
              <w:rPr>
                <w:color w:val="000000"/>
              </w:rPr>
              <w:t>: c</w:t>
            </w:r>
            <w:r w:rsidR="00D37759" w:rsidRPr="00D37759">
              <w:rPr>
                <w:color w:val="000000"/>
              </w:rPr>
              <w:t>amera non selezionata</w:t>
            </w:r>
          </w:p>
        </w:tc>
      </w:tr>
      <w:tr w:rsidR="00D37759" w:rsidRPr="00E25467" w14:paraId="6AA788BB" w14:textId="77777777" w:rsidTr="00D37759">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tcPr>
          <w:p w14:paraId="6D6A4287" w14:textId="77777777" w:rsidR="00D37759" w:rsidRPr="00D37759" w:rsidRDefault="00D37759" w:rsidP="00D37759">
            <w:pPr>
              <w:widowControl/>
              <w:suppressAutoHyphens w:val="0"/>
              <w:jc w:val="center"/>
            </w:pPr>
            <w:r w:rsidRPr="00D37759">
              <w:t>TC9</w:t>
            </w:r>
          </w:p>
        </w:tc>
        <w:tc>
          <w:tcPr>
            <w:tcW w:w="3827" w:type="dxa"/>
            <w:vAlign w:val="center"/>
          </w:tcPr>
          <w:p w14:paraId="208725D0" w14:textId="778FD52E" w:rsidR="00D37759" w:rsidRPr="00D37759" w:rsidRDefault="00D37759" w:rsidP="00D37759">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D37759">
              <w:rPr>
                <w:color w:val="000000"/>
              </w:rPr>
              <w:t>CI4, CO2, NO2, CA3, S1, CL2</w:t>
            </w:r>
          </w:p>
        </w:tc>
        <w:tc>
          <w:tcPr>
            <w:tcW w:w="4245" w:type="dxa"/>
            <w:vAlign w:val="center"/>
          </w:tcPr>
          <w:p w14:paraId="7BC25E45" w14:textId="26BF9F3C" w:rsidR="00D37759" w:rsidRPr="00D37759" w:rsidRDefault="000A7628" w:rsidP="00D37759">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0A7628">
              <w:rPr>
                <w:color w:val="000000"/>
              </w:rPr>
              <w:t>Prenotazione non effettuata</w:t>
            </w:r>
            <w:r>
              <w:rPr>
                <w:color w:val="000000"/>
              </w:rPr>
              <w:t>: c</w:t>
            </w:r>
            <w:r w:rsidR="00D37759" w:rsidRPr="00D37759">
              <w:rPr>
                <w:color w:val="000000"/>
              </w:rPr>
              <w:t>amera non disponibile</w:t>
            </w:r>
          </w:p>
        </w:tc>
      </w:tr>
      <w:tr w:rsidR="00D37759" w:rsidRPr="00E25467" w14:paraId="4FB90E8F" w14:textId="77777777" w:rsidTr="00D37759">
        <w:trPr>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tcPr>
          <w:p w14:paraId="38355DF4" w14:textId="77777777" w:rsidR="00D37759" w:rsidRPr="00D37759" w:rsidRDefault="00D37759" w:rsidP="00D37759">
            <w:pPr>
              <w:widowControl/>
              <w:suppressAutoHyphens w:val="0"/>
              <w:jc w:val="center"/>
            </w:pPr>
            <w:r w:rsidRPr="00D37759">
              <w:t>TC10</w:t>
            </w:r>
          </w:p>
        </w:tc>
        <w:tc>
          <w:tcPr>
            <w:tcW w:w="3827" w:type="dxa"/>
            <w:vAlign w:val="center"/>
          </w:tcPr>
          <w:p w14:paraId="72622251" w14:textId="7C63E1F0" w:rsidR="00D37759" w:rsidRPr="00D37759" w:rsidRDefault="00D37759" w:rsidP="00D37759">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D37759">
              <w:rPr>
                <w:color w:val="000000"/>
              </w:rPr>
              <w:t>CI4, CO2, NO2, CA2, S3, CL2</w:t>
            </w:r>
          </w:p>
        </w:tc>
        <w:tc>
          <w:tcPr>
            <w:tcW w:w="4245" w:type="dxa"/>
            <w:vAlign w:val="center"/>
          </w:tcPr>
          <w:p w14:paraId="39CB84F9" w14:textId="708C9F81" w:rsidR="00D37759" w:rsidRPr="00D37759" w:rsidRDefault="00925E90" w:rsidP="00D37759">
            <w:pPr>
              <w:widowControl/>
              <w:suppressAutoHyphens w:val="0"/>
              <w:jc w:val="center"/>
              <w:cnfStyle w:val="000000000000" w:firstRow="0" w:lastRow="0" w:firstColumn="0" w:lastColumn="0" w:oddVBand="0" w:evenVBand="0" w:oddHBand="0" w:evenHBand="0" w:firstRowFirstColumn="0" w:firstRowLastColumn="0" w:lastRowFirstColumn="0" w:lastRowLastColumn="0"/>
            </w:pPr>
            <w:proofErr w:type="spellStart"/>
            <w:r>
              <w:rPr>
                <w:color w:val="000000"/>
              </w:rPr>
              <w:t>Prenotazion</w:t>
            </w:r>
            <w:proofErr w:type="spellEnd"/>
            <w:r>
              <w:rPr>
                <w:color w:val="000000"/>
              </w:rPr>
              <w:t xml:space="preserve"> non </w:t>
            </w:r>
            <w:r w:rsidR="00C9209C">
              <w:rPr>
                <w:color w:val="000000"/>
              </w:rPr>
              <w:t xml:space="preserve">effettuata: </w:t>
            </w:r>
            <w:r w:rsidR="00980845">
              <w:rPr>
                <w:color w:val="000000"/>
              </w:rPr>
              <w:t>numero di servizi maggiore del numero di ospiti</w:t>
            </w:r>
          </w:p>
        </w:tc>
      </w:tr>
      <w:tr w:rsidR="00D37759" w:rsidRPr="00E25467" w14:paraId="5135F341" w14:textId="77777777" w:rsidTr="00D37759">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tcPr>
          <w:p w14:paraId="09707671" w14:textId="77777777" w:rsidR="00D37759" w:rsidRPr="00D37759" w:rsidRDefault="00D37759" w:rsidP="00D37759">
            <w:pPr>
              <w:widowControl/>
              <w:suppressAutoHyphens w:val="0"/>
              <w:jc w:val="center"/>
            </w:pPr>
            <w:r w:rsidRPr="00D37759">
              <w:t>TC11</w:t>
            </w:r>
          </w:p>
        </w:tc>
        <w:tc>
          <w:tcPr>
            <w:tcW w:w="3827" w:type="dxa"/>
            <w:vAlign w:val="center"/>
          </w:tcPr>
          <w:p w14:paraId="3A7C9582" w14:textId="2A6E474C" w:rsidR="00D37759" w:rsidRPr="00D37759" w:rsidRDefault="00D37759" w:rsidP="00D37759">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D37759">
              <w:rPr>
                <w:color w:val="000000"/>
              </w:rPr>
              <w:t>CI4, CO2, NO2, CA2, S1, CL1</w:t>
            </w:r>
          </w:p>
        </w:tc>
        <w:tc>
          <w:tcPr>
            <w:tcW w:w="4245" w:type="dxa"/>
            <w:vAlign w:val="center"/>
          </w:tcPr>
          <w:p w14:paraId="58806881" w14:textId="40EFAD84" w:rsidR="00D37759" w:rsidRPr="00D37759" w:rsidRDefault="00570E96" w:rsidP="00D37759">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570E96">
              <w:rPr>
                <w:color w:val="000000"/>
              </w:rPr>
              <w:t>Prenotazione non effettuata</w:t>
            </w:r>
            <w:r>
              <w:rPr>
                <w:color w:val="000000"/>
              </w:rPr>
              <w:t>: c</w:t>
            </w:r>
            <w:r w:rsidR="00D37759" w:rsidRPr="00D37759">
              <w:rPr>
                <w:color w:val="000000"/>
              </w:rPr>
              <w:t>liente non autenticato</w:t>
            </w:r>
          </w:p>
        </w:tc>
      </w:tr>
      <w:tr w:rsidR="00D37759" w:rsidRPr="00E25467" w14:paraId="033E70AE" w14:textId="77777777" w:rsidTr="00D37759">
        <w:trPr>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tcPr>
          <w:p w14:paraId="1DC1EF04" w14:textId="77777777" w:rsidR="00D37759" w:rsidRPr="00D37759" w:rsidRDefault="00D37759" w:rsidP="00D37759">
            <w:pPr>
              <w:widowControl/>
              <w:suppressAutoHyphens w:val="0"/>
              <w:jc w:val="center"/>
            </w:pPr>
            <w:r w:rsidRPr="00D37759">
              <w:lastRenderedPageBreak/>
              <w:t>TC12</w:t>
            </w:r>
          </w:p>
        </w:tc>
        <w:tc>
          <w:tcPr>
            <w:tcW w:w="3827" w:type="dxa"/>
            <w:vAlign w:val="center"/>
          </w:tcPr>
          <w:p w14:paraId="33FB1D3C" w14:textId="0BDA654C" w:rsidR="00D37759" w:rsidRPr="00D37759" w:rsidRDefault="00D37759" w:rsidP="00D37759">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D37759">
              <w:rPr>
                <w:color w:val="000000"/>
              </w:rPr>
              <w:t>CI3, CO2, NO2, CA2, S1, CL2</w:t>
            </w:r>
          </w:p>
        </w:tc>
        <w:tc>
          <w:tcPr>
            <w:tcW w:w="4245" w:type="dxa"/>
            <w:vAlign w:val="center"/>
          </w:tcPr>
          <w:p w14:paraId="439D43CA" w14:textId="6E57BCE0" w:rsidR="00D37759" w:rsidRPr="00D37759" w:rsidRDefault="00D37759" w:rsidP="00D37759">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D37759">
              <w:rPr>
                <w:color w:val="000000"/>
              </w:rPr>
              <w:t xml:space="preserve">Prenotazione </w:t>
            </w:r>
            <w:r w:rsidR="00C974B6">
              <w:rPr>
                <w:color w:val="000000"/>
              </w:rPr>
              <w:t>effettuata</w:t>
            </w:r>
          </w:p>
        </w:tc>
      </w:tr>
      <w:tr w:rsidR="00C974B6" w:rsidRPr="00E25467" w14:paraId="3C77F94D" w14:textId="77777777" w:rsidTr="00D37759">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tcPr>
          <w:p w14:paraId="0D7583F4" w14:textId="77777777" w:rsidR="00C974B6" w:rsidRPr="00D37759" w:rsidRDefault="00C974B6" w:rsidP="00C974B6">
            <w:pPr>
              <w:widowControl/>
              <w:suppressAutoHyphens w:val="0"/>
              <w:jc w:val="center"/>
            </w:pPr>
            <w:r w:rsidRPr="00D37759">
              <w:t>TC13</w:t>
            </w:r>
          </w:p>
        </w:tc>
        <w:tc>
          <w:tcPr>
            <w:tcW w:w="3827" w:type="dxa"/>
            <w:vAlign w:val="center"/>
          </w:tcPr>
          <w:p w14:paraId="7053D8B8" w14:textId="1BBE52B9" w:rsidR="00C974B6" w:rsidRPr="00D37759" w:rsidRDefault="00C974B6" w:rsidP="00C974B6">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D37759">
              <w:rPr>
                <w:color w:val="000000"/>
              </w:rPr>
              <w:t>CI4, CO2, NO2, CA2, S1, CL2</w:t>
            </w:r>
          </w:p>
        </w:tc>
        <w:tc>
          <w:tcPr>
            <w:tcW w:w="4245" w:type="dxa"/>
            <w:vAlign w:val="center"/>
          </w:tcPr>
          <w:p w14:paraId="5BADFAB6" w14:textId="3F578587" w:rsidR="00C974B6" w:rsidRPr="00D37759" w:rsidRDefault="00C974B6" w:rsidP="00C974B6">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D37759">
              <w:rPr>
                <w:color w:val="000000"/>
              </w:rPr>
              <w:t xml:space="preserve">Prenotazione </w:t>
            </w:r>
            <w:r>
              <w:rPr>
                <w:color w:val="000000"/>
              </w:rPr>
              <w:t>effettuata</w:t>
            </w:r>
          </w:p>
        </w:tc>
      </w:tr>
      <w:tr w:rsidR="00C974B6" w:rsidRPr="00E25467" w14:paraId="7B4CDCE0" w14:textId="77777777" w:rsidTr="00D37759">
        <w:trPr>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tcPr>
          <w:p w14:paraId="61A3C900" w14:textId="77777777" w:rsidR="00C974B6" w:rsidRPr="00D37759" w:rsidRDefault="00C974B6" w:rsidP="00C974B6">
            <w:pPr>
              <w:widowControl/>
              <w:suppressAutoHyphens w:val="0"/>
              <w:jc w:val="center"/>
            </w:pPr>
            <w:r w:rsidRPr="00D37759">
              <w:t>TC14</w:t>
            </w:r>
          </w:p>
        </w:tc>
        <w:tc>
          <w:tcPr>
            <w:tcW w:w="3827" w:type="dxa"/>
            <w:vAlign w:val="center"/>
          </w:tcPr>
          <w:p w14:paraId="6362F085" w14:textId="54921F10" w:rsidR="00C974B6" w:rsidRPr="00D37759" w:rsidRDefault="00C974B6" w:rsidP="00C974B6">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D37759">
              <w:rPr>
                <w:color w:val="000000"/>
              </w:rPr>
              <w:t>CI4, CO2, NO2, CA2, S2, CL2</w:t>
            </w:r>
          </w:p>
        </w:tc>
        <w:tc>
          <w:tcPr>
            <w:tcW w:w="4245" w:type="dxa"/>
            <w:vAlign w:val="center"/>
          </w:tcPr>
          <w:p w14:paraId="65B21141" w14:textId="6835382A" w:rsidR="00C974B6" w:rsidRPr="00D37759" w:rsidRDefault="00C974B6" w:rsidP="00C974B6">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D37759">
              <w:rPr>
                <w:color w:val="000000"/>
              </w:rPr>
              <w:t xml:space="preserve">Prenotazione </w:t>
            </w:r>
            <w:r>
              <w:rPr>
                <w:color w:val="000000"/>
              </w:rPr>
              <w:t>effettuata</w:t>
            </w:r>
          </w:p>
        </w:tc>
      </w:tr>
      <w:tr w:rsidR="00C974B6" w:rsidRPr="00E25467" w14:paraId="465D9FB2" w14:textId="77777777" w:rsidTr="00D37759">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bottom w:val="none" w:sz="0" w:space="0" w:color="auto"/>
            </w:tcBorders>
            <w:vAlign w:val="center"/>
          </w:tcPr>
          <w:p w14:paraId="4EC27DA7" w14:textId="77777777" w:rsidR="00C974B6" w:rsidRPr="00D37759" w:rsidRDefault="00C974B6" w:rsidP="00C974B6">
            <w:pPr>
              <w:widowControl/>
              <w:suppressAutoHyphens w:val="0"/>
              <w:jc w:val="center"/>
            </w:pPr>
            <w:r w:rsidRPr="00D37759">
              <w:t>TC15</w:t>
            </w:r>
          </w:p>
        </w:tc>
        <w:tc>
          <w:tcPr>
            <w:tcW w:w="3827" w:type="dxa"/>
            <w:vAlign w:val="center"/>
          </w:tcPr>
          <w:p w14:paraId="165B4850" w14:textId="1CDD7F9F" w:rsidR="00C974B6" w:rsidRPr="00D37759" w:rsidRDefault="00C974B6" w:rsidP="00C974B6">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D37759">
              <w:rPr>
                <w:color w:val="000000"/>
              </w:rPr>
              <w:t>CI3, CO2, NO2, CA2, S2, CL2</w:t>
            </w:r>
          </w:p>
        </w:tc>
        <w:tc>
          <w:tcPr>
            <w:tcW w:w="4245" w:type="dxa"/>
            <w:vAlign w:val="center"/>
          </w:tcPr>
          <w:p w14:paraId="46F1D3F8" w14:textId="430B00B9" w:rsidR="00C974B6" w:rsidRPr="00D37759" w:rsidRDefault="00C974B6" w:rsidP="00C974B6">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D37759">
              <w:rPr>
                <w:color w:val="000000"/>
              </w:rPr>
              <w:t xml:space="preserve">Prenotazione </w:t>
            </w:r>
            <w:r>
              <w:rPr>
                <w:color w:val="000000"/>
              </w:rPr>
              <w:t>effettuata</w:t>
            </w:r>
          </w:p>
        </w:tc>
      </w:tr>
    </w:tbl>
    <w:p w14:paraId="084227D1" w14:textId="0D2E7455" w:rsidR="002224AB" w:rsidRPr="00721105" w:rsidRDefault="002224AB" w:rsidP="00721105">
      <w:pPr>
        <w:widowControl/>
        <w:suppressAutoHyphens w:val="0"/>
        <w:rPr>
          <w:b/>
          <w:bCs/>
        </w:rPr>
      </w:pPr>
    </w:p>
    <w:tbl>
      <w:tblPr>
        <w:tblStyle w:val="Tabellagriglia4-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8C4E52" w:rsidRPr="00ED0533" w14:paraId="0B1C5FF6" w14:textId="77777777" w:rsidTr="00250DA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3C51C710" w14:textId="44F71ABB" w:rsidR="00CB5D04" w:rsidRPr="00ED0533" w:rsidRDefault="00CB5D04" w:rsidP="00A60CD0">
            <w:pPr>
              <w:tabs>
                <w:tab w:val="left" w:pos="2800"/>
              </w:tabs>
              <w:jc w:val="center"/>
            </w:pPr>
            <w:bookmarkStart w:id="3" w:name="_Hlk185177646"/>
            <w:r w:rsidRPr="00ED0533">
              <w:t>Test Case</w:t>
            </w:r>
            <w:r w:rsidR="009731E6" w:rsidRPr="00ED0533">
              <w:t xml:space="preserve"> ID</w:t>
            </w:r>
          </w:p>
        </w:tc>
        <w:tc>
          <w:tcPr>
            <w:tcW w:w="1701" w:type="dxa"/>
            <w:tcBorders>
              <w:top w:val="none" w:sz="0" w:space="0" w:color="auto"/>
              <w:left w:val="none" w:sz="0" w:space="0" w:color="auto"/>
              <w:bottom w:val="none" w:sz="0" w:space="0" w:color="auto"/>
              <w:right w:val="none" w:sz="0" w:space="0" w:color="auto"/>
            </w:tcBorders>
            <w:vAlign w:val="center"/>
          </w:tcPr>
          <w:p w14:paraId="284E8D47" w14:textId="01ED16C5" w:rsidR="00CB5D04" w:rsidRPr="00ED0533" w:rsidRDefault="009731E6" w:rsidP="00D22E4E">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sidR="007B3856" w:rsidRPr="00ED0533">
              <w:rPr>
                <w:b w:val="0"/>
                <w:bCs w:val="0"/>
              </w:rPr>
              <w:t>1</w:t>
            </w:r>
          </w:p>
        </w:tc>
        <w:tc>
          <w:tcPr>
            <w:tcW w:w="1843" w:type="dxa"/>
            <w:gridSpan w:val="2"/>
            <w:tcBorders>
              <w:top w:val="none" w:sz="0" w:space="0" w:color="auto"/>
              <w:left w:val="none" w:sz="0" w:space="0" w:color="auto"/>
              <w:bottom w:val="none" w:sz="0" w:space="0" w:color="auto"/>
              <w:right w:val="none" w:sz="0" w:space="0" w:color="auto"/>
            </w:tcBorders>
            <w:vAlign w:val="center"/>
          </w:tcPr>
          <w:p w14:paraId="688E95D0" w14:textId="4B1B3770" w:rsidR="00CB5D04" w:rsidRPr="00ED0533" w:rsidRDefault="00C05CFD" w:rsidP="00A60CD0">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41162F2B" w14:textId="5D14123E" w:rsidR="00CB5D04" w:rsidRPr="00ED0533" w:rsidRDefault="00D60B37" w:rsidP="00A60CD0">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D60B37">
              <w:rPr>
                <w:b w:val="0"/>
                <w:bCs w:val="0"/>
              </w:rPr>
              <w:t>CI1, CO2, NO2, CA2, S1, CL2</w:t>
            </w:r>
          </w:p>
        </w:tc>
      </w:tr>
      <w:tr w:rsidR="00D22E4E" w:rsidRPr="00ED0533" w14:paraId="4E2F4A60" w14:textId="77777777" w:rsidTr="00250DA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3ACFBA6A" w14:textId="362F3810" w:rsidR="00D22E4E" w:rsidRPr="00ED0533" w:rsidRDefault="00B22A20" w:rsidP="00A60CD0">
            <w:pPr>
              <w:tabs>
                <w:tab w:val="left" w:pos="2800"/>
              </w:tabs>
              <w:jc w:val="center"/>
            </w:pPr>
            <w:r>
              <w:t>Input</w:t>
            </w:r>
          </w:p>
        </w:tc>
      </w:tr>
      <w:tr w:rsidR="00F94B4E" w:rsidRPr="00ED0533" w14:paraId="5903165C" w14:textId="77777777" w:rsidTr="00250DA9">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5512217E" w14:textId="3CC7CDB7" w:rsidR="00F94B4E" w:rsidRPr="007533B7" w:rsidRDefault="007533B7" w:rsidP="00ED0533">
            <w:pPr>
              <w:tabs>
                <w:tab w:val="left" w:pos="2800"/>
              </w:tabs>
            </w:pPr>
            <w:r w:rsidRPr="007533B7">
              <w:t>Categoria</w:t>
            </w:r>
          </w:p>
        </w:tc>
        <w:tc>
          <w:tcPr>
            <w:tcW w:w="4814" w:type="dxa"/>
            <w:gridSpan w:val="2"/>
            <w:vAlign w:val="center"/>
          </w:tcPr>
          <w:p w14:paraId="6DCC7DCD" w14:textId="381684D6" w:rsidR="00F94B4E" w:rsidRPr="007533B7" w:rsidRDefault="00B2780C" w:rsidP="00ED0533">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007533B7" w:rsidRPr="007533B7">
              <w:rPr>
                <w:b/>
                <w:bCs/>
              </w:rPr>
              <w:t>celta</w:t>
            </w:r>
          </w:p>
        </w:tc>
      </w:tr>
      <w:tr w:rsidR="007533B7" w:rsidRPr="00ED0533" w14:paraId="56C1169D" w14:textId="77777777" w:rsidTr="00250DA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86ADC0E" w14:textId="698E3EA5" w:rsidR="007533B7" w:rsidRPr="007533B7" w:rsidRDefault="001123F0" w:rsidP="00ED0533">
            <w:pPr>
              <w:tabs>
                <w:tab w:val="left" w:pos="2800"/>
              </w:tabs>
              <w:rPr>
                <w:b w:val="0"/>
                <w:bCs w:val="0"/>
              </w:rPr>
            </w:pPr>
            <w:proofErr w:type="spellStart"/>
            <w:r>
              <w:rPr>
                <w:b w:val="0"/>
                <w:bCs w:val="0"/>
              </w:rPr>
              <w:t>dataCheckIn</w:t>
            </w:r>
            <w:proofErr w:type="spellEnd"/>
          </w:p>
        </w:tc>
        <w:tc>
          <w:tcPr>
            <w:tcW w:w="4814" w:type="dxa"/>
            <w:gridSpan w:val="2"/>
            <w:vAlign w:val="center"/>
          </w:tcPr>
          <w:p w14:paraId="5688BCD5" w14:textId="77A52261" w:rsidR="007533B7" w:rsidRPr="007533B7" w:rsidRDefault="00FE39F3" w:rsidP="00ED0533">
            <w:pPr>
              <w:tabs>
                <w:tab w:val="left" w:pos="2800"/>
              </w:tabs>
              <w:cnfStyle w:val="000000100000" w:firstRow="0" w:lastRow="0" w:firstColumn="0" w:lastColumn="0" w:oddVBand="0" w:evenVBand="0" w:oddHBand="1" w:evenHBand="0" w:firstRowFirstColumn="0" w:firstRowLastColumn="0" w:lastRowFirstColumn="0" w:lastRowLastColumn="0"/>
            </w:pPr>
            <w:proofErr w:type="spellStart"/>
            <w:r w:rsidRPr="00AD7905">
              <w:rPr>
                <w:i/>
                <w:iCs/>
              </w:rPr>
              <w:t>N</w:t>
            </w:r>
            <w:r w:rsidR="005B429C" w:rsidRPr="00AD7905">
              <w:rPr>
                <w:i/>
                <w:iCs/>
              </w:rPr>
              <w:t>ull</w:t>
            </w:r>
            <w:proofErr w:type="spellEnd"/>
          </w:p>
        </w:tc>
      </w:tr>
      <w:tr w:rsidR="007533B7" w:rsidRPr="00ED0533" w14:paraId="3F90D71D" w14:textId="77777777" w:rsidTr="00250DA9">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C04E04C" w14:textId="3CDF17BE" w:rsidR="007533B7" w:rsidRPr="007533B7" w:rsidRDefault="001123F0" w:rsidP="00ED0533">
            <w:pPr>
              <w:tabs>
                <w:tab w:val="left" w:pos="2800"/>
              </w:tabs>
              <w:rPr>
                <w:b w:val="0"/>
                <w:bCs w:val="0"/>
              </w:rPr>
            </w:pPr>
            <w:proofErr w:type="spellStart"/>
            <w:r>
              <w:rPr>
                <w:b w:val="0"/>
                <w:bCs w:val="0"/>
              </w:rPr>
              <w:t>dataCheckOut</w:t>
            </w:r>
            <w:proofErr w:type="spellEnd"/>
          </w:p>
        </w:tc>
        <w:tc>
          <w:tcPr>
            <w:tcW w:w="4814" w:type="dxa"/>
            <w:gridSpan w:val="2"/>
            <w:vAlign w:val="center"/>
          </w:tcPr>
          <w:p w14:paraId="021D77FD" w14:textId="0F846069" w:rsidR="007533B7" w:rsidRPr="001362F1" w:rsidRDefault="001362F1" w:rsidP="00ED0533">
            <w:pPr>
              <w:tabs>
                <w:tab w:val="left" w:pos="2800"/>
              </w:tabs>
              <w:cnfStyle w:val="000000000000" w:firstRow="0" w:lastRow="0" w:firstColumn="0" w:lastColumn="0" w:oddVBand="0" w:evenVBand="0" w:oddHBand="0" w:evenHBand="0" w:firstRowFirstColumn="0" w:firstRowLastColumn="0" w:lastRowFirstColumn="0" w:lastRowLastColumn="0"/>
            </w:pPr>
            <w:proofErr w:type="spellStart"/>
            <w:r w:rsidRPr="001362F1">
              <w:rPr>
                <w:i/>
                <w:iCs/>
              </w:rPr>
              <w:t>currentDay</w:t>
            </w:r>
            <w:proofErr w:type="spellEnd"/>
            <w:r>
              <w:t xml:space="preserve"> + 10</w:t>
            </w:r>
          </w:p>
        </w:tc>
      </w:tr>
      <w:tr w:rsidR="007533B7" w:rsidRPr="00ED0533" w14:paraId="4C84FF79" w14:textId="77777777" w:rsidTr="00250DA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51DB6F69" w14:textId="0646ABEA" w:rsidR="007533B7" w:rsidRPr="007533B7" w:rsidRDefault="00AB61C9" w:rsidP="00ED0533">
            <w:pPr>
              <w:tabs>
                <w:tab w:val="left" w:pos="2800"/>
              </w:tabs>
              <w:rPr>
                <w:b w:val="0"/>
                <w:bCs w:val="0"/>
              </w:rPr>
            </w:pPr>
            <w:proofErr w:type="spellStart"/>
            <w:r>
              <w:rPr>
                <w:b w:val="0"/>
                <w:bCs w:val="0"/>
              </w:rPr>
              <w:t>numeroOspiti</w:t>
            </w:r>
            <w:proofErr w:type="spellEnd"/>
          </w:p>
        </w:tc>
        <w:tc>
          <w:tcPr>
            <w:tcW w:w="4814" w:type="dxa"/>
            <w:gridSpan w:val="2"/>
            <w:vAlign w:val="center"/>
          </w:tcPr>
          <w:p w14:paraId="6A4DFA37" w14:textId="1070C3F2" w:rsidR="007533B7" w:rsidRPr="007533B7" w:rsidRDefault="00523CBF" w:rsidP="00ED0533">
            <w:pPr>
              <w:tabs>
                <w:tab w:val="left" w:pos="2800"/>
              </w:tabs>
              <w:cnfStyle w:val="000000100000" w:firstRow="0" w:lastRow="0" w:firstColumn="0" w:lastColumn="0" w:oddVBand="0" w:evenVBand="0" w:oddHBand="1" w:evenHBand="0" w:firstRowFirstColumn="0" w:firstRowLastColumn="0" w:lastRowFirstColumn="0" w:lastRowLastColumn="0"/>
            </w:pPr>
            <w:r>
              <w:t>2</w:t>
            </w:r>
          </w:p>
        </w:tc>
      </w:tr>
      <w:tr w:rsidR="007533B7" w:rsidRPr="00ED0533" w14:paraId="4A4C2C61" w14:textId="77777777" w:rsidTr="00250DA9">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4AE674C" w14:textId="74D3361A" w:rsidR="007533B7" w:rsidRPr="007533B7" w:rsidRDefault="00C80926" w:rsidP="00ED0533">
            <w:pPr>
              <w:tabs>
                <w:tab w:val="left" w:pos="2800"/>
              </w:tabs>
              <w:rPr>
                <w:b w:val="0"/>
                <w:bCs w:val="0"/>
              </w:rPr>
            </w:pPr>
            <w:r>
              <w:rPr>
                <w:b w:val="0"/>
                <w:bCs w:val="0"/>
              </w:rPr>
              <w:t>camera</w:t>
            </w:r>
          </w:p>
        </w:tc>
        <w:tc>
          <w:tcPr>
            <w:tcW w:w="4814" w:type="dxa"/>
            <w:gridSpan w:val="2"/>
            <w:vAlign w:val="center"/>
          </w:tcPr>
          <w:p w14:paraId="61BDD2C8" w14:textId="050935E3" w:rsidR="007533B7" w:rsidRPr="007533B7" w:rsidRDefault="001464BB" w:rsidP="00ED0533">
            <w:pPr>
              <w:tabs>
                <w:tab w:val="left" w:pos="2800"/>
              </w:tabs>
              <w:cnfStyle w:val="000000000000" w:firstRow="0" w:lastRow="0" w:firstColumn="0" w:lastColumn="0" w:oddVBand="0" w:evenVBand="0" w:oddHBand="0" w:evenHBand="0" w:firstRowFirstColumn="0" w:firstRowLastColumn="0" w:lastRowFirstColumn="0" w:lastRowLastColumn="0"/>
            </w:pPr>
            <w:proofErr w:type="spellStart"/>
            <w:r w:rsidRPr="001464BB">
              <w:rPr>
                <w:i/>
                <w:iCs/>
              </w:rPr>
              <w:t>cameraDisponibile</w:t>
            </w:r>
            <w:proofErr w:type="spellEnd"/>
          </w:p>
        </w:tc>
      </w:tr>
      <w:tr w:rsidR="007533B7" w:rsidRPr="00ED0533" w14:paraId="1CC102D2" w14:textId="77777777" w:rsidTr="00250DA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6BCC6D11" w14:textId="6561C465" w:rsidR="007533B7" w:rsidRPr="007533B7" w:rsidRDefault="00C80926" w:rsidP="00ED0533">
            <w:pPr>
              <w:tabs>
                <w:tab w:val="left" w:pos="2800"/>
              </w:tabs>
              <w:rPr>
                <w:b w:val="0"/>
                <w:bCs w:val="0"/>
              </w:rPr>
            </w:pPr>
            <w:r>
              <w:rPr>
                <w:b w:val="0"/>
                <w:bCs w:val="0"/>
              </w:rPr>
              <w:t>servizi</w:t>
            </w:r>
          </w:p>
        </w:tc>
        <w:tc>
          <w:tcPr>
            <w:tcW w:w="4814" w:type="dxa"/>
            <w:gridSpan w:val="2"/>
            <w:vAlign w:val="center"/>
          </w:tcPr>
          <w:p w14:paraId="1C81059C" w14:textId="0FDDD15B" w:rsidR="007533B7" w:rsidRPr="007533B7" w:rsidRDefault="008C7DC8" w:rsidP="00ED0533">
            <w:pPr>
              <w:tabs>
                <w:tab w:val="left" w:pos="2800"/>
              </w:tabs>
              <w:cnfStyle w:val="000000100000" w:firstRow="0" w:lastRow="0" w:firstColumn="0" w:lastColumn="0" w:oddVBand="0" w:evenVBand="0" w:oddHBand="1" w:evenHBand="0" w:firstRowFirstColumn="0" w:firstRowLastColumn="0" w:lastRowFirstColumn="0" w:lastRowLastColumn="0"/>
            </w:pPr>
            <w:r>
              <w:t>{</w:t>
            </w:r>
            <w:r w:rsidR="003147B2">
              <w:t>lista vuota</w:t>
            </w:r>
            <w:r>
              <w:t>}</w:t>
            </w:r>
          </w:p>
        </w:tc>
      </w:tr>
      <w:tr w:rsidR="007533B7" w:rsidRPr="00ED0533" w14:paraId="083B8023" w14:textId="77777777" w:rsidTr="00250DA9">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595575A3" w14:textId="09646A02" w:rsidR="007533B7" w:rsidRPr="007533B7" w:rsidRDefault="00791462" w:rsidP="00ED0533">
            <w:pPr>
              <w:tabs>
                <w:tab w:val="left" w:pos="2800"/>
              </w:tabs>
              <w:rPr>
                <w:b w:val="0"/>
                <w:bCs w:val="0"/>
              </w:rPr>
            </w:pPr>
            <w:r>
              <w:rPr>
                <w:b w:val="0"/>
                <w:bCs w:val="0"/>
              </w:rPr>
              <w:t>cliente</w:t>
            </w:r>
          </w:p>
        </w:tc>
        <w:tc>
          <w:tcPr>
            <w:tcW w:w="4814" w:type="dxa"/>
            <w:gridSpan w:val="2"/>
            <w:vAlign w:val="center"/>
          </w:tcPr>
          <w:p w14:paraId="3E8ED2D8" w14:textId="7FCC2048" w:rsidR="007533B7" w:rsidRPr="00D81786" w:rsidRDefault="006C362F" w:rsidP="00ED0533">
            <w:pPr>
              <w:tabs>
                <w:tab w:val="left" w:pos="2800"/>
              </w:tabs>
              <w:cnfStyle w:val="000000000000" w:firstRow="0" w:lastRow="0" w:firstColumn="0" w:lastColumn="0" w:oddVBand="0" w:evenVBand="0" w:oddHBand="0" w:evenHBand="0" w:firstRowFirstColumn="0" w:firstRowLastColumn="0" w:lastRowFirstColumn="0" w:lastRowLastColumn="0"/>
            </w:pPr>
            <w:r>
              <w:rPr>
                <w:i/>
                <w:iCs/>
              </w:rPr>
              <w:t>c</w:t>
            </w:r>
            <w:r w:rsidR="00D81786">
              <w:rPr>
                <w:i/>
                <w:iCs/>
              </w:rPr>
              <w:t>liente</w:t>
            </w:r>
          </w:p>
        </w:tc>
      </w:tr>
      <w:tr w:rsidR="005D7994" w:rsidRPr="00ED0533" w14:paraId="5A7A29A0" w14:textId="77777777" w:rsidTr="00250DA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43EC475A" w14:textId="344C17F8" w:rsidR="005D7994" w:rsidRPr="005D7994" w:rsidRDefault="005D7994" w:rsidP="00A60CD0">
            <w:pPr>
              <w:tabs>
                <w:tab w:val="left" w:pos="2800"/>
              </w:tabs>
              <w:jc w:val="center"/>
              <w:rPr>
                <w:b w:val="0"/>
                <w:bCs w:val="0"/>
              </w:rPr>
            </w:pPr>
            <w:r>
              <w:t>Oracolo</w:t>
            </w:r>
          </w:p>
        </w:tc>
      </w:tr>
      <w:tr w:rsidR="00E9113C" w:rsidRPr="00ED0533" w14:paraId="704FD6CE" w14:textId="77777777" w:rsidTr="00250DA9">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3B02AA66" w14:textId="571E422D" w:rsidR="00E9113C" w:rsidRPr="00E9113C" w:rsidRDefault="00E9113C" w:rsidP="00E9113C">
            <w:pPr>
              <w:tabs>
                <w:tab w:val="left" w:pos="2800"/>
              </w:tabs>
              <w:rPr>
                <w:b w:val="0"/>
                <w:bCs w:val="0"/>
              </w:rPr>
            </w:pPr>
            <w:r w:rsidRPr="00E9113C">
              <w:rPr>
                <w:b w:val="0"/>
                <w:bCs w:val="0"/>
                <w:color w:val="000000"/>
              </w:rPr>
              <w:t>Prenotazione non effettuata: nessuna data di check-in selezionata</w:t>
            </w:r>
          </w:p>
        </w:tc>
      </w:tr>
      <w:bookmarkEnd w:id="3"/>
    </w:tbl>
    <w:p w14:paraId="6A23984C" w14:textId="77777777" w:rsidR="00513E83" w:rsidRDefault="00513E83" w:rsidP="00513E83">
      <w:pPr>
        <w:tabs>
          <w:tab w:val="left" w:pos="3109"/>
        </w:tabs>
      </w:pPr>
    </w:p>
    <w:tbl>
      <w:tblPr>
        <w:tblStyle w:val="Tabellagriglia4-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E9113C" w:rsidRPr="00ED0533" w14:paraId="0E30B0C1" w14:textId="7777777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507C6F41" w14:textId="77777777" w:rsidR="00E9113C" w:rsidRPr="00ED0533" w:rsidRDefault="00E9113C">
            <w:pPr>
              <w:tabs>
                <w:tab w:val="left" w:pos="2800"/>
              </w:tabs>
              <w:jc w:val="center"/>
            </w:pPr>
            <w:r w:rsidRPr="00ED0533">
              <w:t>Test Case ID</w:t>
            </w:r>
          </w:p>
        </w:tc>
        <w:tc>
          <w:tcPr>
            <w:tcW w:w="1701" w:type="dxa"/>
            <w:tcBorders>
              <w:top w:val="none" w:sz="0" w:space="0" w:color="auto"/>
              <w:left w:val="none" w:sz="0" w:space="0" w:color="auto"/>
              <w:bottom w:val="none" w:sz="0" w:space="0" w:color="auto"/>
              <w:right w:val="none" w:sz="0" w:space="0" w:color="auto"/>
            </w:tcBorders>
            <w:vAlign w:val="center"/>
          </w:tcPr>
          <w:p w14:paraId="50C5026E" w14:textId="589A4B8E" w:rsidR="00E9113C" w:rsidRPr="00ED0533" w:rsidRDefault="00E9113C">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Pr>
                <w:b w:val="0"/>
                <w:bCs w:val="0"/>
              </w:rPr>
              <w:t>2</w:t>
            </w:r>
          </w:p>
        </w:tc>
        <w:tc>
          <w:tcPr>
            <w:tcW w:w="1843" w:type="dxa"/>
            <w:gridSpan w:val="2"/>
            <w:tcBorders>
              <w:top w:val="none" w:sz="0" w:space="0" w:color="auto"/>
              <w:left w:val="none" w:sz="0" w:space="0" w:color="auto"/>
              <w:bottom w:val="none" w:sz="0" w:space="0" w:color="auto"/>
              <w:right w:val="none" w:sz="0" w:space="0" w:color="auto"/>
            </w:tcBorders>
            <w:vAlign w:val="center"/>
          </w:tcPr>
          <w:p w14:paraId="30FB0C6E" w14:textId="77777777" w:rsidR="00E9113C" w:rsidRPr="00ED0533" w:rsidRDefault="00E9113C">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2A18A2F7" w14:textId="2E21F6A0" w:rsidR="00E9113C" w:rsidRPr="00ED0533" w:rsidRDefault="00E9113C">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9113C">
              <w:rPr>
                <w:b w:val="0"/>
                <w:bCs w:val="0"/>
              </w:rPr>
              <w:t>CI2, CO2, NO2, CA2, S1, CL2</w:t>
            </w:r>
          </w:p>
        </w:tc>
      </w:tr>
      <w:tr w:rsidR="00E9113C" w:rsidRPr="00ED0533" w14:paraId="0E81D476"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7CF9997A" w14:textId="77777777" w:rsidR="00E9113C" w:rsidRPr="00ED0533" w:rsidRDefault="00E9113C">
            <w:pPr>
              <w:tabs>
                <w:tab w:val="left" w:pos="2800"/>
              </w:tabs>
              <w:jc w:val="center"/>
            </w:pPr>
            <w:r>
              <w:t>Input</w:t>
            </w:r>
          </w:p>
        </w:tc>
      </w:tr>
      <w:tr w:rsidR="00E9113C" w:rsidRPr="00ED0533" w14:paraId="3EB42A77"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25C05F27" w14:textId="77777777" w:rsidR="00E9113C" w:rsidRPr="007533B7" w:rsidRDefault="00E9113C">
            <w:pPr>
              <w:tabs>
                <w:tab w:val="left" w:pos="2800"/>
              </w:tabs>
            </w:pPr>
            <w:r w:rsidRPr="007533B7">
              <w:t>Categoria</w:t>
            </w:r>
          </w:p>
        </w:tc>
        <w:tc>
          <w:tcPr>
            <w:tcW w:w="4814" w:type="dxa"/>
            <w:gridSpan w:val="2"/>
            <w:vAlign w:val="center"/>
          </w:tcPr>
          <w:p w14:paraId="600F1C0E" w14:textId="77777777" w:rsidR="00E9113C" w:rsidRPr="007533B7" w:rsidRDefault="00E9113C">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E9113C" w:rsidRPr="00ED0533" w14:paraId="5D1A3D74"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20CDE7DB" w14:textId="77777777" w:rsidR="00E9113C" w:rsidRPr="007533B7" w:rsidRDefault="00E9113C">
            <w:pPr>
              <w:tabs>
                <w:tab w:val="left" w:pos="2800"/>
              </w:tabs>
              <w:rPr>
                <w:b w:val="0"/>
                <w:bCs w:val="0"/>
              </w:rPr>
            </w:pPr>
            <w:proofErr w:type="spellStart"/>
            <w:r>
              <w:rPr>
                <w:b w:val="0"/>
                <w:bCs w:val="0"/>
              </w:rPr>
              <w:t>dataCheckIn</w:t>
            </w:r>
            <w:proofErr w:type="spellEnd"/>
          </w:p>
        </w:tc>
        <w:tc>
          <w:tcPr>
            <w:tcW w:w="4814" w:type="dxa"/>
            <w:gridSpan w:val="2"/>
            <w:vAlign w:val="center"/>
          </w:tcPr>
          <w:p w14:paraId="1644811F" w14:textId="071BEB94" w:rsidR="00E9113C" w:rsidRPr="009B4594" w:rsidRDefault="009B4594">
            <w:pPr>
              <w:tabs>
                <w:tab w:val="left" w:pos="2800"/>
              </w:tabs>
              <w:cnfStyle w:val="000000100000" w:firstRow="0" w:lastRow="0" w:firstColumn="0" w:lastColumn="0" w:oddVBand="0" w:evenVBand="0" w:oddHBand="1" w:evenHBand="0" w:firstRowFirstColumn="0" w:firstRowLastColumn="0" w:lastRowFirstColumn="0" w:lastRowLastColumn="0"/>
            </w:pPr>
            <w:proofErr w:type="spellStart"/>
            <w:r>
              <w:rPr>
                <w:i/>
                <w:iCs/>
              </w:rPr>
              <w:t>currentDay</w:t>
            </w:r>
            <w:proofErr w:type="spellEnd"/>
            <w:r>
              <w:t xml:space="preserve"> - 1</w:t>
            </w:r>
          </w:p>
        </w:tc>
      </w:tr>
      <w:tr w:rsidR="00E9113C" w:rsidRPr="00ED0533" w14:paraId="1C27352E"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52B47803" w14:textId="77777777" w:rsidR="00E9113C" w:rsidRPr="007533B7" w:rsidRDefault="00E9113C">
            <w:pPr>
              <w:tabs>
                <w:tab w:val="left" w:pos="2800"/>
              </w:tabs>
              <w:rPr>
                <w:b w:val="0"/>
                <w:bCs w:val="0"/>
              </w:rPr>
            </w:pPr>
            <w:proofErr w:type="spellStart"/>
            <w:r>
              <w:rPr>
                <w:b w:val="0"/>
                <w:bCs w:val="0"/>
              </w:rPr>
              <w:t>dataCheckOut</w:t>
            </w:r>
            <w:proofErr w:type="spellEnd"/>
          </w:p>
        </w:tc>
        <w:tc>
          <w:tcPr>
            <w:tcW w:w="4814" w:type="dxa"/>
            <w:gridSpan w:val="2"/>
            <w:vAlign w:val="center"/>
          </w:tcPr>
          <w:p w14:paraId="706CE201" w14:textId="77777777" w:rsidR="00E9113C" w:rsidRPr="001362F1" w:rsidRDefault="00E9113C">
            <w:pPr>
              <w:tabs>
                <w:tab w:val="left" w:pos="2800"/>
              </w:tabs>
              <w:cnfStyle w:val="000000000000" w:firstRow="0" w:lastRow="0" w:firstColumn="0" w:lastColumn="0" w:oddVBand="0" w:evenVBand="0" w:oddHBand="0" w:evenHBand="0" w:firstRowFirstColumn="0" w:firstRowLastColumn="0" w:lastRowFirstColumn="0" w:lastRowLastColumn="0"/>
            </w:pPr>
            <w:proofErr w:type="spellStart"/>
            <w:r w:rsidRPr="001362F1">
              <w:rPr>
                <w:i/>
                <w:iCs/>
              </w:rPr>
              <w:t>currentDay</w:t>
            </w:r>
            <w:proofErr w:type="spellEnd"/>
            <w:r>
              <w:t xml:space="preserve"> + 10</w:t>
            </w:r>
          </w:p>
        </w:tc>
      </w:tr>
      <w:tr w:rsidR="00E9113C" w:rsidRPr="00ED0533" w14:paraId="09DC9182"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272FE015" w14:textId="77777777" w:rsidR="00E9113C" w:rsidRPr="007533B7" w:rsidRDefault="00E9113C">
            <w:pPr>
              <w:tabs>
                <w:tab w:val="left" w:pos="2800"/>
              </w:tabs>
              <w:rPr>
                <w:b w:val="0"/>
                <w:bCs w:val="0"/>
              </w:rPr>
            </w:pPr>
            <w:proofErr w:type="spellStart"/>
            <w:r>
              <w:rPr>
                <w:b w:val="0"/>
                <w:bCs w:val="0"/>
              </w:rPr>
              <w:t>numeroOspiti</w:t>
            </w:r>
            <w:proofErr w:type="spellEnd"/>
          </w:p>
        </w:tc>
        <w:tc>
          <w:tcPr>
            <w:tcW w:w="4814" w:type="dxa"/>
            <w:gridSpan w:val="2"/>
            <w:vAlign w:val="center"/>
          </w:tcPr>
          <w:p w14:paraId="72B44C35" w14:textId="77777777" w:rsidR="00E9113C" w:rsidRPr="007533B7" w:rsidRDefault="00E9113C">
            <w:pPr>
              <w:tabs>
                <w:tab w:val="left" w:pos="2800"/>
              </w:tabs>
              <w:cnfStyle w:val="000000100000" w:firstRow="0" w:lastRow="0" w:firstColumn="0" w:lastColumn="0" w:oddVBand="0" w:evenVBand="0" w:oddHBand="1" w:evenHBand="0" w:firstRowFirstColumn="0" w:firstRowLastColumn="0" w:lastRowFirstColumn="0" w:lastRowLastColumn="0"/>
            </w:pPr>
            <w:r>
              <w:t>2</w:t>
            </w:r>
          </w:p>
        </w:tc>
      </w:tr>
      <w:tr w:rsidR="00E9113C" w:rsidRPr="00ED0533" w14:paraId="09CDBBBB"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6DC6CC44" w14:textId="77777777" w:rsidR="00E9113C" w:rsidRPr="007533B7" w:rsidRDefault="00E9113C">
            <w:pPr>
              <w:tabs>
                <w:tab w:val="left" w:pos="2800"/>
              </w:tabs>
              <w:rPr>
                <w:b w:val="0"/>
                <w:bCs w:val="0"/>
              </w:rPr>
            </w:pPr>
            <w:r>
              <w:rPr>
                <w:b w:val="0"/>
                <w:bCs w:val="0"/>
              </w:rPr>
              <w:t>camera</w:t>
            </w:r>
          </w:p>
        </w:tc>
        <w:tc>
          <w:tcPr>
            <w:tcW w:w="4814" w:type="dxa"/>
            <w:gridSpan w:val="2"/>
            <w:vAlign w:val="center"/>
          </w:tcPr>
          <w:p w14:paraId="7E9734B3" w14:textId="77777777" w:rsidR="00E9113C" w:rsidRPr="007533B7" w:rsidRDefault="00E9113C">
            <w:pPr>
              <w:tabs>
                <w:tab w:val="left" w:pos="2800"/>
              </w:tabs>
              <w:cnfStyle w:val="000000000000" w:firstRow="0" w:lastRow="0" w:firstColumn="0" w:lastColumn="0" w:oddVBand="0" w:evenVBand="0" w:oddHBand="0" w:evenHBand="0" w:firstRowFirstColumn="0" w:firstRowLastColumn="0" w:lastRowFirstColumn="0" w:lastRowLastColumn="0"/>
            </w:pPr>
            <w:proofErr w:type="spellStart"/>
            <w:r w:rsidRPr="001464BB">
              <w:rPr>
                <w:i/>
                <w:iCs/>
              </w:rPr>
              <w:t>cameraDisponibile</w:t>
            </w:r>
            <w:proofErr w:type="spellEnd"/>
          </w:p>
        </w:tc>
      </w:tr>
      <w:tr w:rsidR="00E9113C" w:rsidRPr="00ED0533" w14:paraId="3C221DCF"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34A79C6C" w14:textId="77777777" w:rsidR="00E9113C" w:rsidRPr="007533B7" w:rsidRDefault="00E9113C">
            <w:pPr>
              <w:tabs>
                <w:tab w:val="left" w:pos="2800"/>
              </w:tabs>
              <w:rPr>
                <w:b w:val="0"/>
                <w:bCs w:val="0"/>
              </w:rPr>
            </w:pPr>
            <w:r>
              <w:rPr>
                <w:b w:val="0"/>
                <w:bCs w:val="0"/>
              </w:rPr>
              <w:t>servizi</w:t>
            </w:r>
          </w:p>
        </w:tc>
        <w:tc>
          <w:tcPr>
            <w:tcW w:w="4814" w:type="dxa"/>
            <w:gridSpan w:val="2"/>
            <w:vAlign w:val="center"/>
          </w:tcPr>
          <w:p w14:paraId="1D28AA83" w14:textId="77777777" w:rsidR="00E9113C" w:rsidRPr="007533B7" w:rsidRDefault="00E9113C">
            <w:pPr>
              <w:tabs>
                <w:tab w:val="left" w:pos="2800"/>
              </w:tabs>
              <w:cnfStyle w:val="000000100000" w:firstRow="0" w:lastRow="0" w:firstColumn="0" w:lastColumn="0" w:oddVBand="0" w:evenVBand="0" w:oddHBand="1" w:evenHBand="0" w:firstRowFirstColumn="0" w:firstRowLastColumn="0" w:lastRowFirstColumn="0" w:lastRowLastColumn="0"/>
            </w:pPr>
            <w:r>
              <w:t>{lista vuota}</w:t>
            </w:r>
          </w:p>
        </w:tc>
      </w:tr>
      <w:tr w:rsidR="00E9113C" w:rsidRPr="00ED0533" w14:paraId="1CB4292F"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03DE6D36" w14:textId="77777777" w:rsidR="00E9113C" w:rsidRPr="007533B7" w:rsidRDefault="00E9113C">
            <w:pPr>
              <w:tabs>
                <w:tab w:val="left" w:pos="2800"/>
              </w:tabs>
              <w:rPr>
                <w:b w:val="0"/>
                <w:bCs w:val="0"/>
              </w:rPr>
            </w:pPr>
            <w:r>
              <w:rPr>
                <w:b w:val="0"/>
                <w:bCs w:val="0"/>
              </w:rPr>
              <w:t>cliente</w:t>
            </w:r>
          </w:p>
        </w:tc>
        <w:tc>
          <w:tcPr>
            <w:tcW w:w="4814" w:type="dxa"/>
            <w:gridSpan w:val="2"/>
            <w:vAlign w:val="center"/>
          </w:tcPr>
          <w:p w14:paraId="07107063" w14:textId="77777777" w:rsidR="00E9113C" w:rsidRPr="00D81786" w:rsidRDefault="00E9113C">
            <w:pPr>
              <w:tabs>
                <w:tab w:val="left" w:pos="2800"/>
              </w:tabs>
              <w:cnfStyle w:val="000000000000" w:firstRow="0" w:lastRow="0" w:firstColumn="0" w:lastColumn="0" w:oddVBand="0" w:evenVBand="0" w:oddHBand="0" w:evenHBand="0" w:firstRowFirstColumn="0" w:firstRowLastColumn="0" w:lastRowFirstColumn="0" w:lastRowLastColumn="0"/>
            </w:pPr>
            <w:r>
              <w:rPr>
                <w:i/>
                <w:iCs/>
              </w:rPr>
              <w:t>cliente</w:t>
            </w:r>
          </w:p>
        </w:tc>
      </w:tr>
      <w:tr w:rsidR="00E9113C" w:rsidRPr="00ED0533" w14:paraId="045D5154"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469CB1C9" w14:textId="77777777" w:rsidR="00E9113C" w:rsidRPr="005D7994" w:rsidRDefault="00E9113C">
            <w:pPr>
              <w:tabs>
                <w:tab w:val="left" w:pos="2800"/>
              </w:tabs>
              <w:jc w:val="center"/>
              <w:rPr>
                <w:b w:val="0"/>
                <w:bCs w:val="0"/>
              </w:rPr>
            </w:pPr>
            <w:r>
              <w:t>Oracolo</w:t>
            </w:r>
          </w:p>
        </w:tc>
      </w:tr>
      <w:tr w:rsidR="00E9113C" w:rsidRPr="00ED0533" w14:paraId="72DD1BE0" w14:textId="77777777">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0B05A6CF" w14:textId="6AD98142" w:rsidR="00E9113C" w:rsidRPr="00E9113C" w:rsidRDefault="009B4594">
            <w:pPr>
              <w:tabs>
                <w:tab w:val="left" w:pos="2800"/>
              </w:tabs>
              <w:rPr>
                <w:b w:val="0"/>
                <w:bCs w:val="0"/>
              </w:rPr>
            </w:pPr>
            <w:r w:rsidRPr="009B4594">
              <w:rPr>
                <w:b w:val="0"/>
                <w:bCs w:val="0"/>
                <w:color w:val="000000"/>
              </w:rPr>
              <w:t>Prenotazione non effettuata: data di check-in minore della data corrente</w:t>
            </w:r>
          </w:p>
        </w:tc>
      </w:tr>
    </w:tbl>
    <w:p w14:paraId="78D95CE6" w14:textId="77777777" w:rsidR="00D60B37" w:rsidRDefault="00D60B37" w:rsidP="00513E83">
      <w:pPr>
        <w:tabs>
          <w:tab w:val="left" w:pos="3109"/>
        </w:tabs>
      </w:pPr>
    </w:p>
    <w:tbl>
      <w:tblPr>
        <w:tblStyle w:val="Tabellagriglia4-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E9113C" w:rsidRPr="00ED0533" w14:paraId="4CD6888B" w14:textId="7777777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0C59589A" w14:textId="77777777" w:rsidR="00E9113C" w:rsidRPr="00ED0533" w:rsidRDefault="00E9113C">
            <w:pPr>
              <w:tabs>
                <w:tab w:val="left" w:pos="2800"/>
              </w:tabs>
              <w:jc w:val="center"/>
            </w:pPr>
            <w:r w:rsidRPr="00ED0533">
              <w:t>Test Case ID</w:t>
            </w:r>
          </w:p>
        </w:tc>
        <w:tc>
          <w:tcPr>
            <w:tcW w:w="1701" w:type="dxa"/>
            <w:tcBorders>
              <w:top w:val="none" w:sz="0" w:space="0" w:color="auto"/>
              <w:left w:val="none" w:sz="0" w:space="0" w:color="auto"/>
              <w:bottom w:val="none" w:sz="0" w:space="0" w:color="auto"/>
              <w:right w:val="none" w:sz="0" w:space="0" w:color="auto"/>
            </w:tcBorders>
            <w:vAlign w:val="center"/>
          </w:tcPr>
          <w:p w14:paraId="5AA8CB2F" w14:textId="70AAD8B7" w:rsidR="00E9113C" w:rsidRPr="00ED0533" w:rsidRDefault="00E9113C">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sidR="00D64EB1">
              <w:rPr>
                <w:b w:val="0"/>
                <w:bCs w:val="0"/>
              </w:rPr>
              <w:t>3</w:t>
            </w:r>
          </w:p>
        </w:tc>
        <w:tc>
          <w:tcPr>
            <w:tcW w:w="1843" w:type="dxa"/>
            <w:gridSpan w:val="2"/>
            <w:tcBorders>
              <w:top w:val="none" w:sz="0" w:space="0" w:color="auto"/>
              <w:left w:val="none" w:sz="0" w:space="0" w:color="auto"/>
              <w:bottom w:val="none" w:sz="0" w:space="0" w:color="auto"/>
              <w:right w:val="none" w:sz="0" w:space="0" w:color="auto"/>
            </w:tcBorders>
            <w:vAlign w:val="center"/>
          </w:tcPr>
          <w:p w14:paraId="1887AF9B" w14:textId="77777777" w:rsidR="00E9113C" w:rsidRPr="00ED0533" w:rsidRDefault="00E9113C">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28688582" w14:textId="521E9F41" w:rsidR="00E9113C" w:rsidRPr="00ED0533" w:rsidRDefault="00D64EB1">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D64EB1">
              <w:rPr>
                <w:b w:val="0"/>
                <w:bCs w:val="0"/>
              </w:rPr>
              <w:t>CI4, CO1, NO2, CA2, S1, CL2</w:t>
            </w:r>
          </w:p>
        </w:tc>
      </w:tr>
      <w:tr w:rsidR="00E9113C" w:rsidRPr="00ED0533" w14:paraId="2647844D"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5D411ECD" w14:textId="77777777" w:rsidR="00E9113C" w:rsidRPr="00ED0533" w:rsidRDefault="00E9113C">
            <w:pPr>
              <w:tabs>
                <w:tab w:val="left" w:pos="2800"/>
              </w:tabs>
              <w:jc w:val="center"/>
            </w:pPr>
            <w:r>
              <w:t>Input</w:t>
            </w:r>
          </w:p>
        </w:tc>
      </w:tr>
      <w:tr w:rsidR="00E9113C" w:rsidRPr="00ED0533" w14:paraId="6533359A"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20AB520B" w14:textId="77777777" w:rsidR="00E9113C" w:rsidRPr="007533B7" w:rsidRDefault="00E9113C">
            <w:pPr>
              <w:tabs>
                <w:tab w:val="left" w:pos="2800"/>
              </w:tabs>
            </w:pPr>
            <w:r w:rsidRPr="007533B7">
              <w:t>Categoria</w:t>
            </w:r>
          </w:p>
        </w:tc>
        <w:tc>
          <w:tcPr>
            <w:tcW w:w="4814" w:type="dxa"/>
            <w:gridSpan w:val="2"/>
            <w:vAlign w:val="center"/>
          </w:tcPr>
          <w:p w14:paraId="67774231" w14:textId="77777777" w:rsidR="00E9113C" w:rsidRPr="007533B7" w:rsidRDefault="00E9113C">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E9113C" w:rsidRPr="00ED0533" w14:paraId="2916E0EC"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89C530C" w14:textId="77777777" w:rsidR="00E9113C" w:rsidRPr="007533B7" w:rsidRDefault="00E9113C">
            <w:pPr>
              <w:tabs>
                <w:tab w:val="left" w:pos="2800"/>
              </w:tabs>
              <w:rPr>
                <w:b w:val="0"/>
                <w:bCs w:val="0"/>
              </w:rPr>
            </w:pPr>
            <w:proofErr w:type="spellStart"/>
            <w:r>
              <w:rPr>
                <w:b w:val="0"/>
                <w:bCs w:val="0"/>
              </w:rPr>
              <w:t>dataCheckIn</w:t>
            </w:r>
            <w:proofErr w:type="spellEnd"/>
          </w:p>
        </w:tc>
        <w:tc>
          <w:tcPr>
            <w:tcW w:w="4814" w:type="dxa"/>
            <w:gridSpan w:val="2"/>
            <w:vAlign w:val="center"/>
          </w:tcPr>
          <w:p w14:paraId="202AE81A" w14:textId="4ACC6CD1" w:rsidR="00E9113C" w:rsidRPr="000956B5" w:rsidRDefault="000956B5">
            <w:pPr>
              <w:tabs>
                <w:tab w:val="left" w:pos="2800"/>
              </w:tabs>
              <w:cnfStyle w:val="000000100000" w:firstRow="0" w:lastRow="0" w:firstColumn="0" w:lastColumn="0" w:oddVBand="0" w:evenVBand="0" w:oddHBand="1" w:evenHBand="0" w:firstRowFirstColumn="0" w:firstRowLastColumn="0" w:lastRowFirstColumn="0" w:lastRowLastColumn="0"/>
            </w:pPr>
            <w:proofErr w:type="spellStart"/>
            <w:r>
              <w:rPr>
                <w:i/>
                <w:iCs/>
              </w:rPr>
              <w:t>currentDay</w:t>
            </w:r>
            <w:proofErr w:type="spellEnd"/>
            <w:r>
              <w:t xml:space="preserve"> + 5</w:t>
            </w:r>
          </w:p>
        </w:tc>
      </w:tr>
      <w:tr w:rsidR="00E9113C" w:rsidRPr="00ED0533" w14:paraId="75DC0048"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6DBF8F67" w14:textId="77777777" w:rsidR="00E9113C" w:rsidRPr="007533B7" w:rsidRDefault="00E9113C">
            <w:pPr>
              <w:tabs>
                <w:tab w:val="left" w:pos="2800"/>
              </w:tabs>
              <w:rPr>
                <w:b w:val="0"/>
                <w:bCs w:val="0"/>
              </w:rPr>
            </w:pPr>
            <w:proofErr w:type="spellStart"/>
            <w:r>
              <w:rPr>
                <w:b w:val="0"/>
                <w:bCs w:val="0"/>
              </w:rPr>
              <w:lastRenderedPageBreak/>
              <w:t>dataCheckOut</w:t>
            </w:r>
            <w:proofErr w:type="spellEnd"/>
          </w:p>
        </w:tc>
        <w:tc>
          <w:tcPr>
            <w:tcW w:w="4814" w:type="dxa"/>
            <w:gridSpan w:val="2"/>
            <w:vAlign w:val="center"/>
          </w:tcPr>
          <w:p w14:paraId="68ED622B" w14:textId="11004C52" w:rsidR="00E9113C" w:rsidRPr="001362F1" w:rsidRDefault="000956B5">
            <w:pPr>
              <w:tabs>
                <w:tab w:val="left" w:pos="2800"/>
              </w:tabs>
              <w:cnfStyle w:val="000000000000" w:firstRow="0" w:lastRow="0" w:firstColumn="0" w:lastColumn="0" w:oddVBand="0" w:evenVBand="0" w:oddHBand="0" w:evenHBand="0" w:firstRowFirstColumn="0" w:firstRowLastColumn="0" w:lastRowFirstColumn="0" w:lastRowLastColumn="0"/>
            </w:pPr>
            <w:proofErr w:type="spellStart"/>
            <w:r w:rsidRPr="000956B5">
              <w:rPr>
                <w:i/>
                <w:iCs/>
              </w:rPr>
              <w:t>null</w:t>
            </w:r>
            <w:proofErr w:type="spellEnd"/>
          </w:p>
        </w:tc>
      </w:tr>
      <w:tr w:rsidR="00E9113C" w:rsidRPr="00ED0533" w14:paraId="33B70F7F"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403C33E" w14:textId="77777777" w:rsidR="00E9113C" w:rsidRPr="007533B7" w:rsidRDefault="00E9113C">
            <w:pPr>
              <w:tabs>
                <w:tab w:val="left" w:pos="2800"/>
              </w:tabs>
              <w:rPr>
                <w:b w:val="0"/>
                <w:bCs w:val="0"/>
              </w:rPr>
            </w:pPr>
            <w:proofErr w:type="spellStart"/>
            <w:r>
              <w:rPr>
                <w:b w:val="0"/>
                <w:bCs w:val="0"/>
              </w:rPr>
              <w:t>numeroOspiti</w:t>
            </w:r>
            <w:proofErr w:type="spellEnd"/>
          </w:p>
        </w:tc>
        <w:tc>
          <w:tcPr>
            <w:tcW w:w="4814" w:type="dxa"/>
            <w:gridSpan w:val="2"/>
            <w:vAlign w:val="center"/>
          </w:tcPr>
          <w:p w14:paraId="6F65E961" w14:textId="77777777" w:rsidR="00E9113C" w:rsidRPr="007533B7" w:rsidRDefault="00E9113C">
            <w:pPr>
              <w:tabs>
                <w:tab w:val="left" w:pos="2800"/>
              </w:tabs>
              <w:cnfStyle w:val="000000100000" w:firstRow="0" w:lastRow="0" w:firstColumn="0" w:lastColumn="0" w:oddVBand="0" w:evenVBand="0" w:oddHBand="1" w:evenHBand="0" w:firstRowFirstColumn="0" w:firstRowLastColumn="0" w:lastRowFirstColumn="0" w:lastRowLastColumn="0"/>
            </w:pPr>
            <w:r>
              <w:t>2</w:t>
            </w:r>
          </w:p>
        </w:tc>
      </w:tr>
      <w:tr w:rsidR="00E9113C" w:rsidRPr="00ED0533" w14:paraId="129BDBD9"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0DA4C4A" w14:textId="77777777" w:rsidR="00E9113C" w:rsidRPr="007533B7" w:rsidRDefault="00E9113C">
            <w:pPr>
              <w:tabs>
                <w:tab w:val="left" w:pos="2800"/>
              </w:tabs>
              <w:rPr>
                <w:b w:val="0"/>
                <w:bCs w:val="0"/>
              </w:rPr>
            </w:pPr>
            <w:r>
              <w:rPr>
                <w:b w:val="0"/>
                <w:bCs w:val="0"/>
              </w:rPr>
              <w:t>camera</w:t>
            </w:r>
          </w:p>
        </w:tc>
        <w:tc>
          <w:tcPr>
            <w:tcW w:w="4814" w:type="dxa"/>
            <w:gridSpan w:val="2"/>
            <w:vAlign w:val="center"/>
          </w:tcPr>
          <w:p w14:paraId="21AD5B7F" w14:textId="77777777" w:rsidR="00E9113C" w:rsidRPr="007533B7" w:rsidRDefault="00E9113C">
            <w:pPr>
              <w:tabs>
                <w:tab w:val="left" w:pos="2800"/>
              </w:tabs>
              <w:cnfStyle w:val="000000000000" w:firstRow="0" w:lastRow="0" w:firstColumn="0" w:lastColumn="0" w:oddVBand="0" w:evenVBand="0" w:oddHBand="0" w:evenHBand="0" w:firstRowFirstColumn="0" w:firstRowLastColumn="0" w:lastRowFirstColumn="0" w:lastRowLastColumn="0"/>
            </w:pPr>
            <w:proofErr w:type="spellStart"/>
            <w:r w:rsidRPr="001464BB">
              <w:rPr>
                <w:i/>
                <w:iCs/>
              </w:rPr>
              <w:t>cameraDisponibile</w:t>
            </w:r>
            <w:proofErr w:type="spellEnd"/>
          </w:p>
        </w:tc>
      </w:tr>
      <w:tr w:rsidR="00E9113C" w:rsidRPr="00ED0533" w14:paraId="3B79E74E"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004DDCF7" w14:textId="77777777" w:rsidR="00E9113C" w:rsidRPr="007533B7" w:rsidRDefault="00E9113C">
            <w:pPr>
              <w:tabs>
                <w:tab w:val="left" w:pos="2800"/>
              </w:tabs>
              <w:rPr>
                <w:b w:val="0"/>
                <w:bCs w:val="0"/>
              </w:rPr>
            </w:pPr>
            <w:r>
              <w:rPr>
                <w:b w:val="0"/>
                <w:bCs w:val="0"/>
              </w:rPr>
              <w:t>servizi</w:t>
            </w:r>
          </w:p>
        </w:tc>
        <w:tc>
          <w:tcPr>
            <w:tcW w:w="4814" w:type="dxa"/>
            <w:gridSpan w:val="2"/>
            <w:vAlign w:val="center"/>
          </w:tcPr>
          <w:p w14:paraId="4622ADFF" w14:textId="77777777" w:rsidR="00E9113C" w:rsidRPr="007533B7" w:rsidRDefault="00E9113C">
            <w:pPr>
              <w:tabs>
                <w:tab w:val="left" w:pos="2800"/>
              </w:tabs>
              <w:cnfStyle w:val="000000100000" w:firstRow="0" w:lastRow="0" w:firstColumn="0" w:lastColumn="0" w:oddVBand="0" w:evenVBand="0" w:oddHBand="1" w:evenHBand="0" w:firstRowFirstColumn="0" w:firstRowLastColumn="0" w:lastRowFirstColumn="0" w:lastRowLastColumn="0"/>
            </w:pPr>
            <w:r>
              <w:t>{lista vuota}</w:t>
            </w:r>
          </w:p>
        </w:tc>
      </w:tr>
      <w:tr w:rsidR="00E9113C" w:rsidRPr="00ED0533" w14:paraId="3AAE701C"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4EAB7121" w14:textId="77777777" w:rsidR="00E9113C" w:rsidRPr="007533B7" w:rsidRDefault="00E9113C">
            <w:pPr>
              <w:tabs>
                <w:tab w:val="left" w:pos="2800"/>
              </w:tabs>
              <w:rPr>
                <w:b w:val="0"/>
                <w:bCs w:val="0"/>
              </w:rPr>
            </w:pPr>
            <w:r>
              <w:rPr>
                <w:b w:val="0"/>
                <w:bCs w:val="0"/>
              </w:rPr>
              <w:t>cliente</w:t>
            </w:r>
          </w:p>
        </w:tc>
        <w:tc>
          <w:tcPr>
            <w:tcW w:w="4814" w:type="dxa"/>
            <w:gridSpan w:val="2"/>
            <w:vAlign w:val="center"/>
          </w:tcPr>
          <w:p w14:paraId="221FD801" w14:textId="77777777" w:rsidR="00E9113C" w:rsidRPr="00D81786" w:rsidRDefault="00E9113C">
            <w:pPr>
              <w:tabs>
                <w:tab w:val="left" w:pos="2800"/>
              </w:tabs>
              <w:cnfStyle w:val="000000000000" w:firstRow="0" w:lastRow="0" w:firstColumn="0" w:lastColumn="0" w:oddVBand="0" w:evenVBand="0" w:oddHBand="0" w:evenHBand="0" w:firstRowFirstColumn="0" w:firstRowLastColumn="0" w:lastRowFirstColumn="0" w:lastRowLastColumn="0"/>
            </w:pPr>
            <w:r>
              <w:rPr>
                <w:i/>
                <w:iCs/>
              </w:rPr>
              <w:t>cliente</w:t>
            </w:r>
          </w:p>
        </w:tc>
      </w:tr>
      <w:tr w:rsidR="00E9113C" w:rsidRPr="00ED0533" w14:paraId="64A6A582"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510FC287" w14:textId="77777777" w:rsidR="00E9113C" w:rsidRPr="005D7994" w:rsidRDefault="00E9113C">
            <w:pPr>
              <w:tabs>
                <w:tab w:val="left" w:pos="2800"/>
              </w:tabs>
              <w:jc w:val="center"/>
              <w:rPr>
                <w:b w:val="0"/>
                <w:bCs w:val="0"/>
              </w:rPr>
            </w:pPr>
            <w:r>
              <w:t>Oracolo</w:t>
            </w:r>
          </w:p>
        </w:tc>
      </w:tr>
      <w:tr w:rsidR="00D64EB1" w:rsidRPr="00ED0533" w14:paraId="6FC6814C" w14:textId="77777777">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68285EB7" w14:textId="0657B2E5" w:rsidR="00D64EB1" w:rsidRPr="00D64EB1" w:rsidRDefault="00D64EB1" w:rsidP="00D64EB1">
            <w:pPr>
              <w:tabs>
                <w:tab w:val="left" w:pos="2800"/>
              </w:tabs>
              <w:rPr>
                <w:b w:val="0"/>
                <w:bCs w:val="0"/>
              </w:rPr>
            </w:pPr>
            <w:r w:rsidRPr="00D64EB1">
              <w:rPr>
                <w:b w:val="0"/>
                <w:bCs w:val="0"/>
                <w:color w:val="000000"/>
              </w:rPr>
              <w:t>Prenotazione non effettuata: nessuna data di check-out selezionata</w:t>
            </w:r>
          </w:p>
        </w:tc>
      </w:tr>
    </w:tbl>
    <w:p w14:paraId="4FB921FA" w14:textId="77777777" w:rsidR="00E9113C" w:rsidRDefault="00E9113C" w:rsidP="00513E83">
      <w:pPr>
        <w:tabs>
          <w:tab w:val="left" w:pos="3109"/>
        </w:tabs>
      </w:pPr>
    </w:p>
    <w:tbl>
      <w:tblPr>
        <w:tblStyle w:val="Tabellagriglia4-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E9113C" w:rsidRPr="00ED0533" w14:paraId="1703B68B" w14:textId="7777777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0633BB74" w14:textId="77777777" w:rsidR="00E9113C" w:rsidRPr="00ED0533" w:rsidRDefault="00E9113C">
            <w:pPr>
              <w:tabs>
                <w:tab w:val="left" w:pos="2800"/>
              </w:tabs>
              <w:jc w:val="center"/>
            </w:pPr>
            <w:r w:rsidRPr="00ED0533">
              <w:t>Test Case ID</w:t>
            </w:r>
          </w:p>
        </w:tc>
        <w:tc>
          <w:tcPr>
            <w:tcW w:w="1701" w:type="dxa"/>
            <w:tcBorders>
              <w:top w:val="none" w:sz="0" w:space="0" w:color="auto"/>
              <w:left w:val="none" w:sz="0" w:space="0" w:color="auto"/>
              <w:bottom w:val="none" w:sz="0" w:space="0" w:color="auto"/>
              <w:right w:val="none" w:sz="0" w:space="0" w:color="auto"/>
            </w:tcBorders>
            <w:vAlign w:val="center"/>
          </w:tcPr>
          <w:p w14:paraId="09AB060B" w14:textId="6F63C81D" w:rsidR="00E9113C" w:rsidRPr="00ED0533" w:rsidRDefault="00E9113C">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sidR="000956B5">
              <w:rPr>
                <w:b w:val="0"/>
                <w:bCs w:val="0"/>
              </w:rPr>
              <w:t>4</w:t>
            </w:r>
          </w:p>
        </w:tc>
        <w:tc>
          <w:tcPr>
            <w:tcW w:w="1843" w:type="dxa"/>
            <w:gridSpan w:val="2"/>
            <w:tcBorders>
              <w:top w:val="none" w:sz="0" w:space="0" w:color="auto"/>
              <w:left w:val="none" w:sz="0" w:space="0" w:color="auto"/>
              <w:bottom w:val="none" w:sz="0" w:space="0" w:color="auto"/>
              <w:right w:val="none" w:sz="0" w:space="0" w:color="auto"/>
            </w:tcBorders>
            <w:vAlign w:val="center"/>
          </w:tcPr>
          <w:p w14:paraId="0113909E" w14:textId="77777777" w:rsidR="00E9113C" w:rsidRPr="00ED0533" w:rsidRDefault="00E9113C">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669FAED9" w14:textId="11D28B28" w:rsidR="00E9113C" w:rsidRPr="00ED0533" w:rsidRDefault="000956B5">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0956B5">
              <w:rPr>
                <w:b w:val="0"/>
                <w:bCs w:val="0"/>
              </w:rPr>
              <w:t>CI4, CO3, NO2, CA2, S1, CL2</w:t>
            </w:r>
          </w:p>
        </w:tc>
      </w:tr>
      <w:tr w:rsidR="00E9113C" w:rsidRPr="00ED0533" w14:paraId="0AC606B8"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047EAD2B" w14:textId="77777777" w:rsidR="00E9113C" w:rsidRPr="00ED0533" w:rsidRDefault="00E9113C">
            <w:pPr>
              <w:tabs>
                <w:tab w:val="left" w:pos="2800"/>
              </w:tabs>
              <w:jc w:val="center"/>
            </w:pPr>
            <w:r>
              <w:t>Input</w:t>
            </w:r>
          </w:p>
        </w:tc>
      </w:tr>
      <w:tr w:rsidR="00E9113C" w:rsidRPr="00ED0533" w14:paraId="5071C168"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69FC67E1" w14:textId="77777777" w:rsidR="00E9113C" w:rsidRPr="007533B7" w:rsidRDefault="00E9113C">
            <w:pPr>
              <w:tabs>
                <w:tab w:val="left" w:pos="2800"/>
              </w:tabs>
            </w:pPr>
            <w:r w:rsidRPr="007533B7">
              <w:t>Categoria</w:t>
            </w:r>
          </w:p>
        </w:tc>
        <w:tc>
          <w:tcPr>
            <w:tcW w:w="4814" w:type="dxa"/>
            <w:gridSpan w:val="2"/>
            <w:vAlign w:val="center"/>
          </w:tcPr>
          <w:p w14:paraId="132A14EF" w14:textId="77777777" w:rsidR="00E9113C" w:rsidRPr="007533B7" w:rsidRDefault="00E9113C">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E9113C" w:rsidRPr="00ED0533" w14:paraId="50EC7A73"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37158F8B" w14:textId="77777777" w:rsidR="00E9113C" w:rsidRPr="007533B7" w:rsidRDefault="00E9113C">
            <w:pPr>
              <w:tabs>
                <w:tab w:val="left" w:pos="2800"/>
              </w:tabs>
              <w:rPr>
                <w:b w:val="0"/>
                <w:bCs w:val="0"/>
              </w:rPr>
            </w:pPr>
            <w:proofErr w:type="spellStart"/>
            <w:r>
              <w:rPr>
                <w:b w:val="0"/>
                <w:bCs w:val="0"/>
              </w:rPr>
              <w:t>dataCheckIn</w:t>
            </w:r>
            <w:proofErr w:type="spellEnd"/>
          </w:p>
        </w:tc>
        <w:tc>
          <w:tcPr>
            <w:tcW w:w="4814" w:type="dxa"/>
            <w:gridSpan w:val="2"/>
            <w:vAlign w:val="center"/>
          </w:tcPr>
          <w:p w14:paraId="51309C64" w14:textId="79B6871F" w:rsidR="00E9113C" w:rsidRPr="00577B6F" w:rsidRDefault="00577B6F">
            <w:pPr>
              <w:tabs>
                <w:tab w:val="left" w:pos="2800"/>
              </w:tabs>
              <w:cnfStyle w:val="000000100000" w:firstRow="0" w:lastRow="0" w:firstColumn="0" w:lastColumn="0" w:oddVBand="0" w:evenVBand="0" w:oddHBand="1" w:evenHBand="0" w:firstRowFirstColumn="0" w:firstRowLastColumn="0" w:lastRowFirstColumn="0" w:lastRowLastColumn="0"/>
            </w:pPr>
            <w:proofErr w:type="spellStart"/>
            <w:r>
              <w:rPr>
                <w:i/>
                <w:iCs/>
              </w:rPr>
              <w:t>currentDay</w:t>
            </w:r>
            <w:proofErr w:type="spellEnd"/>
            <w:r>
              <w:rPr>
                <w:i/>
                <w:iCs/>
              </w:rPr>
              <w:t xml:space="preserve"> </w:t>
            </w:r>
            <w:r>
              <w:t>+ 5</w:t>
            </w:r>
          </w:p>
        </w:tc>
      </w:tr>
      <w:tr w:rsidR="00E9113C" w:rsidRPr="00ED0533" w14:paraId="2A3A198F"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B226A9E" w14:textId="77777777" w:rsidR="00E9113C" w:rsidRPr="007533B7" w:rsidRDefault="00E9113C">
            <w:pPr>
              <w:tabs>
                <w:tab w:val="left" w:pos="2800"/>
              </w:tabs>
              <w:rPr>
                <w:b w:val="0"/>
                <w:bCs w:val="0"/>
              </w:rPr>
            </w:pPr>
            <w:proofErr w:type="spellStart"/>
            <w:r>
              <w:rPr>
                <w:b w:val="0"/>
                <w:bCs w:val="0"/>
              </w:rPr>
              <w:t>dataCheckOut</w:t>
            </w:r>
            <w:proofErr w:type="spellEnd"/>
          </w:p>
        </w:tc>
        <w:tc>
          <w:tcPr>
            <w:tcW w:w="4814" w:type="dxa"/>
            <w:gridSpan w:val="2"/>
            <w:vAlign w:val="center"/>
          </w:tcPr>
          <w:p w14:paraId="1260E4E6" w14:textId="28495BBB" w:rsidR="00E9113C" w:rsidRPr="001362F1" w:rsidRDefault="00E9113C">
            <w:pPr>
              <w:tabs>
                <w:tab w:val="left" w:pos="2800"/>
              </w:tabs>
              <w:cnfStyle w:val="000000000000" w:firstRow="0" w:lastRow="0" w:firstColumn="0" w:lastColumn="0" w:oddVBand="0" w:evenVBand="0" w:oddHBand="0" w:evenHBand="0" w:firstRowFirstColumn="0" w:firstRowLastColumn="0" w:lastRowFirstColumn="0" w:lastRowLastColumn="0"/>
            </w:pPr>
            <w:proofErr w:type="spellStart"/>
            <w:r w:rsidRPr="001362F1">
              <w:rPr>
                <w:i/>
                <w:iCs/>
              </w:rPr>
              <w:t>currentDay</w:t>
            </w:r>
            <w:proofErr w:type="spellEnd"/>
            <w:r>
              <w:t xml:space="preserve"> + </w:t>
            </w:r>
            <w:r w:rsidR="008F0EFA">
              <w:t>2</w:t>
            </w:r>
          </w:p>
        </w:tc>
      </w:tr>
      <w:tr w:rsidR="00E9113C" w:rsidRPr="00ED0533" w14:paraId="1BAC5E8A"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1F339CD" w14:textId="77777777" w:rsidR="00E9113C" w:rsidRPr="007533B7" w:rsidRDefault="00E9113C">
            <w:pPr>
              <w:tabs>
                <w:tab w:val="left" w:pos="2800"/>
              </w:tabs>
              <w:rPr>
                <w:b w:val="0"/>
                <w:bCs w:val="0"/>
              </w:rPr>
            </w:pPr>
            <w:proofErr w:type="spellStart"/>
            <w:r>
              <w:rPr>
                <w:b w:val="0"/>
                <w:bCs w:val="0"/>
              </w:rPr>
              <w:t>numeroOspiti</w:t>
            </w:r>
            <w:proofErr w:type="spellEnd"/>
          </w:p>
        </w:tc>
        <w:tc>
          <w:tcPr>
            <w:tcW w:w="4814" w:type="dxa"/>
            <w:gridSpan w:val="2"/>
            <w:vAlign w:val="center"/>
          </w:tcPr>
          <w:p w14:paraId="3AFD1F73" w14:textId="77777777" w:rsidR="00E9113C" w:rsidRPr="007533B7" w:rsidRDefault="00E9113C">
            <w:pPr>
              <w:tabs>
                <w:tab w:val="left" w:pos="2800"/>
              </w:tabs>
              <w:cnfStyle w:val="000000100000" w:firstRow="0" w:lastRow="0" w:firstColumn="0" w:lastColumn="0" w:oddVBand="0" w:evenVBand="0" w:oddHBand="1" w:evenHBand="0" w:firstRowFirstColumn="0" w:firstRowLastColumn="0" w:lastRowFirstColumn="0" w:lastRowLastColumn="0"/>
            </w:pPr>
            <w:r>
              <w:t>2</w:t>
            </w:r>
          </w:p>
        </w:tc>
      </w:tr>
      <w:tr w:rsidR="00E9113C" w:rsidRPr="00ED0533" w14:paraId="7C8D26B4"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3EB38CDB" w14:textId="77777777" w:rsidR="00E9113C" w:rsidRPr="007533B7" w:rsidRDefault="00E9113C">
            <w:pPr>
              <w:tabs>
                <w:tab w:val="left" w:pos="2800"/>
              </w:tabs>
              <w:rPr>
                <w:b w:val="0"/>
                <w:bCs w:val="0"/>
              </w:rPr>
            </w:pPr>
            <w:r>
              <w:rPr>
                <w:b w:val="0"/>
                <w:bCs w:val="0"/>
              </w:rPr>
              <w:t>camera</w:t>
            </w:r>
          </w:p>
        </w:tc>
        <w:tc>
          <w:tcPr>
            <w:tcW w:w="4814" w:type="dxa"/>
            <w:gridSpan w:val="2"/>
            <w:vAlign w:val="center"/>
          </w:tcPr>
          <w:p w14:paraId="092F744B" w14:textId="77777777" w:rsidR="00E9113C" w:rsidRPr="007533B7" w:rsidRDefault="00E9113C">
            <w:pPr>
              <w:tabs>
                <w:tab w:val="left" w:pos="2800"/>
              </w:tabs>
              <w:cnfStyle w:val="000000000000" w:firstRow="0" w:lastRow="0" w:firstColumn="0" w:lastColumn="0" w:oddVBand="0" w:evenVBand="0" w:oddHBand="0" w:evenHBand="0" w:firstRowFirstColumn="0" w:firstRowLastColumn="0" w:lastRowFirstColumn="0" w:lastRowLastColumn="0"/>
            </w:pPr>
            <w:proofErr w:type="spellStart"/>
            <w:r w:rsidRPr="001464BB">
              <w:rPr>
                <w:i/>
                <w:iCs/>
              </w:rPr>
              <w:t>cameraDisponibile</w:t>
            </w:r>
            <w:proofErr w:type="spellEnd"/>
          </w:p>
        </w:tc>
      </w:tr>
      <w:tr w:rsidR="00E9113C" w:rsidRPr="00ED0533" w14:paraId="552B1B9E"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4E12AFD7" w14:textId="77777777" w:rsidR="00E9113C" w:rsidRPr="007533B7" w:rsidRDefault="00E9113C">
            <w:pPr>
              <w:tabs>
                <w:tab w:val="left" w:pos="2800"/>
              </w:tabs>
              <w:rPr>
                <w:b w:val="0"/>
                <w:bCs w:val="0"/>
              </w:rPr>
            </w:pPr>
            <w:r>
              <w:rPr>
                <w:b w:val="0"/>
                <w:bCs w:val="0"/>
              </w:rPr>
              <w:t>servizi</w:t>
            </w:r>
          </w:p>
        </w:tc>
        <w:tc>
          <w:tcPr>
            <w:tcW w:w="4814" w:type="dxa"/>
            <w:gridSpan w:val="2"/>
            <w:vAlign w:val="center"/>
          </w:tcPr>
          <w:p w14:paraId="3DF0AD0A" w14:textId="77777777" w:rsidR="00E9113C" w:rsidRPr="007533B7" w:rsidRDefault="00E9113C">
            <w:pPr>
              <w:tabs>
                <w:tab w:val="left" w:pos="2800"/>
              </w:tabs>
              <w:cnfStyle w:val="000000100000" w:firstRow="0" w:lastRow="0" w:firstColumn="0" w:lastColumn="0" w:oddVBand="0" w:evenVBand="0" w:oddHBand="1" w:evenHBand="0" w:firstRowFirstColumn="0" w:firstRowLastColumn="0" w:lastRowFirstColumn="0" w:lastRowLastColumn="0"/>
            </w:pPr>
            <w:r>
              <w:t>{lista vuota}</w:t>
            </w:r>
          </w:p>
        </w:tc>
      </w:tr>
      <w:tr w:rsidR="00E9113C" w:rsidRPr="00ED0533" w14:paraId="1743321F"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1CF6512" w14:textId="77777777" w:rsidR="00E9113C" w:rsidRPr="007533B7" w:rsidRDefault="00E9113C">
            <w:pPr>
              <w:tabs>
                <w:tab w:val="left" w:pos="2800"/>
              </w:tabs>
              <w:rPr>
                <w:b w:val="0"/>
                <w:bCs w:val="0"/>
              </w:rPr>
            </w:pPr>
            <w:r>
              <w:rPr>
                <w:b w:val="0"/>
                <w:bCs w:val="0"/>
              </w:rPr>
              <w:t>cliente</w:t>
            </w:r>
          </w:p>
        </w:tc>
        <w:tc>
          <w:tcPr>
            <w:tcW w:w="4814" w:type="dxa"/>
            <w:gridSpan w:val="2"/>
            <w:vAlign w:val="center"/>
          </w:tcPr>
          <w:p w14:paraId="3C655A3A" w14:textId="484846C6" w:rsidR="00E9113C" w:rsidRPr="00D81786" w:rsidRDefault="008F0EFA">
            <w:pPr>
              <w:tabs>
                <w:tab w:val="left" w:pos="2800"/>
              </w:tabs>
              <w:cnfStyle w:val="000000000000" w:firstRow="0" w:lastRow="0" w:firstColumn="0" w:lastColumn="0" w:oddVBand="0" w:evenVBand="0" w:oddHBand="0" w:evenHBand="0" w:firstRowFirstColumn="0" w:firstRowLastColumn="0" w:lastRowFirstColumn="0" w:lastRowLastColumn="0"/>
            </w:pPr>
            <w:r>
              <w:rPr>
                <w:i/>
                <w:iCs/>
              </w:rPr>
              <w:t>c</w:t>
            </w:r>
            <w:r w:rsidR="00E9113C">
              <w:rPr>
                <w:i/>
                <w:iCs/>
              </w:rPr>
              <w:t>liente</w:t>
            </w:r>
          </w:p>
        </w:tc>
      </w:tr>
      <w:tr w:rsidR="00E9113C" w:rsidRPr="00ED0533" w14:paraId="34D2D490"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07E69AF1" w14:textId="77777777" w:rsidR="00E9113C" w:rsidRPr="005D7994" w:rsidRDefault="00E9113C">
            <w:pPr>
              <w:tabs>
                <w:tab w:val="left" w:pos="2800"/>
              </w:tabs>
              <w:jc w:val="center"/>
              <w:rPr>
                <w:b w:val="0"/>
                <w:bCs w:val="0"/>
              </w:rPr>
            </w:pPr>
            <w:r>
              <w:t>Oracolo</w:t>
            </w:r>
          </w:p>
        </w:tc>
      </w:tr>
      <w:tr w:rsidR="000956B5" w:rsidRPr="00ED0533" w14:paraId="5AE1A2C9" w14:textId="77777777">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173156F5" w14:textId="681EFC20" w:rsidR="000956B5" w:rsidRPr="000956B5" w:rsidRDefault="000956B5" w:rsidP="000956B5">
            <w:pPr>
              <w:tabs>
                <w:tab w:val="left" w:pos="2800"/>
              </w:tabs>
              <w:rPr>
                <w:b w:val="0"/>
                <w:bCs w:val="0"/>
              </w:rPr>
            </w:pPr>
            <w:r w:rsidRPr="000956B5">
              <w:rPr>
                <w:b w:val="0"/>
                <w:bCs w:val="0"/>
                <w:color w:val="000000"/>
              </w:rPr>
              <w:t>Prenotazione non effettuata: data di check-out minore della data di check-in</w:t>
            </w:r>
          </w:p>
        </w:tc>
      </w:tr>
    </w:tbl>
    <w:p w14:paraId="100E0DCA" w14:textId="77777777" w:rsidR="00E9113C" w:rsidRDefault="00E9113C" w:rsidP="00513E83">
      <w:pPr>
        <w:tabs>
          <w:tab w:val="left" w:pos="3109"/>
        </w:tabs>
      </w:pPr>
    </w:p>
    <w:tbl>
      <w:tblPr>
        <w:tblStyle w:val="Tabellagriglia4-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8F0EFA" w:rsidRPr="00ED0533" w14:paraId="22CAA702" w14:textId="7777777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063503B0" w14:textId="77777777" w:rsidR="008F0EFA" w:rsidRPr="00ED0533" w:rsidRDefault="008F0EFA">
            <w:pPr>
              <w:tabs>
                <w:tab w:val="left" w:pos="2800"/>
              </w:tabs>
              <w:jc w:val="center"/>
            </w:pPr>
            <w:r w:rsidRPr="00ED0533">
              <w:t>Test Case ID</w:t>
            </w:r>
          </w:p>
        </w:tc>
        <w:tc>
          <w:tcPr>
            <w:tcW w:w="1701" w:type="dxa"/>
            <w:tcBorders>
              <w:top w:val="none" w:sz="0" w:space="0" w:color="auto"/>
              <w:left w:val="none" w:sz="0" w:space="0" w:color="auto"/>
              <w:bottom w:val="none" w:sz="0" w:space="0" w:color="auto"/>
              <w:right w:val="none" w:sz="0" w:space="0" w:color="auto"/>
            </w:tcBorders>
            <w:vAlign w:val="center"/>
          </w:tcPr>
          <w:p w14:paraId="3ADB38F3" w14:textId="5BD44CB9" w:rsidR="008F0EFA" w:rsidRPr="00ED0533" w:rsidRDefault="008F0EFA">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Pr>
                <w:b w:val="0"/>
                <w:bCs w:val="0"/>
              </w:rPr>
              <w:t>5</w:t>
            </w:r>
          </w:p>
        </w:tc>
        <w:tc>
          <w:tcPr>
            <w:tcW w:w="1843" w:type="dxa"/>
            <w:gridSpan w:val="2"/>
            <w:tcBorders>
              <w:top w:val="none" w:sz="0" w:space="0" w:color="auto"/>
              <w:left w:val="none" w:sz="0" w:space="0" w:color="auto"/>
              <w:bottom w:val="none" w:sz="0" w:space="0" w:color="auto"/>
              <w:right w:val="none" w:sz="0" w:space="0" w:color="auto"/>
            </w:tcBorders>
            <w:vAlign w:val="center"/>
          </w:tcPr>
          <w:p w14:paraId="07249D18" w14:textId="77777777" w:rsidR="008F0EFA" w:rsidRPr="00ED0533" w:rsidRDefault="008F0EFA">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22AB5AE4" w14:textId="4CE513FC" w:rsidR="008F0EFA" w:rsidRPr="00ED0533" w:rsidRDefault="008834C5">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8834C5">
              <w:rPr>
                <w:b w:val="0"/>
                <w:bCs w:val="0"/>
              </w:rPr>
              <w:t>CI4, CO4, NO2, CA2, S1, CL2</w:t>
            </w:r>
          </w:p>
        </w:tc>
      </w:tr>
      <w:tr w:rsidR="008F0EFA" w:rsidRPr="00ED0533" w14:paraId="68F2C4FC"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5375CAD2" w14:textId="77777777" w:rsidR="008F0EFA" w:rsidRPr="00ED0533" w:rsidRDefault="008F0EFA">
            <w:pPr>
              <w:tabs>
                <w:tab w:val="left" w:pos="2800"/>
              </w:tabs>
              <w:jc w:val="center"/>
            </w:pPr>
            <w:r>
              <w:t>Input</w:t>
            </w:r>
          </w:p>
        </w:tc>
      </w:tr>
      <w:tr w:rsidR="008F0EFA" w:rsidRPr="00ED0533" w14:paraId="68EA05DD"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447BEA90" w14:textId="77777777" w:rsidR="008F0EFA" w:rsidRPr="007533B7" w:rsidRDefault="008F0EFA">
            <w:pPr>
              <w:tabs>
                <w:tab w:val="left" w:pos="2800"/>
              </w:tabs>
            </w:pPr>
            <w:r w:rsidRPr="007533B7">
              <w:t>Categoria</w:t>
            </w:r>
          </w:p>
        </w:tc>
        <w:tc>
          <w:tcPr>
            <w:tcW w:w="4814" w:type="dxa"/>
            <w:gridSpan w:val="2"/>
            <w:vAlign w:val="center"/>
          </w:tcPr>
          <w:p w14:paraId="60E2692E" w14:textId="77777777" w:rsidR="008F0EFA" w:rsidRPr="007533B7" w:rsidRDefault="008F0EFA">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8F0EFA" w:rsidRPr="00ED0533" w14:paraId="2C43524C"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4EFEEA9" w14:textId="77777777" w:rsidR="008F0EFA" w:rsidRPr="007533B7" w:rsidRDefault="008F0EFA">
            <w:pPr>
              <w:tabs>
                <w:tab w:val="left" w:pos="2800"/>
              </w:tabs>
              <w:rPr>
                <w:b w:val="0"/>
                <w:bCs w:val="0"/>
              </w:rPr>
            </w:pPr>
            <w:proofErr w:type="spellStart"/>
            <w:r>
              <w:rPr>
                <w:b w:val="0"/>
                <w:bCs w:val="0"/>
              </w:rPr>
              <w:t>dataCheckIn</w:t>
            </w:r>
            <w:proofErr w:type="spellEnd"/>
          </w:p>
        </w:tc>
        <w:tc>
          <w:tcPr>
            <w:tcW w:w="4814" w:type="dxa"/>
            <w:gridSpan w:val="2"/>
            <w:vAlign w:val="center"/>
          </w:tcPr>
          <w:p w14:paraId="33A3C181" w14:textId="77777777" w:rsidR="008F0EFA" w:rsidRPr="00577B6F" w:rsidRDefault="008F0EFA">
            <w:pPr>
              <w:tabs>
                <w:tab w:val="left" w:pos="2800"/>
              </w:tabs>
              <w:cnfStyle w:val="000000100000" w:firstRow="0" w:lastRow="0" w:firstColumn="0" w:lastColumn="0" w:oddVBand="0" w:evenVBand="0" w:oddHBand="1" w:evenHBand="0" w:firstRowFirstColumn="0" w:firstRowLastColumn="0" w:lastRowFirstColumn="0" w:lastRowLastColumn="0"/>
            </w:pPr>
            <w:proofErr w:type="spellStart"/>
            <w:r>
              <w:rPr>
                <w:i/>
                <w:iCs/>
              </w:rPr>
              <w:t>currentDay</w:t>
            </w:r>
            <w:proofErr w:type="spellEnd"/>
            <w:r>
              <w:rPr>
                <w:i/>
                <w:iCs/>
              </w:rPr>
              <w:t xml:space="preserve"> </w:t>
            </w:r>
            <w:r>
              <w:t>+ 5</w:t>
            </w:r>
          </w:p>
        </w:tc>
      </w:tr>
      <w:tr w:rsidR="008F0EFA" w:rsidRPr="00ED0533" w14:paraId="3E39E7F6"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2DB8FEAF" w14:textId="77777777" w:rsidR="008F0EFA" w:rsidRPr="007533B7" w:rsidRDefault="008F0EFA">
            <w:pPr>
              <w:tabs>
                <w:tab w:val="left" w:pos="2800"/>
              </w:tabs>
              <w:rPr>
                <w:b w:val="0"/>
                <w:bCs w:val="0"/>
              </w:rPr>
            </w:pPr>
            <w:proofErr w:type="spellStart"/>
            <w:r>
              <w:rPr>
                <w:b w:val="0"/>
                <w:bCs w:val="0"/>
              </w:rPr>
              <w:t>dataCheckOut</w:t>
            </w:r>
            <w:proofErr w:type="spellEnd"/>
          </w:p>
        </w:tc>
        <w:tc>
          <w:tcPr>
            <w:tcW w:w="4814" w:type="dxa"/>
            <w:gridSpan w:val="2"/>
            <w:vAlign w:val="center"/>
          </w:tcPr>
          <w:p w14:paraId="2D0F4795" w14:textId="5AA79984" w:rsidR="008F0EFA" w:rsidRPr="001362F1" w:rsidRDefault="008F0EFA">
            <w:pPr>
              <w:tabs>
                <w:tab w:val="left" w:pos="2800"/>
              </w:tabs>
              <w:cnfStyle w:val="000000000000" w:firstRow="0" w:lastRow="0" w:firstColumn="0" w:lastColumn="0" w:oddVBand="0" w:evenVBand="0" w:oddHBand="0" w:evenHBand="0" w:firstRowFirstColumn="0" w:firstRowLastColumn="0" w:lastRowFirstColumn="0" w:lastRowLastColumn="0"/>
            </w:pPr>
            <w:proofErr w:type="spellStart"/>
            <w:r w:rsidRPr="001362F1">
              <w:rPr>
                <w:i/>
                <w:iCs/>
              </w:rPr>
              <w:t>currentDay</w:t>
            </w:r>
            <w:proofErr w:type="spellEnd"/>
            <w:r>
              <w:t xml:space="preserve"> + </w:t>
            </w:r>
            <w:r w:rsidR="000C538F">
              <w:t>5</w:t>
            </w:r>
          </w:p>
        </w:tc>
      </w:tr>
      <w:tr w:rsidR="008F0EFA" w:rsidRPr="00ED0533" w14:paraId="3F8DBA6B"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4E84911F" w14:textId="77777777" w:rsidR="008F0EFA" w:rsidRPr="007533B7" w:rsidRDefault="008F0EFA">
            <w:pPr>
              <w:tabs>
                <w:tab w:val="left" w:pos="2800"/>
              </w:tabs>
              <w:rPr>
                <w:b w:val="0"/>
                <w:bCs w:val="0"/>
              </w:rPr>
            </w:pPr>
            <w:proofErr w:type="spellStart"/>
            <w:r>
              <w:rPr>
                <w:b w:val="0"/>
                <w:bCs w:val="0"/>
              </w:rPr>
              <w:t>numeroOspiti</w:t>
            </w:r>
            <w:proofErr w:type="spellEnd"/>
          </w:p>
        </w:tc>
        <w:tc>
          <w:tcPr>
            <w:tcW w:w="4814" w:type="dxa"/>
            <w:gridSpan w:val="2"/>
            <w:vAlign w:val="center"/>
          </w:tcPr>
          <w:p w14:paraId="4EC03A69" w14:textId="77777777" w:rsidR="008F0EFA" w:rsidRPr="007533B7" w:rsidRDefault="008F0EFA">
            <w:pPr>
              <w:tabs>
                <w:tab w:val="left" w:pos="2800"/>
              </w:tabs>
              <w:cnfStyle w:val="000000100000" w:firstRow="0" w:lastRow="0" w:firstColumn="0" w:lastColumn="0" w:oddVBand="0" w:evenVBand="0" w:oddHBand="1" w:evenHBand="0" w:firstRowFirstColumn="0" w:firstRowLastColumn="0" w:lastRowFirstColumn="0" w:lastRowLastColumn="0"/>
            </w:pPr>
            <w:r>
              <w:t>2</w:t>
            </w:r>
          </w:p>
        </w:tc>
      </w:tr>
      <w:tr w:rsidR="008F0EFA" w:rsidRPr="00ED0533" w14:paraId="2F377567"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3B356068" w14:textId="77777777" w:rsidR="008F0EFA" w:rsidRPr="007533B7" w:rsidRDefault="008F0EFA">
            <w:pPr>
              <w:tabs>
                <w:tab w:val="left" w:pos="2800"/>
              </w:tabs>
              <w:rPr>
                <w:b w:val="0"/>
                <w:bCs w:val="0"/>
              </w:rPr>
            </w:pPr>
            <w:r>
              <w:rPr>
                <w:b w:val="0"/>
                <w:bCs w:val="0"/>
              </w:rPr>
              <w:t>camera</w:t>
            </w:r>
          </w:p>
        </w:tc>
        <w:tc>
          <w:tcPr>
            <w:tcW w:w="4814" w:type="dxa"/>
            <w:gridSpan w:val="2"/>
            <w:vAlign w:val="center"/>
          </w:tcPr>
          <w:p w14:paraId="09C03ED7" w14:textId="77777777" w:rsidR="008F0EFA" w:rsidRPr="007533B7" w:rsidRDefault="008F0EFA">
            <w:pPr>
              <w:tabs>
                <w:tab w:val="left" w:pos="2800"/>
              </w:tabs>
              <w:cnfStyle w:val="000000000000" w:firstRow="0" w:lastRow="0" w:firstColumn="0" w:lastColumn="0" w:oddVBand="0" w:evenVBand="0" w:oddHBand="0" w:evenHBand="0" w:firstRowFirstColumn="0" w:firstRowLastColumn="0" w:lastRowFirstColumn="0" w:lastRowLastColumn="0"/>
            </w:pPr>
            <w:proofErr w:type="spellStart"/>
            <w:r w:rsidRPr="001464BB">
              <w:rPr>
                <w:i/>
                <w:iCs/>
              </w:rPr>
              <w:t>cameraDisponibile</w:t>
            </w:r>
            <w:proofErr w:type="spellEnd"/>
          </w:p>
        </w:tc>
      </w:tr>
      <w:tr w:rsidR="008F0EFA" w:rsidRPr="00ED0533" w14:paraId="5501D5DA"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D9FCC34" w14:textId="77777777" w:rsidR="008F0EFA" w:rsidRPr="007533B7" w:rsidRDefault="008F0EFA">
            <w:pPr>
              <w:tabs>
                <w:tab w:val="left" w:pos="2800"/>
              </w:tabs>
              <w:rPr>
                <w:b w:val="0"/>
                <w:bCs w:val="0"/>
              </w:rPr>
            </w:pPr>
            <w:r>
              <w:rPr>
                <w:b w:val="0"/>
                <w:bCs w:val="0"/>
              </w:rPr>
              <w:t>servizi</w:t>
            </w:r>
          </w:p>
        </w:tc>
        <w:tc>
          <w:tcPr>
            <w:tcW w:w="4814" w:type="dxa"/>
            <w:gridSpan w:val="2"/>
            <w:vAlign w:val="center"/>
          </w:tcPr>
          <w:p w14:paraId="7669D448" w14:textId="77777777" w:rsidR="008F0EFA" w:rsidRPr="007533B7" w:rsidRDefault="008F0EFA">
            <w:pPr>
              <w:tabs>
                <w:tab w:val="left" w:pos="2800"/>
              </w:tabs>
              <w:cnfStyle w:val="000000100000" w:firstRow="0" w:lastRow="0" w:firstColumn="0" w:lastColumn="0" w:oddVBand="0" w:evenVBand="0" w:oddHBand="1" w:evenHBand="0" w:firstRowFirstColumn="0" w:firstRowLastColumn="0" w:lastRowFirstColumn="0" w:lastRowLastColumn="0"/>
            </w:pPr>
            <w:r>
              <w:t>{lista vuota}</w:t>
            </w:r>
          </w:p>
        </w:tc>
      </w:tr>
      <w:tr w:rsidR="008F0EFA" w:rsidRPr="00ED0533" w14:paraId="0657E191"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4275E43C" w14:textId="77777777" w:rsidR="008F0EFA" w:rsidRPr="007533B7" w:rsidRDefault="008F0EFA">
            <w:pPr>
              <w:tabs>
                <w:tab w:val="left" w:pos="2800"/>
              </w:tabs>
              <w:rPr>
                <w:b w:val="0"/>
                <w:bCs w:val="0"/>
              </w:rPr>
            </w:pPr>
            <w:r>
              <w:rPr>
                <w:b w:val="0"/>
                <w:bCs w:val="0"/>
              </w:rPr>
              <w:t>cliente</w:t>
            </w:r>
          </w:p>
        </w:tc>
        <w:tc>
          <w:tcPr>
            <w:tcW w:w="4814" w:type="dxa"/>
            <w:gridSpan w:val="2"/>
            <w:vAlign w:val="center"/>
          </w:tcPr>
          <w:p w14:paraId="3FC1BC0C" w14:textId="77777777" w:rsidR="008F0EFA" w:rsidRPr="00D81786" w:rsidRDefault="008F0EFA">
            <w:pPr>
              <w:tabs>
                <w:tab w:val="left" w:pos="2800"/>
              </w:tabs>
              <w:cnfStyle w:val="000000000000" w:firstRow="0" w:lastRow="0" w:firstColumn="0" w:lastColumn="0" w:oddVBand="0" w:evenVBand="0" w:oddHBand="0" w:evenHBand="0" w:firstRowFirstColumn="0" w:firstRowLastColumn="0" w:lastRowFirstColumn="0" w:lastRowLastColumn="0"/>
            </w:pPr>
            <w:r>
              <w:rPr>
                <w:i/>
                <w:iCs/>
              </w:rPr>
              <w:t>cliente</w:t>
            </w:r>
          </w:p>
        </w:tc>
      </w:tr>
      <w:tr w:rsidR="008F0EFA" w:rsidRPr="00ED0533" w14:paraId="50AE8A30"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74753CE8" w14:textId="77777777" w:rsidR="008F0EFA" w:rsidRPr="005D7994" w:rsidRDefault="008F0EFA">
            <w:pPr>
              <w:tabs>
                <w:tab w:val="left" w:pos="2800"/>
              </w:tabs>
              <w:jc w:val="center"/>
              <w:rPr>
                <w:b w:val="0"/>
                <w:bCs w:val="0"/>
              </w:rPr>
            </w:pPr>
            <w:r>
              <w:t>Oracolo</w:t>
            </w:r>
          </w:p>
        </w:tc>
      </w:tr>
      <w:tr w:rsidR="008F0EFA" w:rsidRPr="00ED0533" w14:paraId="18FBAB4A" w14:textId="77777777">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52F841A8" w14:textId="02B79466" w:rsidR="008F0EFA" w:rsidRPr="008834C5" w:rsidRDefault="008834C5" w:rsidP="008834C5">
            <w:pPr>
              <w:widowControl/>
              <w:suppressAutoHyphens w:val="0"/>
              <w:rPr>
                <w:b w:val="0"/>
                <w:bCs w:val="0"/>
                <w:kern w:val="2"/>
              </w:rPr>
            </w:pPr>
            <w:r w:rsidRPr="008834C5">
              <w:rPr>
                <w:b w:val="0"/>
                <w:bCs w:val="0"/>
                <w:color w:val="000000"/>
              </w:rPr>
              <w:t>Prenotazione non effettuata: data di check-out uguale alla data di check-in</w:t>
            </w:r>
          </w:p>
        </w:tc>
      </w:tr>
    </w:tbl>
    <w:p w14:paraId="270BAE93" w14:textId="77777777" w:rsidR="008F0EFA" w:rsidRDefault="008F0EFA" w:rsidP="00513E83">
      <w:pPr>
        <w:tabs>
          <w:tab w:val="left" w:pos="3109"/>
        </w:tabs>
      </w:pPr>
    </w:p>
    <w:tbl>
      <w:tblPr>
        <w:tblStyle w:val="Tabellagriglia4-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0C538F" w:rsidRPr="00ED0533" w14:paraId="25244A0E" w14:textId="7777777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25DCC460" w14:textId="77777777" w:rsidR="000C538F" w:rsidRPr="00ED0533" w:rsidRDefault="000C538F">
            <w:pPr>
              <w:tabs>
                <w:tab w:val="left" w:pos="2800"/>
              </w:tabs>
              <w:jc w:val="center"/>
            </w:pPr>
            <w:r w:rsidRPr="00ED0533">
              <w:t>Test Case ID</w:t>
            </w:r>
          </w:p>
        </w:tc>
        <w:tc>
          <w:tcPr>
            <w:tcW w:w="1701" w:type="dxa"/>
            <w:tcBorders>
              <w:top w:val="none" w:sz="0" w:space="0" w:color="auto"/>
              <w:left w:val="none" w:sz="0" w:space="0" w:color="auto"/>
              <w:bottom w:val="none" w:sz="0" w:space="0" w:color="auto"/>
              <w:right w:val="none" w:sz="0" w:space="0" w:color="auto"/>
            </w:tcBorders>
            <w:vAlign w:val="center"/>
          </w:tcPr>
          <w:p w14:paraId="216665ED" w14:textId="7EF22440" w:rsidR="000C538F" w:rsidRPr="00ED0533" w:rsidRDefault="000C538F">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Pr>
                <w:b w:val="0"/>
                <w:bCs w:val="0"/>
              </w:rPr>
              <w:t>6</w:t>
            </w:r>
          </w:p>
        </w:tc>
        <w:tc>
          <w:tcPr>
            <w:tcW w:w="1843" w:type="dxa"/>
            <w:gridSpan w:val="2"/>
            <w:tcBorders>
              <w:top w:val="none" w:sz="0" w:space="0" w:color="auto"/>
              <w:left w:val="none" w:sz="0" w:space="0" w:color="auto"/>
              <w:bottom w:val="none" w:sz="0" w:space="0" w:color="auto"/>
              <w:right w:val="none" w:sz="0" w:space="0" w:color="auto"/>
            </w:tcBorders>
            <w:vAlign w:val="center"/>
          </w:tcPr>
          <w:p w14:paraId="706100C6" w14:textId="77777777" w:rsidR="000C538F" w:rsidRPr="00ED0533" w:rsidRDefault="000C538F">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5467974D" w14:textId="5232B1A0" w:rsidR="000C538F" w:rsidRPr="00ED0533" w:rsidRDefault="000C538F">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0C538F">
              <w:rPr>
                <w:b w:val="0"/>
                <w:bCs w:val="0"/>
              </w:rPr>
              <w:t>CI4, CO2, NO1, CA2, S1, CL2</w:t>
            </w:r>
          </w:p>
        </w:tc>
      </w:tr>
      <w:tr w:rsidR="000C538F" w:rsidRPr="00ED0533" w14:paraId="4C1B79C9"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7C39AFD5" w14:textId="77777777" w:rsidR="000C538F" w:rsidRPr="00ED0533" w:rsidRDefault="000C538F">
            <w:pPr>
              <w:tabs>
                <w:tab w:val="left" w:pos="2800"/>
              </w:tabs>
              <w:jc w:val="center"/>
            </w:pPr>
            <w:r>
              <w:t>Input</w:t>
            </w:r>
          </w:p>
        </w:tc>
      </w:tr>
      <w:tr w:rsidR="000C538F" w:rsidRPr="00ED0533" w14:paraId="399C796D"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551BF427" w14:textId="77777777" w:rsidR="000C538F" w:rsidRPr="007533B7" w:rsidRDefault="000C538F">
            <w:pPr>
              <w:tabs>
                <w:tab w:val="left" w:pos="2800"/>
              </w:tabs>
            </w:pPr>
            <w:r w:rsidRPr="007533B7">
              <w:t>Categoria</w:t>
            </w:r>
          </w:p>
        </w:tc>
        <w:tc>
          <w:tcPr>
            <w:tcW w:w="4814" w:type="dxa"/>
            <w:gridSpan w:val="2"/>
            <w:vAlign w:val="center"/>
          </w:tcPr>
          <w:p w14:paraId="2C7257BB" w14:textId="77777777" w:rsidR="000C538F" w:rsidRPr="007533B7" w:rsidRDefault="000C538F">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0C538F" w:rsidRPr="00ED0533" w14:paraId="73FAADD1"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42EB11EE" w14:textId="77777777" w:rsidR="000C538F" w:rsidRPr="007533B7" w:rsidRDefault="000C538F">
            <w:pPr>
              <w:tabs>
                <w:tab w:val="left" w:pos="2800"/>
              </w:tabs>
              <w:rPr>
                <w:b w:val="0"/>
                <w:bCs w:val="0"/>
              </w:rPr>
            </w:pPr>
            <w:proofErr w:type="spellStart"/>
            <w:r>
              <w:rPr>
                <w:b w:val="0"/>
                <w:bCs w:val="0"/>
              </w:rPr>
              <w:t>dataCheckIn</w:t>
            </w:r>
            <w:proofErr w:type="spellEnd"/>
          </w:p>
        </w:tc>
        <w:tc>
          <w:tcPr>
            <w:tcW w:w="4814" w:type="dxa"/>
            <w:gridSpan w:val="2"/>
            <w:vAlign w:val="center"/>
          </w:tcPr>
          <w:p w14:paraId="4F1BAE4D" w14:textId="77777777" w:rsidR="000C538F" w:rsidRPr="00577B6F" w:rsidRDefault="000C538F">
            <w:pPr>
              <w:tabs>
                <w:tab w:val="left" w:pos="2800"/>
              </w:tabs>
              <w:cnfStyle w:val="000000100000" w:firstRow="0" w:lastRow="0" w:firstColumn="0" w:lastColumn="0" w:oddVBand="0" w:evenVBand="0" w:oddHBand="1" w:evenHBand="0" w:firstRowFirstColumn="0" w:firstRowLastColumn="0" w:lastRowFirstColumn="0" w:lastRowLastColumn="0"/>
            </w:pPr>
            <w:proofErr w:type="spellStart"/>
            <w:r>
              <w:rPr>
                <w:i/>
                <w:iCs/>
              </w:rPr>
              <w:t>currentDay</w:t>
            </w:r>
            <w:proofErr w:type="spellEnd"/>
            <w:r>
              <w:rPr>
                <w:i/>
                <w:iCs/>
              </w:rPr>
              <w:t xml:space="preserve"> </w:t>
            </w:r>
            <w:r>
              <w:t>+ 5</w:t>
            </w:r>
          </w:p>
        </w:tc>
      </w:tr>
      <w:tr w:rsidR="000C538F" w:rsidRPr="00ED0533" w14:paraId="594742BF"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2EB0FB4" w14:textId="77777777" w:rsidR="000C538F" w:rsidRPr="007533B7" w:rsidRDefault="000C538F">
            <w:pPr>
              <w:tabs>
                <w:tab w:val="left" w:pos="2800"/>
              </w:tabs>
              <w:rPr>
                <w:b w:val="0"/>
                <w:bCs w:val="0"/>
              </w:rPr>
            </w:pPr>
            <w:proofErr w:type="spellStart"/>
            <w:r>
              <w:rPr>
                <w:b w:val="0"/>
                <w:bCs w:val="0"/>
              </w:rPr>
              <w:t>dataCheckOut</w:t>
            </w:r>
            <w:proofErr w:type="spellEnd"/>
          </w:p>
        </w:tc>
        <w:tc>
          <w:tcPr>
            <w:tcW w:w="4814" w:type="dxa"/>
            <w:gridSpan w:val="2"/>
            <w:vAlign w:val="center"/>
          </w:tcPr>
          <w:p w14:paraId="3EC65212" w14:textId="14EF3548" w:rsidR="000C538F" w:rsidRPr="001362F1" w:rsidRDefault="000C538F">
            <w:pPr>
              <w:tabs>
                <w:tab w:val="left" w:pos="2800"/>
              </w:tabs>
              <w:cnfStyle w:val="000000000000" w:firstRow="0" w:lastRow="0" w:firstColumn="0" w:lastColumn="0" w:oddVBand="0" w:evenVBand="0" w:oddHBand="0" w:evenHBand="0" w:firstRowFirstColumn="0" w:firstRowLastColumn="0" w:lastRowFirstColumn="0" w:lastRowLastColumn="0"/>
            </w:pPr>
            <w:proofErr w:type="spellStart"/>
            <w:r w:rsidRPr="001362F1">
              <w:rPr>
                <w:i/>
                <w:iCs/>
              </w:rPr>
              <w:t>currentDay</w:t>
            </w:r>
            <w:proofErr w:type="spellEnd"/>
            <w:r>
              <w:t xml:space="preserve"> + 10</w:t>
            </w:r>
          </w:p>
        </w:tc>
      </w:tr>
      <w:tr w:rsidR="000C538F" w:rsidRPr="00ED0533" w14:paraId="2DE69E5F"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DD87ACC" w14:textId="77777777" w:rsidR="000C538F" w:rsidRPr="007533B7" w:rsidRDefault="000C538F">
            <w:pPr>
              <w:tabs>
                <w:tab w:val="left" w:pos="2800"/>
              </w:tabs>
              <w:rPr>
                <w:b w:val="0"/>
                <w:bCs w:val="0"/>
              </w:rPr>
            </w:pPr>
            <w:proofErr w:type="spellStart"/>
            <w:r>
              <w:rPr>
                <w:b w:val="0"/>
                <w:bCs w:val="0"/>
              </w:rPr>
              <w:t>numeroOspiti</w:t>
            </w:r>
            <w:proofErr w:type="spellEnd"/>
          </w:p>
        </w:tc>
        <w:tc>
          <w:tcPr>
            <w:tcW w:w="4814" w:type="dxa"/>
            <w:gridSpan w:val="2"/>
            <w:vAlign w:val="center"/>
          </w:tcPr>
          <w:p w14:paraId="14EB9CAF" w14:textId="035B47F8" w:rsidR="000C538F" w:rsidRPr="007533B7" w:rsidRDefault="000C538F">
            <w:pPr>
              <w:tabs>
                <w:tab w:val="left" w:pos="2800"/>
              </w:tabs>
              <w:cnfStyle w:val="000000100000" w:firstRow="0" w:lastRow="0" w:firstColumn="0" w:lastColumn="0" w:oddVBand="0" w:evenVBand="0" w:oddHBand="1" w:evenHBand="0" w:firstRowFirstColumn="0" w:firstRowLastColumn="0" w:lastRowFirstColumn="0" w:lastRowLastColumn="0"/>
            </w:pPr>
            <w:r>
              <w:t>0</w:t>
            </w:r>
          </w:p>
        </w:tc>
      </w:tr>
      <w:tr w:rsidR="000C538F" w:rsidRPr="00ED0533" w14:paraId="0F219F41"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03567037" w14:textId="77777777" w:rsidR="000C538F" w:rsidRPr="007533B7" w:rsidRDefault="000C538F">
            <w:pPr>
              <w:tabs>
                <w:tab w:val="left" w:pos="2800"/>
              </w:tabs>
              <w:rPr>
                <w:b w:val="0"/>
                <w:bCs w:val="0"/>
              </w:rPr>
            </w:pPr>
            <w:r>
              <w:rPr>
                <w:b w:val="0"/>
                <w:bCs w:val="0"/>
              </w:rPr>
              <w:t>camera</w:t>
            </w:r>
          </w:p>
        </w:tc>
        <w:tc>
          <w:tcPr>
            <w:tcW w:w="4814" w:type="dxa"/>
            <w:gridSpan w:val="2"/>
            <w:vAlign w:val="center"/>
          </w:tcPr>
          <w:p w14:paraId="261BAF52" w14:textId="77777777" w:rsidR="000C538F" w:rsidRPr="007533B7" w:rsidRDefault="000C538F">
            <w:pPr>
              <w:tabs>
                <w:tab w:val="left" w:pos="2800"/>
              </w:tabs>
              <w:cnfStyle w:val="000000000000" w:firstRow="0" w:lastRow="0" w:firstColumn="0" w:lastColumn="0" w:oddVBand="0" w:evenVBand="0" w:oddHBand="0" w:evenHBand="0" w:firstRowFirstColumn="0" w:firstRowLastColumn="0" w:lastRowFirstColumn="0" w:lastRowLastColumn="0"/>
            </w:pPr>
            <w:proofErr w:type="spellStart"/>
            <w:r w:rsidRPr="001464BB">
              <w:rPr>
                <w:i/>
                <w:iCs/>
              </w:rPr>
              <w:t>cameraDisponibile</w:t>
            </w:r>
            <w:proofErr w:type="spellEnd"/>
          </w:p>
        </w:tc>
      </w:tr>
      <w:tr w:rsidR="000C538F" w:rsidRPr="00ED0533" w14:paraId="0634D57C"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7E73883" w14:textId="77777777" w:rsidR="000C538F" w:rsidRPr="007533B7" w:rsidRDefault="000C538F">
            <w:pPr>
              <w:tabs>
                <w:tab w:val="left" w:pos="2800"/>
              </w:tabs>
              <w:rPr>
                <w:b w:val="0"/>
                <w:bCs w:val="0"/>
              </w:rPr>
            </w:pPr>
            <w:r>
              <w:rPr>
                <w:b w:val="0"/>
                <w:bCs w:val="0"/>
              </w:rPr>
              <w:lastRenderedPageBreak/>
              <w:t>servizi</w:t>
            </w:r>
          </w:p>
        </w:tc>
        <w:tc>
          <w:tcPr>
            <w:tcW w:w="4814" w:type="dxa"/>
            <w:gridSpan w:val="2"/>
            <w:vAlign w:val="center"/>
          </w:tcPr>
          <w:p w14:paraId="1C6FC066" w14:textId="77777777" w:rsidR="000C538F" w:rsidRPr="007533B7" w:rsidRDefault="000C538F">
            <w:pPr>
              <w:tabs>
                <w:tab w:val="left" w:pos="2800"/>
              </w:tabs>
              <w:cnfStyle w:val="000000100000" w:firstRow="0" w:lastRow="0" w:firstColumn="0" w:lastColumn="0" w:oddVBand="0" w:evenVBand="0" w:oddHBand="1" w:evenHBand="0" w:firstRowFirstColumn="0" w:firstRowLastColumn="0" w:lastRowFirstColumn="0" w:lastRowLastColumn="0"/>
            </w:pPr>
            <w:r>
              <w:t>{lista vuota}</w:t>
            </w:r>
          </w:p>
        </w:tc>
      </w:tr>
      <w:tr w:rsidR="000C538F" w:rsidRPr="00ED0533" w14:paraId="36DB7DC7"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33EEB403" w14:textId="77777777" w:rsidR="000C538F" w:rsidRPr="007533B7" w:rsidRDefault="000C538F">
            <w:pPr>
              <w:tabs>
                <w:tab w:val="left" w:pos="2800"/>
              </w:tabs>
              <w:rPr>
                <w:b w:val="0"/>
                <w:bCs w:val="0"/>
              </w:rPr>
            </w:pPr>
            <w:r>
              <w:rPr>
                <w:b w:val="0"/>
                <w:bCs w:val="0"/>
              </w:rPr>
              <w:t>cliente</w:t>
            </w:r>
          </w:p>
        </w:tc>
        <w:tc>
          <w:tcPr>
            <w:tcW w:w="4814" w:type="dxa"/>
            <w:gridSpan w:val="2"/>
            <w:vAlign w:val="center"/>
          </w:tcPr>
          <w:p w14:paraId="677CB93E" w14:textId="77777777" w:rsidR="000C538F" w:rsidRPr="00D81786" w:rsidRDefault="000C538F">
            <w:pPr>
              <w:tabs>
                <w:tab w:val="left" w:pos="2800"/>
              </w:tabs>
              <w:cnfStyle w:val="000000000000" w:firstRow="0" w:lastRow="0" w:firstColumn="0" w:lastColumn="0" w:oddVBand="0" w:evenVBand="0" w:oddHBand="0" w:evenHBand="0" w:firstRowFirstColumn="0" w:firstRowLastColumn="0" w:lastRowFirstColumn="0" w:lastRowLastColumn="0"/>
            </w:pPr>
            <w:r>
              <w:rPr>
                <w:i/>
                <w:iCs/>
              </w:rPr>
              <w:t>cliente</w:t>
            </w:r>
          </w:p>
        </w:tc>
      </w:tr>
      <w:tr w:rsidR="000C538F" w:rsidRPr="00ED0533" w14:paraId="301766C2"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1D75179B" w14:textId="77777777" w:rsidR="000C538F" w:rsidRPr="005D7994" w:rsidRDefault="000C538F">
            <w:pPr>
              <w:tabs>
                <w:tab w:val="left" w:pos="2800"/>
              </w:tabs>
              <w:jc w:val="center"/>
              <w:rPr>
                <w:b w:val="0"/>
                <w:bCs w:val="0"/>
              </w:rPr>
            </w:pPr>
            <w:r>
              <w:t>Oracolo</w:t>
            </w:r>
          </w:p>
        </w:tc>
      </w:tr>
      <w:tr w:rsidR="000C538F" w:rsidRPr="00ED0533" w14:paraId="51D58BF4" w14:textId="77777777">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0CCDE4F7" w14:textId="6B6659FA" w:rsidR="000C538F" w:rsidRPr="000C538F" w:rsidRDefault="000C538F" w:rsidP="000C538F">
            <w:pPr>
              <w:widowControl/>
              <w:suppressAutoHyphens w:val="0"/>
              <w:rPr>
                <w:b w:val="0"/>
                <w:bCs w:val="0"/>
                <w:kern w:val="2"/>
              </w:rPr>
            </w:pPr>
            <w:r w:rsidRPr="000C538F">
              <w:rPr>
                <w:b w:val="0"/>
                <w:bCs w:val="0"/>
                <w:color w:val="000000"/>
              </w:rPr>
              <w:t>Prenotazione non effettuata: numero di ospiti minore o uguale di 0</w:t>
            </w:r>
          </w:p>
        </w:tc>
      </w:tr>
    </w:tbl>
    <w:p w14:paraId="71F6D881" w14:textId="77777777" w:rsidR="000C538F" w:rsidRDefault="000C538F" w:rsidP="00513E83">
      <w:pPr>
        <w:tabs>
          <w:tab w:val="left" w:pos="3109"/>
        </w:tabs>
      </w:pPr>
    </w:p>
    <w:tbl>
      <w:tblPr>
        <w:tblStyle w:val="Tabellagriglia4-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0C538F" w:rsidRPr="00ED0533" w14:paraId="11A46BD7" w14:textId="7777777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05E2AB99" w14:textId="77777777" w:rsidR="000C538F" w:rsidRPr="00ED0533" w:rsidRDefault="000C538F">
            <w:pPr>
              <w:tabs>
                <w:tab w:val="left" w:pos="2800"/>
              </w:tabs>
              <w:jc w:val="center"/>
            </w:pPr>
            <w:r w:rsidRPr="00ED0533">
              <w:t>Test Case ID</w:t>
            </w:r>
          </w:p>
        </w:tc>
        <w:tc>
          <w:tcPr>
            <w:tcW w:w="1701" w:type="dxa"/>
            <w:tcBorders>
              <w:top w:val="none" w:sz="0" w:space="0" w:color="auto"/>
              <w:left w:val="none" w:sz="0" w:space="0" w:color="auto"/>
              <w:bottom w:val="none" w:sz="0" w:space="0" w:color="auto"/>
              <w:right w:val="none" w:sz="0" w:space="0" w:color="auto"/>
            </w:tcBorders>
            <w:vAlign w:val="center"/>
          </w:tcPr>
          <w:p w14:paraId="63DDCED1" w14:textId="02BD54D1" w:rsidR="000C538F" w:rsidRPr="00ED0533" w:rsidRDefault="000C538F">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Pr>
                <w:b w:val="0"/>
                <w:bCs w:val="0"/>
              </w:rPr>
              <w:t>7</w:t>
            </w:r>
          </w:p>
        </w:tc>
        <w:tc>
          <w:tcPr>
            <w:tcW w:w="1843" w:type="dxa"/>
            <w:gridSpan w:val="2"/>
            <w:tcBorders>
              <w:top w:val="none" w:sz="0" w:space="0" w:color="auto"/>
              <w:left w:val="none" w:sz="0" w:space="0" w:color="auto"/>
              <w:bottom w:val="none" w:sz="0" w:space="0" w:color="auto"/>
              <w:right w:val="none" w:sz="0" w:space="0" w:color="auto"/>
            </w:tcBorders>
            <w:vAlign w:val="center"/>
          </w:tcPr>
          <w:p w14:paraId="4F5417A5" w14:textId="77777777" w:rsidR="000C538F" w:rsidRPr="00ED0533" w:rsidRDefault="000C538F">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681BE81C" w14:textId="1C9C2906" w:rsidR="000C538F" w:rsidRPr="00ED0533" w:rsidRDefault="007823BF">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7823BF">
              <w:rPr>
                <w:b w:val="0"/>
                <w:bCs w:val="0"/>
              </w:rPr>
              <w:t>CI4, CO2, NO3, CA2, S1, CL2</w:t>
            </w:r>
          </w:p>
        </w:tc>
      </w:tr>
      <w:tr w:rsidR="000C538F" w:rsidRPr="00ED0533" w14:paraId="3A954376"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6BC9DFA2" w14:textId="77777777" w:rsidR="000C538F" w:rsidRPr="00ED0533" w:rsidRDefault="000C538F">
            <w:pPr>
              <w:tabs>
                <w:tab w:val="left" w:pos="2800"/>
              </w:tabs>
              <w:jc w:val="center"/>
            </w:pPr>
            <w:r>
              <w:t>Input</w:t>
            </w:r>
          </w:p>
        </w:tc>
      </w:tr>
      <w:tr w:rsidR="000C538F" w:rsidRPr="00ED0533" w14:paraId="1A8775EC"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0B49D838" w14:textId="77777777" w:rsidR="000C538F" w:rsidRPr="007533B7" w:rsidRDefault="000C538F">
            <w:pPr>
              <w:tabs>
                <w:tab w:val="left" w:pos="2800"/>
              </w:tabs>
            </w:pPr>
            <w:r w:rsidRPr="007533B7">
              <w:t>Categoria</w:t>
            </w:r>
          </w:p>
        </w:tc>
        <w:tc>
          <w:tcPr>
            <w:tcW w:w="4814" w:type="dxa"/>
            <w:gridSpan w:val="2"/>
            <w:vAlign w:val="center"/>
          </w:tcPr>
          <w:p w14:paraId="2AF8815C" w14:textId="77777777" w:rsidR="000C538F" w:rsidRPr="007533B7" w:rsidRDefault="000C538F">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0C538F" w:rsidRPr="00ED0533" w14:paraId="4B1CD8ED"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59C3ADDB" w14:textId="77777777" w:rsidR="000C538F" w:rsidRPr="007533B7" w:rsidRDefault="000C538F">
            <w:pPr>
              <w:tabs>
                <w:tab w:val="left" w:pos="2800"/>
              </w:tabs>
              <w:rPr>
                <w:b w:val="0"/>
                <w:bCs w:val="0"/>
              </w:rPr>
            </w:pPr>
            <w:proofErr w:type="spellStart"/>
            <w:r>
              <w:rPr>
                <w:b w:val="0"/>
                <w:bCs w:val="0"/>
              </w:rPr>
              <w:t>dataCheckIn</w:t>
            </w:r>
            <w:proofErr w:type="spellEnd"/>
          </w:p>
        </w:tc>
        <w:tc>
          <w:tcPr>
            <w:tcW w:w="4814" w:type="dxa"/>
            <w:gridSpan w:val="2"/>
            <w:vAlign w:val="center"/>
          </w:tcPr>
          <w:p w14:paraId="42F1A391" w14:textId="77777777" w:rsidR="000C538F" w:rsidRPr="00577B6F" w:rsidRDefault="000C538F">
            <w:pPr>
              <w:tabs>
                <w:tab w:val="left" w:pos="2800"/>
              </w:tabs>
              <w:cnfStyle w:val="000000100000" w:firstRow="0" w:lastRow="0" w:firstColumn="0" w:lastColumn="0" w:oddVBand="0" w:evenVBand="0" w:oddHBand="1" w:evenHBand="0" w:firstRowFirstColumn="0" w:firstRowLastColumn="0" w:lastRowFirstColumn="0" w:lastRowLastColumn="0"/>
            </w:pPr>
            <w:proofErr w:type="spellStart"/>
            <w:r>
              <w:rPr>
                <w:i/>
                <w:iCs/>
              </w:rPr>
              <w:t>currentDay</w:t>
            </w:r>
            <w:proofErr w:type="spellEnd"/>
            <w:r>
              <w:rPr>
                <w:i/>
                <w:iCs/>
              </w:rPr>
              <w:t xml:space="preserve"> </w:t>
            </w:r>
            <w:r>
              <w:t>+ 5</w:t>
            </w:r>
          </w:p>
        </w:tc>
      </w:tr>
      <w:tr w:rsidR="000C538F" w:rsidRPr="00ED0533" w14:paraId="08E4697A"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2CBAE17A" w14:textId="77777777" w:rsidR="000C538F" w:rsidRPr="007533B7" w:rsidRDefault="000C538F">
            <w:pPr>
              <w:tabs>
                <w:tab w:val="left" w:pos="2800"/>
              </w:tabs>
              <w:rPr>
                <w:b w:val="0"/>
                <w:bCs w:val="0"/>
              </w:rPr>
            </w:pPr>
            <w:proofErr w:type="spellStart"/>
            <w:r>
              <w:rPr>
                <w:b w:val="0"/>
                <w:bCs w:val="0"/>
              </w:rPr>
              <w:t>dataCheckOut</w:t>
            </w:r>
            <w:proofErr w:type="spellEnd"/>
          </w:p>
        </w:tc>
        <w:tc>
          <w:tcPr>
            <w:tcW w:w="4814" w:type="dxa"/>
            <w:gridSpan w:val="2"/>
            <w:vAlign w:val="center"/>
          </w:tcPr>
          <w:p w14:paraId="1868D5F2" w14:textId="086E047D" w:rsidR="000C538F" w:rsidRPr="001362F1" w:rsidRDefault="000C538F">
            <w:pPr>
              <w:tabs>
                <w:tab w:val="left" w:pos="2800"/>
              </w:tabs>
              <w:cnfStyle w:val="000000000000" w:firstRow="0" w:lastRow="0" w:firstColumn="0" w:lastColumn="0" w:oddVBand="0" w:evenVBand="0" w:oddHBand="0" w:evenHBand="0" w:firstRowFirstColumn="0" w:firstRowLastColumn="0" w:lastRowFirstColumn="0" w:lastRowLastColumn="0"/>
            </w:pPr>
            <w:proofErr w:type="spellStart"/>
            <w:r w:rsidRPr="001362F1">
              <w:rPr>
                <w:i/>
                <w:iCs/>
              </w:rPr>
              <w:t>currentDay</w:t>
            </w:r>
            <w:proofErr w:type="spellEnd"/>
            <w:r>
              <w:t xml:space="preserve"> + </w:t>
            </w:r>
            <w:r w:rsidR="007823BF">
              <w:t>10</w:t>
            </w:r>
          </w:p>
        </w:tc>
      </w:tr>
      <w:tr w:rsidR="000C538F" w:rsidRPr="00ED0533" w14:paraId="621483C8"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3DAF2884" w14:textId="77777777" w:rsidR="000C538F" w:rsidRPr="007533B7" w:rsidRDefault="000C538F">
            <w:pPr>
              <w:tabs>
                <w:tab w:val="left" w:pos="2800"/>
              </w:tabs>
              <w:rPr>
                <w:b w:val="0"/>
                <w:bCs w:val="0"/>
              </w:rPr>
            </w:pPr>
            <w:proofErr w:type="spellStart"/>
            <w:r>
              <w:rPr>
                <w:b w:val="0"/>
                <w:bCs w:val="0"/>
              </w:rPr>
              <w:t>numeroOspiti</w:t>
            </w:r>
            <w:proofErr w:type="spellEnd"/>
          </w:p>
        </w:tc>
        <w:tc>
          <w:tcPr>
            <w:tcW w:w="4814" w:type="dxa"/>
            <w:gridSpan w:val="2"/>
            <w:vAlign w:val="center"/>
          </w:tcPr>
          <w:p w14:paraId="03B21677" w14:textId="764DED16" w:rsidR="000C538F" w:rsidRPr="007533B7" w:rsidRDefault="007823BF">
            <w:pPr>
              <w:tabs>
                <w:tab w:val="left" w:pos="2800"/>
              </w:tabs>
              <w:cnfStyle w:val="000000100000" w:firstRow="0" w:lastRow="0" w:firstColumn="0" w:lastColumn="0" w:oddVBand="0" w:evenVBand="0" w:oddHBand="1" w:evenHBand="0" w:firstRowFirstColumn="0" w:firstRowLastColumn="0" w:lastRowFirstColumn="0" w:lastRowLastColumn="0"/>
            </w:pPr>
            <w:r>
              <w:t>3</w:t>
            </w:r>
          </w:p>
        </w:tc>
      </w:tr>
      <w:tr w:rsidR="000C538F" w:rsidRPr="00ED0533" w14:paraId="4C600D3A"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48108478" w14:textId="77777777" w:rsidR="000C538F" w:rsidRPr="007533B7" w:rsidRDefault="000C538F">
            <w:pPr>
              <w:tabs>
                <w:tab w:val="left" w:pos="2800"/>
              </w:tabs>
              <w:rPr>
                <w:b w:val="0"/>
                <w:bCs w:val="0"/>
              </w:rPr>
            </w:pPr>
            <w:r>
              <w:rPr>
                <w:b w:val="0"/>
                <w:bCs w:val="0"/>
              </w:rPr>
              <w:t>camera</w:t>
            </w:r>
          </w:p>
        </w:tc>
        <w:tc>
          <w:tcPr>
            <w:tcW w:w="4814" w:type="dxa"/>
            <w:gridSpan w:val="2"/>
            <w:vAlign w:val="center"/>
          </w:tcPr>
          <w:p w14:paraId="3CB6D040" w14:textId="77777777" w:rsidR="000C538F" w:rsidRPr="007533B7" w:rsidRDefault="000C538F">
            <w:pPr>
              <w:tabs>
                <w:tab w:val="left" w:pos="2800"/>
              </w:tabs>
              <w:cnfStyle w:val="000000000000" w:firstRow="0" w:lastRow="0" w:firstColumn="0" w:lastColumn="0" w:oddVBand="0" w:evenVBand="0" w:oddHBand="0" w:evenHBand="0" w:firstRowFirstColumn="0" w:firstRowLastColumn="0" w:lastRowFirstColumn="0" w:lastRowLastColumn="0"/>
            </w:pPr>
            <w:proofErr w:type="spellStart"/>
            <w:r w:rsidRPr="001464BB">
              <w:rPr>
                <w:i/>
                <w:iCs/>
              </w:rPr>
              <w:t>cameraDisponibile</w:t>
            </w:r>
            <w:proofErr w:type="spellEnd"/>
          </w:p>
        </w:tc>
      </w:tr>
      <w:tr w:rsidR="000C538F" w:rsidRPr="00ED0533" w14:paraId="6526F9E5"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BE84C14" w14:textId="77777777" w:rsidR="000C538F" w:rsidRPr="007533B7" w:rsidRDefault="000C538F">
            <w:pPr>
              <w:tabs>
                <w:tab w:val="left" w:pos="2800"/>
              </w:tabs>
              <w:rPr>
                <w:b w:val="0"/>
                <w:bCs w:val="0"/>
              </w:rPr>
            </w:pPr>
            <w:r>
              <w:rPr>
                <w:b w:val="0"/>
                <w:bCs w:val="0"/>
              </w:rPr>
              <w:t>servizi</w:t>
            </w:r>
          </w:p>
        </w:tc>
        <w:tc>
          <w:tcPr>
            <w:tcW w:w="4814" w:type="dxa"/>
            <w:gridSpan w:val="2"/>
            <w:vAlign w:val="center"/>
          </w:tcPr>
          <w:p w14:paraId="39BB6538" w14:textId="77777777" w:rsidR="000C538F" w:rsidRPr="007533B7" w:rsidRDefault="000C538F">
            <w:pPr>
              <w:tabs>
                <w:tab w:val="left" w:pos="2800"/>
              </w:tabs>
              <w:cnfStyle w:val="000000100000" w:firstRow="0" w:lastRow="0" w:firstColumn="0" w:lastColumn="0" w:oddVBand="0" w:evenVBand="0" w:oddHBand="1" w:evenHBand="0" w:firstRowFirstColumn="0" w:firstRowLastColumn="0" w:lastRowFirstColumn="0" w:lastRowLastColumn="0"/>
            </w:pPr>
            <w:r>
              <w:t>{lista vuota}</w:t>
            </w:r>
          </w:p>
        </w:tc>
      </w:tr>
      <w:tr w:rsidR="000C538F" w:rsidRPr="00ED0533" w14:paraId="6A2A6C83"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234DBD41" w14:textId="77777777" w:rsidR="000C538F" w:rsidRPr="007533B7" w:rsidRDefault="000C538F">
            <w:pPr>
              <w:tabs>
                <w:tab w:val="left" w:pos="2800"/>
              </w:tabs>
              <w:rPr>
                <w:b w:val="0"/>
                <w:bCs w:val="0"/>
              </w:rPr>
            </w:pPr>
            <w:r>
              <w:rPr>
                <w:b w:val="0"/>
                <w:bCs w:val="0"/>
              </w:rPr>
              <w:t>cliente</w:t>
            </w:r>
          </w:p>
        </w:tc>
        <w:tc>
          <w:tcPr>
            <w:tcW w:w="4814" w:type="dxa"/>
            <w:gridSpan w:val="2"/>
            <w:vAlign w:val="center"/>
          </w:tcPr>
          <w:p w14:paraId="78623223" w14:textId="77777777" w:rsidR="000C538F" w:rsidRPr="00D81786" w:rsidRDefault="000C538F">
            <w:pPr>
              <w:tabs>
                <w:tab w:val="left" w:pos="2800"/>
              </w:tabs>
              <w:cnfStyle w:val="000000000000" w:firstRow="0" w:lastRow="0" w:firstColumn="0" w:lastColumn="0" w:oddVBand="0" w:evenVBand="0" w:oddHBand="0" w:evenHBand="0" w:firstRowFirstColumn="0" w:firstRowLastColumn="0" w:lastRowFirstColumn="0" w:lastRowLastColumn="0"/>
            </w:pPr>
            <w:r>
              <w:rPr>
                <w:i/>
                <w:iCs/>
              </w:rPr>
              <w:t>cliente</w:t>
            </w:r>
          </w:p>
        </w:tc>
      </w:tr>
      <w:tr w:rsidR="000C538F" w:rsidRPr="00ED0533" w14:paraId="0C222703"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7891CAE8" w14:textId="77777777" w:rsidR="000C538F" w:rsidRPr="005D7994" w:rsidRDefault="000C538F">
            <w:pPr>
              <w:tabs>
                <w:tab w:val="left" w:pos="2800"/>
              </w:tabs>
              <w:jc w:val="center"/>
              <w:rPr>
                <w:b w:val="0"/>
                <w:bCs w:val="0"/>
              </w:rPr>
            </w:pPr>
            <w:r>
              <w:t>Oracolo</w:t>
            </w:r>
          </w:p>
        </w:tc>
      </w:tr>
      <w:tr w:rsidR="000C538F" w:rsidRPr="00ED0533" w14:paraId="3984F536" w14:textId="77777777">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153F53F7" w14:textId="3EB258C9" w:rsidR="000C538F" w:rsidRPr="008834C5" w:rsidRDefault="007823BF">
            <w:pPr>
              <w:widowControl/>
              <w:suppressAutoHyphens w:val="0"/>
              <w:rPr>
                <w:b w:val="0"/>
                <w:bCs w:val="0"/>
                <w:kern w:val="2"/>
              </w:rPr>
            </w:pPr>
            <w:r w:rsidRPr="007823BF">
              <w:rPr>
                <w:b w:val="0"/>
                <w:bCs w:val="0"/>
                <w:color w:val="000000"/>
              </w:rPr>
              <w:t>Prenotazione non effettuata: numero di ospiti maggiore del massimo di ospiti della camera</w:t>
            </w:r>
          </w:p>
        </w:tc>
      </w:tr>
    </w:tbl>
    <w:p w14:paraId="4A78585C" w14:textId="77777777" w:rsidR="000C538F" w:rsidRDefault="000C538F" w:rsidP="00513E83">
      <w:pPr>
        <w:tabs>
          <w:tab w:val="left" w:pos="3109"/>
        </w:tabs>
      </w:pPr>
    </w:p>
    <w:tbl>
      <w:tblPr>
        <w:tblStyle w:val="Tabellagriglia4-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0C538F" w:rsidRPr="00ED0533" w14:paraId="73FE0382" w14:textId="7777777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014E187C" w14:textId="77777777" w:rsidR="000C538F" w:rsidRPr="00ED0533" w:rsidRDefault="000C538F">
            <w:pPr>
              <w:tabs>
                <w:tab w:val="left" w:pos="2800"/>
              </w:tabs>
              <w:jc w:val="center"/>
            </w:pPr>
            <w:r w:rsidRPr="00ED0533">
              <w:t>Test Case ID</w:t>
            </w:r>
          </w:p>
        </w:tc>
        <w:tc>
          <w:tcPr>
            <w:tcW w:w="1701" w:type="dxa"/>
            <w:tcBorders>
              <w:top w:val="none" w:sz="0" w:space="0" w:color="auto"/>
              <w:left w:val="none" w:sz="0" w:space="0" w:color="auto"/>
              <w:bottom w:val="none" w:sz="0" w:space="0" w:color="auto"/>
              <w:right w:val="none" w:sz="0" w:space="0" w:color="auto"/>
            </w:tcBorders>
            <w:vAlign w:val="center"/>
          </w:tcPr>
          <w:p w14:paraId="2C0E09D1" w14:textId="1A527F50" w:rsidR="000C538F" w:rsidRPr="00ED0533" w:rsidRDefault="000C538F">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Pr>
                <w:b w:val="0"/>
                <w:bCs w:val="0"/>
              </w:rPr>
              <w:t>8</w:t>
            </w:r>
          </w:p>
        </w:tc>
        <w:tc>
          <w:tcPr>
            <w:tcW w:w="1843" w:type="dxa"/>
            <w:gridSpan w:val="2"/>
            <w:tcBorders>
              <w:top w:val="none" w:sz="0" w:space="0" w:color="auto"/>
              <w:left w:val="none" w:sz="0" w:space="0" w:color="auto"/>
              <w:bottom w:val="none" w:sz="0" w:space="0" w:color="auto"/>
              <w:right w:val="none" w:sz="0" w:space="0" w:color="auto"/>
            </w:tcBorders>
            <w:vAlign w:val="center"/>
          </w:tcPr>
          <w:p w14:paraId="319B5651" w14:textId="77777777" w:rsidR="000C538F" w:rsidRPr="00ED0533" w:rsidRDefault="000C538F">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2F4B3A08" w14:textId="261E498F" w:rsidR="000C538F" w:rsidRPr="00ED0533" w:rsidRDefault="00315132">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315132">
              <w:rPr>
                <w:b w:val="0"/>
                <w:bCs w:val="0"/>
              </w:rPr>
              <w:t>CI4, CO2, NO2, CA1, S1, CL2</w:t>
            </w:r>
          </w:p>
        </w:tc>
      </w:tr>
      <w:tr w:rsidR="000C538F" w:rsidRPr="00ED0533" w14:paraId="1B9358B3"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72D97611" w14:textId="77777777" w:rsidR="000C538F" w:rsidRPr="00ED0533" w:rsidRDefault="000C538F">
            <w:pPr>
              <w:tabs>
                <w:tab w:val="left" w:pos="2800"/>
              </w:tabs>
              <w:jc w:val="center"/>
            </w:pPr>
            <w:r>
              <w:t>Input</w:t>
            </w:r>
          </w:p>
        </w:tc>
      </w:tr>
      <w:tr w:rsidR="000C538F" w:rsidRPr="00ED0533" w14:paraId="290991AF"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EBE7B81" w14:textId="77777777" w:rsidR="000C538F" w:rsidRPr="007533B7" w:rsidRDefault="000C538F">
            <w:pPr>
              <w:tabs>
                <w:tab w:val="left" w:pos="2800"/>
              </w:tabs>
            </w:pPr>
            <w:r w:rsidRPr="007533B7">
              <w:t>Categoria</w:t>
            </w:r>
          </w:p>
        </w:tc>
        <w:tc>
          <w:tcPr>
            <w:tcW w:w="4814" w:type="dxa"/>
            <w:gridSpan w:val="2"/>
            <w:vAlign w:val="center"/>
          </w:tcPr>
          <w:p w14:paraId="6C94F1B5" w14:textId="77777777" w:rsidR="000C538F" w:rsidRPr="007533B7" w:rsidRDefault="000C538F">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0C538F" w:rsidRPr="00ED0533" w14:paraId="7A30649E"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6F26B3D3" w14:textId="77777777" w:rsidR="000C538F" w:rsidRPr="007533B7" w:rsidRDefault="000C538F">
            <w:pPr>
              <w:tabs>
                <w:tab w:val="left" w:pos="2800"/>
              </w:tabs>
              <w:rPr>
                <w:b w:val="0"/>
                <w:bCs w:val="0"/>
              </w:rPr>
            </w:pPr>
            <w:proofErr w:type="spellStart"/>
            <w:r>
              <w:rPr>
                <w:b w:val="0"/>
                <w:bCs w:val="0"/>
              </w:rPr>
              <w:t>dataCheckIn</w:t>
            </w:r>
            <w:proofErr w:type="spellEnd"/>
          </w:p>
        </w:tc>
        <w:tc>
          <w:tcPr>
            <w:tcW w:w="4814" w:type="dxa"/>
            <w:gridSpan w:val="2"/>
            <w:vAlign w:val="center"/>
          </w:tcPr>
          <w:p w14:paraId="3ACD89E8" w14:textId="77777777" w:rsidR="000C538F" w:rsidRPr="00577B6F" w:rsidRDefault="000C538F">
            <w:pPr>
              <w:tabs>
                <w:tab w:val="left" w:pos="2800"/>
              </w:tabs>
              <w:cnfStyle w:val="000000100000" w:firstRow="0" w:lastRow="0" w:firstColumn="0" w:lastColumn="0" w:oddVBand="0" w:evenVBand="0" w:oddHBand="1" w:evenHBand="0" w:firstRowFirstColumn="0" w:firstRowLastColumn="0" w:lastRowFirstColumn="0" w:lastRowLastColumn="0"/>
            </w:pPr>
            <w:proofErr w:type="spellStart"/>
            <w:r>
              <w:rPr>
                <w:i/>
                <w:iCs/>
              </w:rPr>
              <w:t>currentDay</w:t>
            </w:r>
            <w:proofErr w:type="spellEnd"/>
            <w:r>
              <w:rPr>
                <w:i/>
                <w:iCs/>
              </w:rPr>
              <w:t xml:space="preserve"> </w:t>
            </w:r>
            <w:r>
              <w:t>+ 5</w:t>
            </w:r>
          </w:p>
        </w:tc>
      </w:tr>
      <w:tr w:rsidR="000C538F" w:rsidRPr="00ED0533" w14:paraId="6F186700"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2D90EB59" w14:textId="77777777" w:rsidR="000C538F" w:rsidRPr="007533B7" w:rsidRDefault="000C538F">
            <w:pPr>
              <w:tabs>
                <w:tab w:val="left" w:pos="2800"/>
              </w:tabs>
              <w:rPr>
                <w:b w:val="0"/>
                <w:bCs w:val="0"/>
              </w:rPr>
            </w:pPr>
            <w:proofErr w:type="spellStart"/>
            <w:r>
              <w:rPr>
                <w:b w:val="0"/>
                <w:bCs w:val="0"/>
              </w:rPr>
              <w:t>dataCheckOut</w:t>
            </w:r>
            <w:proofErr w:type="spellEnd"/>
          </w:p>
        </w:tc>
        <w:tc>
          <w:tcPr>
            <w:tcW w:w="4814" w:type="dxa"/>
            <w:gridSpan w:val="2"/>
            <w:vAlign w:val="center"/>
          </w:tcPr>
          <w:p w14:paraId="2BA1892E" w14:textId="59A56A37" w:rsidR="000C538F" w:rsidRPr="001362F1" w:rsidRDefault="000C538F">
            <w:pPr>
              <w:tabs>
                <w:tab w:val="left" w:pos="2800"/>
              </w:tabs>
              <w:cnfStyle w:val="000000000000" w:firstRow="0" w:lastRow="0" w:firstColumn="0" w:lastColumn="0" w:oddVBand="0" w:evenVBand="0" w:oddHBand="0" w:evenHBand="0" w:firstRowFirstColumn="0" w:firstRowLastColumn="0" w:lastRowFirstColumn="0" w:lastRowLastColumn="0"/>
            </w:pPr>
            <w:proofErr w:type="spellStart"/>
            <w:r w:rsidRPr="001362F1">
              <w:rPr>
                <w:i/>
                <w:iCs/>
              </w:rPr>
              <w:t>currentDay</w:t>
            </w:r>
            <w:proofErr w:type="spellEnd"/>
            <w:r>
              <w:t xml:space="preserve"> + </w:t>
            </w:r>
            <w:r w:rsidR="00315132">
              <w:t>10</w:t>
            </w:r>
          </w:p>
        </w:tc>
      </w:tr>
      <w:tr w:rsidR="000C538F" w:rsidRPr="00ED0533" w14:paraId="491477F8"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6345B2C" w14:textId="77777777" w:rsidR="000C538F" w:rsidRPr="007533B7" w:rsidRDefault="000C538F">
            <w:pPr>
              <w:tabs>
                <w:tab w:val="left" w:pos="2800"/>
              </w:tabs>
              <w:rPr>
                <w:b w:val="0"/>
                <w:bCs w:val="0"/>
              </w:rPr>
            </w:pPr>
            <w:proofErr w:type="spellStart"/>
            <w:r>
              <w:rPr>
                <w:b w:val="0"/>
                <w:bCs w:val="0"/>
              </w:rPr>
              <w:t>numeroOspiti</w:t>
            </w:r>
            <w:proofErr w:type="spellEnd"/>
          </w:p>
        </w:tc>
        <w:tc>
          <w:tcPr>
            <w:tcW w:w="4814" w:type="dxa"/>
            <w:gridSpan w:val="2"/>
            <w:vAlign w:val="center"/>
          </w:tcPr>
          <w:p w14:paraId="719A574F" w14:textId="77777777" w:rsidR="000C538F" w:rsidRPr="007533B7" w:rsidRDefault="000C538F">
            <w:pPr>
              <w:tabs>
                <w:tab w:val="left" w:pos="2800"/>
              </w:tabs>
              <w:cnfStyle w:val="000000100000" w:firstRow="0" w:lastRow="0" w:firstColumn="0" w:lastColumn="0" w:oddVBand="0" w:evenVBand="0" w:oddHBand="1" w:evenHBand="0" w:firstRowFirstColumn="0" w:firstRowLastColumn="0" w:lastRowFirstColumn="0" w:lastRowLastColumn="0"/>
            </w:pPr>
            <w:r>
              <w:t>2</w:t>
            </w:r>
          </w:p>
        </w:tc>
      </w:tr>
      <w:tr w:rsidR="000C538F" w:rsidRPr="00ED0533" w14:paraId="7D1A4D88"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314B521E" w14:textId="77777777" w:rsidR="000C538F" w:rsidRPr="007533B7" w:rsidRDefault="000C538F">
            <w:pPr>
              <w:tabs>
                <w:tab w:val="left" w:pos="2800"/>
              </w:tabs>
              <w:rPr>
                <w:b w:val="0"/>
                <w:bCs w:val="0"/>
              </w:rPr>
            </w:pPr>
            <w:r>
              <w:rPr>
                <w:b w:val="0"/>
                <w:bCs w:val="0"/>
              </w:rPr>
              <w:t>camera</w:t>
            </w:r>
          </w:p>
        </w:tc>
        <w:tc>
          <w:tcPr>
            <w:tcW w:w="4814" w:type="dxa"/>
            <w:gridSpan w:val="2"/>
            <w:vAlign w:val="center"/>
          </w:tcPr>
          <w:p w14:paraId="319A0764" w14:textId="25BAF051" w:rsidR="000C538F" w:rsidRPr="007533B7" w:rsidRDefault="00925E90">
            <w:pPr>
              <w:tabs>
                <w:tab w:val="left" w:pos="2800"/>
              </w:tabs>
              <w:cnfStyle w:val="000000000000" w:firstRow="0" w:lastRow="0" w:firstColumn="0" w:lastColumn="0" w:oddVBand="0" w:evenVBand="0" w:oddHBand="0" w:evenHBand="0" w:firstRowFirstColumn="0" w:firstRowLastColumn="0" w:lastRowFirstColumn="0" w:lastRowLastColumn="0"/>
            </w:pPr>
            <w:proofErr w:type="spellStart"/>
            <w:r w:rsidRPr="00925E90">
              <w:rPr>
                <w:i/>
                <w:iCs/>
              </w:rPr>
              <w:t>null</w:t>
            </w:r>
            <w:proofErr w:type="spellEnd"/>
          </w:p>
        </w:tc>
      </w:tr>
      <w:tr w:rsidR="000C538F" w:rsidRPr="00ED0533" w14:paraId="1DF1A464"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51D622C" w14:textId="77777777" w:rsidR="000C538F" w:rsidRPr="007533B7" w:rsidRDefault="000C538F">
            <w:pPr>
              <w:tabs>
                <w:tab w:val="left" w:pos="2800"/>
              </w:tabs>
              <w:rPr>
                <w:b w:val="0"/>
                <w:bCs w:val="0"/>
              </w:rPr>
            </w:pPr>
            <w:r>
              <w:rPr>
                <w:b w:val="0"/>
                <w:bCs w:val="0"/>
              </w:rPr>
              <w:t>servizi</w:t>
            </w:r>
          </w:p>
        </w:tc>
        <w:tc>
          <w:tcPr>
            <w:tcW w:w="4814" w:type="dxa"/>
            <w:gridSpan w:val="2"/>
            <w:vAlign w:val="center"/>
          </w:tcPr>
          <w:p w14:paraId="034C3749" w14:textId="77777777" w:rsidR="000C538F" w:rsidRPr="007533B7" w:rsidRDefault="000C538F">
            <w:pPr>
              <w:tabs>
                <w:tab w:val="left" w:pos="2800"/>
              </w:tabs>
              <w:cnfStyle w:val="000000100000" w:firstRow="0" w:lastRow="0" w:firstColumn="0" w:lastColumn="0" w:oddVBand="0" w:evenVBand="0" w:oddHBand="1" w:evenHBand="0" w:firstRowFirstColumn="0" w:firstRowLastColumn="0" w:lastRowFirstColumn="0" w:lastRowLastColumn="0"/>
            </w:pPr>
            <w:r>
              <w:t>{lista vuota}</w:t>
            </w:r>
          </w:p>
        </w:tc>
      </w:tr>
      <w:tr w:rsidR="000C538F" w:rsidRPr="00ED0533" w14:paraId="2132957B"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5A3C6500" w14:textId="77777777" w:rsidR="000C538F" w:rsidRPr="007533B7" w:rsidRDefault="000C538F">
            <w:pPr>
              <w:tabs>
                <w:tab w:val="left" w:pos="2800"/>
              </w:tabs>
              <w:rPr>
                <w:b w:val="0"/>
                <w:bCs w:val="0"/>
              </w:rPr>
            </w:pPr>
            <w:r>
              <w:rPr>
                <w:b w:val="0"/>
                <w:bCs w:val="0"/>
              </w:rPr>
              <w:t>cliente</w:t>
            </w:r>
          </w:p>
        </w:tc>
        <w:tc>
          <w:tcPr>
            <w:tcW w:w="4814" w:type="dxa"/>
            <w:gridSpan w:val="2"/>
            <w:vAlign w:val="center"/>
          </w:tcPr>
          <w:p w14:paraId="59FB8538" w14:textId="77777777" w:rsidR="000C538F" w:rsidRPr="00D81786" w:rsidRDefault="000C538F">
            <w:pPr>
              <w:tabs>
                <w:tab w:val="left" w:pos="2800"/>
              </w:tabs>
              <w:cnfStyle w:val="000000000000" w:firstRow="0" w:lastRow="0" w:firstColumn="0" w:lastColumn="0" w:oddVBand="0" w:evenVBand="0" w:oddHBand="0" w:evenHBand="0" w:firstRowFirstColumn="0" w:firstRowLastColumn="0" w:lastRowFirstColumn="0" w:lastRowLastColumn="0"/>
            </w:pPr>
            <w:r>
              <w:rPr>
                <w:i/>
                <w:iCs/>
              </w:rPr>
              <w:t>cliente</w:t>
            </w:r>
          </w:p>
        </w:tc>
      </w:tr>
      <w:tr w:rsidR="000C538F" w:rsidRPr="00ED0533" w14:paraId="28686A98"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2C9D44E2" w14:textId="77777777" w:rsidR="000C538F" w:rsidRPr="005D7994" w:rsidRDefault="000C538F">
            <w:pPr>
              <w:tabs>
                <w:tab w:val="left" w:pos="2800"/>
              </w:tabs>
              <w:jc w:val="center"/>
              <w:rPr>
                <w:b w:val="0"/>
                <w:bCs w:val="0"/>
              </w:rPr>
            </w:pPr>
            <w:r>
              <w:t>Oracolo</w:t>
            </w:r>
          </w:p>
        </w:tc>
      </w:tr>
      <w:tr w:rsidR="000C538F" w:rsidRPr="00ED0533" w14:paraId="245DC811" w14:textId="77777777">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48CE108D" w14:textId="5756DF4D" w:rsidR="000C538F" w:rsidRPr="008834C5" w:rsidRDefault="00315132">
            <w:pPr>
              <w:widowControl/>
              <w:suppressAutoHyphens w:val="0"/>
              <w:rPr>
                <w:b w:val="0"/>
                <w:bCs w:val="0"/>
                <w:kern w:val="2"/>
              </w:rPr>
            </w:pPr>
            <w:r w:rsidRPr="00315132">
              <w:rPr>
                <w:b w:val="0"/>
                <w:bCs w:val="0"/>
                <w:color w:val="000000"/>
              </w:rPr>
              <w:t>Prenotazione non effettuata: camera non selezionata</w:t>
            </w:r>
          </w:p>
        </w:tc>
      </w:tr>
    </w:tbl>
    <w:p w14:paraId="6AD4D075" w14:textId="77777777" w:rsidR="000C538F" w:rsidRDefault="000C538F" w:rsidP="00513E83">
      <w:pPr>
        <w:tabs>
          <w:tab w:val="left" w:pos="3109"/>
        </w:tabs>
      </w:pPr>
    </w:p>
    <w:tbl>
      <w:tblPr>
        <w:tblStyle w:val="Tabellagriglia4-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0C538F" w:rsidRPr="00ED0533" w14:paraId="72F015AA" w14:textId="7777777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06CDF79F" w14:textId="77777777" w:rsidR="000C538F" w:rsidRPr="00ED0533" w:rsidRDefault="000C538F">
            <w:pPr>
              <w:tabs>
                <w:tab w:val="left" w:pos="2800"/>
              </w:tabs>
              <w:jc w:val="center"/>
            </w:pPr>
            <w:r w:rsidRPr="00ED0533">
              <w:t>Test Case ID</w:t>
            </w:r>
          </w:p>
        </w:tc>
        <w:tc>
          <w:tcPr>
            <w:tcW w:w="1701" w:type="dxa"/>
            <w:tcBorders>
              <w:top w:val="none" w:sz="0" w:space="0" w:color="auto"/>
              <w:left w:val="none" w:sz="0" w:space="0" w:color="auto"/>
              <w:bottom w:val="none" w:sz="0" w:space="0" w:color="auto"/>
              <w:right w:val="none" w:sz="0" w:space="0" w:color="auto"/>
            </w:tcBorders>
            <w:vAlign w:val="center"/>
          </w:tcPr>
          <w:p w14:paraId="26A13EDE" w14:textId="73D5C35E" w:rsidR="000C538F" w:rsidRPr="00ED0533" w:rsidRDefault="000C538F">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Pr>
                <w:b w:val="0"/>
                <w:bCs w:val="0"/>
              </w:rPr>
              <w:t>9</w:t>
            </w:r>
          </w:p>
        </w:tc>
        <w:tc>
          <w:tcPr>
            <w:tcW w:w="1843" w:type="dxa"/>
            <w:gridSpan w:val="2"/>
            <w:tcBorders>
              <w:top w:val="none" w:sz="0" w:space="0" w:color="auto"/>
              <w:left w:val="none" w:sz="0" w:space="0" w:color="auto"/>
              <w:bottom w:val="none" w:sz="0" w:space="0" w:color="auto"/>
              <w:right w:val="none" w:sz="0" w:space="0" w:color="auto"/>
            </w:tcBorders>
            <w:vAlign w:val="center"/>
          </w:tcPr>
          <w:p w14:paraId="12F595A8" w14:textId="77777777" w:rsidR="000C538F" w:rsidRPr="00ED0533" w:rsidRDefault="000C538F">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727AFAB0" w14:textId="03A9C941" w:rsidR="000C538F" w:rsidRPr="00ED0533" w:rsidRDefault="00925E90">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925E90">
              <w:rPr>
                <w:b w:val="0"/>
                <w:bCs w:val="0"/>
              </w:rPr>
              <w:t>CI4, CO2, NO2, CA3, S1, CL2</w:t>
            </w:r>
          </w:p>
        </w:tc>
      </w:tr>
      <w:tr w:rsidR="000C538F" w:rsidRPr="00ED0533" w14:paraId="55CA30A2"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7F7C11F7" w14:textId="77777777" w:rsidR="000C538F" w:rsidRPr="00ED0533" w:rsidRDefault="000C538F">
            <w:pPr>
              <w:tabs>
                <w:tab w:val="left" w:pos="2800"/>
              </w:tabs>
              <w:jc w:val="center"/>
            </w:pPr>
            <w:r>
              <w:t>Input</w:t>
            </w:r>
          </w:p>
        </w:tc>
      </w:tr>
      <w:tr w:rsidR="000C538F" w:rsidRPr="00ED0533" w14:paraId="636D1159"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48B89317" w14:textId="77777777" w:rsidR="000C538F" w:rsidRPr="007533B7" w:rsidRDefault="000C538F">
            <w:pPr>
              <w:tabs>
                <w:tab w:val="left" w:pos="2800"/>
              </w:tabs>
            </w:pPr>
            <w:r w:rsidRPr="007533B7">
              <w:t>Categoria</w:t>
            </w:r>
          </w:p>
        </w:tc>
        <w:tc>
          <w:tcPr>
            <w:tcW w:w="4814" w:type="dxa"/>
            <w:gridSpan w:val="2"/>
            <w:vAlign w:val="center"/>
          </w:tcPr>
          <w:p w14:paraId="6BEFA3D5" w14:textId="77777777" w:rsidR="000C538F" w:rsidRPr="007533B7" w:rsidRDefault="000C538F">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0C538F" w:rsidRPr="00ED0533" w14:paraId="7ED8ABC3"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6A3F5D9E" w14:textId="77777777" w:rsidR="000C538F" w:rsidRPr="007533B7" w:rsidRDefault="000C538F">
            <w:pPr>
              <w:tabs>
                <w:tab w:val="left" w:pos="2800"/>
              </w:tabs>
              <w:rPr>
                <w:b w:val="0"/>
                <w:bCs w:val="0"/>
              </w:rPr>
            </w:pPr>
            <w:proofErr w:type="spellStart"/>
            <w:r>
              <w:rPr>
                <w:b w:val="0"/>
                <w:bCs w:val="0"/>
              </w:rPr>
              <w:t>dataCheckIn</w:t>
            </w:r>
            <w:proofErr w:type="spellEnd"/>
          </w:p>
        </w:tc>
        <w:tc>
          <w:tcPr>
            <w:tcW w:w="4814" w:type="dxa"/>
            <w:gridSpan w:val="2"/>
            <w:vAlign w:val="center"/>
          </w:tcPr>
          <w:p w14:paraId="1BF771E2" w14:textId="77777777" w:rsidR="000C538F" w:rsidRPr="00577B6F" w:rsidRDefault="000C538F">
            <w:pPr>
              <w:tabs>
                <w:tab w:val="left" w:pos="2800"/>
              </w:tabs>
              <w:cnfStyle w:val="000000100000" w:firstRow="0" w:lastRow="0" w:firstColumn="0" w:lastColumn="0" w:oddVBand="0" w:evenVBand="0" w:oddHBand="1" w:evenHBand="0" w:firstRowFirstColumn="0" w:firstRowLastColumn="0" w:lastRowFirstColumn="0" w:lastRowLastColumn="0"/>
            </w:pPr>
            <w:proofErr w:type="spellStart"/>
            <w:r>
              <w:rPr>
                <w:i/>
                <w:iCs/>
              </w:rPr>
              <w:t>currentDay</w:t>
            </w:r>
            <w:proofErr w:type="spellEnd"/>
            <w:r>
              <w:rPr>
                <w:i/>
                <w:iCs/>
              </w:rPr>
              <w:t xml:space="preserve"> </w:t>
            </w:r>
            <w:r>
              <w:t>+ 5</w:t>
            </w:r>
          </w:p>
        </w:tc>
      </w:tr>
      <w:tr w:rsidR="000C538F" w:rsidRPr="00ED0533" w14:paraId="74C4D7EB"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59424EAD" w14:textId="77777777" w:rsidR="000C538F" w:rsidRPr="007533B7" w:rsidRDefault="000C538F">
            <w:pPr>
              <w:tabs>
                <w:tab w:val="left" w:pos="2800"/>
              </w:tabs>
              <w:rPr>
                <w:b w:val="0"/>
                <w:bCs w:val="0"/>
              </w:rPr>
            </w:pPr>
            <w:proofErr w:type="spellStart"/>
            <w:r>
              <w:rPr>
                <w:b w:val="0"/>
                <w:bCs w:val="0"/>
              </w:rPr>
              <w:t>dataCheckOut</w:t>
            </w:r>
            <w:proofErr w:type="spellEnd"/>
          </w:p>
        </w:tc>
        <w:tc>
          <w:tcPr>
            <w:tcW w:w="4814" w:type="dxa"/>
            <w:gridSpan w:val="2"/>
            <w:vAlign w:val="center"/>
          </w:tcPr>
          <w:p w14:paraId="5FD11FFB" w14:textId="7BFCBD34" w:rsidR="000C538F" w:rsidRPr="001362F1" w:rsidRDefault="000C538F">
            <w:pPr>
              <w:tabs>
                <w:tab w:val="left" w:pos="2800"/>
              </w:tabs>
              <w:cnfStyle w:val="000000000000" w:firstRow="0" w:lastRow="0" w:firstColumn="0" w:lastColumn="0" w:oddVBand="0" w:evenVBand="0" w:oddHBand="0" w:evenHBand="0" w:firstRowFirstColumn="0" w:firstRowLastColumn="0" w:lastRowFirstColumn="0" w:lastRowLastColumn="0"/>
            </w:pPr>
            <w:proofErr w:type="spellStart"/>
            <w:r w:rsidRPr="001362F1">
              <w:rPr>
                <w:i/>
                <w:iCs/>
              </w:rPr>
              <w:t>currentDay</w:t>
            </w:r>
            <w:proofErr w:type="spellEnd"/>
            <w:r>
              <w:t xml:space="preserve"> + </w:t>
            </w:r>
            <w:r w:rsidR="00925E90">
              <w:t>10</w:t>
            </w:r>
          </w:p>
        </w:tc>
      </w:tr>
      <w:tr w:rsidR="000C538F" w:rsidRPr="00ED0533" w14:paraId="0E3F6E7F"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3E9C3640" w14:textId="77777777" w:rsidR="000C538F" w:rsidRPr="007533B7" w:rsidRDefault="000C538F">
            <w:pPr>
              <w:tabs>
                <w:tab w:val="left" w:pos="2800"/>
              </w:tabs>
              <w:rPr>
                <w:b w:val="0"/>
                <w:bCs w:val="0"/>
              </w:rPr>
            </w:pPr>
            <w:proofErr w:type="spellStart"/>
            <w:r>
              <w:rPr>
                <w:b w:val="0"/>
                <w:bCs w:val="0"/>
              </w:rPr>
              <w:t>numeroOspiti</w:t>
            </w:r>
            <w:proofErr w:type="spellEnd"/>
          </w:p>
        </w:tc>
        <w:tc>
          <w:tcPr>
            <w:tcW w:w="4814" w:type="dxa"/>
            <w:gridSpan w:val="2"/>
            <w:vAlign w:val="center"/>
          </w:tcPr>
          <w:p w14:paraId="09DA140A" w14:textId="77777777" w:rsidR="000C538F" w:rsidRPr="007533B7" w:rsidRDefault="000C538F">
            <w:pPr>
              <w:tabs>
                <w:tab w:val="left" w:pos="2800"/>
              </w:tabs>
              <w:cnfStyle w:val="000000100000" w:firstRow="0" w:lastRow="0" w:firstColumn="0" w:lastColumn="0" w:oddVBand="0" w:evenVBand="0" w:oddHBand="1" w:evenHBand="0" w:firstRowFirstColumn="0" w:firstRowLastColumn="0" w:lastRowFirstColumn="0" w:lastRowLastColumn="0"/>
            </w:pPr>
            <w:r>
              <w:t>2</w:t>
            </w:r>
          </w:p>
        </w:tc>
      </w:tr>
      <w:tr w:rsidR="000C538F" w:rsidRPr="00ED0533" w14:paraId="334467D4"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327EADB8" w14:textId="77777777" w:rsidR="000C538F" w:rsidRPr="007533B7" w:rsidRDefault="000C538F">
            <w:pPr>
              <w:tabs>
                <w:tab w:val="left" w:pos="2800"/>
              </w:tabs>
              <w:rPr>
                <w:b w:val="0"/>
                <w:bCs w:val="0"/>
              </w:rPr>
            </w:pPr>
            <w:r>
              <w:rPr>
                <w:b w:val="0"/>
                <w:bCs w:val="0"/>
              </w:rPr>
              <w:t>camera</w:t>
            </w:r>
          </w:p>
        </w:tc>
        <w:tc>
          <w:tcPr>
            <w:tcW w:w="4814" w:type="dxa"/>
            <w:gridSpan w:val="2"/>
            <w:vAlign w:val="center"/>
          </w:tcPr>
          <w:p w14:paraId="40DB2C6F" w14:textId="3E71D04C" w:rsidR="000C538F" w:rsidRPr="007533B7" w:rsidRDefault="000C538F">
            <w:pPr>
              <w:tabs>
                <w:tab w:val="left" w:pos="2800"/>
              </w:tabs>
              <w:cnfStyle w:val="000000000000" w:firstRow="0" w:lastRow="0" w:firstColumn="0" w:lastColumn="0" w:oddVBand="0" w:evenVBand="0" w:oddHBand="0" w:evenHBand="0" w:firstRowFirstColumn="0" w:firstRowLastColumn="0" w:lastRowFirstColumn="0" w:lastRowLastColumn="0"/>
            </w:pPr>
            <w:proofErr w:type="spellStart"/>
            <w:r w:rsidRPr="001464BB">
              <w:rPr>
                <w:i/>
                <w:iCs/>
              </w:rPr>
              <w:t>camera</w:t>
            </w:r>
            <w:r w:rsidR="00925E90">
              <w:rPr>
                <w:i/>
                <w:iCs/>
              </w:rPr>
              <w:t>Non</w:t>
            </w:r>
            <w:r w:rsidRPr="001464BB">
              <w:rPr>
                <w:i/>
                <w:iCs/>
              </w:rPr>
              <w:t>Disponibile</w:t>
            </w:r>
            <w:proofErr w:type="spellEnd"/>
          </w:p>
        </w:tc>
      </w:tr>
      <w:tr w:rsidR="000C538F" w:rsidRPr="00ED0533" w14:paraId="08061839"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6250111F" w14:textId="77777777" w:rsidR="000C538F" w:rsidRPr="007533B7" w:rsidRDefault="000C538F">
            <w:pPr>
              <w:tabs>
                <w:tab w:val="left" w:pos="2800"/>
              </w:tabs>
              <w:rPr>
                <w:b w:val="0"/>
                <w:bCs w:val="0"/>
              </w:rPr>
            </w:pPr>
            <w:r>
              <w:rPr>
                <w:b w:val="0"/>
                <w:bCs w:val="0"/>
              </w:rPr>
              <w:t>servizi</w:t>
            </w:r>
          </w:p>
        </w:tc>
        <w:tc>
          <w:tcPr>
            <w:tcW w:w="4814" w:type="dxa"/>
            <w:gridSpan w:val="2"/>
            <w:vAlign w:val="center"/>
          </w:tcPr>
          <w:p w14:paraId="34ADBBB0" w14:textId="77777777" w:rsidR="000C538F" w:rsidRPr="007533B7" w:rsidRDefault="000C538F">
            <w:pPr>
              <w:tabs>
                <w:tab w:val="left" w:pos="2800"/>
              </w:tabs>
              <w:cnfStyle w:val="000000100000" w:firstRow="0" w:lastRow="0" w:firstColumn="0" w:lastColumn="0" w:oddVBand="0" w:evenVBand="0" w:oddHBand="1" w:evenHBand="0" w:firstRowFirstColumn="0" w:firstRowLastColumn="0" w:lastRowFirstColumn="0" w:lastRowLastColumn="0"/>
            </w:pPr>
            <w:r>
              <w:t>{lista vuota}</w:t>
            </w:r>
          </w:p>
        </w:tc>
      </w:tr>
      <w:tr w:rsidR="000C538F" w:rsidRPr="00ED0533" w14:paraId="654B42AC"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6CDBE88B" w14:textId="77777777" w:rsidR="000C538F" w:rsidRPr="007533B7" w:rsidRDefault="000C538F">
            <w:pPr>
              <w:tabs>
                <w:tab w:val="left" w:pos="2800"/>
              </w:tabs>
              <w:rPr>
                <w:b w:val="0"/>
                <w:bCs w:val="0"/>
              </w:rPr>
            </w:pPr>
            <w:r>
              <w:rPr>
                <w:b w:val="0"/>
                <w:bCs w:val="0"/>
              </w:rPr>
              <w:t>cliente</w:t>
            </w:r>
          </w:p>
        </w:tc>
        <w:tc>
          <w:tcPr>
            <w:tcW w:w="4814" w:type="dxa"/>
            <w:gridSpan w:val="2"/>
            <w:vAlign w:val="center"/>
          </w:tcPr>
          <w:p w14:paraId="4B751248" w14:textId="77777777" w:rsidR="000C538F" w:rsidRPr="00D81786" w:rsidRDefault="000C538F">
            <w:pPr>
              <w:tabs>
                <w:tab w:val="left" w:pos="2800"/>
              </w:tabs>
              <w:cnfStyle w:val="000000000000" w:firstRow="0" w:lastRow="0" w:firstColumn="0" w:lastColumn="0" w:oddVBand="0" w:evenVBand="0" w:oddHBand="0" w:evenHBand="0" w:firstRowFirstColumn="0" w:firstRowLastColumn="0" w:lastRowFirstColumn="0" w:lastRowLastColumn="0"/>
            </w:pPr>
            <w:r>
              <w:rPr>
                <w:i/>
                <w:iCs/>
              </w:rPr>
              <w:t>cliente</w:t>
            </w:r>
          </w:p>
        </w:tc>
      </w:tr>
      <w:tr w:rsidR="000C538F" w:rsidRPr="00ED0533" w14:paraId="0EFC16EA"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1349BD9E" w14:textId="77777777" w:rsidR="000C538F" w:rsidRPr="005D7994" w:rsidRDefault="000C538F">
            <w:pPr>
              <w:tabs>
                <w:tab w:val="left" w:pos="2800"/>
              </w:tabs>
              <w:jc w:val="center"/>
              <w:rPr>
                <w:b w:val="0"/>
                <w:bCs w:val="0"/>
              </w:rPr>
            </w:pPr>
            <w:r>
              <w:t>Oracolo</w:t>
            </w:r>
          </w:p>
        </w:tc>
      </w:tr>
      <w:tr w:rsidR="000C538F" w:rsidRPr="00ED0533" w14:paraId="5EFEA6B9" w14:textId="77777777">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7807D18B" w14:textId="56A50338" w:rsidR="000C538F" w:rsidRPr="008834C5" w:rsidRDefault="00925E90">
            <w:pPr>
              <w:widowControl/>
              <w:suppressAutoHyphens w:val="0"/>
              <w:rPr>
                <w:b w:val="0"/>
                <w:bCs w:val="0"/>
                <w:kern w:val="2"/>
              </w:rPr>
            </w:pPr>
            <w:r w:rsidRPr="00925E90">
              <w:rPr>
                <w:b w:val="0"/>
                <w:bCs w:val="0"/>
                <w:color w:val="000000"/>
              </w:rPr>
              <w:lastRenderedPageBreak/>
              <w:t>Prenotazione non effettuata: camera non disponibile</w:t>
            </w:r>
          </w:p>
        </w:tc>
      </w:tr>
    </w:tbl>
    <w:p w14:paraId="51E98631" w14:textId="77777777" w:rsidR="000C538F" w:rsidRDefault="000C538F" w:rsidP="00513E83">
      <w:pPr>
        <w:tabs>
          <w:tab w:val="left" w:pos="3109"/>
        </w:tabs>
      </w:pPr>
    </w:p>
    <w:tbl>
      <w:tblPr>
        <w:tblStyle w:val="Tabellagriglia4-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0C538F" w:rsidRPr="00ED0533" w14:paraId="0F048DE6" w14:textId="7777777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5C0B4CED" w14:textId="77777777" w:rsidR="000C538F" w:rsidRPr="00ED0533" w:rsidRDefault="000C538F">
            <w:pPr>
              <w:tabs>
                <w:tab w:val="left" w:pos="2800"/>
              </w:tabs>
              <w:jc w:val="center"/>
            </w:pPr>
            <w:r w:rsidRPr="00ED0533">
              <w:t>Test Case ID</w:t>
            </w:r>
          </w:p>
        </w:tc>
        <w:tc>
          <w:tcPr>
            <w:tcW w:w="1701" w:type="dxa"/>
            <w:tcBorders>
              <w:top w:val="none" w:sz="0" w:space="0" w:color="auto"/>
              <w:left w:val="none" w:sz="0" w:space="0" w:color="auto"/>
              <w:bottom w:val="none" w:sz="0" w:space="0" w:color="auto"/>
              <w:right w:val="none" w:sz="0" w:space="0" w:color="auto"/>
            </w:tcBorders>
            <w:vAlign w:val="center"/>
          </w:tcPr>
          <w:p w14:paraId="3892FA2A" w14:textId="5290EB56" w:rsidR="000C538F" w:rsidRPr="00ED0533" w:rsidRDefault="000C538F">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Pr>
                <w:b w:val="0"/>
                <w:bCs w:val="0"/>
              </w:rPr>
              <w:t>10</w:t>
            </w:r>
          </w:p>
        </w:tc>
        <w:tc>
          <w:tcPr>
            <w:tcW w:w="1843" w:type="dxa"/>
            <w:gridSpan w:val="2"/>
            <w:tcBorders>
              <w:top w:val="none" w:sz="0" w:space="0" w:color="auto"/>
              <w:left w:val="none" w:sz="0" w:space="0" w:color="auto"/>
              <w:bottom w:val="none" w:sz="0" w:space="0" w:color="auto"/>
              <w:right w:val="none" w:sz="0" w:space="0" w:color="auto"/>
            </w:tcBorders>
            <w:vAlign w:val="center"/>
          </w:tcPr>
          <w:p w14:paraId="7993DD78" w14:textId="77777777" w:rsidR="000C538F" w:rsidRPr="00ED0533" w:rsidRDefault="000C538F">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38A437FC" w14:textId="007AB8AF" w:rsidR="000C538F" w:rsidRPr="00ED0533" w:rsidRDefault="008D4795">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8D4795">
              <w:rPr>
                <w:b w:val="0"/>
                <w:bCs w:val="0"/>
              </w:rPr>
              <w:t>CI4, CO2, NO2, CA2, S3, CL2</w:t>
            </w:r>
          </w:p>
        </w:tc>
      </w:tr>
      <w:tr w:rsidR="000C538F" w:rsidRPr="00ED0533" w14:paraId="574C60E9"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3CC471BE" w14:textId="77777777" w:rsidR="000C538F" w:rsidRPr="00ED0533" w:rsidRDefault="000C538F">
            <w:pPr>
              <w:tabs>
                <w:tab w:val="left" w:pos="2800"/>
              </w:tabs>
              <w:jc w:val="center"/>
            </w:pPr>
            <w:r>
              <w:t>Input</w:t>
            </w:r>
          </w:p>
        </w:tc>
      </w:tr>
      <w:tr w:rsidR="000C538F" w:rsidRPr="00ED0533" w14:paraId="42E325C1"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282EB126" w14:textId="77777777" w:rsidR="000C538F" w:rsidRPr="007533B7" w:rsidRDefault="000C538F">
            <w:pPr>
              <w:tabs>
                <w:tab w:val="left" w:pos="2800"/>
              </w:tabs>
            </w:pPr>
            <w:r w:rsidRPr="007533B7">
              <w:t>Categoria</w:t>
            </w:r>
          </w:p>
        </w:tc>
        <w:tc>
          <w:tcPr>
            <w:tcW w:w="4814" w:type="dxa"/>
            <w:gridSpan w:val="2"/>
            <w:vAlign w:val="center"/>
          </w:tcPr>
          <w:p w14:paraId="224EC4DD" w14:textId="77777777" w:rsidR="000C538F" w:rsidRPr="007533B7" w:rsidRDefault="000C538F">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0C538F" w:rsidRPr="00ED0533" w14:paraId="651F76FD"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F2C444B" w14:textId="77777777" w:rsidR="000C538F" w:rsidRPr="007533B7" w:rsidRDefault="000C538F">
            <w:pPr>
              <w:tabs>
                <w:tab w:val="left" w:pos="2800"/>
              </w:tabs>
              <w:rPr>
                <w:b w:val="0"/>
                <w:bCs w:val="0"/>
              </w:rPr>
            </w:pPr>
            <w:proofErr w:type="spellStart"/>
            <w:r>
              <w:rPr>
                <w:b w:val="0"/>
                <w:bCs w:val="0"/>
              </w:rPr>
              <w:t>dataCheckIn</w:t>
            </w:r>
            <w:proofErr w:type="spellEnd"/>
          </w:p>
        </w:tc>
        <w:tc>
          <w:tcPr>
            <w:tcW w:w="4814" w:type="dxa"/>
            <w:gridSpan w:val="2"/>
            <w:vAlign w:val="center"/>
          </w:tcPr>
          <w:p w14:paraId="0044A94C" w14:textId="77777777" w:rsidR="000C538F" w:rsidRPr="00577B6F" w:rsidRDefault="000C538F">
            <w:pPr>
              <w:tabs>
                <w:tab w:val="left" w:pos="2800"/>
              </w:tabs>
              <w:cnfStyle w:val="000000100000" w:firstRow="0" w:lastRow="0" w:firstColumn="0" w:lastColumn="0" w:oddVBand="0" w:evenVBand="0" w:oddHBand="1" w:evenHBand="0" w:firstRowFirstColumn="0" w:firstRowLastColumn="0" w:lastRowFirstColumn="0" w:lastRowLastColumn="0"/>
            </w:pPr>
            <w:proofErr w:type="spellStart"/>
            <w:r>
              <w:rPr>
                <w:i/>
                <w:iCs/>
              </w:rPr>
              <w:t>currentDay</w:t>
            </w:r>
            <w:proofErr w:type="spellEnd"/>
            <w:r>
              <w:rPr>
                <w:i/>
                <w:iCs/>
              </w:rPr>
              <w:t xml:space="preserve"> </w:t>
            </w:r>
            <w:r>
              <w:t>+ 5</w:t>
            </w:r>
          </w:p>
        </w:tc>
      </w:tr>
      <w:tr w:rsidR="000C538F" w:rsidRPr="00ED0533" w14:paraId="58C0716A"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0324B277" w14:textId="77777777" w:rsidR="000C538F" w:rsidRPr="007533B7" w:rsidRDefault="000C538F">
            <w:pPr>
              <w:tabs>
                <w:tab w:val="left" w:pos="2800"/>
              </w:tabs>
              <w:rPr>
                <w:b w:val="0"/>
                <w:bCs w:val="0"/>
              </w:rPr>
            </w:pPr>
            <w:proofErr w:type="spellStart"/>
            <w:r>
              <w:rPr>
                <w:b w:val="0"/>
                <w:bCs w:val="0"/>
              </w:rPr>
              <w:t>dataCheckOut</w:t>
            </w:r>
            <w:proofErr w:type="spellEnd"/>
          </w:p>
        </w:tc>
        <w:tc>
          <w:tcPr>
            <w:tcW w:w="4814" w:type="dxa"/>
            <w:gridSpan w:val="2"/>
            <w:vAlign w:val="center"/>
          </w:tcPr>
          <w:p w14:paraId="31DF25F8" w14:textId="2A6C36AC" w:rsidR="000C538F" w:rsidRPr="001362F1" w:rsidRDefault="000C538F">
            <w:pPr>
              <w:tabs>
                <w:tab w:val="left" w:pos="2800"/>
              </w:tabs>
              <w:cnfStyle w:val="000000000000" w:firstRow="0" w:lastRow="0" w:firstColumn="0" w:lastColumn="0" w:oddVBand="0" w:evenVBand="0" w:oddHBand="0" w:evenHBand="0" w:firstRowFirstColumn="0" w:firstRowLastColumn="0" w:lastRowFirstColumn="0" w:lastRowLastColumn="0"/>
            </w:pPr>
            <w:proofErr w:type="spellStart"/>
            <w:r w:rsidRPr="001362F1">
              <w:rPr>
                <w:i/>
                <w:iCs/>
              </w:rPr>
              <w:t>currentDay</w:t>
            </w:r>
            <w:proofErr w:type="spellEnd"/>
            <w:r>
              <w:t xml:space="preserve"> + </w:t>
            </w:r>
            <w:r w:rsidR="008D4795">
              <w:t>10</w:t>
            </w:r>
          </w:p>
        </w:tc>
      </w:tr>
      <w:tr w:rsidR="000C538F" w:rsidRPr="00ED0533" w14:paraId="25B57F2C"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69CBC393" w14:textId="77777777" w:rsidR="000C538F" w:rsidRPr="007533B7" w:rsidRDefault="000C538F">
            <w:pPr>
              <w:tabs>
                <w:tab w:val="left" w:pos="2800"/>
              </w:tabs>
              <w:rPr>
                <w:b w:val="0"/>
                <w:bCs w:val="0"/>
              </w:rPr>
            </w:pPr>
            <w:proofErr w:type="spellStart"/>
            <w:r>
              <w:rPr>
                <w:b w:val="0"/>
                <w:bCs w:val="0"/>
              </w:rPr>
              <w:t>numeroOspiti</w:t>
            </w:r>
            <w:proofErr w:type="spellEnd"/>
          </w:p>
        </w:tc>
        <w:tc>
          <w:tcPr>
            <w:tcW w:w="4814" w:type="dxa"/>
            <w:gridSpan w:val="2"/>
            <w:vAlign w:val="center"/>
          </w:tcPr>
          <w:p w14:paraId="491AD6F6" w14:textId="77777777" w:rsidR="000C538F" w:rsidRPr="007533B7" w:rsidRDefault="000C538F">
            <w:pPr>
              <w:tabs>
                <w:tab w:val="left" w:pos="2800"/>
              </w:tabs>
              <w:cnfStyle w:val="000000100000" w:firstRow="0" w:lastRow="0" w:firstColumn="0" w:lastColumn="0" w:oddVBand="0" w:evenVBand="0" w:oddHBand="1" w:evenHBand="0" w:firstRowFirstColumn="0" w:firstRowLastColumn="0" w:lastRowFirstColumn="0" w:lastRowLastColumn="0"/>
            </w:pPr>
            <w:r>
              <w:t>2</w:t>
            </w:r>
          </w:p>
        </w:tc>
      </w:tr>
      <w:tr w:rsidR="000C538F" w:rsidRPr="00ED0533" w14:paraId="239E989B"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3EDC92BA" w14:textId="77777777" w:rsidR="000C538F" w:rsidRPr="007533B7" w:rsidRDefault="000C538F">
            <w:pPr>
              <w:tabs>
                <w:tab w:val="left" w:pos="2800"/>
              </w:tabs>
              <w:rPr>
                <w:b w:val="0"/>
                <w:bCs w:val="0"/>
              </w:rPr>
            </w:pPr>
            <w:r>
              <w:rPr>
                <w:b w:val="0"/>
                <w:bCs w:val="0"/>
              </w:rPr>
              <w:t>camera</w:t>
            </w:r>
          </w:p>
        </w:tc>
        <w:tc>
          <w:tcPr>
            <w:tcW w:w="4814" w:type="dxa"/>
            <w:gridSpan w:val="2"/>
            <w:vAlign w:val="center"/>
          </w:tcPr>
          <w:p w14:paraId="2EF5B7F2" w14:textId="77777777" w:rsidR="000C538F" w:rsidRPr="007533B7" w:rsidRDefault="000C538F">
            <w:pPr>
              <w:tabs>
                <w:tab w:val="left" w:pos="2800"/>
              </w:tabs>
              <w:cnfStyle w:val="000000000000" w:firstRow="0" w:lastRow="0" w:firstColumn="0" w:lastColumn="0" w:oddVBand="0" w:evenVBand="0" w:oddHBand="0" w:evenHBand="0" w:firstRowFirstColumn="0" w:firstRowLastColumn="0" w:lastRowFirstColumn="0" w:lastRowLastColumn="0"/>
            </w:pPr>
            <w:proofErr w:type="spellStart"/>
            <w:r w:rsidRPr="001464BB">
              <w:rPr>
                <w:i/>
                <w:iCs/>
              </w:rPr>
              <w:t>cameraDisponibile</w:t>
            </w:r>
            <w:proofErr w:type="spellEnd"/>
          </w:p>
        </w:tc>
      </w:tr>
      <w:tr w:rsidR="000C538F" w:rsidRPr="00ED0533" w14:paraId="5C175EF6"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651360C" w14:textId="77777777" w:rsidR="000C538F" w:rsidRPr="007533B7" w:rsidRDefault="000C538F">
            <w:pPr>
              <w:tabs>
                <w:tab w:val="left" w:pos="2800"/>
              </w:tabs>
              <w:rPr>
                <w:b w:val="0"/>
                <w:bCs w:val="0"/>
              </w:rPr>
            </w:pPr>
            <w:r>
              <w:rPr>
                <w:b w:val="0"/>
                <w:bCs w:val="0"/>
              </w:rPr>
              <w:t>servizi</w:t>
            </w:r>
          </w:p>
        </w:tc>
        <w:tc>
          <w:tcPr>
            <w:tcW w:w="4814" w:type="dxa"/>
            <w:gridSpan w:val="2"/>
            <w:vAlign w:val="center"/>
          </w:tcPr>
          <w:p w14:paraId="449325A1" w14:textId="36A773C3" w:rsidR="000C538F" w:rsidRPr="007533B7" w:rsidRDefault="000C538F">
            <w:pPr>
              <w:tabs>
                <w:tab w:val="left" w:pos="2800"/>
              </w:tabs>
              <w:cnfStyle w:val="000000100000" w:firstRow="0" w:lastRow="0" w:firstColumn="0" w:lastColumn="0" w:oddVBand="0" w:evenVBand="0" w:oddHBand="1" w:evenHBand="0" w:firstRowFirstColumn="0" w:firstRowLastColumn="0" w:lastRowFirstColumn="0" w:lastRowLastColumn="0"/>
            </w:pPr>
            <w:r>
              <w:t>{</w:t>
            </w:r>
            <w:r w:rsidR="008D4795">
              <w:t>(Colazione, 3)</w:t>
            </w:r>
            <w:r w:rsidR="00DC28DB">
              <w:t>, (Spa, 1)</w:t>
            </w:r>
            <w:r>
              <w:t>}</w:t>
            </w:r>
          </w:p>
        </w:tc>
      </w:tr>
      <w:tr w:rsidR="000C538F" w:rsidRPr="00ED0533" w14:paraId="348842C9"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07A2FC88" w14:textId="77777777" w:rsidR="000C538F" w:rsidRPr="007533B7" w:rsidRDefault="000C538F">
            <w:pPr>
              <w:tabs>
                <w:tab w:val="left" w:pos="2800"/>
              </w:tabs>
              <w:rPr>
                <w:b w:val="0"/>
                <w:bCs w:val="0"/>
              </w:rPr>
            </w:pPr>
            <w:r>
              <w:rPr>
                <w:b w:val="0"/>
                <w:bCs w:val="0"/>
              </w:rPr>
              <w:t>cliente</w:t>
            </w:r>
          </w:p>
        </w:tc>
        <w:tc>
          <w:tcPr>
            <w:tcW w:w="4814" w:type="dxa"/>
            <w:gridSpan w:val="2"/>
            <w:vAlign w:val="center"/>
          </w:tcPr>
          <w:p w14:paraId="12BE95DF" w14:textId="77777777" w:rsidR="000C538F" w:rsidRPr="00D81786" w:rsidRDefault="000C538F">
            <w:pPr>
              <w:tabs>
                <w:tab w:val="left" w:pos="2800"/>
              </w:tabs>
              <w:cnfStyle w:val="000000000000" w:firstRow="0" w:lastRow="0" w:firstColumn="0" w:lastColumn="0" w:oddVBand="0" w:evenVBand="0" w:oddHBand="0" w:evenHBand="0" w:firstRowFirstColumn="0" w:firstRowLastColumn="0" w:lastRowFirstColumn="0" w:lastRowLastColumn="0"/>
            </w:pPr>
            <w:r>
              <w:rPr>
                <w:i/>
                <w:iCs/>
              </w:rPr>
              <w:t>cliente</w:t>
            </w:r>
          </w:p>
        </w:tc>
      </w:tr>
      <w:tr w:rsidR="000C538F" w:rsidRPr="00ED0533" w14:paraId="6F0AE234"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6A76EA64" w14:textId="77777777" w:rsidR="000C538F" w:rsidRPr="005D7994" w:rsidRDefault="000C538F">
            <w:pPr>
              <w:tabs>
                <w:tab w:val="left" w:pos="2800"/>
              </w:tabs>
              <w:jc w:val="center"/>
              <w:rPr>
                <w:b w:val="0"/>
                <w:bCs w:val="0"/>
              </w:rPr>
            </w:pPr>
            <w:r>
              <w:t>Oracolo</w:t>
            </w:r>
          </w:p>
        </w:tc>
      </w:tr>
      <w:tr w:rsidR="000C538F" w:rsidRPr="00ED0533" w14:paraId="5EE072FC" w14:textId="77777777">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0F94E9F7" w14:textId="4BAC9CD6" w:rsidR="000C538F" w:rsidRPr="008834C5" w:rsidRDefault="008D4795">
            <w:pPr>
              <w:widowControl/>
              <w:suppressAutoHyphens w:val="0"/>
              <w:rPr>
                <w:b w:val="0"/>
                <w:bCs w:val="0"/>
                <w:kern w:val="2"/>
              </w:rPr>
            </w:pPr>
            <w:proofErr w:type="spellStart"/>
            <w:r w:rsidRPr="008D4795">
              <w:rPr>
                <w:b w:val="0"/>
                <w:bCs w:val="0"/>
                <w:color w:val="000000"/>
              </w:rPr>
              <w:t>Prenotazion</w:t>
            </w:r>
            <w:proofErr w:type="spellEnd"/>
            <w:r w:rsidRPr="008D4795">
              <w:rPr>
                <w:b w:val="0"/>
                <w:bCs w:val="0"/>
                <w:color w:val="000000"/>
              </w:rPr>
              <w:t xml:space="preserve"> non effettuata: numero di servizi maggiore del numero di ospiti</w:t>
            </w:r>
          </w:p>
        </w:tc>
      </w:tr>
    </w:tbl>
    <w:p w14:paraId="078D8A9D" w14:textId="77777777" w:rsidR="000C538F" w:rsidRDefault="000C538F" w:rsidP="00513E83">
      <w:pPr>
        <w:tabs>
          <w:tab w:val="left" w:pos="3109"/>
        </w:tabs>
      </w:pPr>
    </w:p>
    <w:tbl>
      <w:tblPr>
        <w:tblStyle w:val="Tabellagriglia4-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DC28DB" w:rsidRPr="00ED0533" w14:paraId="42099BDB" w14:textId="7777777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055BF6D2" w14:textId="77777777" w:rsidR="00DC28DB" w:rsidRPr="00ED0533" w:rsidRDefault="00DC28DB">
            <w:pPr>
              <w:tabs>
                <w:tab w:val="left" w:pos="2800"/>
              </w:tabs>
              <w:jc w:val="center"/>
            </w:pPr>
            <w:r w:rsidRPr="00ED0533">
              <w:t>Test Case ID</w:t>
            </w:r>
          </w:p>
        </w:tc>
        <w:tc>
          <w:tcPr>
            <w:tcW w:w="1701" w:type="dxa"/>
            <w:tcBorders>
              <w:top w:val="none" w:sz="0" w:space="0" w:color="auto"/>
              <w:left w:val="none" w:sz="0" w:space="0" w:color="auto"/>
              <w:bottom w:val="none" w:sz="0" w:space="0" w:color="auto"/>
              <w:right w:val="none" w:sz="0" w:space="0" w:color="auto"/>
            </w:tcBorders>
            <w:vAlign w:val="center"/>
          </w:tcPr>
          <w:p w14:paraId="34189561" w14:textId="604884FC" w:rsidR="00DC28DB" w:rsidRPr="00ED0533" w:rsidRDefault="00DC28DB">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Pr>
                <w:b w:val="0"/>
                <w:bCs w:val="0"/>
              </w:rPr>
              <w:t>11</w:t>
            </w:r>
          </w:p>
        </w:tc>
        <w:tc>
          <w:tcPr>
            <w:tcW w:w="1843" w:type="dxa"/>
            <w:gridSpan w:val="2"/>
            <w:tcBorders>
              <w:top w:val="none" w:sz="0" w:space="0" w:color="auto"/>
              <w:left w:val="none" w:sz="0" w:space="0" w:color="auto"/>
              <w:bottom w:val="none" w:sz="0" w:space="0" w:color="auto"/>
              <w:right w:val="none" w:sz="0" w:space="0" w:color="auto"/>
            </w:tcBorders>
            <w:vAlign w:val="center"/>
          </w:tcPr>
          <w:p w14:paraId="2E2781D5" w14:textId="77777777" w:rsidR="00DC28DB" w:rsidRPr="00ED0533" w:rsidRDefault="00DC28DB">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3CAC88D1" w14:textId="57E590B7" w:rsidR="00DC28DB" w:rsidRPr="00ED0533" w:rsidRDefault="00DC28DB">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8D4795">
              <w:rPr>
                <w:b w:val="0"/>
                <w:bCs w:val="0"/>
              </w:rPr>
              <w:t>CI4, CO2, NO2, CA2, S</w:t>
            </w:r>
            <w:r w:rsidR="001862FC">
              <w:rPr>
                <w:b w:val="0"/>
                <w:bCs w:val="0"/>
              </w:rPr>
              <w:t>1</w:t>
            </w:r>
            <w:r w:rsidRPr="008D4795">
              <w:rPr>
                <w:b w:val="0"/>
                <w:bCs w:val="0"/>
              </w:rPr>
              <w:t>, CL</w:t>
            </w:r>
            <w:r w:rsidR="001862FC">
              <w:rPr>
                <w:b w:val="0"/>
                <w:bCs w:val="0"/>
              </w:rPr>
              <w:t>1</w:t>
            </w:r>
          </w:p>
        </w:tc>
      </w:tr>
      <w:tr w:rsidR="00DC28DB" w:rsidRPr="00ED0533" w14:paraId="5A61F1F4"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05AD09E9" w14:textId="77777777" w:rsidR="00DC28DB" w:rsidRPr="00ED0533" w:rsidRDefault="00DC28DB">
            <w:pPr>
              <w:tabs>
                <w:tab w:val="left" w:pos="2800"/>
              </w:tabs>
              <w:jc w:val="center"/>
            </w:pPr>
            <w:r>
              <w:t>Input</w:t>
            </w:r>
          </w:p>
        </w:tc>
      </w:tr>
      <w:tr w:rsidR="00DC28DB" w:rsidRPr="00ED0533" w14:paraId="4719EB6E"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A8C1453" w14:textId="77777777" w:rsidR="00DC28DB" w:rsidRPr="007533B7" w:rsidRDefault="00DC28DB">
            <w:pPr>
              <w:tabs>
                <w:tab w:val="left" w:pos="2800"/>
              </w:tabs>
            </w:pPr>
            <w:r w:rsidRPr="007533B7">
              <w:t>Categoria</w:t>
            </w:r>
          </w:p>
        </w:tc>
        <w:tc>
          <w:tcPr>
            <w:tcW w:w="4814" w:type="dxa"/>
            <w:gridSpan w:val="2"/>
            <w:vAlign w:val="center"/>
          </w:tcPr>
          <w:p w14:paraId="6AF4A990" w14:textId="77777777" w:rsidR="00DC28DB" w:rsidRPr="007533B7" w:rsidRDefault="00DC28DB">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DC28DB" w:rsidRPr="00ED0533" w14:paraId="5EA5BEF3"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4869A703" w14:textId="77777777" w:rsidR="00DC28DB" w:rsidRPr="007533B7" w:rsidRDefault="00DC28DB">
            <w:pPr>
              <w:tabs>
                <w:tab w:val="left" w:pos="2800"/>
              </w:tabs>
              <w:rPr>
                <w:b w:val="0"/>
                <w:bCs w:val="0"/>
              </w:rPr>
            </w:pPr>
            <w:proofErr w:type="spellStart"/>
            <w:r>
              <w:rPr>
                <w:b w:val="0"/>
                <w:bCs w:val="0"/>
              </w:rPr>
              <w:t>dataCheckIn</w:t>
            </w:r>
            <w:proofErr w:type="spellEnd"/>
          </w:p>
        </w:tc>
        <w:tc>
          <w:tcPr>
            <w:tcW w:w="4814" w:type="dxa"/>
            <w:gridSpan w:val="2"/>
            <w:vAlign w:val="center"/>
          </w:tcPr>
          <w:p w14:paraId="183905F1" w14:textId="77777777" w:rsidR="00DC28DB" w:rsidRPr="00577B6F" w:rsidRDefault="00DC28DB">
            <w:pPr>
              <w:tabs>
                <w:tab w:val="left" w:pos="2800"/>
              </w:tabs>
              <w:cnfStyle w:val="000000100000" w:firstRow="0" w:lastRow="0" w:firstColumn="0" w:lastColumn="0" w:oddVBand="0" w:evenVBand="0" w:oddHBand="1" w:evenHBand="0" w:firstRowFirstColumn="0" w:firstRowLastColumn="0" w:lastRowFirstColumn="0" w:lastRowLastColumn="0"/>
            </w:pPr>
            <w:proofErr w:type="spellStart"/>
            <w:r>
              <w:rPr>
                <w:i/>
                <w:iCs/>
              </w:rPr>
              <w:t>currentDay</w:t>
            </w:r>
            <w:proofErr w:type="spellEnd"/>
            <w:r>
              <w:rPr>
                <w:i/>
                <w:iCs/>
              </w:rPr>
              <w:t xml:space="preserve"> </w:t>
            </w:r>
            <w:r>
              <w:t>+ 5</w:t>
            </w:r>
          </w:p>
        </w:tc>
      </w:tr>
      <w:tr w:rsidR="00DC28DB" w:rsidRPr="00ED0533" w14:paraId="6ED4CC01"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79B464C" w14:textId="77777777" w:rsidR="00DC28DB" w:rsidRPr="007533B7" w:rsidRDefault="00DC28DB">
            <w:pPr>
              <w:tabs>
                <w:tab w:val="left" w:pos="2800"/>
              </w:tabs>
              <w:rPr>
                <w:b w:val="0"/>
                <w:bCs w:val="0"/>
              </w:rPr>
            </w:pPr>
            <w:proofErr w:type="spellStart"/>
            <w:r>
              <w:rPr>
                <w:b w:val="0"/>
                <w:bCs w:val="0"/>
              </w:rPr>
              <w:t>dataCheckOut</w:t>
            </w:r>
            <w:proofErr w:type="spellEnd"/>
          </w:p>
        </w:tc>
        <w:tc>
          <w:tcPr>
            <w:tcW w:w="4814" w:type="dxa"/>
            <w:gridSpan w:val="2"/>
            <w:vAlign w:val="center"/>
          </w:tcPr>
          <w:p w14:paraId="3AE4992B" w14:textId="77777777" w:rsidR="00DC28DB" w:rsidRPr="001362F1" w:rsidRDefault="00DC28DB">
            <w:pPr>
              <w:tabs>
                <w:tab w:val="left" w:pos="2800"/>
              </w:tabs>
              <w:cnfStyle w:val="000000000000" w:firstRow="0" w:lastRow="0" w:firstColumn="0" w:lastColumn="0" w:oddVBand="0" w:evenVBand="0" w:oddHBand="0" w:evenHBand="0" w:firstRowFirstColumn="0" w:firstRowLastColumn="0" w:lastRowFirstColumn="0" w:lastRowLastColumn="0"/>
            </w:pPr>
            <w:proofErr w:type="spellStart"/>
            <w:r w:rsidRPr="001362F1">
              <w:rPr>
                <w:i/>
                <w:iCs/>
              </w:rPr>
              <w:t>currentDay</w:t>
            </w:r>
            <w:proofErr w:type="spellEnd"/>
            <w:r>
              <w:t xml:space="preserve"> + 10</w:t>
            </w:r>
          </w:p>
        </w:tc>
      </w:tr>
      <w:tr w:rsidR="00DC28DB" w:rsidRPr="00ED0533" w14:paraId="5495267F"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4A323D8" w14:textId="77777777" w:rsidR="00DC28DB" w:rsidRPr="007533B7" w:rsidRDefault="00DC28DB">
            <w:pPr>
              <w:tabs>
                <w:tab w:val="left" w:pos="2800"/>
              </w:tabs>
              <w:rPr>
                <w:b w:val="0"/>
                <w:bCs w:val="0"/>
              </w:rPr>
            </w:pPr>
            <w:proofErr w:type="spellStart"/>
            <w:r>
              <w:rPr>
                <w:b w:val="0"/>
                <w:bCs w:val="0"/>
              </w:rPr>
              <w:t>numeroOspiti</w:t>
            </w:r>
            <w:proofErr w:type="spellEnd"/>
          </w:p>
        </w:tc>
        <w:tc>
          <w:tcPr>
            <w:tcW w:w="4814" w:type="dxa"/>
            <w:gridSpan w:val="2"/>
            <w:vAlign w:val="center"/>
          </w:tcPr>
          <w:p w14:paraId="31A2FB73" w14:textId="77777777" w:rsidR="00DC28DB" w:rsidRPr="007533B7" w:rsidRDefault="00DC28DB">
            <w:pPr>
              <w:tabs>
                <w:tab w:val="left" w:pos="2800"/>
              </w:tabs>
              <w:cnfStyle w:val="000000100000" w:firstRow="0" w:lastRow="0" w:firstColumn="0" w:lastColumn="0" w:oddVBand="0" w:evenVBand="0" w:oddHBand="1" w:evenHBand="0" w:firstRowFirstColumn="0" w:firstRowLastColumn="0" w:lastRowFirstColumn="0" w:lastRowLastColumn="0"/>
            </w:pPr>
            <w:r>
              <w:t>2</w:t>
            </w:r>
          </w:p>
        </w:tc>
      </w:tr>
      <w:tr w:rsidR="00DC28DB" w:rsidRPr="00ED0533" w14:paraId="6317113F"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8F2A70E" w14:textId="77777777" w:rsidR="00DC28DB" w:rsidRPr="007533B7" w:rsidRDefault="00DC28DB">
            <w:pPr>
              <w:tabs>
                <w:tab w:val="left" w:pos="2800"/>
              </w:tabs>
              <w:rPr>
                <w:b w:val="0"/>
                <w:bCs w:val="0"/>
              </w:rPr>
            </w:pPr>
            <w:r>
              <w:rPr>
                <w:b w:val="0"/>
                <w:bCs w:val="0"/>
              </w:rPr>
              <w:t>camera</w:t>
            </w:r>
          </w:p>
        </w:tc>
        <w:tc>
          <w:tcPr>
            <w:tcW w:w="4814" w:type="dxa"/>
            <w:gridSpan w:val="2"/>
            <w:vAlign w:val="center"/>
          </w:tcPr>
          <w:p w14:paraId="0FFFCAE3" w14:textId="77777777" w:rsidR="00DC28DB" w:rsidRPr="007533B7" w:rsidRDefault="00DC28DB">
            <w:pPr>
              <w:tabs>
                <w:tab w:val="left" w:pos="2800"/>
              </w:tabs>
              <w:cnfStyle w:val="000000000000" w:firstRow="0" w:lastRow="0" w:firstColumn="0" w:lastColumn="0" w:oddVBand="0" w:evenVBand="0" w:oddHBand="0" w:evenHBand="0" w:firstRowFirstColumn="0" w:firstRowLastColumn="0" w:lastRowFirstColumn="0" w:lastRowLastColumn="0"/>
            </w:pPr>
            <w:proofErr w:type="spellStart"/>
            <w:r w:rsidRPr="001464BB">
              <w:rPr>
                <w:i/>
                <w:iCs/>
              </w:rPr>
              <w:t>cameraDisponibile</w:t>
            </w:r>
            <w:proofErr w:type="spellEnd"/>
          </w:p>
        </w:tc>
      </w:tr>
      <w:tr w:rsidR="00DC28DB" w:rsidRPr="00ED0533" w14:paraId="00F3ADCA"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06FD933A" w14:textId="77777777" w:rsidR="00DC28DB" w:rsidRPr="007533B7" w:rsidRDefault="00DC28DB">
            <w:pPr>
              <w:tabs>
                <w:tab w:val="left" w:pos="2800"/>
              </w:tabs>
              <w:rPr>
                <w:b w:val="0"/>
                <w:bCs w:val="0"/>
              </w:rPr>
            </w:pPr>
            <w:r>
              <w:rPr>
                <w:b w:val="0"/>
                <w:bCs w:val="0"/>
              </w:rPr>
              <w:t>servizi</w:t>
            </w:r>
          </w:p>
        </w:tc>
        <w:tc>
          <w:tcPr>
            <w:tcW w:w="4814" w:type="dxa"/>
            <w:gridSpan w:val="2"/>
            <w:vAlign w:val="center"/>
          </w:tcPr>
          <w:p w14:paraId="4905DCC8" w14:textId="1415FE02" w:rsidR="00DC28DB" w:rsidRPr="007533B7" w:rsidRDefault="001862FC">
            <w:pPr>
              <w:tabs>
                <w:tab w:val="left" w:pos="2800"/>
              </w:tabs>
              <w:cnfStyle w:val="000000100000" w:firstRow="0" w:lastRow="0" w:firstColumn="0" w:lastColumn="0" w:oddVBand="0" w:evenVBand="0" w:oddHBand="1" w:evenHBand="0" w:firstRowFirstColumn="0" w:firstRowLastColumn="0" w:lastRowFirstColumn="0" w:lastRowLastColumn="0"/>
            </w:pPr>
            <w:r>
              <w:t>{lista vuota</w:t>
            </w:r>
            <w:r w:rsidR="00DC28DB">
              <w:t>}</w:t>
            </w:r>
          </w:p>
        </w:tc>
      </w:tr>
      <w:tr w:rsidR="00DC28DB" w:rsidRPr="00ED0533" w14:paraId="5EF65A5D"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F5EDCA7" w14:textId="77777777" w:rsidR="00DC28DB" w:rsidRPr="007533B7" w:rsidRDefault="00DC28DB">
            <w:pPr>
              <w:tabs>
                <w:tab w:val="left" w:pos="2800"/>
              </w:tabs>
              <w:rPr>
                <w:b w:val="0"/>
                <w:bCs w:val="0"/>
              </w:rPr>
            </w:pPr>
            <w:r>
              <w:rPr>
                <w:b w:val="0"/>
                <w:bCs w:val="0"/>
              </w:rPr>
              <w:t>cliente</w:t>
            </w:r>
          </w:p>
        </w:tc>
        <w:tc>
          <w:tcPr>
            <w:tcW w:w="4814" w:type="dxa"/>
            <w:gridSpan w:val="2"/>
            <w:vAlign w:val="center"/>
          </w:tcPr>
          <w:p w14:paraId="1543A3FA" w14:textId="1D77C13B" w:rsidR="00DC28DB" w:rsidRPr="00D81786" w:rsidRDefault="001862FC">
            <w:pPr>
              <w:tabs>
                <w:tab w:val="left" w:pos="2800"/>
              </w:tabs>
              <w:cnfStyle w:val="000000000000" w:firstRow="0" w:lastRow="0" w:firstColumn="0" w:lastColumn="0" w:oddVBand="0" w:evenVBand="0" w:oddHBand="0" w:evenHBand="0" w:firstRowFirstColumn="0" w:firstRowLastColumn="0" w:lastRowFirstColumn="0" w:lastRowLastColumn="0"/>
            </w:pPr>
            <w:proofErr w:type="spellStart"/>
            <w:r>
              <w:rPr>
                <w:i/>
                <w:iCs/>
              </w:rPr>
              <w:t>null</w:t>
            </w:r>
            <w:proofErr w:type="spellEnd"/>
          </w:p>
        </w:tc>
      </w:tr>
      <w:tr w:rsidR="00DC28DB" w:rsidRPr="00ED0533" w14:paraId="065ECAA0"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2BF58E3F" w14:textId="77777777" w:rsidR="00DC28DB" w:rsidRPr="005D7994" w:rsidRDefault="00DC28DB">
            <w:pPr>
              <w:tabs>
                <w:tab w:val="left" w:pos="2800"/>
              </w:tabs>
              <w:jc w:val="center"/>
              <w:rPr>
                <w:b w:val="0"/>
                <w:bCs w:val="0"/>
              </w:rPr>
            </w:pPr>
            <w:r>
              <w:t>Oracolo</w:t>
            </w:r>
          </w:p>
        </w:tc>
      </w:tr>
      <w:tr w:rsidR="00DC28DB" w:rsidRPr="00ED0533" w14:paraId="1BDE4B2B" w14:textId="77777777">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7D901764" w14:textId="7DA2AC73" w:rsidR="00DC28DB" w:rsidRPr="008834C5" w:rsidRDefault="001862FC">
            <w:pPr>
              <w:widowControl/>
              <w:suppressAutoHyphens w:val="0"/>
              <w:rPr>
                <w:b w:val="0"/>
                <w:bCs w:val="0"/>
                <w:kern w:val="2"/>
              </w:rPr>
            </w:pPr>
            <w:r w:rsidRPr="001862FC">
              <w:rPr>
                <w:b w:val="0"/>
                <w:bCs w:val="0"/>
                <w:color w:val="000000"/>
              </w:rPr>
              <w:t>Prenotazione non effettuata: cliente non autenticato</w:t>
            </w:r>
          </w:p>
        </w:tc>
      </w:tr>
    </w:tbl>
    <w:p w14:paraId="41200B3D" w14:textId="77777777" w:rsidR="00DC28DB" w:rsidRDefault="00DC28DB" w:rsidP="00513E83">
      <w:pPr>
        <w:tabs>
          <w:tab w:val="left" w:pos="3109"/>
        </w:tabs>
      </w:pPr>
    </w:p>
    <w:tbl>
      <w:tblPr>
        <w:tblStyle w:val="Tabellagriglia4-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1862FC" w:rsidRPr="00ED0533" w14:paraId="609320CF" w14:textId="7777777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46837187" w14:textId="77777777" w:rsidR="001862FC" w:rsidRPr="00ED0533" w:rsidRDefault="001862FC">
            <w:pPr>
              <w:tabs>
                <w:tab w:val="left" w:pos="2800"/>
              </w:tabs>
              <w:jc w:val="center"/>
            </w:pPr>
            <w:r w:rsidRPr="00ED0533">
              <w:t>Test Case ID</w:t>
            </w:r>
          </w:p>
        </w:tc>
        <w:tc>
          <w:tcPr>
            <w:tcW w:w="1701" w:type="dxa"/>
            <w:tcBorders>
              <w:top w:val="none" w:sz="0" w:space="0" w:color="auto"/>
              <w:left w:val="none" w:sz="0" w:space="0" w:color="auto"/>
              <w:bottom w:val="none" w:sz="0" w:space="0" w:color="auto"/>
              <w:right w:val="none" w:sz="0" w:space="0" w:color="auto"/>
            </w:tcBorders>
            <w:vAlign w:val="center"/>
          </w:tcPr>
          <w:p w14:paraId="3BA73211" w14:textId="188BD9A3" w:rsidR="001862FC" w:rsidRPr="00ED0533" w:rsidRDefault="001862FC">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Pr>
                <w:b w:val="0"/>
                <w:bCs w:val="0"/>
              </w:rPr>
              <w:t>12</w:t>
            </w:r>
          </w:p>
        </w:tc>
        <w:tc>
          <w:tcPr>
            <w:tcW w:w="1843" w:type="dxa"/>
            <w:gridSpan w:val="2"/>
            <w:tcBorders>
              <w:top w:val="none" w:sz="0" w:space="0" w:color="auto"/>
              <w:left w:val="none" w:sz="0" w:space="0" w:color="auto"/>
              <w:bottom w:val="none" w:sz="0" w:space="0" w:color="auto"/>
              <w:right w:val="none" w:sz="0" w:space="0" w:color="auto"/>
            </w:tcBorders>
            <w:vAlign w:val="center"/>
          </w:tcPr>
          <w:p w14:paraId="183890D7" w14:textId="77777777" w:rsidR="001862FC" w:rsidRPr="00ED0533" w:rsidRDefault="001862FC">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4D1959B4" w14:textId="57D7D348" w:rsidR="001862FC" w:rsidRPr="00ED0533" w:rsidRDefault="001862FC">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8D4795">
              <w:rPr>
                <w:b w:val="0"/>
                <w:bCs w:val="0"/>
              </w:rPr>
              <w:t>CI</w:t>
            </w:r>
            <w:r w:rsidR="000F5557">
              <w:rPr>
                <w:b w:val="0"/>
                <w:bCs w:val="0"/>
              </w:rPr>
              <w:t>3</w:t>
            </w:r>
            <w:r w:rsidRPr="008D4795">
              <w:rPr>
                <w:b w:val="0"/>
                <w:bCs w:val="0"/>
              </w:rPr>
              <w:t>, CO2, NO2, CA2, S</w:t>
            </w:r>
            <w:r>
              <w:rPr>
                <w:b w:val="0"/>
                <w:bCs w:val="0"/>
              </w:rPr>
              <w:t>1</w:t>
            </w:r>
            <w:r w:rsidRPr="008D4795">
              <w:rPr>
                <w:b w:val="0"/>
                <w:bCs w:val="0"/>
              </w:rPr>
              <w:t>, CL</w:t>
            </w:r>
            <w:r>
              <w:rPr>
                <w:b w:val="0"/>
                <w:bCs w:val="0"/>
              </w:rPr>
              <w:t>2</w:t>
            </w:r>
          </w:p>
        </w:tc>
      </w:tr>
      <w:tr w:rsidR="001862FC" w:rsidRPr="00ED0533" w14:paraId="53DCBF06"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075E9DEA" w14:textId="77777777" w:rsidR="001862FC" w:rsidRPr="00ED0533" w:rsidRDefault="001862FC">
            <w:pPr>
              <w:tabs>
                <w:tab w:val="left" w:pos="2800"/>
              </w:tabs>
              <w:jc w:val="center"/>
            </w:pPr>
            <w:r>
              <w:t>Input</w:t>
            </w:r>
          </w:p>
        </w:tc>
      </w:tr>
      <w:tr w:rsidR="001862FC" w:rsidRPr="00ED0533" w14:paraId="2AB1A7E4"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569918AD" w14:textId="77777777" w:rsidR="001862FC" w:rsidRPr="007533B7" w:rsidRDefault="001862FC">
            <w:pPr>
              <w:tabs>
                <w:tab w:val="left" w:pos="2800"/>
              </w:tabs>
            </w:pPr>
            <w:r w:rsidRPr="007533B7">
              <w:t>Categoria</w:t>
            </w:r>
          </w:p>
        </w:tc>
        <w:tc>
          <w:tcPr>
            <w:tcW w:w="4814" w:type="dxa"/>
            <w:gridSpan w:val="2"/>
            <w:vAlign w:val="center"/>
          </w:tcPr>
          <w:p w14:paraId="4A549A56" w14:textId="77777777" w:rsidR="001862FC" w:rsidRPr="007533B7" w:rsidRDefault="001862FC">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1862FC" w:rsidRPr="00ED0533" w14:paraId="0A1EFBA0"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C8296B6" w14:textId="77777777" w:rsidR="001862FC" w:rsidRPr="007533B7" w:rsidRDefault="001862FC">
            <w:pPr>
              <w:tabs>
                <w:tab w:val="left" w:pos="2800"/>
              </w:tabs>
              <w:rPr>
                <w:b w:val="0"/>
                <w:bCs w:val="0"/>
              </w:rPr>
            </w:pPr>
            <w:proofErr w:type="spellStart"/>
            <w:r>
              <w:rPr>
                <w:b w:val="0"/>
                <w:bCs w:val="0"/>
              </w:rPr>
              <w:t>dataCheckIn</w:t>
            </w:r>
            <w:proofErr w:type="spellEnd"/>
          </w:p>
        </w:tc>
        <w:tc>
          <w:tcPr>
            <w:tcW w:w="4814" w:type="dxa"/>
            <w:gridSpan w:val="2"/>
            <w:vAlign w:val="center"/>
          </w:tcPr>
          <w:p w14:paraId="38DCCFDC" w14:textId="7991490C" w:rsidR="001862FC" w:rsidRPr="00577B6F" w:rsidRDefault="001862FC">
            <w:pPr>
              <w:tabs>
                <w:tab w:val="left" w:pos="2800"/>
              </w:tabs>
              <w:cnfStyle w:val="000000100000" w:firstRow="0" w:lastRow="0" w:firstColumn="0" w:lastColumn="0" w:oddVBand="0" w:evenVBand="0" w:oddHBand="1" w:evenHBand="0" w:firstRowFirstColumn="0" w:firstRowLastColumn="0" w:lastRowFirstColumn="0" w:lastRowLastColumn="0"/>
            </w:pPr>
            <w:proofErr w:type="spellStart"/>
            <w:r>
              <w:rPr>
                <w:i/>
                <w:iCs/>
              </w:rPr>
              <w:t>currentDay</w:t>
            </w:r>
            <w:proofErr w:type="spellEnd"/>
          </w:p>
        </w:tc>
      </w:tr>
      <w:tr w:rsidR="001862FC" w:rsidRPr="00ED0533" w14:paraId="42DB72AC"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61A7CE4A" w14:textId="77777777" w:rsidR="001862FC" w:rsidRPr="007533B7" w:rsidRDefault="001862FC">
            <w:pPr>
              <w:tabs>
                <w:tab w:val="left" w:pos="2800"/>
              </w:tabs>
              <w:rPr>
                <w:b w:val="0"/>
                <w:bCs w:val="0"/>
              </w:rPr>
            </w:pPr>
            <w:proofErr w:type="spellStart"/>
            <w:r>
              <w:rPr>
                <w:b w:val="0"/>
                <w:bCs w:val="0"/>
              </w:rPr>
              <w:t>dataCheckOut</w:t>
            </w:r>
            <w:proofErr w:type="spellEnd"/>
          </w:p>
        </w:tc>
        <w:tc>
          <w:tcPr>
            <w:tcW w:w="4814" w:type="dxa"/>
            <w:gridSpan w:val="2"/>
            <w:vAlign w:val="center"/>
          </w:tcPr>
          <w:p w14:paraId="7DA1CA51" w14:textId="77777777" w:rsidR="001862FC" w:rsidRPr="001362F1" w:rsidRDefault="001862FC">
            <w:pPr>
              <w:tabs>
                <w:tab w:val="left" w:pos="2800"/>
              </w:tabs>
              <w:cnfStyle w:val="000000000000" w:firstRow="0" w:lastRow="0" w:firstColumn="0" w:lastColumn="0" w:oddVBand="0" w:evenVBand="0" w:oddHBand="0" w:evenHBand="0" w:firstRowFirstColumn="0" w:firstRowLastColumn="0" w:lastRowFirstColumn="0" w:lastRowLastColumn="0"/>
            </w:pPr>
            <w:proofErr w:type="spellStart"/>
            <w:r w:rsidRPr="001362F1">
              <w:rPr>
                <w:i/>
                <w:iCs/>
              </w:rPr>
              <w:t>currentDay</w:t>
            </w:r>
            <w:proofErr w:type="spellEnd"/>
            <w:r>
              <w:t xml:space="preserve"> + 10</w:t>
            </w:r>
          </w:p>
        </w:tc>
      </w:tr>
      <w:tr w:rsidR="001862FC" w:rsidRPr="00ED0533" w14:paraId="6EB13060"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7CB0407" w14:textId="77777777" w:rsidR="001862FC" w:rsidRPr="007533B7" w:rsidRDefault="001862FC">
            <w:pPr>
              <w:tabs>
                <w:tab w:val="left" w:pos="2800"/>
              </w:tabs>
              <w:rPr>
                <w:b w:val="0"/>
                <w:bCs w:val="0"/>
              </w:rPr>
            </w:pPr>
            <w:proofErr w:type="spellStart"/>
            <w:r>
              <w:rPr>
                <w:b w:val="0"/>
                <w:bCs w:val="0"/>
              </w:rPr>
              <w:t>numeroOspiti</w:t>
            </w:r>
            <w:proofErr w:type="spellEnd"/>
          </w:p>
        </w:tc>
        <w:tc>
          <w:tcPr>
            <w:tcW w:w="4814" w:type="dxa"/>
            <w:gridSpan w:val="2"/>
            <w:vAlign w:val="center"/>
          </w:tcPr>
          <w:p w14:paraId="42666EB0" w14:textId="77777777" w:rsidR="001862FC" w:rsidRPr="007533B7" w:rsidRDefault="001862FC">
            <w:pPr>
              <w:tabs>
                <w:tab w:val="left" w:pos="2800"/>
              </w:tabs>
              <w:cnfStyle w:val="000000100000" w:firstRow="0" w:lastRow="0" w:firstColumn="0" w:lastColumn="0" w:oddVBand="0" w:evenVBand="0" w:oddHBand="1" w:evenHBand="0" w:firstRowFirstColumn="0" w:firstRowLastColumn="0" w:lastRowFirstColumn="0" w:lastRowLastColumn="0"/>
            </w:pPr>
            <w:r>
              <w:t>2</w:t>
            </w:r>
          </w:p>
        </w:tc>
      </w:tr>
      <w:tr w:rsidR="001862FC" w:rsidRPr="00ED0533" w14:paraId="3C63E3DA"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E99B5EF" w14:textId="77777777" w:rsidR="001862FC" w:rsidRPr="007533B7" w:rsidRDefault="001862FC">
            <w:pPr>
              <w:tabs>
                <w:tab w:val="left" w:pos="2800"/>
              </w:tabs>
              <w:rPr>
                <w:b w:val="0"/>
                <w:bCs w:val="0"/>
              </w:rPr>
            </w:pPr>
            <w:r>
              <w:rPr>
                <w:b w:val="0"/>
                <w:bCs w:val="0"/>
              </w:rPr>
              <w:t>camera</w:t>
            </w:r>
          </w:p>
        </w:tc>
        <w:tc>
          <w:tcPr>
            <w:tcW w:w="4814" w:type="dxa"/>
            <w:gridSpan w:val="2"/>
            <w:vAlign w:val="center"/>
          </w:tcPr>
          <w:p w14:paraId="09E54A66" w14:textId="77777777" w:rsidR="001862FC" w:rsidRPr="007533B7" w:rsidRDefault="001862FC">
            <w:pPr>
              <w:tabs>
                <w:tab w:val="left" w:pos="2800"/>
              </w:tabs>
              <w:cnfStyle w:val="000000000000" w:firstRow="0" w:lastRow="0" w:firstColumn="0" w:lastColumn="0" w:oddVBand="0" w:evenVBand="0" w:oddHBand="0" w:evenHBand="0" w:firstRowFirstColumn="0" w:firstRowLastColumn="0" w:lastRowFirstColumn="0" w:lastRowLastColumn="0"/>
            </w:pPr>
            <w:proofErr w:type="spellStart"/>
            <w:r w:rsidRPr="001464BB">
              <w:rPr>
                <w:i/>
                <w:iCs/>
              </w:rPr>
              <w:t>cameraDisponibile</w:t>
            </w:r>
            <w:proofErr w:type="spellEnd"/>
          </w:p>
        </w:tc>
      </w:tr>
      <w:tr w:rsidR="001862FC" w:rsidRPr="00ED0533" w14:paraId="3E3D12A7"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5F28EFE5" w14:textId="77777777" w:rsidR="001862FC" w:rsidRPr="007533B7" w:rsidRDefault="001862FC">
            <w:pPr>
              <w:tabs>
                <w:tab w:val="left" w:pos="2800"/>
              </w:tabs>
              <w:rPr>
                <w:b w:val="0"/>
                <w:bCs w:val="0"/>
              </w:rPr>
            </w:pPr>
            <w:r>
              <w:rPr>
                <w:b w:val="0"/>
                <w:bCs w:val="0"/>
              </w:rPr>
              <w:t>servizi</w:t>
            </w:r>
          </w:p>
        </w:tc>
        <w:tc>
          <w:tcPr>
            <w:tcW w:w="4814" w:type="dxa"/>
            <w:gridSpan w:val="2"/>
            <w:vAlign w:val="center"/>
          </w:tcPr>
          <w:p w14:paraId="40880BE4" w14:textId="77777777" w:rsidR="001862FC" w:rsidRPr="007533B7" w:rsidRDefault="001862FC">
            <w:pPr>
              <w:tabs>
                <w:tab w:val="left" w:pos="2800"/>
              </w:tabs>
              <w:cnfStyle w:val="000000100000" w:firstRow="0" w:lastRow="0" w:firstColumn="0" w:lastColumn="0" w:oddVBand="0" w:evenVBand="0" w:oddHBand="1" w:evenHBand="0" w:firstRowFirstColumn="0" w:firstRowLastColumn="0" w:lastRowFirstColumn="0" w:lastRowLastColumn="0"/>
            </w:pPr>
            <w:r>
              <w:t>{lista vuota}</w:t>
            </w:r>
          </w:p>
        </w:tc>
      </w:tr>
      <w:tr w:rsidR="001862FC" w:rsidRPr="00ED0533" w14:paraId="55CB8E7E"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48016EED" w14:textId="77777777" w:rsidR="001862FC" w:rsidRPr="007533B7" w:rsidRDefault="001862FC">
            <w:pPr>
              <w:tabs>
                <w:tab w:val="left" w:pos="2800"/>
              </w:tabs>
              <w:rPr>
                <w:b w:val="0"/>
                <w:bCs w:val="0"/>
              </w:rPr>
            </w:pPr>
            <w:r>
              <w:rPr>
                <w:b w:val="0"/>
                <w:bCs w:val="0"/>
              </w:rPr>
              <w:t>cliente</w:t>
            </w:r>
          </w:p>
        </w:tc>
        <w:tc>
          <w:tcPr>
            <w:tcW w:w="4814" w:type="dxa"/>
            <w:gridSpan w:val="2"/>
            <w:vAlign w:val="center"/>
          </w:tcPr>
          <w:p w14:paraId="7A096744" w14:textId="237CE22A" w:rsidR="001862FC" w:rsidRPr="00B9244D" w:rsidRDefault="00B9244D">
            <w:pPr>
              <w:tabs>
                <w:tab w:val="left" w:pos="2800"/>
              </w:tabs>
              <w:cnfStyle w:val="000000000000" w:firstRow="0" w:lastRow="0" w:firstColumn="0" w:lastColumn="0" w:oddVBand="0" w:evenVBand="0" w:oddHBand="0" w:evenHBand="0" w:firstRowFirstColumn="0" w:firstRowLastColumn="0" w:lastRowFirstColumn="0" w:lastRowLastColumn="0"/>
              <w:rPr>
                <w:i/>
                <w:iCs/>
              </w:rPr>
            </w:pPr>
            <w:r>
              <w:rPr>
                <w:i/>
                <w:iCs/>
              </w:rPr>
              <w:t>cliente</w:t>
            </w:r>
          </w:p>
        </w:tc>
      </w:tr>
      <w:tr w:rsidR="001862FC" w:rsidRPr="00ED0533" w14:paraId="43A8339A"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7D265C19" w14:textId="77777777" w:rsidR="001862FC" w:rsidRPr="005D7994" w:rsidRDefault="001862FC">
            <w:pPr>
              <w:tabs>
                <w:tab w:val="left" w:pos="2800"/>
              </w:tabs>
              <w:jc w:val="center"/>
              <w:rPr>
                <w:b w:val="0"/>
                <w:bCs w:val="0"/>
              </w:rPr>
            </w:pPr>
            <w:r>
              <w:t>Oracolo</w:t>
            </w:r>
          </w:p>
        </w:tc>
      </w:tr>
      <w:tr w:rsidR="001862FC" w:rsidRPr="00ED0533" w14:paraId="25D817CC" w14:textId="77777777">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26D072FD" w14:textId="46277F3A" w:rsidR="001862FC" w:rsidRPr="008834C5" w:rsidRDefault="000F5557">
            <w:pPr>
              <w:widowControl/>
              <w:suppressAutoHyphens w:val="0"/>
              <w:rPr>
                <w:b w:val="0"/>
                <w:bCs w:val="0"/>
                <w:kern w:val="2"/>
              </w:rPr>
            </w:pPr>
            <w:r>
              <w:rPr>
                <w:b w:val="0"/>
                <w:bCs w:val="0"/>
                <w:color w:val="000000"/>
              </w:rPr>
              <w:t>Prenotazione effettuata</w:t>
            </w:r>
          </w:p>
        </w:tc>
      </w:tr>
    </w:tbl>
    <w:p w14:paraId="7F60FAD3" w14:textId="77777777" w:rsidR="001862FC" w:rsidRDefault="001862FC" w:rsidP="00513E83">
      <w:pPr>
        <w:tabs>
          <w:tab w:val="left" w:pos="3109"/>
        </w:tabs>
      </w:pPr>
    </w:p>
    <w:p w14:paraId="180B8333" w14:textId="77777777" w:rsidR="001862FC" w:rsidRDefault="001862FC" w:rsidP="00513E83">
      <w:pPr>
        <w:tabs>
          <w:tab w:val="left" w:pos="3109"/>
        </w:tabs>
      </w:pPr>
    </w:p>
    <w:tbl>
      <w:tblPr>
        <w:tblStyle w:val="Tabellagriglia4-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1862FC" w:rsidRPr="00ED0533" w14:paraId="063D3F4B" w14:textId="7777777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60598A0E" w14:textId="77777777" w:rsidR="001862FC" w:rsidRPr="00ED0533" w:rsidRDefault="001862FC">
            <w:pPr>
              <w:tabs>
                <w:tab w:val="left" w:pos="2800"/>
              </w:tabs>
              <w:jc w:val="center"/>
            </w:pPr>
            <w:r w:rsidRPr="00ED0533">
              <w:lastRenderedPageBreak/>
              <w:t>Test Case ID</w:t>
            </w:r>
          </w:p>
        </w:tc>
        <w:tc>
          <w:tcPr>
            <w:tcW w:w="1701" w:type="dxa"/>
            <w:tcBorders>
              <w:top w:val="none" w:sz="0" w:space="0" w:color="auto"/>
              <w:left w:val="none" w:sz="0" w:space="0" w:color="auto"/>
              <w:bottom w:val="none" w:sz="0" w:space="0" w:color="auto"/>
              <w:right w:val="none" w:sz="0" w:space="0" w:color="auto"/>
            </w:tcBorders>
            <w:vAlign w:val="center"/>
          </w:tcPr>
          <w:p w14:paraId="66121BF7" w14:textId="74CC8660" w:rsidR="001862FC" w:rsidRPr="00ED0533" w:rsidRDefault="001862FC">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Pr>
                <w:b w:val="0"/>
                <w:bCs w:val="0"/>
              </w:rPr>
              <w:t>1</w:t>
            </w:r>
            <w:r w:rsidR="00B9244D">
              <w:rPr>
                <w:b w:val="0"/>
                <w:bCs w:val="0"/>
              </w:rPr>
              <w:t>3</w:t>
            </w:r>
          </w:p>
        </w:tc>
        <w:tc>
          <w:tcPr>
            <w:tcW w:w="1843" w:type="dxa"/>
            <w:gridSpan w:val="2"/>
            <w:tcBorders>
              <w:top w:val="none" w:sz="0" w:space="0" w:color="auto"/>
              <w:left w:val="none" w:sz="0" w:space="0" w:color="auto"/>
              <w:bottom w:val="none" w:sz="0" w:space="0" w:color="auto"/>
              <w:right w:val="none" w:sz="0" w:space="0" w:color="auto"/>
            </w:tcBorders>
            <w:vAlign w:val="center"/>
          </w:tcPr>
          <w:p w14:paraId="5FC7CD9C" w14:textId="77777777" w:rsidR="001862FC" w:rsidRPr="00ED0533" w:rsidRDefault="001862FC">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0F27D5AE" w14:textId="2F18E1F7" w:rsidR="001862FC" w:rsidRPr="00ED0533" w:rsidRDefault="001862FC">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8D4795">
              <w:rPr>
                <w:b w:val="0"/>
                <w:bCs w:val="0"/>
              </w:rPr>
              <w:t>CI4, CO2, NO2, CA2, S</w:t>
            </w:r>
            <w:r>
              <w:rPr>
                <w:b w:val="0"/>
                <w:bCs w:val="0"/>
              </w:rPr>
              <w:t>1</w:t>
            </w:r>
            <w:r w:rsidRPr="008D4795">
              <w:rPr>
                <w:b w:val="0"/>
                <w:bCs w:val="0"/>
              </w:rPr>
              <w:t>, CL</w:t>
            </w:r>
            <w:r w:rsidR="00B9244D">
              <w:rPr>
                <w:b w:val="0"/>
                <w:bCs w:val="0"/>
              </w:rPr>
              <w:t>2</w:t>
            </w:r>
          </w:p>
        </w:tc>
      </w:tr>
      <w:tr w:rsidR="001862FC" w:rsidRPr="00ED0533" w14:paraId="1F19F19F"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76B1D3DE" w14:textId="77777777" w:rsidR="001862FC" w:rsidRPr="00ED0533" w:rsidRDefault="001862FC">
            <w:pPr>
              <w:tabs>
                <w:tab w:val="left" w:pos="2800"/>
              </w:tabs>
              <w:jc w:val="center"/>
            </w:pPr>
            <w:r>
              <w:t>Input</w:t>
            </w:r>
          </w:p>
        </w:tc>
      </w:tr>
      <w:tr w:rsidR="001862FC" w:rsidRPr="00ED0533" w14:paraId="4C934678"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415731E9" w14:textId="77777777" w:rsidR="001862FC" w:rsidRPr="007533B7" w:rsidRDefault="001862FC">
            <w:pPr>
              <w:tabs>
                <w:tab w:val="left" w:pos="2800"/>
              </w:tabs>
            </w:pPr>
            <w:r w:rsidRPr="007533B7">
              <w:t>Categoria</w:t>
            </w:r>
          </w:p>
        </w:tc>
        <w:tc>
          <w:tcPr>
            <w:tcW w:w="4814" w:type="dxa"/>
            <w:gridSpan w:val="2"/>
            <w:vAlign w:val="center"/>
          </w:tcPr>
          <w:p w14:paraId="4922869E" w14:textId="77777777" w:rsidR="001862FC" w:rsidRPr="007533B7" w:rsidRDefault="001862FC">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1862FC" w:rsidRPr="00ED0533" w14:paraId="0A7BFC6E"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49035916" w14:textId="77777777" w:rsidR="001862FC" w:rsidRPr="007533B7" w:rsidRDefault="001862FC">
            <w:pPr>
              <w:tabs>
                <w:tab w:val="left" w:pos="2800"/>
              </w:tabs>
              <w:rPr>
                <w:b w:val="0"/>
                <w:bCs w:val="0"/>
              </w:rPr>
            </w:pPr>
            <w:proofErr w:type="spellStart"/>
            <w:r>
              <w:rPr>
                <w:b w:val="0"/>
                <w:bCs w:val="0"/>
              </w:rPr>
              <w:t>dataCheckIn</w:t>
            </w:r>
            <w:proofErr w:type="spellEnd"/>
          </w:p>
        </w:tc>
        <w:tc>
          <w:tcPr>
            <w:tcW w:w="4814" w:type="dxa"/>
            <w:gridSpan w:val="2"/>
            <w:vAlign w:val="center"/>
          </w:tcPr>
          <w:p w14:paraId="207D85A0" w14:textId="77777777" w:rsidR="001862FC" w:rsidRPr="00577B6F" w:rsidRDefault="001862FC">
            <w:pPr>
              <w:tabs>
                <w:tab w:val="left" w:pos="2800"/>
              </w:tabs>
              <w:cnfStyle w:val="000000100000" w:firstRow="0" w:lastRow="0" w:firstColumn="0" w:lastColumn="0" w:oddVBand="0" w:evenVBand="0" w:oddHBand="1" w:evenHBand="0" w:firstRowFirstColumn="0" w:firstRowLastColumn="0" w:lastRowFirstColumn="0" w:lastRowLastColumn="0"/>
            </w:pPr>
            <w:proofErr w:type="spellStart"/>
            <w:r>
              <w:rPr>
                <w:i/>
                <w:iCs/>
              </w:rPr>
              <w:t>currentDay</w:t>
            </w:r>
            <w:proofErr w:type="spellEnd"/>
            <w:r>
              <w:rPr>
                <w:i/>
                <w:iCs/>
              </w:rPr>
              <w:t xml:space="preserve"> </w:t>
            </w:r>
            <w:r>
              <w:t>+ 5</w:t>
            </w:r>
          </w:p>
        </w:tc>
      </w:tr>
      <w:tr w:rsidR="001862FC" w:rsidRPr="00ED0533" w14:paraId="1ACA6EBB"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518FCF5E" w14:textId="77777777" w:rsidR="001862FC" w:rsidRPr="007533B7" w:rsidRDefault="001862FC">
            <w:pPr>
              <w:tabs>
                <w:tab w:val="left" w:pos="2800"/>
              </w:tabs>
              <w:rPr>
                <w:b w:val="0"/>
                <w:bCs w:val="0"/>
              </w:rPr>
            </w:pPr>
            <w:proofErr w:type="spellStart"/>
            <w:r>
              <w:rPr>
                <w:b w:val="0"/>
                <w:bCs w:val="0"/>
              </w:rPr>
              <w:t>dataCheckOut</w:t>
            </w:r>
            <w:proofErr w:type="spellEnd"/>
          </w:p>
        </w:tc>
        <w:tc>
          <w:tcPr>
            <w:tcW w:w="4814" w:type="dxa"/>
            <w:gridSpan w:val="2"/>
            <w:vAlign w:val="center"/>
          </w:tcPr>
          <w:p w14:paraId="151326F6" w14:textId="77777777" w:rsidR="001862FC" w:rsidRPr="001362F1" w:rsidRDefault="001862FC">
            <w:pPr>
              <w:tabs>
                <w:tab w:val="left" w:pos="2800"/>
              </w:tabs>
              <w:cnfStyle w:val="000000000000" w:firstRow="0" w:lastRow="0" w:firstColumn="0" w:lastColumn="0" w:oddVBand="0" w:evenVBand="0" w:oddHBand="0" w:evenHBand="0" w:firstRowFirstColumn="0" w:firstRowLastColumn="0" w:lastRowFirstColumn="0" w:lastRowLastColumn="0"/>
            </w:pPr>
            <w:proofErr w:type="spellStart"/>
            <w:r w:rsidRPr="001362F1">
              <w:rPr>
                <w:i/>
                <w:iCs/>
              </w:rPr>
              <w:t>currentDay</w:t>
            </w:r>
            <w:proofErr w:type="spellEnd"/>
            <w:r>
              <w:t xml:space="preserve"> + 10</w:t>
            </w:r>
          </w:p>
        </w:tc>
      </w:tr>
      <w:tr w:rsidR="001862FC" w:rsidRPr="00ED0533" w14:paraId="7D7440CD"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6306BAB9" w14:textId="77777777" w:rsidR="001862FC" w:rsidRPr="007533B7" w:rsidRDefault="001862FC">
            <w:pPr>
              <w:tabs>
                <w:tab w:val="left" w:pos="2800"/>
              </w:tabs>
              <w:rPr>
                <w:b w:val="0"/>
                <w:bCs w:val="0"/>
              </w:rPr>
            </w:pPr>
            <w:proofErr w:type="spellStart"/>
            <w:r>
              <w:rPr>
                <w:b w:val="0"/>
                <w:bCs w:val="0"/>
              </w:rPr>
              <w:t>numeroOspiti</w:t>
            </w:r>
            <w:proofErr w:type="spellEnd"/>
          </w:p>
        </w:tc>
        <w:tc>
          <w:tcPr>
            <w:tcW w:w="4814" w:type="dxa"/>
            <w:gridSpan w:val="2"/>
            <w:vAlign w:val="center"/>
          </w:tcPr>
          <w:p w14:paraId="14362D4B" w14:textId="77777777" w:rsidR="001862FC" w:rsidRPr="007533B7" w:rsidRDefault="001862FC">
            <w:pPr>
              <w:tabs>
                <w:tab w:val="left" w:pos="2800"/>
              </w:tabs>
              <w:cnfStyle w:val="000000100000" w:firstRow="0" w:lastRow="0" w:firstColumn="0" w:lastColumn="0" w:oddVBand="0" w:evenVBand="0" w:oddHBand="1" w:evenHBand="0" w:firstRowFirstColumn="0" w:firstRowLastColumn="0" w:lastRowFirstColumn="0" w:lastRowLastColumn="0"/>
            </w:pPr>
            <w:r>
              <w:t>2</w:t>
            </w:r>
          </w:p>
        </w:tc>
      </w:tr>
      <w:tr w:rsidR="001862FC" w:rsidRPr="00ED0533" w14:paraId="0A0FCC09"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6FE6FF44" w14:textId="77777777" w:rsidR="001862FC" w:rsidRPr="007533B7" w:rsidRDefault="001862FC">
            <w:pPr>
              <w:tabs>
                <w:tab w:val="left" w:pos="2800"/>
              </w:tabs>
              <w:rPr>
                <w:b w:val="0"/>
                <w:bCs w:val="0"/>
              </w:rPr>
            </w:pPr>
            <w:r>
              <w:rPr>
                <w:b w:val="0"/>
                <w:bCs w:val="0"/>
              </w:rPr>
              <w:t>camera</w:t>
            </w:r>
          </w:p>
        </w:tc>
        <w:tc>
          <w:tcPr>
            <w:tcW w:w="4814" w:type="dxa"/>
            <w:gridSpan w:val="2"/>
            <w:vAlign w:val="center"/>
          </w:tcPr>
          <w:p w14:paraId="0BDBCB38" w14:textId="77777777" w:rsidR="001862FC" w:rsidRPr="007533B7" w:rsidRDefault="001862FC">
            <w:pPr>
              <w:tabs>
                <w:tab w:val="left" w:pos="2800"/>
              </w:tabs>
              <w:cnfStyle w:val="000000000000" w:firstRow="0" w:lastRow="0" w:firstColumn="0" w:lastColumn="0" w:oddVBand="0" w:evenVBand="0" w:oddHBand="0" w:evenHBand="0" w:firstRowFirstColumn="0" w:firstRowLastColumn="0" w:lastRowFirstColumn="0" w:lastRowLastColumn="0"/>
            </w:pPr>
            <w:proofErr w:type="spellStart"/>
            <w:r w:rsidRPr="001464BB">
              <w:rPr>
                <w:i/>
                <w:iCs/>
              </w:rPr>
              <w:t>cameraDisponibile</w:t>
            </w:r>
            <w:proofErr w:type="spellEnd"/>
          </w:p>
        </w:tc>
      </w:tr>
      <w:tr w:rsidR="001862FC" w:rsidRPr="00ED0533" w14:paraId="74796080"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B131A96" w14:textId="77777777" w:rsidR="001862FC" w:rsidRPr="007533B7" w:rsidRDefault="001862FC">
            <w:pPr>
              <w:tabs>
                <w:tab w:val="left" w:pos="2800"/>
              </w:tabs>
              <w:rPr>
                <w:b w:val="0"/>
                <w:bCs w:val="0"/>
              </w:rPr>
            </w:pPr>
            <w:r>
              <w:rPr>
                <w:b w:val="0"/>
                <w:bCs w:val="0"/>
              </w:rPr>
              <w:t>servizi</w:t>
            </w:r>
          </w:p>
        </w:tc>
        <w:tc>
          <w:tcPr>
            <w:tcW w:w="4814" w:type="dxa"/>
            <w:gridSpan w:val="2"/>
            <w:vAlign w:val="center"/>
          </w:tcPr>
          <w:p w14:paraId="46EFB180" w14:textId="77777777" w:rsidR="001862FC" w:rsidRPr="007533B7" w:rsidRDefault="001862FC">
            <w:pPr>
              <w:tabs>
                <w:tab w:val="left" w:pos="2800"/>
              </w:tabs>
              <w:cnfStyle w:val="000000100000" w:firstRow="0" w:lastRow="0" w:firstColumn="0" w:lastColumn="0" w:oddVBand="0" w:evenVBand="0" w:oddHBand="1" w:evenHBand="0" w:firstRowFirstColumn="0" w:firstRowLastColumn="0" w:lastRowFirstColumn="0" w:lastRowLastColumn="0"/>
            </w:pPr>
            <w:r>
              <w:t>{lista vuota}</w:t>
            </w:r>
          </w:p>
        </w:tc>
      </w:tr>
      <w:tr w:rsidR="001862FC" w:rsidRPr="00ED0533" w14:paraId="3D5A6C75"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6F780901" w14:textId="77777777" w:rsidR="001862FC" w:rsidRPr="007533B7" w:rsidRDefault="001862FC">
            <w:pPr>
              <w:tabs>
                <w:tab w:val="left" w:pos="2800"/>
              </w:tabs>
              <w:rPr>
                <w:b w:val="0"/>
                <w:bCs w:val="0"/>
              </w:rPr>
            </w:pPr>
            <w:r>
              <w:rPr>
                <w:b w:val="0"/>
                <w:bCs w:val="0"/>
              </w:rPr>
              <w:t>cliente</w:t>
            </w:r>
          </w:p>
        </w:tc>
        <w:tc>
          <w:tcPr>
            <w:tcW w:w="4814" w:type="dxa"/>
            <w:gridSpan w:val="2"/>
            <w:vAlign w:val="center"/>
          </w:tcPr>
          <w:p w14:paraId="6AFE6AF7" w14:textId="6BBD2FD2" w:rsidR="001862FC" w:rsidRPr="00D81786" w:rsidRDefault="00B9244D">
            <w:pPr>
              <w:tabs>
                <w:tab w:val="left" w:pos="2800"/>
              </w:tabs>
              <w:cnfStyle w:val="000000000000" w:firstRow="0" w:lastRow="0" w:firstColumn="0" w:lastColumn="0" w:oddVBand="0" w:evenVBand="0" w:oddHBand="0" w:evenHBand="0" w:firstRowFirstColumn="0" w:firstRowLastColumn="0" w:lastRowFirstColumn="0" w:lastRowLastColumn="0"/>
            </w:pPr>
            <w:r w:rsidRPr="00B9244D">
              <w:rPr>
                <w:i/>
                <w:iCs/>
              </w:rPr>
              <w:t>cliente</w:t>
            </w:r>
          </w:p>
        </w:tc>
      </w:tr>
      <w:tr w:rsidR="001862FC" w:rsidRPr="00ED0533" w14:paraId="79986591"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50FF9F8B" w14:textId="77777777" w:rsidR="001862FC" w:rsidRPr="005D7994" w:rsidRDefault="001862FC">
            <w:pPr>
              <w:tabs>
                <w:tab w:val="left" w:pos="2800"/>
              </w:tabs>
              <w:jc w:val="center"/>
              <w:rPr>
                <w:b w:val="0"/>
                <w:bCs w:val="0"/>
              </w:rPr>
            </w:pPr>
            <w:r>
              <w:t>Oracolo</w:t>
            </w:r>
          </w:p>
        </w:tc>
      </w:tr>
      <w:tr w:rsidR="001862FC" w:rsidRPr="00ED0533" w14:paraId="762D16A3" w14:textId="77777777">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667D7637" w14:textId="63F45B8F" w:rsidR="001862FC" w:rsidRPr="008834C5" w:rsidRDefault="000F5557">
            <w:pPr>
              <w:widowControl/>
              <w:suppressAutoHyphens w:val="0"/>
              <w:rPr>
                <w:b w:val="0"/>
                <w:bCs w:val="0"/>
                <w:kern w:val="2"/>
              </w:rPr>
            </w:pPr>
            <w:r>
              <w:rPr>
                <w:b w:val="0"/>
                <w:bCs w:val="0"/>
                <w:color w:val="000000"/>
              </w:rPr>
              <w:t>Prenotazione effettuata</w:t>
            </w:r>
          </w:p>
        </w:tc>
      </w:tr>
    </w:tbl>
    <w:p w14:paraId="1E1D2D24" w14:textId="77777777" w:rsidR="001862FC" w:rsidRDefault="001862FC" w:rsidP="00513E83">
      <w:pPr>
        <w:tabs>
          <w:tab w:val="left" w:pos="3109"/>
        </w:tabs>
      </w:pPr>
    </w:p>
    <w:tbl>
      <w:tblPr>
        <w:tblStyle w:val="Tabellagriglia4-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1862FC" w:rsidRPr="00ED0533" w14:paraId="54E22051" w14:textId="7777777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5E108CDD" w14:textId="77777777" w:rsidR="001862FC" w:rsidRPr="00ED0533" w:rsidRDefault="001862FC">
            <w:pPr>
              <w:tabs>
                <w:tab w:val="left" w:pos="2800"/>
              </w:tabs>
              <w:jc w:val="center"/>
            </w:pPr>
            <w:r w:rsidRPr="00ED0533">
              <w:t>Test Case ID</w:t>
            </w:r>
          </w:p>
        </w:tc>
        <w:tc>
          <w:tcPr>
            <w:tcW w:w="1701" w:type="dxa"/>
            <w:tcBorders>
              <w:top w:val="none" w:sz="0" w:space="0" w:color="auto"/>
              <w:left w:val="none" w:sz="0" w:space="0" w:color="auto"/>
              <w:bottom w:val="none" w:sz="0" w:space="0" w:color="auto"/>
              <w:right w:val="none" w:sz="0" w:space="0" w:color="auto"/>
            </w:tcBorders>
            <w:vAlign w:val="center"/>
          </w:tcPr>
          <w:p w14:paraId="3BF8F1B9" w14:textId="67A1FA89" w:rsidR="001862FC" w:rsidRPr="00ED0533" w:rsidRDefault="001862FC">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Pr>
                <w:b w:val="0"/>
                <w:bCs w:val="0"/>
              </w:rPr>
              <w:t>1</w:t>
            </w:r>
            <w:r w:rsidR="00B9244D">
              <w:rPr>
                <w:b w:val="0"/>
                <w:bCs w:val="0"/>
              </w:rPr>
              <w:t>4</w:t>
            </w:r>
          </w:p>
        </w:tc>
        <w:tc>
          <w:tcPr>
            <w:tcW w:w="1843" w:type="dxa"/>
            <w:gridSpan w:val="2"/>
            <w:tcBorders>
              <w:top w:val="none" w:sz="0" w:space="0" w:color="auto"/>
              <w:left w:val="none" w:sz="0" w:space="0" w:color="auto"/>
              <w:bottom w:val="none" w:sz="0" w:space="0" w:color="auto"/>
              <w:right w:val="none" w:sz="0" w:space="0" w:color="auto"/>
            </w:tcBorders>
            <w:vAlign w:val="center"/>
          </w:tcPr>
          <w:p w14:paraId="585E0E36" w14:textId="77777777" w:rsidR="001862FC" w:rsidRPr="00ED0533" w:rsidRDefault="001862FC">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2B541CD0" w14:textId="362E43D3" w:rsidR="001862FC" w:rsidRPr="00ED0533" w:rsidRDefault="001862FC">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8D4795">
              <w:rPr>
                <w:b w:val="0"/>
                <w:bCs w:val="0"/>
              </w:rPr>
              <w:t>CI4, CO2, NO2, CA2, S</w:t>
            </w:r>
            <w:r w:rsidR="00B9244D">
              <w:rPr>
                <w:b w:val="0"/>
                <w:bCs w:val="0"/>
              </w:rPr>
              <w:t>2</w:t>
            </w:r>
            <w:r w:rsidRPr="008D4795">
              <w:rPr>
                <w:b w:val="0"/>
                <w:bCs w:val="0"/>
              </w:rPr>
              <w:t>, CL</w:t>
            </w:r>
            <w:r w:rsidR="00B9244D">
              <w:rPr>
                <w:b w:val="0"/>
                <w:bCs w:val="0"/>
              </w:rPr>
              <w:t>2</w:t>
            </w:r>
          </w:p>
        </w:tc>
      </w:tr>
      <w:tr w:rsidR="001862FC" w:rsidRPr="00ED0533" w14:paraId="220912AD"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01FEAB95" w14:textId="77777777" w:rsidR="001862FC" w:rsidRPr="00ED0533" w:rsidRDefault="001862FC">
            <w:pPr>
              <w:tabs>
                <w:tab w:val="left" w:pos="2800"/>
              </w:tabs>
              <w:jc w:val="center"/>
            </w:pPr>
            <w:r>
              <w:t>Input</w:t>
            </w:r>
          </w:p>
        </w:tc>
      </w:tr>
      <w:tr w:rsidR="001862FC" w:rsidRPr="00ED0533" w14:paraId="526C36FD"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511E3C62" w14:textId="77777777" w:rsidR="001862FC" w:rsidRPr="007533B7" w:rsidRDefault="001862FC">
            <w:pPr>
              <w:tabs>
                <w:tab w:val="left" w:pos="2800"/>
              </w:tabs>
            </w:pPr>
            <w:r w:rsidRPr="007533B7">
              <w:t>Categoria</w:t>
            </w:r>
          </w:p>
        </w:tc>
        <w:tc>
          <w:tcPr>
            <w:tcW w:w="4814" w:type="dxa"/>
            <w:gridSpan w:val="2"/>
            <w:vAlign w:val="center"/>
          </w:tcPr>
          <w:p w14:paraId="0FFF5BAA" w14:textId="77777777" w:rsidR="001862FC" w:rsidRPr="007533B7" w:rsidRDefault="001862FC">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1862FC" w:rsidRPr="00ED0533" w14:paraId="0FEF5A95"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C866486" w14:textId="77777777" w:rsidR="001862FC" w:rsidRPr="007533B7" w:rsidRDefault="001862FC">
            <w:pPr>
              <w:tabs>
                <w:tab w:val="left" w:pos="2800"/>
              </w:tabs>
              <w:rPr>
                <w:b w:val="0"/>
                <w:bCs w:val="0"/>
              </w:rPr>
            </w:pPr>
            <w:proofErr w:type="spellStart"/>
            <w:r>
              <w:rPr>
                <w:b w:val="0"/>
                <w:bCs w:val="0"/>
              </w:rPr>
              <w:t>dataCheckIn</w:t>
            </w:r>
            <w:proofErr w:type="spellEnd"/>
          </w:p>
        </w:tc>
        <w:tc>
          <w:tcPr>
            <w:tcW w:w="4814" w:type="dxa"/>
            <w:gridSpan w:val="2"/>
            <w:vAlign w:val="center"/>
          </w:tcPr>
          <w:p w14:paraId="6ACB2FA2" w14:textId="77777777" w:rsidR="001862FC" w:rsidRPr="00577B6F" w:rsidRDefault="001862FC">
            <w:pPr>
              <w:tabs>
                <w:tab w:val="left" w:pos="2800"/>
              </w:tabs>
              <w:cnfStyle w:val="000000100000" w:firstRow="0" w:lastRow="0" w:firstColumn="0" w:lastColumn="0" w:oddVBand="0" w:evenVBand="0" w:oddHBand="1" w:evenHBand="0" w:firstRowFirstColumn="0" w:firstRowLastColumn="0" w:lastRowFirstColumn="0" w:lastRowLastColumn="0"/>
            </w:pPr>
            <w:proofErr w:type="spellStart"/>
            <w:r>
              <w:rPr>
                <w:i/>
                <w:iCs/>
              </w:rPr>
              <w:t>currentDay</w:t>
            </w:r>
            <w:proofErr w:type="spellEnd"/>
            <w:r>
              <w:rPr>
                <w:i/>
                <w:iCs/>
              </w:rPr>
              <w:t xml:space="preserve"> </w:t>
            </w:r>
            <w:r>
              <w:t>+ 5</w:t>
            </w:r>
          </w:p>
        </w:tc>
      </w:tr>
      <w:tr w:rsidR="001862FC" w:rsidRPr="00ED0533" w14:paraId="7961F339"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6C72BC00" w14:textId="77777777" w:rsidR="001862FC" w:rsidRPr="007533B7" w:rsidRDefault="001862FC">
            <w:pPr>
              <w:tabs>
                <w:tab w:val="left" w:pos="2800"/>
              </w:tabs>
              <w:rPr>
                <w:b w:val="0"/>
                <w:bCs w:val="0"/>
              </w:rPr>
            </w:pPr>
            <w:proofErr w:type="spellStart"/>
            <w:r>
              <w:rPr>
                <w:b w:val="0"/>
                <w:bCs w:val="0"/>
              </w:rPr>
              <w:t>dataCheckOut</w:t>
            </w:r>
            <w:proofErr w:type="spellEnd"/>
          </w:p>
        </w:tc>
        <w:tc>
          <w:tcPr>
            <w:tcW w:w="4814" w:type="dxa"/>
            <w:gridSpan w:val="2"/>
            <w:vAlign w:val="center"/>
          </w:tcPr>
          <w:p w14:paraId="08A33CD9" w14:textId="77777777" w:rsidR="001862FC" w:rsidRPr="001362F1" w:rsidRDefault="001862FC">
            <w:pPr>
              <w:tabs>
                <w:tab w:val="left" w:pos="2800"/>
              </w:tabs>
              <w:cnfStyle w:val="000000000000" w:firstRow="0" w:lastRow="0" w:firstColumn="0" w:lastColumn="0" w:oddVBand="0" w:evenVBand="0" w:oddHBand="0" w:evenHBand="0" w:firstRowFirstColumn="0" w:firstRowLastColumn="0" w:lastRowFirstColumn="0" w:lastRowLastColumn="0"/>
            </w:pPr>
            <w:proofErr w:type="spellStart"/>
            <w:r w:rsidRPr="001362F1">
              <w:rPr>
                <w:i/>
                <w:iCs/>
              </w:rPr>
              <w:t>currentDay</w:t>
            </w:r>
            <w:proofErr w:type="spellEnd"/>
            <w:r>
              <w:t xml:space="preserve"> + 10</w:t>
            </w:r>
          </w:p>
        </w:tc>
      </w:tr>
      <w:tr w:rsidR="001862FC" w:rsidRPr="00ED0533" w14:paraId="19A05AA8"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3DBCB9DC" w14:textId="77777777" w:rsidR="001862FC" w:rsidRPr="007533B7" w:rsidRDefault="001862FC">
            <w:pPr>
              <w:tabs>
                <w:tab w:val="left" w:pos="2800"/>
              </w:tabs>
              <w:rPr>
                <w:b w:val="0"/>
                <w:bCs w:val="0"/>
              </w:rPr>
            </w:pPr>
            <w:proofErr w:type="spellStart"/>
            <w:r>
              <w:rPr>
                <w:b w:val="0"/>
                <w:bCs w:val="0"/>
              </w:rPr>
              <w:t>numeroOspiti</w:t>
            </w:r>
            <w:proofErr w:type="spellEnd"/>
          </w:p>
        </w:tc>
        <w:tc>
          <w:tcPr>
            <w:tcW w:w="4814" w:type="dxa"/>
            <w:gridSpan w:val="2"/>
            <w:vAlign w:val="center"/>
          </w:tcPr>
          <w:p w14:paraId="0C32F2FC" w14:textId="77777777" w:rsidR="001862FC" w:rsidRPr="007533B7" w:rsidRDefault="001862FC">
            <w:pPr>
              <w:tabs>
                <w:tab w:val="left" w:pos="2800"/>
              </w:tabs>
              <w:cnfStyle w:val="000000100000" w:firstRow="0" w:lastRow="0" w:firstColumn="0" w:lastColumn="0" w:oddVBand="0" w:evenVBand="0" w:oddHBand="1" w:evenHBand="0" w:firstRowFirstColumn="0" w:firstRowLastColumn="0" w:lastRowFirstColumn="0" w:lastRowLastColumn="0"/>
            </w:pPr>
            <w:r>
              <w:t>2</w:t>
            </w:r>
          </w:p>
        </w:tc>
      </w:tr>
      <w:tr w:rsidR="001862FC" w:rsidRPr="00ED0533" w14:paraId="49B72F7B"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37C29FD8" w14:textId="77777777" w:rsidR="001862FC" w:rsidRPr="007533B7" w:rsidRDefault="001862FC">
            <w:pPr>
              <w:tabs>
                <w:tab w:val="left" w:pos="2800"/>
              </w:tabs>
              <w:rPr>
                <w:b w:val="0"/>
                <w:bCs w:val="0"/>
              </w:rPr>
            </w:pPr>
            <w:r>
              <w:rPr>
                <w:b w:val="0"/>
                <w:bCs w:val="0"/>
              </w:rPr>
              <w:t>camera</w:t>
            </w:r>
          </w:p>
        </w:tc>
        <w:tc>
          <w:tcPr>
            <w:tcW w:w="4814" w:type="dxa"/>
            <w:gridSpan w:val="2"/>
            <w:vAlign w:val="center"/>
          </w:tcPr>
          <w:p w14:paraId="407AFFE1" w14:textId="77777777" w:rsidR="001862FC" w:rsidRPr="007533B7" w:rsidRDefault="001862FC">
            <w:pPr>
              <w:tabs>
                <w:tab w:val="left" w:pos="2800"/>
              </w:tabs>
              <w:cnfStyle w:val="000000000000" w:firstRow="0" w:lastRow="0" w:firstColumn="0" w:lastColumn="0" w:oddVBand="0" w:evenVBand="0" w:oddHBand="0" w:evenHBand="0" w:firstRowFirstColumn="0" w:firstRowLastColumn="0" w:lastRowFirstColumn="0" w:lastRowLastColumn="0"/>
            </w:pPr>
            <w:proofErr w:type="spellStart"/>
            <w:r w:rsidRPr="001464BB">
              <w:rPr>
                <w:i/>
                <w:iCs/>
              </w:rPr>
              <w:t>cameraDisponibile</w:t>
            </w:r>
            <w:proofErr w:type="spellEnd"/>
          </w:p>
        </w:tc>
      </w:tr>
      <w:tr w:rsidR="001862FC" w:rsidRPr="00ED0533" w14:paraId="4D8B94B4"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3A56C3C" w14:textId="77777777" w:rsidR="001862FC" w:rsidRPr="007533B7" w:rsidRDefault="001862FC">
            <w:pPr>
              <w:tabs>
                <w:tab w:val="left" w:pos="2800"/>
              </w:tabs>
              <w:rPr>
                <w:b w:val="0"/>
                <w:bCs w:val="0"/>
              </w:rPr>
            </w:pPr>
            <w:r>
              <w:rPr>
                <w:b w:val="0"/>
                <w:bCs w:val="0"/>
              </w:rPr>
              <w:t>servizi</w:t>
            </w:r>
          </w:p>
        </w:tc>
        <w:tc>
          <w:tcPr>
            <w:tcW w:w="4814" w:type="dxa"/>
            <w:gridSpan w:val="2"/>
            <w:vAlign w:val="center"/>
          </w:tcPr>
          <w:p w14:paraId="4C35F883" w14:textId="4504215B" w:rsidR="001862FC" w:rsidRPr="007533B7" w:rsidRDefault="001862FC">
            <w:pPr>
              <w:tabs>
                <w:tab w:val="left" w:pos="2800"/>
              </w:tabs>
              <w:cnfStyle w:val="000000100000" w:firstRow="0" w:lastRow="0" w:firstColumn="0" w:lastColumn="0" w:oddVBand="0" w:evenVBand="0" w:oddHBand="1" w:evenHBand="0" w:firstRowFirstColumn="0" w:firstRowLastColumn="0" w:lastRowFirstColumn="0" w:lastRowLastColumn="0"/>
            </w:pPr>
            <w:r>
              <w:t>{</w:t>
            </w:r>
            <w:r w:rsidR="00330C2D">
              <w:t>(Colazione, 2), (Spa, 1)</w:t>
            </w:r>
            <w:r>
              <w:t>}</w:t>
            </w:r>
          </w:p>
        </w:tc>
      </w:tr>
      <w:tr w:rsidR="001862FC" w:rsidRPr="00ED0533" w14:paraId="48D06058"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ED4926E" w14:textId="77777777" w:rsidR="001862FC" w:rsidRPr="007533B7" w:rsidRDefault="001862FC">
            <w:pPr>
              <w:tabs>
                <w:tab w:val="left" w:pos="2800"/>
              </w:tabs>
              <w:rPr>
                <w:b w:val="0"/>
                <w:bCs w:val="0"/>
              </w:rPr>
            </w:pPr>
            <w:r>
              <w:rPr>
                <w:b w:val="0"/>
                <w:bCs w:val="0"/>
              </w:rPr>
              <w:t>cliente</w:t>
            </w:r>
          </w:p>
        </w:tc>
        <w:tc>
          <w:tcPr>
            <w:tcW w:w="4814" w:type="dxa"/>
            <w:gridSpan w:val="2"/>
            <w:vAlign w:val="center"/>
          </w:tcPr>
          <w:p w14:paraId="3C028C62" w14:textId="70C6D7A5" w:rsidR="001862FC" w:rsidRPr="00330C2D" w:rsidRDefault="00330C2D">
            <w:pPr>
              <w:tabs>
                <w:tab w:val="left" w:pos="2800"/>
              </w:tabs>
              <w:cnfStyle w:val="000000000000" w:firstRow="0" w:lastRow="0" w:firstColumn="0" w:lastColumn="0" w:oddVBand="0" w:evenVBand="0" w:oddHBand="0" w:evenHBand="0" w:firstRowFirstColumn="0" w:firstRowLastColumn="0" w:lastRowFirstColumn="0" w:lastRowLastColumn="0"/>
              <w:rPr>
                <w:i/>
                <w:iCs/>
              </w:rPr>
            </w:pPr>
            <w:r>
              <w:rPr>
                <w:i/>
                <w:iCs/>
              </w:rPr>
              <w:t>cliente</w:t>
            </w:r>
          </w:p>
        </w:tc>
      </w:tr>
      <w:tr w:rsidR="001862FC" w:rsidRPr="00ED0533" w14:paraId="75F37F07"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7D0CFA83" w14:textId="77777777" w:rsidR="001862FC" w:rsidRPr="005D7994" w:rsidRDefault="001862FC">
            <w:pPr>
              <w:tabs>
                <w:tab w:val="left" w:pos="2800"/>
              </w:tabs>
              <w:jc w:val="center"/>
              <w:rPr>
                <w:b w:val="0"/>
                <w:bCs w:val="0"/>
              </w:rPr>
            </w:pPr>
            <w:r>
              <w:t>Oracolo</w:t>
            </w:r>
          </w:p>
        </w:tc>
      </w:tr>
      <w:tr w:rsidR="001862FC" w:rsidRPr="00ED0533" w14:paraId="273141CF" w14:textId="77777777">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195D3119" w14:textId="64411F63" w:rsidR="001862FC" w:rsidRPr="008834C5" w:rsidRDefault="000F5557">
            <w:pPr>
              <w:widowControl/>
              <w:suppressAutoHyphens w:val="0"/>
              <w:rPr>
                <w:b w:val="0"/>
                <w:bCs w:val="0"/>
                <w:kern w:val="2"/>
              </w:rPr>
            </w:pPr>
            <w:r>
              <w:rPr>
                <w:b w:val="0"/>
                <w:bCs w:val="0"/>
                <w:color w:val="000000"/>
              </w:rPr>
              <w:t>Prenotazione effettuata</w:t>
            </w:r>
          </w:p>
        </w:tc>
      </w:tr>
    </w:tbl>
    <w:p w14:paraId="58EED93B" w14:textId="77777777" w:rsidR="001862FC" w:rsidRDefault="001862FC" w:rsidP="00513E83">
      <w:pPr>
        <w:tabs>
          <w:tab w:val="left" w:pos="3109"/>
        </w:tabs>
      </w:pPr>
    </w:p>
    <w:tbl>
      <w:tblPr>
        <w:tblStyle w:val="Tabellagriglia4-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1862FC" w:rsidRPr="00ED0533" w14:paraId="6AEBD142" w14:textId="7777777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25AD80E0" w14:textId="77777777" w:rsidR="001862FC" w:rsidRPr="00ED0533" w:rsidRDefault="001862FC">
            <w:pPr>
              <w:tabs>
                <w:tab w:val="left" w:pos="2800"/>
              </w:tabs>
              <w:jc w:val="center"/>
            </w:pPr>
            <w:r w:rsidRPr="00ED0533">
              <w:t>Test Case ID</w:t>
            </w:r>
          </w:p>
        </w:tc>
        <w:tc>
          <w:tcPr>
            <w:tcW w:w="1701" w:type="dxa"/>
            <w:tcBorders>
              <w:top w:val="none" w:sz="0" w:space="0" w:color="auto"/>
              <w:left w:val="none" w:sz="0" w:space="0" w:color="auto"/>
              <w:bottom w:val="none" w:sz="0" w:space="0" w:color="auto"/>
              <w:right w:val="none" w:sz="0" w:space="0" w:color="auto"/>
            </w:tcBorders>
            <w:vAlign w:val="center"/>
          </w:tcPr>
          <w:p w14:paraId="0C35CFB8" w14:textId="3CFC87CC" w:rsidR="001862FC" w:rsidRPr="00ED0533" w:rsidRDefault="001862FC">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Pr>
                <w:b w:val="0"/>
                <w:bCs w:val="0"/>
              </w:rPr>
              <w:t>1</w:t>
            </w:r>
            <w:r w:rsidR="00330C2D">
              <w:rPr>
                <w:b w:val="0"/>
                <w:bCs w:val="0"/>
              </w:rPr>
              <w:t>5</w:t>
            </w:r>
          </w:p>
        </w:tc>
        <w:tc>
          <w:tcPr>
            <w:tcW w:w="1843" w:type="dxa"/>
            <w:gridSpan w:val="2"/>
            <w:tcBorders>
              <w:top w:val="none" w:sz="0" w:space="0" w:color="auto"/>
              <w:left w:val="none" w:sz="0" w:space="0" w:color="auto"/>
              <w:bottom w:val="none" w:sz="0" w:space="0" w:color="auto"/>
              <w:right w:val="none" w:sz="0" w:space="0" w:color="auto"/>
            </w:tcBorders>
            <w:vAlign w:val="center"/>
          </w:tcPr>
          <w:p w14:paraId="076E7E1E" w14:textId="77777777" w:rsidR="001862FC" w:rsidRPr="00ED0533" w:rsidRDefault="001862FC">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34E9082F" w14:textId="0B59536E" w:rsidR="001862FC" w:rsidRPr="00ED0533" w:rsidRDefault="001862FC">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8D4795">
              <w:rPr>
                <w:b w:val="0"/>
                <w:bCs w:val="0"/>
              </w:rPr>
              <w:t>CI</w:t>
            </w:r>
            <w:r w:rsidR="00330C2D">
              <w:rPr>
                <w:b w:val="0"/>
                <w:bCs w:val="0"/>
              </w:rPr>
              <w:t>3</w:t>
            </w:r>
            <w:r w:rsidRPr="008D4795">
              <w:rPr>
                <w:b w:val="0"/>
                <w:bCs w:val="0"/>
              </w:rPr>
              <w:t>, CO2, NO2, CA2, S</w:t>
            </w:r>
            <w:r w:rsidR="00330C2D">
              <w:rPr>
                <w:b w:val="0"/>
                <w:bCs w:val="0"/>
              </w:rPr>
              <w:t>2</w:t>
            </w:r>
            <w:r w:rsidRPr="008D4795">
              <w:rPr>
                <w:b w:val="0"/>
                <w:bCs w:val="0"/>
              </w:rPr>
              <w:t>, C</w:t>
            </w:r>
            <w:r w:rsidR="00330C2D">
              <w:rPr>
                <w:b w:val="0"/>
                <w:bCs w:val="0"/>
              </w:rPr>
              <w:t>L2</w:t>
            </w:r>
          </w:p>
        </w:tc>
      </w:tr>
      <w:tr w:rsidR="001862FC" w:rsidRPr="00ED0533" w14:paraId="4FCB3042"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73C7B72D" w14:textId="77777777" w:rsidR="001862FC" w:rsidRPr="00ED0533" w:rsidRDefault="001862FC">
            <w:pPr>
              <w:tabs>
                <w:tab w:val="left" w:pos="2800"/>
              </w:tabs>
              <w:jc w:val="center"/>
            </w:pPr>
            <w:r>
              <w:t>Input</w:t>
            </w:r>
          </w:p>
        </w:tc>
      </w:tr>
      <w:tr w:rsidR="001862FC" w:rsidRPr="00ED0533" w14:paraId="0AA2141B"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41073802" w14:textId="77777777" w:rsidR="001862FC" w:rsidRPr="007533B7" w:rsidRDefault="001862FC">
            <w:pPr>
              <w:tabs>
                <w:tab w:val="left" w:pos="2800"/>
              </w:tabs>
            </w:pPr>
            <w:r w:rsidRPr="007533B7">
              <w:t>Categoria</w:t>
            </w:r>
          </w:p>
        </w:tc>
        <w:tc>
          <w:tcPr>
            <w:tcW w:w="4814" w:type="dxa"/>
            <w:gridSpan w:val="2"/>
            <w:vAlign w:val="center"/>
          </w:tcPr>
          <w:p w14:paraId="4CFC6B02" w14:textId="77777777" w:rsidR="001862FC" w:rsidRPr="007533B7" w:rsidRDefault="001862FC">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1862FC" w:rsidRPr="00ED0533" w14:paraId="020866C6"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06EA0443" w14:textId="77777777" w:rsidR="001862FC" w:rsidRPr="007533B7" w:rsidRDefault="001862FC">
            <w:pPr>
              <w:tabs>
                <w:tab w:val="left" w:pos="2800"/>
              </w:tabs>
              <w:rPr>
                <w:b w:val="0"/>
                <w:bCs w:val="0"/>
              </w:rPr>
            </w:pPr>
            <w:proofErr w:type="spellStart"/>
            <w:r>
              <w:rPr>
                <w:b w:val="0"/>
                <w:bCs w:val="0"/>
              </w:rPr>
              <w:t>dataCheckIn</w:t>
            </w:r>
            <w:proofErr w:type="spellEnd"/>
          </w:p>
        </w:tc>
        <w:tc>
          <w:tcPr>
            <w:tcW w:w="4814" w:type="dxa"/>
            <w:gridSpan w:val="2"/>
            <w:vAlign w:val="center"/>
          </w:tcPr>
          <w:p w14:paraId="5AB23782" w14:textId="1A7F2C0C" w:rsidR="001862FC" w:rsidRPr="00577B6F" w:rsidRDefault="001862FC">
            <w:pPr>
              <w:tabs>
                <w:tab w:val="left" w:pos="2800"/>
              </w:tabs>
              <w:cnfStyle w:val="000000100000" w:firstRow="0" w:lastRow="0" w:firstColumn="0" w:lastColumn="0" w:oddVBand="0" w:evenVBand="0" w:oddHBand="1" w:evenHBand="0" w:firstRowFirstColumn="0" w:firstRowLastColumn="0" w:lastRowFirstColumn="0" w:lastRowLastColumn="0"/>
            </w:pPr>
            <w:proofErr w:type="spellStart"/>
            <w:r>
              <w:rPr>
                <w:i/>
                <w:iCs/>
              </w:rPr>
              <w:t>currentDay</w:t>
            </w:r>
            <w:proofErr w:type="spellEnd"/>
          </w:p>
        </w:tc>
      </w:tr>
      <w:tr w:rsidR="001862FC" w:rsidRPr="00ED0533" w14:paraId="103A1860"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75B66AA" w14:textId="77777777" w:rsidR="001862FC" w:rsidRPr="007533B7" w:rsidRDefault="001862FC">
            <w:pPr>
              <w:tabs>
                <w:tab w:val="left" w:pos="2800"/>
              </w:tabs>
              <w:rPr>
                <w:b w:val="0"/>
                <w:bCs w:val="0"/>
              </w:rPr>
            </w:pPr>
            <w:proofErr w:type="spellStart"/>
            <w:r>
              <w:rPr>
                <w:b w:val="0"/>
                <w:bCs w:val="0"/>
              </w:rPr>
              <w:t>dataCheckOut</w:t>
            </w:r>
            <w:proofErr w:type="spellEnd"/>
          </w:p>
        </w:tc>
        <w:tc>
          <w:tcPr>
            <w:tcW w:w="4814" w:type="dxa"/>
            <w:gridSpan w:val="2"/>
            <w:vAlign w:val="center"/>
          </w:tcPr>
          <w:p w14:paraId="287E4C19" w14:textId="77777777" w:rsidR="001862FC" w:rsidRPr="001362F1" w:rsidRDefault="001862FC">
            <w:pPr>
              <w:tabs>
                <w:tab w:val="left" w:pos="2800"/>
              </w:tabs>
              <w:cnfStyle w:val="000000000000" w:firstRow="0" w:lastRow="0" w:firstColumn="0" w:lastColumn="0" w:oddVBand="0" w:evenVBand="0" w:oddHBand="0" w:evenHBand="0" w:firstRowFirstColumn="0" w:firstRowLastColumn="0" w:lastRowFirstColumn="0" w:lastRowLastColumn="0"/>
            </w:pPr>
            <w:proofErr w:type="spellStart"/>
            <w:r w:rsidRPr="001362F1">
              <w:rPr>
                <w:i/>
                <w:iCs/>
              </w:rPr>
              <w:t>currentDay</w:t>
            </w:r>
            <w:proofErr w:type="spellEnd"/>
            <w:r>
              <w:t xml:space="preserve"> + 10</w:t>
            </w:r>
          </w:p>
        </w:tc>
      </w:tr>
      <w:tr w:rsidR="001862FC" w:rsidRPr="00ED0533" w14:paraId="669946F4"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FC5E4AF" w14:textId="77777777" w:rsidR="001862FC" w:rsidRPr="007533B7" w:rsidRDefault="001862FC">
            <w:pPr>
              <w:tabs>
                <w:tab w:val="left" w:pos="2800"/>
              </w:tabs>
              <w:rPr>
                <w:b w:val="0"/>
                <w:bCs w:val="0"/>
              </w:rPr>
            </w:pPr>
            <w:proofErr w:type="spellStart"/>
            <w:r>
              <w:rPr>
                <w:b w:val="0"/>
                <w:bCs w:val="0"/>
              </w:rPr>
              <w:t>numeroOspiti</w:t>
            </w:r>
            <w:proofErr w:type="spellEnd"/>
          </w:p>
        </w:tc>
        <w:tc>
          <w:tcPr>
            <w:tcW w:w="4814" w:type="dxa"/>
            <w:gridSpan w:val="2"/>
            <w:vAlign w:val="center"/>
          </w:tcPr>
          <w:p w14:paraId="05E2BDD5" w14:textId="77777777" w:rsidR="001862FC" w:rsidRPr="007533B7" w:rsidRDefault="001862FC">
            <w:pPr>
              <w:tabs>
                <w:tab w:val="left" w:pos="2800"/>
              </w:tabs>
              <w:cnfStyle w:val="000000100000" w:firstRow="0" w:lastRow="0" w:firstColumn="0" w:lastColumn="0" w:oddVBand="0" w:evenVBand="0" w:oddHBand="1" w:evenHBand="0" w:firstRowFirstColumn="0" w:firstRowLastColumn="0" w:lastRowFirstColumn="0" w:lastRowLastColumn="0"/>
            </w:pPr>
            <w:r>
              <w:t>2</w:t>
            </w:r>
          </w:p>
        </w:tc>
      </w:tr>
      <w:tr w:rsidR="001862FC" w:rsidRPr="00ED0533" w14:paraId="6D3BF871"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2143EFC9" w14:textId="77777777" w:rsidR="001862FC" w:rsidRPr="007533B7" w:rsidRDefault="001862FC">
            <w:pPr>
              <w:tabs>
                <w:tab w:val="left" w:pos="2800"/>
              </w:tabs>
              <w:rPr>
                <w:b w:val="0"/>
                <w:bCs w:val="0"/>
              </w:rPr>
            </w:pPr>
            <w:r>
              <w:rPr>
                <w:b w:val="0"/>
                <w:bCs w:val="0"/>
              </w:rPr>
              <w:t>camera</w:t>
            </w:r>
          </w:p>
        </w:tc>
        <w:tc>
          <w:tcPr>
            <w:tcW w:w="4814" w:type="dxa"/>
            <w:gridSpan w:val="2"/>
            <w:vAlign w:val="center"/>
          </w:tcPr>
          <w:p w14:paraId="4652B023" w14:textId="77777777" w:rsidR="001862FC" w:rsidRPr="007533B7" w:rsidRDefault="001862FC">
            <w:pPr>
              <w:tabs>
                <w:tab w:val="left" w:pos="2800"/>
              </w:tabs>
              <w:cnfStyle w:val="000000000000" w:firstRow="0" w:lastRow="0" w:firstColumn="0" w:lastColumn="0" w:oddVBand="0" w:evenVBand="0" w:oddHBand="0" w:evenHBand="0" w:firstRowFirstColumn="0" w:firstRowLastColumn="0" w:lastRowFirstColumn="0" w:lastRowLastColumn="0"/>
            </w:pPr>
            <w:proofErr w:type="spellStart"/>
            <w:r w:rsidRPr="001464BB">
              <w:rPr>
                <w:i/>
                <w:iCs/>
              </w:rPr>
              <w:t>cameraDisponibile</w:t>
            </w:r>
            <w:proofErr w:type="spellEnd"/>
          </w:p>
        </w:tc>
      </w:tr>
      <w:tr w:rsidR="00330C2D" w:rsidRPr="00ED0533" w14:paraId="4EFDDAA6"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30B6FD10" w14:textId="77777777" w:rsidR="00330C2D" w:rsidRPr="007533B7" w:rsidRDefault="00330C2D" w:rsidP="00330C2D">
            <w:pPr>
              <w:tabs>
                <w:tab w:val="left" w:pos="2800"/>
              </w:tabs>
              <w:rPr>
                <w:b w:val="0"/>
                <w:bCs w:val="0"/>
              </w:rPr>
            </w:pPr>
            <w:r>
              <w:rPr>
                <w:b w:val="0"/>
                <w:bCs w:val="0"/>
              </w:rPr>
              <w:t>servizi</w:t>
            </w:r>
          </w:p>
        </w:tc>
        <w:tc>
          <w:tcPr>
            <w:tcW w:w="4814" w:type="dxa"/>
            <w:gridSpan w:val="2"/>
            <w:vAlign w:val="center"/>
          </w:tcPr>
          <w:p w14:paraId="77172BF2" w14:textId="67636341" w:rsidR="00330C2D" w:rsidRPr="007533B7" w:rsidRDefault="00330C2D" w:rsidP="00330C2D">
            <w:pPr>
              <w:tabs>
                <w:tab w:val="left" w:pos="2800"/>
              </w:tabs>
              <w:cnfStyle w:val="000000100000" w:firstRow="0" w:lastRow="0" w:firstColumn="0" w:lastColumn="0" w:oddVBand="0" w:evenVBand="0" w:oddHBand="1" w:evenHBand="0" w:firstRowFirstColumn="0" w:firstRowLastColumn="0" w:lastRowFirstColumn="0" w:lastRowLastColumn="0"/>
            </w:pPr>
            <w:r>
              <w:t>{(Colazione, 2), (Spa, 1)}</w:t>
            </w:r>
          </w:p>
        </w:tc>
      </w:tr>
      <w:tr w:rsidR="00330C2D" w:rsidRPr="00ED0533" w14:paraId="3C298835"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BB9F655" w14:textId="77777777" w:rsidR="00330C2D" w:rsidRPr="007533B7" w:rsidRDefault="00330C2D" w:rsidP="00330C2D">
            <w:pPr>
              <w:tabs>
                <w:tab w:val="left" w:pos="2800"/>
              </w:tabs>
              <w:rPr>
                <w:b w:val="0"/>
                <w:bCs w:val="0"/>
              </w:rPr>
            </w:pPr>
            <w:r>
              <w:rPr>
                <w:b w:val="0"/>
                <w:bCs w:val="0"/>
              </w:rPr>
              <w:t>cliente</w:t>
            </w:r>
          </w:p>
        </w:tc>
        <w:tc>
          <w:tcPr>
            <w:tcW w:w="4814" w:type="dxa"/>
            <w:gridSpan w:val="2"/>
            <w:vAlign w:val="center"/>
          </w:tcPr>
          <w:p w14:paraId="282C0787" w14:textId="37CB5F14" w:rsidR="00330C2D" w:rsidRPr="00D81786" w:rsidRDefault="00330C2D" w:rsidP="00330C2D">
            <w:pPr>
              <w:tabs>
                <w:tab w:val="left" w:pos="2800"/>
              </w:tabs>
              <w:cnfStyle w:val="000000000000" w:firstRow="0" w:lastRow="0" w:firstColumn="0" w:lastColumn="0" w:oddVBand="0" w:evenVBand="0" w:oddHBand="0" w:evenHBand="0" w:firstRowFirstColumn="0" w:firstRowLastColumn="0" w:lastRowFirstColumn="0" w:lastRowLastColumn="0"/>
            </w:pPr>
            <w:r>
              <w:rPr>
                <w:i/>
                <w:iCs/>
              </w:rPr>
              <w:t>cliente</w:t>
            </w:r>
          </w:p>
        </w:tc>
      </w:tr>
      <w:tr w:rsidR="001862FC" w:rsidRPr="00ED0533" w14:paraId="624039DE"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205B1BA5" w14:textId="77777777" w:rsidR="001862FC" w:rsidRPr="005D7994" w:rsidRDefault="001862FC">
            <w:pPr>
              <w:tabs>
                <w:tab w:val="left" w:pos="2800"/>
              </w:tabs>
              <w:jc w:val="center"/>
              <w:rPr>
                <w:b w:val="0"/>
                <w:bCs w:val="0"/>
              </w:rPr>
            </w:pPr>
            <w:r>
              <w:t>Oracolo</w:t>
            </w:r>
          </w:p>
        </w:tc>
      </w:tr>
      <w:tr w:rsidR="001862FC" w:rsidRPr="00ED0533" w14:paraId="6C59EB9A" w14:textId="77777777">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54F8EAF0" w14:textId="7F4FE40A" w:rsidR="001862FC" w:rsidRPr="008834C5" w:rsidRDefault="000F5557">
            <w:pPr>
              <w:widowControl/>
              <w:suppressAutoHyphens w:val="0"/>
              <w:rPr>
                <w:b w:val="0"/>
                <w:bCs w:val="0"/>
                <w:kern w:val="2"/>
              </w:rPr>
            </w:pPr>
            <w:r>
              <w:rPr>
                <w:b w:val="0"/>
                <w:bCs w:val="0"/>
                <w:color w:val="000000"/>
              </w:rPr>
              <w:t>Prenotazione effettuata</w:t>
            </w:r>
          </w:p>
        </w:tc>
      </w:tr>
    </w:tbl>
    <w:p w14:paraId="2AAA0567" w14:textId="6308AF58" w:rsidR="00CE2C0A" w:rsidRDefault="00CE2C0A" w:rsidP="00CE2C0A">
      <w:pPr>
        <w:widowControl/>
        <w:suppressAutoHyphens w:val="0"/>
      </w:pPr>
    </w:p>
    <w:p w14:paraId="2588881E" w14:textId="126DA717" w:rsidR="00CE2C0A" w:rsidRPr="00E25467" w:rsidRDefault="00CE2C0A" w:rsidP="00F80B1D">
      <w:pPr>
        <w:widowControl/>
        <w:suppressAutoHyphens w:val="0"/>
      </w:pPr>
      <w:r>
        <w:br w:type="page"/>
      </w:r>
    </w:p>
    <w:p w14:paraId="01DAB3C7" w14:textId="45D39B99" w:rsidR="00CE2C0A" w:rsidRPr="00E25467" w:rsidRDefault="00F80B1D" w:rsidP="000B6EB2">
      <w:pPr>
        <w:pStyle w:val="Titolo2"/>
      </w:pPr>
      <w:r>
        <w:lastRenderedPageBreak/>
        <w:t xml:space="preserve"> </w:t>
      </w:r>
      <w:bookmarkStart w:id="4" w:name="_Toc185256965"/>
      <w:r>
        <w:t>Login</w:t>
      </w:r>
      <w:bookmarkEnd w:id="4"/>
    </w:p>
    <w:p w14:paraId="0E7E8AEF" w14:textId="77777777" w:rsidR="0070191C" w:rsidRDefault="0070191C" w:rsidP="00CE2C0A">
      <w:pPr>
        <w:ind w:left="567"/>
      </w:pPr>
    </w:p>
    <w:p w14:paraId="315D3445" w14:textId="4EEF958F" w:rsidR="0019602B" w:rsidRDefault="006411D7" w:rsidP="0004252B">
      <w:pPr>
        <w:ind w:left="567"/>
      </w:pPr>
      <w:r>
        <w:t xml:space="preserve">Per </w:t>
      </w:r>
      <w:r w:rsidR="007A61A1">
        <w:t xml:space="preserve">l’esecuzione di questo test, </w:t>
      </w:r>
      <w:r w:rsidR="00401B44">
        <w:t xml:space="preserve">il database sarà popolato </w:t>
      </w:r>
      <w:r w:rsidR="003D69DE">
        <w:t>con</w:t>
      </w:r>
      <w:r w:rsidR="00976CC3">
        <w:t xml:space="preserve"> l’</w:t>
      </w:r>
      <w:r w:rsidR="0019602B">
        <w:t>utent</w:t>
      </w:r>
      <w:r w:rsidR="00976CC3">
        <w:t>e</w:t>
      </w:r>
      <w:r w:rsidR="0019602B">
        <w:t>:</w:t>
      </w:r>
    </w:p>
    <w:p w14:paraId="7BBDA2B6" w14:textId="30E2BB5A" w:rsidR="005E71A0" w:rsidRPr="00976CC3" w:rsidRDefault="004E5E66">
      <w:pPr>
        <w:pStyle w:val="Paragrafoelenco"/>
        <w:numPr>
          <w:ilvl w:val="0"/>
          <w:numId w:val="18"/>
        </w:numPr>
        <w:rPr>
          <w:lang w:val="en-GB"/>
        </w:rPr>
      </w:pPr>
      <w:r w:rsidRPr="00976CC3">
        <w:rPr>
          <w:lang w:val="en-GB"/>
        </w:rPr>
        <w:t xml:space="preserve">email: </w:t>
      </w:r>
      <w:hyperlink r:id="rId15" w:history="1">
        <w:r w:rsidR="00E145BA" w:rsidRPr="00976CC3">
          <w:rPr>
            <w:rStyle w:val="Collegamentoipertestuale"/>
            <w:lang w:val="en-GB"/>
          </w:rPr>
          <w:t>mariorossi@gmail.com</w:t>
        </w:r>
      </w:hyperlink>
      <w:r w:rsidR="00E145BA" w:rsidRPr="00976CC3">
        <w:rPr>
          <w:lang w:val="en-GB"/>
        </w:rPr>
        <w:t xml:space="preserve">, </w:t>
      </w:r>
      <w:proofErr w:type="spellStart"/>
      <w:r w:rsidR="00E145BA" w:rsidRPr="00976CC3">
        <w:rPr>
          <w:lang w:val="en-GB"/>
        </w:rPr>
        <w:t>passoword</w:t>
      </w:r>
      <w:proofErr w:type="spellEnd"/>
      <w:r w:rsidR="00E145BA" w:rsidRPr="00976CC3">
        <w:rPr>
          <w:lang w:val="en-GB"/>
        </w:rPr>
        <w:t>: “</w:t>
      </w:r>
      <w:r w:rsidR="005E71A0" w:rsidRPr="00976CC3">
        <w:rPr>
          <w:lang w:val="en-GB"/>
        </w:rPr>
        <w:t>Mario1234</w:t>
      </w:r>
      <w:r w:rsidR="00E145BA" w:rsidRPr="00976CC3">
        <w:rPr>
          <w:lang w:val="en-GB"/>
        </w:rPr>
        <w:t>”</w:t>
      </w:r>
    </w:p>
    <w:p w14:paraId="7086A52D" w14:textId="77777777" w:rsidR="0070191C" w:rsidRPr="00E145BA" w:rsidRDefault="0070191C" w:rsidP="00CE2C0A">
      <w:pPr>
        <w:ind w:left="567"/>
        <w:rPr>
          <w:lang w:val="en-GB"/>
        </w:rPr>
      </w:pPr>
    </w:p>
    <w:p w14:paraId="4105CF60" w14:textId="77777777" w:rsidR="00654B5F" w:rsidRPr="00E25467" w:rsidRDefault="00654B5F" w:rsidP="00654B5F">
      <w:pPr>
        <w:tabs>
          <w:tab w:val="left" w:pos="2800"/>
        </w:tabs>
        <w:ind w:left="567"/>
      </w:pPr>
      <w:r w:rsidRPr="00E25467">
        <w:t>Definizione dei parametri:</w:t>
      </w:r>
    </w:p>
    <w:p w14:paraId="4BECBFCD" w14:textId="2D1C761D" w:rsidR="00654B5F" w:rsidRDefault="00C92887" w:rsidP="00654B5F">
      <w:pPr>
        <w:numPr>
          <w:ilvl w:val="0"/>
          <w:numId w:val="4"/>
        </w:numPr>
        <w:tabs>
          <w:tab w:val="left" w:pos="2800"/>
        </w:tabs>
        <w:ind w:left="1287"/>
      </w:pPr>
      <w:proofErr w:type="gramStart"/>
      <w:r>
        <w:t>email</w:t>
      </w:r>
      <w:proofErr w:type="gramEnd"/>
      <w:r w:rsidR="0092231B">
        <w:t xml:space="preserve"> (E)</w:t>
      </w:r>
    </w:p>
    <w:p w14:paraId="6BC4AAE2" w14:textId="673C3FB0" w:rsidR="00C92887" w:rsidRDefault="00C92887" w:rsidP="00654B5F">
      <w:pPr>
        <w:numPr>
          <w:ilvl w:val="0"/>
          <w:numId w:val="4"/>
        </w:numPr>
        <w:tabs>
          <w:tab w:val="left" w:pos="2800"/>
        </w:tabs>
        <w:ind w:left="1287"/>
      </w:pPr>
      <w:r>
        <w:t>password</w:t>
      </w:r>
      <w:r w:rsidR="0092231B">
        <w:t xml:space="preserve"> (P)</w:t>
      </w:r>
    </w:p>
    <w:p w14:paraId="02190F24" w14:textId="77777777" w:rsidR="00654B5F" w:rsidRPr="00E25467" w:rsidRDefault="00654B5F" w:rsidP="00654B5F">
      <w:pPr>
        <w:tabs>
          <w:tab w:val="left" w:pos="2800"/>
        </w:tabs>
      </w:pPr>
    </w:p>
    <w:p w14:paraId="5486F9E2" w14:textId="77777777" w:rsidR="00654B5F" w:rsidRPr="00E25467" w:rsidRDefault="00654B5F" w:rsidP="00654B5F">
      <w:pPr>
        <w:ind w:left="567"/>
      </w:pPr>
      <w:r w:rsidRPr="00E25467">
        <w:t>Oggetti dell’ambiente:</w:t>
      </w:r>
    </w:p>
    <w:p w14:paraId="592D27D8" w14:textId="550FABB2" w:rsidR="00654B5F" w:rsidRPr="00E25467" w:rsidRDefault="000F4964" w:rsidP="00654B5F">
      <w:pPr>
        <w:numPr>
          <w:ilvl w:val="0"/>
          <w:numId w:val="5"/>
        </w:numPr>
        <w:ind w:left="1287"/>
      </w:pPr>
      <w:r>
        <w:t>database</w:t>
      </w:r>
    </w:p>
    <w:p w14:paraId="345E7405" w14:textId="77777777" w:rsidR="00654B5F" w:rsidRPr="00E25467" w:rsidRDefault="00654B5F" w:rsidP="00654B5F">
      <w:pPr>
        <w:ind w:left="567"/>
      </w:pPr>
    </w:p>
    <w:p w14:paraId="2695A289" w14:textId="77777777" w:rsidR="00654B5F" w:rsidRPr="00E25467" w:rsidRDefault="00654B5F" w:rsidP="00654B5F">
      <w:pPr>
        <w:ind w:left="567"/>
      </w:pPr>
      <w:r w:rsidRPr="00E25467">
        <w:t>Definizione delle categorie e delle scelte:</w:t>
      </w:r>
    </w:p>
    <w:p w14:paraId="2A8AA767" w14:textId="15736818" w:rsidR="007D6733" w:rsidRDefault="00147183" w:rsidP="007D6733">
      <w:pPr>
        <w:numPr>
          <w:ilvl w:val="0"/>
          <w:numId w:val="5"/>
        </w:numPr>
        <w:ind w:left="1287"/>
      </w:pPr>
      <w:proofErr w:type="gramStart"/>
      <w:r>
        <w:t>email</w:t>
      </w:r>
      <w:proofErr w:type="gramEnd"/>
    </w:p>
    <w:p w14:paraId="01CE8FC2" w14:textId="7DD7D429" w:rsidR="007D6733" w:rsidRDefault="007D6733" w:rsidP="005A1D2A">
      <w:pPr>
        <w:numPr>
          <w:ilvl w:val="1"/>
          <w:numId w:val="17"/>
        </w:numPr>
      </w:pPr>
      <w:proofErr w:type="gramStart"/>
      <w:r>
        <w:t>email</w:t>
      </w:r>
      <w:proofErr w:type="gramEnd"/>
      <w:r>
        <w:t xml:space="preserve"> </w:t>
      </w:r>
      <w:r w:rsidR="00605DB1">
        <w:t>presente nel database</w:t>
      </w:r>
      <w:r w:rsidR="005A1D2A">
        <w:t xml:space="preserve"> [</w:t>
      </w:r>
      <w:proofErr w:type="spellStart"/>
      <w:r w:rsidR="00C41546">
        <w:t>email_presente</w:t>
      </w:r>
      <w:proofErr w:type="spellEnd"/>
      <w:r w:rsidR="005A1D2A">
        <w:t>]</w:t>
      </w:r>
    </w:p>
    <w:p w14:paraId="711D5E44" w14:textId="5743D59C" w:rsidR="00605DB1" w:rsidRDefault="00605DB1" w:rsidP="005A1D2A">
      <w:pPr>
        <w:numPr>
          <w:ilvl w:val="1"/>
          <w:numId w:val="17"/>
        </w:numPr>
      </w:pPr>
      <w:proofErr w:type="gramStart"/>
      <w:r>
        <w:t>email</w:t>
      </w:r>
      <w:proofErr w:type="gramEnd"/>
      <w:r>
        <w:t xml:space="preserve"> non presente nel database</w:t>
      </w:r>
    </w:p>
    <w:p w14:paraId="7B7CE135" w14:textId="0B1322B9" w:rsidR="007D6733" w:rsidRDefault="007D6733" w:rsidP="00654B5F">
      <w:pPr>
        <w:numPr>
          <w:ilvl w:val="0"/>
          <w:numId w:val="5"/>
        </w:numPr>
        <w:ind w:left="1287"/>
      </w:pPr>
      <w:r>
        <w:t>password</w:t>
      </w:r>
    </w:p>
    <w:p w14:paraId="1893CBD1" w14:textId="42D92C5E" w:rsidR="00C41546" w:rsidRDefault="00A572EE" w:rsidP="00C41546">
      <w:pPr>
        <w:numPr>
          <w:ilvl w:val="1"/>
          <w:numId w:val="5"/>
        </w:numPr>
      </w:pPr>
      <w:r>
        <w:t xml:space="preserve">password associata ad </w:t>
      </w:r>
      <w:proofErr w:type="gramStart"/>
      <w:r>
        <w:t>email</w:t>
      </w:r>
      <w:proofErr w:type="gramEnd"/>
      <w:r>
        <w:t xml:space="preserve"> nel database </w:t>
      </w:r>
      <w:r w:rsidR="000B21F2">
        <w:t>[</w:t>
      </w:r>
      <w:proofErr w:type="spellStart"/>
      <w:r w:rsidR="000B21F2">
        <w:t>if</w:t>
      </w:r>
      <w:proofErr w:type="spellEnd"/>
      <w:r w:rsidR="000B21F2">
        <w:t xml:space="preserve"> </w:t>
      </w:r>
      <w:proofErr w:type="spellStart"/>
      <w:r w:rsidR="000B21F2">
        <w:t>email_presente</w:t>
      </w:r>
      <w:proofErr w:type="spellEnd"/>
      <w:r w:rsidR="000B21F2">
        <w:t>]</w:t>
      </w:r>
    </w:p>
    <w:p w14:paraId="34CEF228" w14:textId="09F9A810" w:rsidR="000B21F2" w:rsidRPr="00E25467" w:rsidRDefault="000B21F2" w:rsidP="00C41546">
      <w:pPr>
        <w:numPr>
          <w:ilvl w:val="1"/>
          <w:numId w:val="5"/>
        </w:numPr>
      </w:pPr>
      <w:r>
        <w:t xml:space="preserve">password non associata ad </w:t>
      </w:r>
      <w:proofErr w:type="gramStart"/>
      <w:r>
        <w:t>email</w:t>
      </w:r>
      <w:proofErr w:type="gramEnd"/>
      <w:r>
        <w:t xml:space="preserve"> nel database </w:t>
      </w:r>
    </w:p>
    <w:p w14:paraId="1A58DFC3" w14:textId="77777777" w:rsidR="00317F25" w:rsidRDefault="00317F25" w:rsidP="00CE2C0A">
      <w:pPr>
        <w:ind w:left="567"/>
      </w:pPr>
    </w:p>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3827"/>
        <w:gridCol w:w="4245"/>
      </w:tblGrid>
      <w:tr w:rsidR="00D71471" w:rsidRPr="00E25467" w14:paraId="01FA64AC" w14:textId="77777777" w:rsidTr="00D71471">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right w:val="none" w:sz="0" w:space="0" w:color="auto"/>
            </w:tcBorders>
            <w:vAlign w:val="center"/>
          </w:tcPr>
          <w:p w14:paraId="1F7CEDB1" w14:textId="77777777" w:rsidR="00D71471" w:rsidRPr="00E25467" w:rsidRDefault="00D71471">
            <w:pPr>
              <w:widowControl/>
              <w:suppressAutoHyphens w:val="0"/>
              <w:jc w:val="center"/>
            </w:pPr>
            <w:r w:rsidRPr="00E25467">
              <w:t>Test Case ID</w:t>
            </w:r>
          </w:p>
        </w:tc>
        <w:tc>
          <w:tcPr>
            <w:tcW w:w="3827" w:type="dxa"/>
            <w:tcBorders>
              <w:top w:val="none" w:sz="0" w:space="0" w:color="auto"/>
              <w:left w:val="none" w:sz="0" w:space="0" w:color="auto"/>
              <w:right w:val="none" w:sz="0" w:space="0" w:color="auto"/>
            </w:tcBorders>
            <w:vAlign w:val="center"/>
          </w:tcPr>
          <w:p w14:paraId="16B75268" w14:textId="77777777" w:rsidR="00D71471" w:rsidRPr="00E25467" w:rsidRDefault="00D71471">
            <w:pPr>
              <w:widowControl/>
              <w:suppressAutoHyphens w:val="0"/>
              <w:jc w:val="center"/>
              <w:cnfStyle w:val="100000000000" w:firstRow="1" w:lastRow="0" w:firstColumn="0" w:lastColumn="0" w:oddVBand="0" w:evenVBand="0" w:oddHBand="0" w:evenHBand="0" w:firstRowFirstColumn="0" w:firstRowLastColumn="0" w:lastRowFirstColumn="0" w:lastRowLastColumn="0"/>
            </w:pPr>
            <w:r w:rsidRPr="00E25467">
              <w:t>Test Frame</w:t>
            </w:r>
          </w:p>
        </w:tc>
        <w:tc>
          <w:tcPr>
            <w:tcW w:w="4245" w:type="dxa"/>
            <w:tcBorders>
              <w:top w:val="none" w:sz="0" w:space="0" w:color="auto"/>
              <w:left w:val="none" w:sz="0" w:space="0" w:color="auto"/>
              <w:right w:val="none" w:sz="0" w:space="0" w:color="auto"/>
            </w:tcBorders>
            <w:vAlign w:val="center"/>
          </w:tcPr>
          <w:p w14:paraId="11E10E9D" w14:textId="77777777" w:rsidR="00D71471" w:rsidRPr="00E25467" w:rsidRDefault="00D71471">
            <w:pPr>
              <w:widowControl/>
              <w:suppressAutoHyphens w:val="0"/>
              <w:jc w:val="center"/>
              <w:cnfStyle w:val="100000000000" w:firstRow="1" w:lastRow="0" w:firstColumn="0" w:lastColumn="0" w:oddVBand="0" w:evenVBand="0" w:oddHBand="0" w:evenHBand="0" w:firstRowFirstColumn="0" w:firstRowLastColumn="0" w:lastRowFirstColumn="0" w:lastRowLastColumn="0"/>
            </w:pPr>
            <w:r w:rsidRPr="00E25467">
              <w:t>Esito</w:t>
            </w:r>
          </w:p>
        </w:tc>
      </w:tr>
      <w:tr w:rsidR="00D71471" w:rsidRPr="00D37759" w14:paraId="086C6514" w14:textId="77777777" w:rsidTr="00D71471">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tcPr>
          <w:p w14:paraId="7DF4C078" w14:textId="7901BB2D" w:rsidR="00D71471" w:rsidRPr="00D37759" w:rsidRDefault="00D71471">
            <w:pPr>
              <w:widowControl/>
              <w:suppressAutoHyphens w:val="0"/>
              <w:jc w:val="center"/>
            </w:pPr>
            <w:r w:rsidRPr="00D37759">
              <w:t>TC</w:t>
            </w:r>
            <w:r>
              <w:t>16</w:t>
            </w:r>
          </w:p>
        </w:tc>
        <w:tc>
          <w:tcPr>
            <w:tcW w:w="3827" w:type="dxa"/>
            <w:vAlign w:val="center"/>
          </w:tcPr>
          <w:p w14:paraId="3188BF52" w14:textId="4205AD92" w:rsidR="00D71471" w:rsidRPr="00D37759" w:rsidRDefault="00A97B1A">
            <w:pPr>
              <w:widowControl/>
              <w:suppressAutoHyphens w:val="0"/>
              <w:jc w:val="center"/>
              <w:cnfStyle w:val="000000100000" w:firstRow="0" w:lastRow="0" w:firstColumn="0" w:lastColumn="0" w:oddVBand="0" w:evenVBand="0" w:oddHBand="1" w:evenHBand="0" w:firstRowFirstColumn="0" w:firstRowLastColumn="0" w:lastRowFirstColumn="0" w:lastRowLastColumn="0"/>
            </w:pPr>
            <w:r>
              <w:t>E1, P1</w:t>
            </w:r>
          </w:p>
        </w:tc>
        <w:tc>
          <w:tcPr>
            <w:tcW w:w="4245" w:type="dxa"/>
            <w:vAlign w:val="center"/>
          </w:tcPr>
          <w:p w14:paraId="662083C7" w14:textId="20A6352C" w:rsidR="00D71471" w:rsidRPr="00D37759" w:rsidRDefault="00406C17">
            <w:pPr>
              <w:widowControl/>
              <w:suppressAutoHyphens w:val="0"/>
              <w:jc w:val="center"/>
              <w:cnfStyle w:val="000000100000" w:firstRow="0" w:lastRow="0" w:firstColumn="0" w:lastColumn="0" w:oddVBand="0" w:evenVBand="0" w:oddHBand="1" w:evenHBand="0" w:firstRowFirstColumn="0" w:firstRowLastColumn="0" w:lastRowFirstColumn="0" w:lastRowLastColumn="0"/>
            </w:pPr>
            <w:r>
              <w:t xml:space="preserve">Autenticazione </w:t>
            </w:r>
            <w:r w:rsidR="009549A9">
              <w:t>riuscita: u</w:t>
            </w:r>
            <w:r w:rsidR="00117735">
              <w:t>tente autenticato</w:t>
            </w:r>
          </w:p>
        </w:tc>
      </w:tr>
      <w:tr w:rsidR="00D71471" w:rsidRPr="00D37759" w14:paraId="6F96E59C" w14:textId="77777777" w:rsidTr="00D71471">
        <w:trPr>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tcPr>
          <w:p w14:paraId="416E6670" w14:textId="76ACE70C" w:rsidR="00D71471" w:rsidRPr="00D37759" w:rsidRDefault="00D71471">
            <w:pPr>
              <w:widowControl/>
              <w:suppressAutoHyphens w:val="0"/>
              <w:jc w:val="center"/>
            </w:pPr>
            <w:r w:rsidRPr="00D37759">
              <w:t>TC</w:t>
            </w:r>
            <w:r>
              <w:t>17</w:t>
            </w:r>
          </w:p>
        </w:tc>
        <w:tc>
          <w:tcPr>
            <w:tcW w:w="3827" w:type="dxa"/>
            <w:vAlign w:val="center"/>
          </w:tcPr>
          <w:p w14:paraId="435CBD0A" w14:textId="6DC26359" w:rsidR="00D71471" w:rsidRPr="00D37759" w:rsidRDefault="0002005C">
            <w:pPr>
              <w:widowControl/>
              <w:suppressAutoHyphens w:val="0"/>
              <w:jc w:val="center"/>
              <w:cnfStyle w:val="000000000000" w:firstRow="0" w:lastRow="0" w:firstColumn="0" w:lastColumn="0" w:oddVBand="0" w:evenVBand="0" w:oddHBand="0" w:evenHBand="0" w:firstRowFirstColumn="0" w:firstRowLastColumn="0" w:lastRowFirstColumn="0" w:lastRowLastColumn="0"/>
            </w:pPr>
            <w:r>
              <w:t>E1, P2</w:t>
            </w:r>
          </w:p>
        </w:tc>
        <w:tc>
          <w:tcPr>
            <w:tcW w:w="4245" w:type="dxa"/>
            <w:vAlign w:val="center"/>
          </w:tcPr>
          <w:p w14:paraId="57CD071E" w14:textId="2E73DD6D" w:rsidR="00D71471" w:rsidRPr="00D37759" w:rsidRDefault="00406C17">
            <w:pPr>
              <w:widowControl/>
              <w:suppressAutoHyphens w:val="0"/>
              <w:jc w:val="center"/>
              <w:cnfStyle w:val="000000000000" w:firstRow="0" w:lastRow="0" w:firstColumn="0" w:lastColumn="0" w:oddVBand="0" w:evenVBand="0" w:oddHBand="0" w:evenHBand="0" w:firstRowFirstColumn="0" w:firstRowLastColumn="0" w:lastRowFirstColumn="0" w:lastRowLastColumn="0"/>
            </w:pPr>
            <w:r>
              <w:t>Aute</w:t>
            </w:r>
            <w:r w:rsidR="009549A9">
              <w:t xml:space="preserve">nticazione fallita: </w:t>
            </w:r>
            <w:r w:rsidR="00D928AC">
              <w:t>credenziali err</w:t>
            </w:r>
            <w:r w:rsidR="00012DF2">
              <w:t>ate</w:t>
            </w:r>
          </w:p>
        </w:tc>
      </w:tr>
      <w:tr w:rsidR="00D71471" w:rsidRPr="00D37759" w14:paraId="1240B91E" w14:textId="77777777" w:rsidTr="00D71471">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bottom w:val="none" w:sz="0" w:space="0" w:color="auto"/>
            </w:tcBorders>
            <w:vAlign w:val="center"/>
          </w:tcPr>
          <w:p w14:paraId="0AF3781A" w14:textId="4E1A0473" w:rsidR="00D71471" w:rsidRPr="00D37759" w:rsidRDefault="00D71471">
            <w:pPr>
              <w:widowControl/>
              <w:suppressAutoHyphens w:val="0"/>
              <w:jc w:val="center"/>
            </w:pPr>
            <w:r w:rsidRPr="00D37759">
              <w:t>TC</w:t>
            </w:r>
            <w:r>
              <w:t>18</w:t>
            </w:r>
          </w:p>
        </w:tc>
        <w:tc>
          <w:tcPr>
            <w:tcW w:w="3827" w:type="dxa"/>
            <w:vAlign w:val="center"/>
          </w:tcPr>
          <w:p w14:paraId="39533C9C" w14:textId="512B612A" w:rsidR="00D71471" w:rsidRPr="00D37759" w:rsidRDefault="0002005C">
            <w:pPr>
              <w:widowControl/>
              <w:suppressAutoHyphens w:val="0"/>
              <w:jc w:val="center"/>
              <w:cnfStyle w:val="000000100000" w:firstRow="0" w:lastRow="0" w:firstColumn="0" w:lastColumn="0" w:oddVBand="0" w:evenVBand="0" w:oddHBand="1" w:evenHBand="0" w:firstRowFirstColumn="0" w:firstRowLastColumn="0" w:lastRowFirstColumn="0" w:lastRowLastColumn="0"/>
            </w:pPr>
            <w:r>
              <w:t>E2</w:t>
            </w:r>
            <w:r w:rsidR="00B12614">
              <w:t>, P2</w:t>
            </w:r>
          </w:p>
        </w:tc>
        <w:tc>
          <w:tcPr>
            <w:tcW w:w="4245" w:type="dxa"/>
            <w:vAlign w:val="center"/>
          </w:tcPr>
          <w:p w14:paraId="49490B3B" w14:textId="2BA30299" w:rsidR="00D71471" w:rsidRPr="00D37759" w:rsidRDefault="00012DF2">
            <w:pPr>
              <w:widowControl/>
              <w:suppressAutoHyphens w:val="0"/>
              <w:jc w:val="center"/>
              <w:cnfStyle w:val="000000100000" w:firstRow="0" w:lastRow="0" w:firstColumn="0" w:lastColumn="0" w:oddVBand="0" w:evenVBand="0" w:oddHBand="1" w:evenHBand="0" w:firstRowFirstColumn="0" w:firstRowLastColumn="0" w:lastRowFirstColumn="0" w:lastRowLastColumn="0"/>
            </w:pPr>
            <w:r>
              <w:t>Autenticazione fallita: credenziali errate</w:t>
            </w:r>
          </w:p>
        </w:tc>
      </w:tr>
    </w:tbl>
    <w:p w14:paraId="63E1D8C3" w14:textId="77777777" w:rsidR="00317F25" w:rsidRDefault="00317F25" w:rsidP="00CE2C0A">
      <w:pPr>
        <w:ind w:left="567"/>
      </w:pPr>
    </w:p>
    <w:tbl>
      <w:tblPr>
        <w:tblStyle w:val="Tabellagriglia4-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A93258" w:rsidRPr="00ED0533" w14:paraId="604469FF" w14:textId="77777777" w:rsidTr="00A9325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357B65DA" w14:textId="77777777" w:rsidR="00A93258" w:rsidRPr="00ED0533" w:rsidRDefault="00A93258">
            <w:pPr>
              <w:tabs>
                <w:tab w:val="left" w:pos="2800"/>
              </w:tabs>
              <w:jc w:val="center"/>
            </w:pPr>
            <w:r w:rsidRPr="00ED0533">
              <w:t>Test Case ID</w:t>
            </w:r>
          </w:p>
        </w:tc>
        <w:tc>
          <w:tcPr>
            <w:tcW w:w="1701" w:type="dxa"/>
            <w:tcBorders>
              <w:top w:val="none" w:sz="0" w:space="0" w:color="auto"/>
              <w:left w:val="none" w:sz="0" w:space="0" w:color="auto"/>
              <w:bottom w:val="none" w:sz="0" w:space="0" w:color="auto"/>
              <w:right w:val="none" w:sz="0" w:space="0" w:color="auto"/>
            </w:tcBorders>
            <w:vAlign w:val="center"/>
          </w:tcPr>
          <w:p w14:paraId="59FF1B82" w14:textId="64D2D2C2" w:rsidR="00A93258" w:rsidRPr="00ED0533" w:rsidRDefault="00A93258">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Pr>
                <w:b w:val="0"/>
                <w:bCs w:val="0"/>
              </w:rPr>
              <w:t>16</w:t>
            </w:r>
          </w:p>
        </w:tc>
        <w:tc>
          <w:tcPr>
            <w:tcW w:w="1843" w:type="dxa"/>
            <w:gridSpan w:val="2"/>
            <w:tcBorders>
              <w:top w:val="none" w:sz="0" w:space="0" w:color="auto"/>
              <w:left w:val="none" w:sz="0" w:space="0" w:color="auto"/>
              <w:bottom w:val="none" w:sz="0" w:space="0" w:color="auto"/>
              <w:right w:val="none" w:sz="0" w:space="0" w:color="auto"/>
            </w:tcBorders>
            <w:vAlign w:val="center"/>
          </w:tcPr>
          <w:p w14:paraId="2ACF36B9" w14:textId="77777777" w:rsidR="00A93258" w:rsidRPr="00ED0533" w:rsidRDefault="00A93258">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6A7331A5" w14:textId="00082273" w:rsidR="00A93258" w:rsidRPr="00ED0533" w:rsidRDefault="00A93258">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Pr>
                <w:b w:val="0"/>
                <w:bCs w:val="0"/>
              </w:rPr>
              <w:t>E1, P1</w:t>
            </w:r>
          </w:p>
        </w:tc>
      </w:tr>
      <w:tr w:rsidR="00A93258" w:rsidRPr="00ED0533" w14:paraId="00051276" w14:textId="77777777" w:rsidTr="00A9325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3BA33A6C" w14:textId="77777777" w:rsidR="00A93258" w:rsidRPr="00ED0533" w:rsidRDefault="00A93258">
            <w:pPr>
              <w:tabs>
                <w:tab w:val="left" w:pos="2800"/>
              </w:tabs>
              <w:jc w:val="center"/>
            </w:pPr>
            <w:r>
              <w:t>Input</w:t>
            </w:r>
          </w:p>
        </w:tc>
      </w:tr>
      <w:tr w:rsidR="00A93258" w:rsidRPr="007533B7" w14:paraId="0CCEA185" w14:textId="77777777" w:rsidTr="00A93258">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5DA1E872" w14:textId="77777777" w:rsidR="00A93258" w:rsidRPr="007533B7" w:rsidRDefault="00A93258">
            <w:pPr>
              <w:tabs>
                <w:tab w:val="left" w:pos="2800"/>
              </w:tabs>
            </w:pPr>
            <w:r w:rsidRPr="007533B7">
              <w:t>Categoria</w:t>
            </w:r>
          </w:p>
        </w:tc>
        <w:tc>
          <w:tcPr>
            <w:tcW w:w="4814" w:type="dxa"/>
            <w:gridSpan w:val="2"/>
            <w:vAlign w:val="center"/>
          </w:tcPr>
          <w:p w14:paraId="275F445E" w14:textId="77777777" w:rsidR="00A93258" w:rsidRPr="007533B7" w:rsidRDefault="00A93258">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A93258" w:rsidRPr="00577B6F" w14:paraId="1F04C0DA" w14:textId="77777777" w:rsidTr="00A9325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6E1716D9" w14:textId="102C8B74" w:rsidR="00A93258" w:rsidRPr="007533B7" w:rsidRDefault="00224B04">
            <w:pPr>
              <w:tabs>
                <w:tab w:val="left" w:pos="2800"/>
              </w:tabs>
              <w:rPr>
                <w:b w:val="0"/>
                <w:bCs w:val="0"/>
              </w:rPr>
            </w:pPr>
            <w:proofErr w:type="gramStart"/>
            <w:r>
              <w:rPr>
                <w:b w:val="0"/>
                <w:bCs w:val="0"/>
              </w:rPr>
              <w:t>email</w:t>
            </w:r>
            <w:proofErr w:type="gramEnd"/>
          </w:p>
        </w:tc>
        <w:tc>
          <w:tcPr>
            <w:tcW w:w="4814" w:type="dxa"/>
            <w:gridSpan w:val="2"/>
            <w:vAlign w:val="center"/>
          </w:tcPr>
          <w:p w14:paraId="06D47121" w14:textId="3ED3637B" w:rsidR="00A93258" w:rsidRPr="00224B04" w:rsidRDefault="00D96AB5">
            <w:pPr>
              <w:tabs>
                <w:tab w:val="left" w:pos="2800"/>
              </w:tabs>
              <w:cnfStyle w:val="000000100000" w:firstRow="0" w:lastRow="0" w:firstColumn="0" w:lastColumn="0" w:oddVBand="0" w:evenVBand="0" w:oddHBand="1" w:evenHBand="0" w:firstRowFirstColumn="0" w:firstRowLastColumn="0" w:lastRowFirstColumn="0" w:lastRowLastColumn="0"/>
            </w:pPr>
            <w:r>
              <w:t>“mariorossi@gmail.com”</w:t>
            </w:r>
          </w:p>
        </w:tc>
      </w:tr>
      <w:tr w:rsidR="00A93258" w:rsidRPr="001362F1" w14:paraId="4202D6DB" w14:textId="77777777" w:rsidTr="00A93258">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4673813" w14:textId="60A91AA6" w:rsidR="00A93258" w:rsidRPr="007533B7" w:rsidRDefault="00224B04">
            <w:pPr>
              <w:tabs>
                <w:tab w:val="left" w:pos="2800"/>
              </w:tabs>
              <w:rPr>
                <w:b w:val="0"/>
                <w:bCs w:val="0"/>
              </w:rPr>
            </w:pPr>
            <w:r>
              <w:rPr>
                <w:b w:val="0"/>
                <w:bCs w:val="0"/>
              </w:rPr>
              <w:t>password</w:t>
            </w:r>
          </w:p>
        </w:tc>
        <w:tc>
          <w:tcPr>
            <w:tcW w:w="4814" w:type="dxa"/>
            <w:gridSpan w:val="2"/>
            <w:vAlign w:val="center"/>
          </w:tcPr>
          <w:p w14:paraId="56DEF250" w14:textId="4AAC7799" w:rsidR="00A93258" w:rsidRPr="001362F1" w:rsidRDefault="00510346">
            <w:pPr>
              <w:tabs>
                <w:tab w:val="left" w:pos="2800"/>
              </w:tabs>
              <w:cnfStyle w:val="000000000000" w:firstRow="0" w:lastRow="0" w:firstColumn="0" w:lastColumn="0" w:oddVBand="0" w:evenVBand="0" w:oddHBand="0" w:evenHBand="0" w:firstRowFirstColumn="0" w:firstRowLastColumn="0" w:lastRowFirstColumn="0" w:lastRowLastColumn="0"/>
            </w:pPr>
            <w:r>
              <w:t>“Mario1234”</w:t>
            </w:r>
          </w:p>
        </w:tc>
      </w:tr>
      <w:tr w:rsidR="00A93258" w:rsidRPr="005D7994" w14:paraId="3674C051" w14:textId="77777777" w:rsidTr="00A9325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7C4321CD" w14:textId="77777777" w:rsidR="00A93258" w:rsidRPr="005D7994" w:rsidRDefault="00A93258">
            <w:pPr>
              <w:tabs>
                <w:tab w:val="left" w:pos="2800"/>
              </w:tabs>
              <w:jc w:val="center"/>
              <w:rPr>
                <w:b w:val="0"/>
                <w:bCs w:val="0"/>
              </w:rPr>
            </w:pPr>
            <w:r>
              <w:t>Oracolo</w:t>
            </w:r>
          </w:p>
        </w:tc>
      </w:tr>
      <w:tr w:rsidR="00224B04" w:rsidRPr="008834C5" w14:paraId="59BC870D" w14:textId="77777777" w:rsidTr="00A93258">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3802AD3B" w14:textId="3C8E1A69" w:rsidR="00224B04" w:rsidRPr="00224B04" w:rsidRDefault="00224B04" w:rsidP="00224B04">
            <w:pPr>
              <w:widowControl/>
              <w:suppressAutoHyphens w:val="0"/>
              <w:rPr>
                <w:b w:val="0"/>
                <w:bCs w:val="0"/>
                <w:kern w:val="2"/>
              </w:rPr>
            </w:pPr>
            <w:r w:rsidRPr="00224B04">
              <w:rPr>
                <w:b w:val="0"/>
                <w:bCs w:val="0"/>
              </w:rPr>
              <w:t>Autenticazione riuscita: utente autenticato</w:t>
            </w:r>
          </w:p>
        </w:tc>
      </w:tr>
    </w:tbl>
    <w:p w14:paraId="7011559F" w14:textId="77777777" w:rsidR="00A93258" w:rsidRDefault="00A93258" w:rsidP="00CE2C0A">
      <w:pPr>
        <w:ind w:left="567"/>
      </w:pPr>
    </w:p>
    <w:tbl>
      <w:tblPr>
        <w:tblStyle w:val="Tabellagriglia4-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A93258" w:rsidRPr="00ED0533" w14:paraId="6C7D0FF2" w14:textId="77777777" w:rsidTr="00A9325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15F414DE" w14:textId="77777777" w:rsidR="00A93258" w:rsidRPr="00ED0533" w:rsidRDefault="00A93258">
            <w:pPr>
              <w:tabs>
                <w:tab w:val="left" w:pos="2800"/>
              </w:tabs>
              <w:jc w:val="center"/>
            </w:pPr>
            <w:r w:rsidRPr="00ED0533">
              <w:t>Test Case ID</w:t>
            </w:r>
          </w:p>
        </w:tc>
        <w:tc>
          <w:tcPr>
            <w:tcW w:w="1701" w:type="dxa"/>
            <w:tcBorders>
              <w:top w:val="none" w:sz="0" w:space="0" w:color="auto"/>
              <w:left w:val="none" w:sz="0" w:space="0" w:color="auto"/>
              <w:bottom w:val="none" w:sz="0" w:space="0" w:color="auto"/>
              <w:right w:val="none" w:sz="0" w:space="0" w:color="auto"/>
            </w:tcBorders>
            <w:vAlign w:val="center"/>
          </w:tcPr>
          <w:p w14:paraId="4FD144E4" w14:textId="4DA7C05F" w:rsidR="00A93258" w:rsidRPr="00ED0533" w:rsidRDefault="00A93258">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Pr>
                <w:b w:val="0"/>
                <w:bCs w:val="0"/>
              </w:rPr>
              <w:t>17</w:t>
            </w:r>
          </w:p>
        </w:tc>
        <w:tc>
          <w:tcPr>
            <w:tcW w:w="1843" w:type="dxa"/>
            <w:gridSpan w:val="2"/>
            <w:tcBorders>
              <w:top w:val="none" w:sz="0" w:space="0" w:color="auto"/>
              <w:left w:val="none" w:sz="0" w:space="0" w:color="auto"/>
              <w:bottom w:val="none" w:sz="0" w:space="0" w:color="auto"/>
              <w:right w:val="none" w:sz="0" w:space="0" w:color="auto"/>
            </w:tcBorders>
            <w:vAlign w:val="center"/>
          </w:tcPr>
          <w:p w14:paraId="2A4CBA2B" w14:textId="77777777" w:rsidR="00A93258" w:rsidRPr="00ED0533" w:rsidRDefault="00A93258">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5C8EC734" w14:textId="3629A2FA" w:rsidR="00A93258" w:rsidRPr="00ED0533" w:rsidRDefault="00A93258">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Pr>
                <w:b w:val="0"/>
                <w:bCs w:val="0"/>
              </w:rPr>
              <w:t>E1</w:t>
            </w:r>
            <w:r w:rsidR="00224B04">
              <w:rPr>
                <w:b w:val="0"/>
                <w:bCs w:val="0"/>
              </w:rPr>
              <w:t>, P2</w:t>
            </w:r>
          </w:p>
        </w:tc>
      </w:tr>
      <w:tr w:rsidR="00A93258" w:rsidRPr="00ED0533" w14:paraId="7EB4B2AE" w14:textId="77777777" w:rsidTr="00A9325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14D9B300" w14:textId="77777777" w:rsidR="00A93258" w:rsidRPr="00ED0533" w:rsidRDefault="00A93258">
            <w:pPr>
              <w:tabs>
                <w:tab w:val="left" w:pos="2800"/>
              </w:tabs>
              <w:jc w:val="center"/>
            </w:pPr>
            <w:r>
              <w:t>Input</w:t>
            </w:r>
          </w:p>
        </w:tc>
      </w:tr>
      <w:tr w:rsidR="00A93258" w:rsidRPr="007533B7" w14:paraId="14F75AB7" w14:textId="77777777" w:rsidTr="00A93258">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537B970" w14:textId="77777777" w:rsidR="00A93258" w:rsidRPr="007533B7" w:rsidRDefault="00A93258">
            <w:pPr>
              <w:tabs>
                <w:tab w:val="left" w:pos="2800"/>
              </w:tabs>
            </w:pPr>
            <w:r w:rsidRPr="007533B7">
              <w:t>Categoria</w:t>
            </w:r>
          </w:p>
        </w:tc>
        <w:tc>
          <w:tcPr>
            <w:tcW w:w="4814" w:type="dxa"/>
            <w:gridSpan w:val="2"/>
            <w:vAlign w:val="center"/>
          </w:tcPr>
          <w:p w14:paraId="75D2042E" w14:textId="77777777" w:rsidR="00A93258" w:rsidRPr="007533B7" w:rsidRDefault="00A93258">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510346" w:rsidRPr="00577B6F" w14:paraId="7AC4B713" w14:textId="77777777" w:rsidTr="00A9325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05FD7A6" w14:textId="248FA279" w:rsidR="00510346" w:rsidRPr="007533B7" w:rsidRDefault="00510346" w:rsidP="00510346">
            <w:pPr>
              <w:tabs>
                <w:tab w:val="left" w:pos="2800"/>
              </w:tabs>
              <w:rPr>
                <w:b w:val="0"/>
                <w:bCs w:val="0"/>
              </w:rPr>
            </w:pPr>
            <w:proofErr w:type="gramStart"/>
            <w:r>
              <w:rPr>
                <w:b w:val="0"/>
                <w:bCs w:val="0"/>
              </w:rPr>
              <w:t>email</w:t>
            </w:r>
            <w:proofErr w:type="gramEnd"/>
          </w:p>
        </w:tc>
        <w:tc>
          <w:tcPr>
            <w:tcW w:w="4814" w:type="dxa"/>
            <w:gridSpan w:val="2"/>
            <w:vAlign w:val="center"/>
          </w:tcPr>
          <w:p w14:paraId="27E0EBD9" w14:textId="2806D336" w:rsidR="00510346" w:rsidRPr="00577B6F" w:rsidRDefault="00510346" w:rsidP="00510346">
            <w:pPr>
              <w:tabs>
                <w:tab w:val="left" w:pos="2800"/>
              </w:tabs>
              <w:cnfStyle w:val="000000100000" w:firstRow="0" w:lastRow="0" w:firstColumn="0" w:lastColumn="0" w:oddVBand="0" w:evenVBand="0" w:oddHBand="1" w:evenHBand="0" w:firstRowFirstColumn="0" w:firstRowLastColumn="0" w:lastRowFirstColumn="0" w:lastRowLastColumn="0"/>
            </w:pPr>
            <w:r>
              <w:t>“mariorossi@gmail.com”</w:t>
            </w:r>
          </w:p>
        </w:tc>
      </w:tr>
      <w:tr w:rsidR="00510346" w:rsidRPr="001362F1" w14:paraId="32C17DDC" w14:textId="77777777" w:rsidTr="00A93258">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67B04C89" w14:textId="6F104FCA" w:rsidR="00510346" w:rsidRPr="007533B7" w:rsidRDefault="00510346" w:rsidP="00510346">
            <w:pPr>
              <w:tabs>
                <w:tab w:val="left" w:pos="2800"/>
              </w:tabs>
              <w:rPr>
                <w:b w:val="0"/>
                <w:bCs w:val="0"/>
              </w:rPr>
            </w:pPr>
            <w:r>
              <w:rPr>
                <w:b w:val="0"/>
                <w:bCs w:val="0"/>
              </w:rPr>
              <w:lastRenderedPageBreak/>
              <w:t>password</w:t>
            </w:r>
          </w:p>
        </w:tc>
        <w:tc>
          <w:tcPr>
            <w:tcW w:w="4814" w:type="dxa"/>
            <w:gridSpan w:val="2"/>
            <w:vAlign w:val="center"/>
          </w:tcPr>
          <w:p w14:paraId="71750EB1" w14:textId="36020451" w:rsidR="00510346" w:rsidRPr="001362F1" w:rsidRDefault="00510346" w:rsidP="00510346">
            <w:pPr>
              <w:tabs>
                <w:tab w:val="left" w:pos="2800"/>
              </w:tabs>
              <w:cnfStyle w:val="000000000000" w:firstRow="0" w:lastRow="0" w:firstColumn="0" w:lastColumn="0" w:oddVBand="0" w:evenVBand="0" w:oddHBand="0" w:evenHBand="0" w:firstRowFirstColumn="0" w:firstRowLastColumn="0" w:lastRowFirstColumn="0" w:lastRowLastColumn="0"/>
            </w:pPr>
            <w:r>
              <w:t>“</w:t>
            </w:r>
            <w:r w:rsidR="00FC6CC1">
              <w:t>Password1234</w:t>
            </w:r>
            <w:r>
              <w:t>”</w:t>
            </w:r>
          </w:p>
        </w:tc>
      </w:tr>
      <w:tr w:rsidR="00A93258" w:rsidRPr="005D7994" w14:paraId="2B04ACA4" w14:textId="77777777" w:rsidTr="00A9325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156DA94D" w14:textId="77777777" w:rsidR="00A93258" w:rsidRPr="005D7994" w:rsidRDefault="00A93258">
            <w:pPr>
              <w:tabs>
                <w:tab w:val="left" w:pos="2800"/>
              </w:tabs>
              <w:jc w:val="center"/>
              <w:rPr>
                <w:b w:val="0"/>
                <w:bCs w:val="0"/>
              </w:rPr>
            </w:pPr>
            <w:r>
              <w:t>Oracolo</w:t>
            </w:r>
          </w:p>
        </w:tc>
      </w:tr>
      <w:tr w:rsidR="00224B04" w:rsidRPr="008834C5" w14:paraId="109C414D" w14:textId="77777777" w:rsidTr="00A93258">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6D5FD5DC" w14:textId="637BCA14" w:rsidR="00224B04" w:rsidRPr="00224B04" w:rsidRDefault="00224B04" w:rsidP="00224B04">
            <w:pPr>
              <w:widowControl/>
              <w:suppressAutoHyphens w:val="0"/>
              <w:rPr>
                <w:b w:val="0"/>
                <w:bCs w:val="0"/>
                <w:kern w:val="2"/>
              </w:rPr>
            </w:pPr>
            <w:r w:rsidRPr="00224B04">
              <w:rPr>
                <w:b w:val="0"/>
                <w:bCs w:val="0"/>
              </w:rPr>
              <w:t>Autenticazione fallita: credenziali errate</w:t>
            </w:r>
          </w:p>
        </w:tc>
      </w:tr>
    </w:tbl>
    <w:p w14:paraId="27B61AA3" w14:textId="77777777" w:rsidR="00A97B1A" w:rsidRDefault="00A97B1A" w:rsidP="00CE2C0A">
      <w:pPr>
        <w:ind w:left="567"/>
      </w:pPr>
    </w:p>
    <w:tbl>
      <w:tblPr>
        <w:tblStyle w:val="Tabellagriglia4-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A93258" w:rsidRPr="00ED0533" w14:paraId="7D69EDBF" w14:textId="77777777" w:rsidTr="00A9325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vAlign w:val="center"/>
          </w:tcPr>
          <w:p w14:paraId="13864232" w14:textId="77777777" w:rsidR="00A93258" w:rsidRPr="00ED0533" w:rsidRDefault="00A93258">
            <w:pPr>
              <w:tabs>
                <w:tab w:val="left" w:pos="2800"/>
              </w:tabs>
              <w:jc w:val="center"/>
            </w:pPr>
            <w:r w:rsidRPr="00ED0533">
              <w:t>Test Case ID</w:t>
            </w:r>
          </w:p>
        </w:tc>
        <w:tc>
          <w:tcPr>
            <w:tcW w:w="1701" w:type="dxa"/>
            <w:tcBorders>
              <w:top w:val="single" w:sz="4" w:space="0" w:color="auto"/>
              <w:left w:val="single" w:sz="4" w:space="0" w:color="auto"/>
              <w:bottom w:val="single" w:sz="4" w:space="0" w:color="auto"/>
              <w:right w:val="single" w:sz="4" w:space="0" w:color="auto"/>
            </w:tcBorders>
            <w:vAlign w:val="center"/>
          </w:tcPr>
          <w:p w14:paraId="20A63A67" w14:textId="14E52F16" w:rsidR="00A93258" w:rsidRPr="00ED0533" w:rsidRDefault="00A93258">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Pr>
                <w:b w:val="0"/>
                <w:bCs w:val="0"/>
              </w:rPr>
              <w:t>1</w:t>
            </w:r>
            <w:r w:rsidR="00224B04">
              <w:rPr>
                <w:b w:val="0"/>
                <w:bCs w:val="0"/>
              </w:rPr>
              <w:t>8</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241B4AC6" w14:textId="77777777" w:rsidR="00A93258" w:rsidRPr="00ED0533" w:rsidRDefault="00A93258">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single" w:sz="4" w:space="0" w:color="auto"/>
              <w:left w:val="single" w:sz="4" w:space="0" w:color="auto"/>
              <w:bottom w:val="single" w:sz="4" w:space="0" w:color="auto"/>
              <w:right w:val="single" w:sz="4" w:space="0" w:color="auto"/>
            </w:tcBorders>
            <w:vAlign w:val="center"/>
          </w:tcPr>
          <w:p w14:paraId="4610611A" w14:textId="5F8BF2EF" w:rsidR="00A93258" w:rsidRPr="00ED0533" w:rsidRDefault="00224B04">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Pr>
                <w:b w:val="0"/>
                <w:bCs w:val="0"/>
              </w:rPr>
              <w:t>E2, P2</w:t>
            </w:r>
          </w:p>
        </w:tc>
      </w:tr>
      <w:tr w:rsidR="00A93258" w:rsidRPr="00ED0533" w14:paraId="23684867" w14:textId="77777777" w:rsidTr="00A9325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tcBorders>
              <w:top w:val="single" w:sz="4" w:space="0" w:color="auto"/>
              <w:left w:val="single" w:sz="4" w:space="0" w:color="auto"/>
              <w:bottom w:val="single" w:sz="4" w:space="0" w:color="auto"/>
              <w:right w:val="single" w:sz="4" w:space="0" w:color="auto"/>
            </w:tcBorders>
            <w:vAlign w:val="center"/>
          </w:tcPr>
          <w:p w14:paraId="63D2A747" w14:textId="77777777" w:rsidR="00A93258" w:rsidRPr="00ED0533" w:rsidRDefault="00A93258">
            <w:pPr>
              <w:tabs>
                <w:tab w:val="left" w:pos="2800"/>
              </w:tabs>
              <w:jc w:val="center"/>
            </w:pPr>
            <w:r>
              <w:t>Input</w:t>
            </w:r>
          </w:p>
        </w:tc>
      </w:tr>
      <w:tr w:rsidR="00A93258" w:rsidRPr="007533B7" w14:paraId="72DF6CCF" w14:textId="77777777" w:rsidTr="00A93258">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tcBorders>
              <w:top w:val="single" w:sz="4" w:space="0" w:color="auto"/>
              <w:left w:val="single" w:sz="4" w:space="0" w:color="auto"/>
              <w:bottom w:val="single" w:sz="4" w:space="0" w:color="auto"/>
              <w:right w:val="single" w:sz="4" w:space="0" w:color="auto"/>
            </w:tcBorders>
            <w:vAlign w:val="center"/>
          </w:tcPr>
          <w:p w14:paraId="72AE69B0" w14:textId="77777777" w:rsidR="00A93258" w:rsidRPr="007533B7" w:rsidRDefault="00A93258">
            <w:pPr>
              <w:tabs>
                <w:tab w:val="left" w:pos="2800"/>
              </w:tabs>
            </w:pPr>
            <w:r w:rsidRPr="007533B7">
              <w:t>Categoria</w:t>
            </w:r>
          </w:p>
        </w:tc>
        <w:tc>
          <w:tcPr>
            <w:tcW w:w="4814" w:type="dxa"/>
            <w:gridSpan w:val="2"/>
            <w:tcBorders>
              <w:top w:val="single" w:sz="4" w:space="0" w:color="auto"/>
              <w:left w:val="single" w:sz="4" w:space="0" w:color="auto"/>
              <w:bottom w:val="single" w:sz="4" w:space="0" w:color="auto"/>
              <w:right w:val="single" w:sz="4" w:space="0" w:color="auto"/>
            </w:tcBorders>
            <w:vAlign w:val="center"/>
          </w:tcPr>
          <w:p w14:paraId="28196FB6" w14:textId="77777777" w:rsidR="00A93258" w:rsidRPr="007533B7" w:rsidRDefault="00A93258">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FC6CC1" w:rsidRPr="00577B6F" w14:paraId="53D731C2" w14:textId="77777777" w:rsidTr="00A9325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tcBorders>
              <w:top w:val="single" w:sz="4" w:space="0" w:color="auto"/>
              <w:left w:val="single" w:sz="4" w:space="0" w:color="auto"/>
              <w:bottom w:val="single" w:sz="4" w:space="0" w:color="auto"/>
              <w:right w:val="single" w:sz="4" w:space="0" w:color="auto"/>
            </w:tcBorders>
            <w:vAlign w:val="center"/>
          </w:tcPr>
          <w:p w14:paraId="005E3D49" w14:textId="3EEFC156" w:rsidR="00FC6CC1" w:rsidRPr="007533B7" w:rsidRDefault="00FC6CC1" w:rsidP="00FC6CC1">
            <w:pPr>
              <w:tabs>
                <w:tab w:val="left" w:pos="2800"/>
              </w:tabs>
              <w:rPr>
                <w:b w:val="0"/>
                <w:bCs w:val="0"/>
              </w:rPr>
            </w:pPr>
            <w:proofErr w:type="gramStart"/>
            <w:r>
              <w:rPr>
                <w:b w:val="0"/>
                <w:bCs w:val="0"/>
              </w:rPr>
              <w:t>email</w:t>
            </w:r>
            <w:proofErr w:type="gramEnd"/>
          </w:p>
        </w:tc>
        <w:tc>
          <w:tcPr>
            <w:tcW w:w="4814" w:type="dxa"/>
            <w:gridSpan w:val="2"/>
            <w:tcBorders>
              <w:top w:val="single" w:sz="4" w:space="0" w:color="auto"/>
              <w:left w:val="single" w:sz="4" w:space="0" w:color="auto"/>
              <w:bottom w:val="single" w:sz="4" w:space="0" w:color="auto"/>
              <w:right w:val="single" w:sz="4" w:space="0" w:color="auto"/>
            </w:tcBorders>
            <w:vAlign w:val="center"/>
          </w:tcPr>
          <w:p w14:paraId="3A61C534" w14:textId="617A3FEE" w:rsidR="00FC6CC1" w:rsidRPr="00577B6F" w:rsidRDefault="00FC6CC1" w:rsidP="00FC6CC1">
            <w:pPr>
              <w:tabs>
                <w:tab w:val="left" w:pos="2800"/>
              </w:tabs>
              <w:cnfStyle w:val="000000100000" w:firstRow="0" w:lastRow="0" w:firstColumn="0" w:lastColumn="0" w:oddVBand="0" w:evenVBand="0" w:oddHBand="1" w:evenHBand="0" w:firstRowFirstColumn="0" w:firstRowLastColumn="0" w:lastRowFirstColumn="0" w:lastRowLastColumn="0"/>
            </w:pPr>
            <w:r>
              <w:t>“mariabianchi@gmail.com”</w:t>
            </w:r>
          </w:p>
        </w:tc>
      </w:tr>
      <w:tr w:rsidR="00FC6CC1" w:rsidRPr="001362F1" w14:paraId="2E7F3084" w14:textId="77777777" w:rsidTr="00A93258">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tcBorders>
              <w:top w:val="single" w:sz="4" w:space="0" w:color="auto"/>
              <w:left w:val="single" w:sz="4" w:space="0" w:color="auto"/>
              <w:bottom w:val="single" w:sz="4" w:space="0" w:color="auto"/>
              <w:right w:val="single" w:sz="4" w:space="0" w:color="auto"/>
            </w:tcBorders>
            <w:vAlign w:val="center"/>
          </w:tcPr>
          <w:p w14:paraId="019CCDDA" w14:textId="6FB888D4" w:rsidR="00FC6CC1" w:rsidRPr="007533B7" w:rsidRDefault="00FC6CC1" w:rsidP="00FC6CC1">
            <w:pPr>
              <w:tabs>
                <w:tab w:val="left" w:pos="2800"/>
              </w:tabs>
              <w:rPr>
                <w:b w:val="0"/>
                <w:bCs w:val="0"/>
              </w:rPr>
            </w:pPr>
            <w:r>
              <w:rPr>
                <w:b w:val="0"/>
                <w:bCs w:val="0"/>
              </w:rPr>
              <w:t>password</w:t>
            </w:r>
          </w:p>
        </w:tc>
        <w:tc>
          <w:tcPr>
            <w:tcW w:w="4814" w:type="dxa"/>
            <w:gridSpan w:val="2"/>
            <w:tcBorders>
              <w:top w:val="single" w:sz="4" w:space="0" w:color="auto"/>
              <w:left w:val="single" w:sz="4" w:space="0" w:color="auto"/>
              <w:bottom w:val="single" w:sz="4" w:space="0" w:color="auto"/>
              <w:right w:val="single" w:sz="4" w:space="0" w:color="auto"/>
            </w:tcBorders>
            <w:vAlign w:val="center"/>
          </w:tcPr>
          <w:p w14:paraId="7791C6A9" w14:textId="26658EF9" w:rsidR="00FC6CC1" w:rsidRPr="001362F1" w:rsidRDefault="00FC6CC1" w:rsidP="00FC6CC1">
            <w:pPr>
              <w:tabs>
                <w:tab w:val="left" w:pos="2800"/>
              </w:tabs>
              <w:cnfStyle w:val="000000000000" w:firstRow="0" w:lastRow="0" w:firstColumn="0" w:lastColumn="0" w:oddVBand="0" w:evenVBand="0" w:oddHBand="0" w:evenHBand="0" w:firstRowFirstColumn="0" w:firstRowLastColumn="0" w:lastRowFirstColumn="0" w:lastRowLastColumn="0"/>
            </w:pPr>
            <w:r>
              <w:t>“Password1234”</w:t>
            </w:r>
          </w:p>
        </w:tc>
      </w:tr>
      <w:tr w:rsidR="00A93258" w:rsidRPr="005D7994" w14:paraId="489C746F" w14:textId="77777777" w:rsidTr="00A9325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tcBorders>
              <w:top w:val="single" w:sz="4" w:space="0" w:color="auto"/>
              <w:left w:val="single" w:sz="4" w:space="0" w:color="auto"/>
              <w:bottom w:val="single" w:sz="4" w:space="0" w:color="auto"/>
              <w:right w:val="single" w:sz="4" w:space="0" w:color="auto"/>
            </w:tcBorders>
            <w:vAlign w:val="center"/>
          </w:tcPr>
          <w:p w14:paraId="2AA9A144" w14:textId="77777777" w:rsidR="00A93258" w:rsidRPr="005D7994" w:rsidRDefault="00A93258">
            <w:pPr>
              <w:tabs>
                <w:tab w:val="left" w:pos="2800"/>
              </w:tabs>
              <w:jc w:val="center"/>
              <w:rPr>
                <w:b w:val="0"/>
                <w:bCs w:val="0"/>
              </w:rPr>
            </w:pPr>
            <w:r>
              <w:t>Oracolo</w:t>
            </w:r>
          </w:p>
        </w:tc>
      </w:tr>
      <w:tr w:rsidR="00224B04" w:rsidRPr="008834C5" w14:paraId="685E1DE4" w14:textId="77777777" w:rsidTr="00A93258">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tcBorders>
              <w:top w:val="single" w:sz="4" w:space="0" w:color="auto"/>
              <w:left w:val="single" w:sz="4" w:space="0" w:color="auto"/>
              <w:bottom w:val="single" w:sz="4" w:space="0" w:color="auto"/>
              <w:right w:val="single" w:sz="4" w:space="0" w:color="auto"/>
            </w:tcBorders>
            <w:vAlign w:val="center"/>
          </w:tcPr>
          <w:p w14:paraId="352BB226" w14:textId="1E0B0A38" w:rsidR="00224B04" w:rsidRPr="00224B04" w:rsidRDefault="00224B04" w:rsidP="00224B04">
            <w:pPr>
              <w:widowControl/>
              <w:suppressAutoHyphens w:val="0"/>
              <w:rPr>
                <w:b w:val="0"/>
                <w:bCs w:val="0"/>
                <w:kern w:val="2"/>
              </w:rPr>
            </w:pPr>
            <w:r w:rsidRPr="00224B04">
              <w:rPr>
                <w:b w:val="0"/>
                <w:bCs w:val="0"/>
              </w:rPr>
              <w:t>Autenticazione fallita: credenziali errate</w:t>
            </w:r>
          </w:p>
        </w:tc>
      </w:tr>
    </w:tbl>
    <w:p w14:paraId="0CC2DA66" w14:textId="77777777" w:rsidR="00317F25" w:rsidRDefault="00317F25" w:rsidP="00CE2C0A">
      <w:pPr>
        <w:ind w:left="567"/>
      </w:pPr>
    </w:p>
    <w:p w14:paraId="21D6A6C1" w14:textId="77777777" w:rsidR="00317F25" w:rsidRPr="00CE2C0A" w:rsidRDefault="00317F25" w:rsidP="00CE2C0A">
      <w:pPr>
        <w:ind w:left="567"/>
      </w:pPr>
    </w:p>
    <w:sectPr w:rsidR="00317F25" w:rsidRPr="00CE2C0A" w:rsidSect="007615F1">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B9910F" w14:textId="77777777" w:rsidR="00F15FB7" w:rsidRDefault="00F15FB7">
      <w:r>
        <w:separator/>
      </w:r>
    </w:p>
  </w:endnote>
  <w:endnote w:type="continuationSeparator" w:id="0">
    <w:p w14:paraId="5EDE6179" w14:textId="77777777" w:rsidR="00F15FB7" w:rsidRDefault="00F15FB7">
      <w:r>
        <w:continuationSeparator/>
      </w:r>
    </w:p>
  </w:endnote>
  <w:endnote w:type="continuationNotice" w:id="1">
    <w:p w14:paraId="1AA5FC19" w14:textId="77777777" w:rsidR="00F15FB7" w:rsidRDefault="00F15F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pleSystemUIFont">
    <w:altName w:val="Cambria"/>
    <w:panose1 w:val="020B0604020202020204"/>
    <w:charset w:val="00"/>
    <w:family w:val="roman"/>
    <w:pitch w:val="default"/>
  </w:font>
  <w:font w:name="Aptos">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0643D1" w14:textId="19D83A17" w:rsidR="008B36D5" w:rsidRDefault="008B36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7B4A5" w14:textId="51A34108" w:rsidR="006D2F17" w:rsidRDefault="006D2F17">
    <w:pPr>
      <w:pStyle w:val="Pidipagina"/>
      <w:jc w:val="right"/>
    </w:pPr>
    <w:r>
      <w:fldChar w:fldCharType="begin"/>
    </w:r>
    <w:r>
      <w:instrText>PAGE   \* MERGEFORMAT</w:instrText>
    </w:r>
    <w:r>
      <w:fldChar w:fldCharType="separate"/>
    </w:r>
    <w:r>
      <w:t>2</w:t>
    </w:r>
    <w:r>
      <w:fldChar w:fldCharType="end"/>
    </w:r>
  </w:p>
  <w:p w14:paraId="0B9A63A3" w14:textId="117580A2" w:rsidR="008B36D5" w:rsidRDefault="008B3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07974B" w14:textId="4AE47423"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169D5F" w14:textId="77777777" w:rsidR="00F15FB7" w:rsidRDefault="00F15FB7">
      <w:r>
        <w:separator/>
      </w:r>
    </w:p>
  </w:footnote>
  <w:footnote w:type="continuationSeparator" w:id="0">
    <w:p w14:paraId="662510CB" w14:textId="77777777" w:rsidR="00F15FB7" w:rsidRDefault="00F15FB7">
      <w:r>
        <w:continuationSeparator/>
      </w:r>
    </w:p>
  </w:footnote>
  <w:footnote w:type="continuationNotice" w:id="1">
    <w:p w14:paraId="668A0715" w14:textId="77777777" w:rsidR="00F15FB7" w:rsidRDefault="00F15F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85FC9" w14:textId="365BFED8" w:rsidR="008B36D5" w:rsidRDefault="008B36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AD3C5C" w14:textId="0176670D" w:rsidR="008B36D5" w:rsidRDefault="008B36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A74C8" w14:textId="473FF0E8"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3"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4" w15:restartNumberingAfterBreak="0">
    <w:nsid w:val="073E1124"/>
    <w:multiLevelType w:val="hybridMultilevel"/>
    <w:tmpl w:val="45F68510"/>
    <w:lvl w:ilvl="0" w:tplc="FFFFFFFF">
      <w:start w:val="1"/>
      <w:numFmt w:val="bullet"/>
      <w:lvlText w:val=""/>
      <w:lvlJc w:val="left"/>
      <w:pPr>
        <w:ind w:left="1080" w:hanging="360"/>
      </w:pPr>
      <w:rPr>
        <w:rFonts w:ascii="Symbol" w:hAnsi="Symbol" w:hint="default"/>
      </w:rPr>
    </w:lvl>
    <w:lvl w:ilvl="1" w:tplc="0410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9680AB6"/>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54124AC"/>
    <w:multiLevelType w:val="hybridMultilevel"/>
    <w:tmpl w:val="25127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EDD49EF"/>
    <w:multiLevelType w:val="hybridMultilevel"/>
    <w:tmpl w:val="4180266C"/>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8"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999"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B269E0"/>
    <w:multiLevelType w:val="hybridMultilevel"/>
    <w:tmpl w:val="D95E97DA"/>
    <w:lvl w:ilvl="0" w:tplc="FFFFFFFF">
      <w:start w:val="1"/>
      <w:numFmt w:val="bullet"/>
      <w:lvlText w:val=""/>
      <w:lvlJc w:val="left"/>
      <w:pPr>
        <w:ind w:left="1080" w:hanging="360"/>
      </w:pPr>
      <w:rPr>
        <w:rFonts w:ascii="Symbol" w:hAnsi="Symbol" w:hint="default"/>
      </w:rPr>
    </w:lvl>
    <w:lvl w:ilvl="1" w:tplc="0410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3C98653E"/>
    <w:multiLevelType w:val="hybridMultilevel"/>
    <w:tmpl w:val="8C60D2C0"/>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4931165E"/>
    <w:multiLevelType w:val="hybridMultilevel"/>
    <w:tmpl w:val="955E9E6C"/>
    <w:lvl w:ilvl="0" w:tplc="FFFFFFFF">
      <w:start w:val="1"/>
      <w:numFmt w:val="bullet"/>
      <w:lvlText w:val=""/>
      <w:lvlJc w:val="left"/>
      <w:pPr>
        <w:ind w:left="1080" w:hanging="360"/>
      </w:pPr>
      <w:rPr>
        <w:rFonts w:ascii="Symbol" w:hAnsi="Symbol" w:hint="default"/>
      </w:rPr>
    </w:lvl>
    <w:lvl w:ilvl="1" w:tplc="0410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4B007293"/>
    <w:multiLevelType w:val="hybridMultilevel"/>
    <w:tmpl w:val="968AA47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15:restartNumberingAfterBreak="0">
    <w:nsid w:val="4C3F5977"/>
    <w:multiLevelType w:val="hybridMultilevel"/>
    <w:tmpl w:val="E21605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5B967AC"/>
    <w:multiLevelType w:val="hybridMultilevel"/>
    <w:tmpl w:val="EF809DC6"/>
    <w:lvl w:ilvl="0" w:tplc="04100001">
      <w:start w:val="1"/>
      <w:numFmt w:val="bullet"/>
      <w:lvlText w:val=""/>
      <w:lvlJc w:val="left"/>
      <w:pPr>
        <w:ind w:left="1080" w:hanging="360"/>
      </w:pPr>
      <w:rPr>
        <w:rFonts w:ascii="Symbol" w:hAnsi="Symbol" w:hint="default"/>
      </w:rPr>
    </w:lvl>
    <w:lvl w:ilvl="1" w:tplc="0410000F">
      <w:start w:val="1"/>
      <w:numFmt w:val="decimal"/>
      <w:lvlText w:val="%2."/>
      <w:lvlJc w:val="left"/>
      <w:pPr>
        <w:ind w:left="1800" w:hanging="360"/>
      </w:p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6B8B0C0F"/>
    <w:multiLevelType w:val="hybridMultilevel"/>
    <w:tmpl w:val="A904A8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F653EE7"/>
    <w:multiLevelType w:val="hybridMultilevel"/>
    <w:tmpl w:val="54CA586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771C521E"/>
    <w:multiLevelType w:val="hybridMultilevel"/>
    <w:tmpl w:val="DBA00648"/>
    <w:lvl w:ilvl="0" w:tplc="FFFFFFFF">
      <w:start w:val="1"/>
      <w:numFmt w:val="bullet"/>
      <w:lvlText w:val=""/>
      <w:lvlJc w:val="left"/>
      <w:pPr>
        <w:ind w:left="1080" w:hanging="360"/>
      </w:pPr>
      <w:rPr>
        <w:rFonts w:ascii="Symbol" w:hAnsi="Symbol" w:hint="default"/>
      </w:rPr>
    </w:lvl>
    <w:lvl w:ilvl="1" w:tplc="0410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7839714A"/>
    <w:multiLevelType w:val="hybridMultilevel"/>
    <w:tmpl w:val="01F0B9F4"/>
    <w:lvl w:ilvl="0" w:tplc="FFFFFFFF">
      <w:start w:val="1"/>
      <w:numFmt w:val="bullet"/>
      <w:lvlText w:val=""/>
      <w:lvlJc w:val="left"/>
      <w:pPr>
        <w:ind w:left="1080" w:hanging="360"/>
      </w:pPr>
      <w:rPr>
        <w:rFonts w:ascii="Symbol" w:hAnsi="Symbol" w:hint="default"/>
      </w:rPr>
    </w:lvl>
    <w:lvl w:ilvl="1" w:tplc="0410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7A2246B6"/>
    <w:multiLevelType w:val="hybridMultilevel"/>
    <w:tmpl w:val="D8BE88CE"/>
    <w:lvl w:ilvl="0" w:tplc="FFFFFFFF">
      <w:start w:val="1"/>
      <w:numFmt w:val="bullet"/>
      <w:lvlText w:val=""/>
      <w:lvlJc w:val="left"/>
      <w:pPr>
        <w:ind w:left="1080" w:hanging="360"/>
      </w:pPr>
      <w:rPr>
        <w:rFonts w:ascii="Symbol" w:hAnsi="Symbol" w:hint="default"/>
      </w:rPr>
    </w:lvl>
    <w:lvl w:ilvl="1" w:tplc="0410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7FED0262"/>
    <w:multiLevelType w:val="hybridMultilevel"/>
    <w:tmpl w:val="08365FF2"/>
    <w:lvl w:ilvl="0" w:tplc="FFFFFFFF">
      <w:start w:val="1"/>
      <w:numFmt w:val="bullet"/>
      <w:lvlText w:val=""/>
      <w:lvlJc w:val="left"/>
      <w:pPr>
        <w:ind w:left="1080" w:hanging="360"/>
      </w:pPr>
      <w:rPr>
        <w:rFonts w:ascii="Symbol" w:hAnsi="Symbol" w:hint="default"/>
      </w:rPr>
    </w:lvl>
    <w:lvl w:ilvl="1" w:tplc="0410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7FF76B68"/>
    <w:multiLevelType w:val="hybridMultilevel"/>
    <w:tmpl w:val="8698D4DC"/>
    <w:lvl w:ilvl="0" w:tplc="FFFFFFFF">
      <w:start w:val="1"/>
      <w:numFmt w:val="bullet"/>
      <w:lvlText w:val=""/>
      <w:lvlJc w:val="left"/>
      <w:pPr>
        <w:ind w:left="1080" w:hanging="360"/>
      </w:pPr>
      <w:rPr>
        <w:rFonts w:ascii="Symbol" w:hAnsi="Symbol" w:hint="default"/>
      </w:rPr>
    </w:lvl>
    <w:lvl w:ilvl="1" w:tplc="0410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2044355777">
    <w:abstractNumId w:val="8"/>
  </w:num>
  <w:num w:numId="2" w16cid:durableId="258607679">
    <w:abstractNumId w:val="10"/>
  </w:num>
  <w:num w:numId="3" w16cid:durableId="1397631624">
    <w:abstractNumId w:val="15"/>
  </w:num>
  <w:num w:numId="4" w16cid:durableId="1150174008">
    <w:abstractNumId w:val="16"/>
  </w:num>
  <w:num w:numId="5" w16cid:durableId="483549676">
    <w:abstractNumId w:val="14"/>
  </w:num>
  <w:num w:numId="6" w16cid:durableId="1054355894">
    <w:abstractNumId w:val="11"/>
  </w:num>
  <w:num w:numId="7" w16cid:durableId="475731728">
    <w:abstractNumId w:val="17"/>
  </w:num>
  <w:num w:numId="8" w16cid:durableId="296109099">
    <w:abstractNumId w:val="9"/>
  </w:num>
  <w:num w:numId="9" w16cid:durableId="1957760413">
    <w:abstractNumId w:val="19"/>
  </w:num>
  <w:num w:numId="10" w16cid:durableId="1336490949">
    <w:abstractNumId w:val="4"/>
  </w:num>
  <w:num w:numId="11" w16cid:durableId="1816992318">
    <w:abstractNumId w:val="18"/>
  </w:num>
  <w:num w:numId="12" w16cid:durableId="923682758">
    <w:abstractNumId w:val="21"/>
  </w:num>
  <w:num w:numId="13" w16cid:durableId="1934779864">
    <w:abstractNumId w:val="13"/>
  </w:num>
  <w:num w:numId="14" w16cid:durableId="657003306">
    <w:abstractNumId w:val="5"/>
  </w:num>
  <w:num w:numId="15" w16cid:durableId="1778058855">
    <w:abstractNumId w:val="12"/>
  </w:num>
  <w:num w:numId="16" w16cid:durableId="1606838445">
    <w:abstractNumId w:val="6"/>
  </w:num>
  <w:num w:numId="17" w16cid:durableId="499928262">
    <w:abstractNumId w:val="20"/>
  </w:num>
  <w:num w:numId="18" w16cid:durableId="1161114260">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5"/>
  <w:displayBackgroundShape/>
  <w:proofState w:spelling="clean" w:grammar="clean"/>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0403"/>
    <w:rsid w:val="000005E5"/>
    <w:rsid w:val="0000149B"/>
    <w:rsid w:val="00001C5D"/>
    <w:rsid w:val="00002191"/>
    <w:rsid w:val="00002368"/>
    <w:rsid w:val="0000282C"/>
    <w:rsid w:val="00003652"/>
    <w:rsid w:val="00004464"/>
    <w:rsid w:val="0000502B"/>
    <w:rsid w:val="00005314"/>
    <w:rsid w:val="00005E7E"/>
    <w:rsid w:val="00007529"/>
    <w:rsid w:val="00011D28"/>
    <w:rsid w:val="0001213C"/>
    <w:rsid w:val="00012DF2"/>
    <w:rsid w:val="00012F30"/>
    <w:rsid w:val="00012FFB"/>
    <w:rsid w:val="00013140"/>
    <w:rsid w:val="000131CA"/>
    <w:rsid w:val="000134DF"/>
    <w:rsid w:val="00013806"/>
    <w:rsid w:val="000145C2"/>
    <w:rsid w:val="00014C74"/>
    <w:rsid w:val="0001519D"/>
    <w:rsid w:val="000154DF"/>
    <w:rsid w:val="0001596F"/>
    <w:rsid w:val="00015D69"/>
    <w:rsid w:val="000164E7"/>
    <w:rsid w:val="00016B18"/>
    <w:rsid w:val="00017FB5"/>
    <w:rsid w:val="0002005C"/>
    <w:rsid w:val="00020A52"/>
    <w:rsid w:val="00021B0B"/>
    <w:rsid w:val="0002268B"/>
    <w:rsid w:val="00022880"/>
    <w:rsid w:val="000233FF"/>
    <w:rsid w:val="00023FF5"/>
    <w:rsid w:val="000249BE"/>
    <w:rsid w:val="00024A64"/>
    <w:rsid w:val="000252D4"/>
    <w:rsid w:val="000257F3"/>
    <w:rsid w:val="0002582A"/>
    <w:rsid w:val="00026061"/>
    <w:rsid w:val="00026FC8"/>
    <w:rsid w:val="00027374"/>
    <w:rsid w:val="0002746C"/>
    <w:rsid w:val="00027FA8"/>
    <w:rsid w:val="00030BA2"/>
    <w:rsid w:val="00031C89"/>
    <w:rsid w:val="00032637"/>
    <w:rsid w:val="0003304B"/>
    <w:rsid w:val="00034419"/>
    <w:rsid w:val="00035202"/>
    <w:rsid w:val="0003667D"/>
    <w:rsid w:val="0003707B"/>
    <w:rsid w:val="00040523"/>
    <w:rsid w:val="00041616"/>
    <w:rsid w:val="00041E52"/>
    <w:rsid w:val="0004252B"/>
    <w:rsid w:val="0004322E"/>
    <w:rsid w:val="00044478"/>
    <w:rsid w:val="000445E2"/>
    <w:rsid w:val="000453BE"/>
    <w:rsid w:val="00045E4C"/>
    <w:rsid w:val="000464EC"/>
    <w:rsid w:val="000467C2"/>
    <w:rsid w:val="00046DD8"/>
    <w:rsid w:val="00046F12"/>
    <w:rsid w:val="000474E9"/>
    <w:rsid w:val="0005019C"/>
    <w:rsid w:val="000504A0"/>
    <w:rsid w:val="00050ABD"/>
    <w:rsid w:val="00051098"/>
    <w:rsid w:val="0005367D"/>
    <w:rsid w:val="00054071"/>
    <w:rsid w:val="0005410E"/>
    <w:rsid w:val="00054357"/>
    <w:rsid w:val="00054771"/>
    <w:rsid w:val="00054F84"/>
    <w:rsid w:val="000557C8"/>
    <w:rsid w:val="000565F3"/>
    <w:rsid w:val="0005713B"/>
    <w:rsid w:val="00061B32"/>
    <w:rsid w:val="00061C90"/>
    <w:rsid w:val="0006203C"/>
    <w:rsid w:val="00062AE3"/>
    <w:rsid w:val="00062CAE"/>
    <w:rsid w:val="000638B2"/>
    <w:rsid w:val="00063FAC"/>
    <w:rsid w:val="000641FA"/>
    <w:rsid w:val="00064CFA"/>
    <w:rsid w:val="00065598"/>
    <w:rsid w:val="00065E95"/>
    <w:rsid w:val="00065F73"/>
    <w:rsid w:val="00066A93"/>
    <w:rsid w:val="00066D63"/>
    <w:rsid w:val="000674F0"/>
    <w:rsid w:val="0006757A"/>
    <w:rsid w:val="0007074E"/>
    <w:rsid w:val="00070848"/>
    <w:rsid w:val="00071159"/>
    <w:rsid w:val="000720A3"/>
    <w:rsid w:val="00073522"/>
    <w:rsid w:val="00073889"/>
    <w:rsid w:val="00074240"/>
    <w:rsid w:val="000750C0"/>
    <w:rsid w:val="0007539B"/>
    <w:rsid w:val="00075400"/>
    <w:rsid w:val="00075439"/>
    <w:rsid w:val="00075630"/>
    <w:rsid w:val="00075EBE"/>
    <w:rsid w:val="000768E3"/>
    <w:rsid w:val="000772F2"/>
    <w:rsid w:val="000773DB"/>
    <w:rsid w:val="000779A5"/>
    <w:rsid w:val="00077CAC"/>
    <w:rsid w:val="00080135"/>
    <w:rsid w:val="00080521"/>
    <w:rsid w:val="0008064E"/>
    <w:rsid w:val="000809A1"/>
    <w:rsid w:val="00080AC5"/>
    <w:rsid w:val="00081FC8"/>
    <w:rsid w:val="00082FF6"/>
    <w:rsid w:val="00083E62"/>
    <w:rsid w:val="00084BC6"/>
    <w:rsid w:val="000850CC"/>
    <w:rsid w:val="0008546E"/>
    <w:rsid w:val="00085F38"/>
    <w:rsid w:val="00086B1A"/>
    <w:rsid w:val="00086DB2"/>
    <w:rsid w:val="00087095"/>
    <w:rsid w:val="000872B1"/>
    <w:rsid w:val="00087C7E"/>
    <w:rsid w:val="0009009F"/>
    <w:rsid w:val="00091C1C"/>
    <w:rsid w:val="00093773"/>
    <w:rsid w:val="0009379A"/>
    <w:rsid w:val="00093D9B"/>
    <w:rsid w:val="000953A9"/>
    <w:rsid w:val="000956B5"/>
    <w:rsid w:val="00095725"/>
    <w:rsid w:val="0009694B"/>
    <w:rsid w:val="00097241"/>
    <w:rsid w:val="00097EC4"/>
    <w:rsid w:val="00097F64"/>
    <w:rsid w:val="000A0FB5"/>
    <w:rsid w:val="000A24F2"/>
    <w:rsid w:val="000A2DC9"/>
    <w:rsid w:val="000A4222"/>
    <w:rsid w:val="000A4430"/>
    <w:rsid w:val="000A4C5D"/>
    <w:rsid w:val="000A4C97"/>
    <w:rsid w:val="000A4D0C"/>
    <w:rsid w:val="000A5632"/>
    <w:rsid w:val="000A5A32"/>
    <w:rsid w:val="000A5F2E"/>
    <w:rsid w:val="000A6D0D"/>
    <w:rsid w:val="000A7628"/>
    <w:rsid w:val="000B0019"/>
    <w:rsid w:val="000B14F6"/>
    <w:rsid w:val="000B1E2D"/>
    <w:rsid w:val="000B1E53"/>
    <w:rsid w:val="000B21F2"/>
    <w:rsid w:val="000B2209"/>
    <w:rsid w:val="000B24CC"/>
    <w:rsid w:val="000B2B2B"/>
    <w:rsid w:val="000B2DF6"/>
    <w:rsid w:val="000B4CD9"/>
    <w:rsid w:val="000B4F62"/>
    <w:rsid w:val="000B55C9"/>
    <w:rsid w:val="000B5A5F"/>
    <w:rsid w:val="000B5E5B"/>
    <w:rsid w:val="000B636E"/>
    <w:rsid w:val="000B6921"/>
    <w:rsid w:val="000B6EB2"/>
    <w:rsid w:val="000B7EBD"/>
    <w:rsid w:val="000C05EF"/>
    <w:rsid w:val="000C1361"/>
    <w:rsid w:val="000C2419"/>
    <w:rsid w:val="000C2BC4"/>
    <w:rsid w:val="000C2F7A"/>
    <w:rsid w:val="000C373B"/>
    <w:rsid w:val="000C38AD"/>
    <w:rsid w:val="000C38CB"/>
    <w:rsid w:val="000C4964"/>
    <w:rsid w:val="000C538F"/>
    <w:rsid w:val="000C560F"/>
    <w:rsid w:val="000C5779"/>
    <w:rsid w:val="000C5893"/>
    <w:rsid w:val="000C5DE6"/>
    <w:rsid w:val="000C622B"/>
    <w:rsid w:val="000C644F"/>
    <w:rsid w:val="000C689F"/>
    <w:rsid w:val="000C6CC9"/>
    <w:rsid w:val="000C739E"/>
    <w:rsid w:val="000C7CA3"/>
    <w:rsid w:val="000D00A9"/>
    <w:rsid w:val="000D0664"/>
    <w:rsid w:val="000D08C8"/>
    <w:rsid w:val="000D0CD4"/>
    <w:rsid w:val="000D0F6C"/>
    <w:rsid w:val="000D1118"/>
    <w:rsid w:val="000D1141"/>
    <w:rsid w:val="000D2184"/>
    <w:rsid w:val="000D2800"/>
    <w:rsid w:val="000D2D18"/>
    <w:rsid w:val="000D339F"/>
    <w:rsid w:val="000D33F0"/>
    <w:rsid w:val="000D33F6"/>
    <w:rsid w:val="000D3750"/>
    <w:rsid w:val="000D3803"/>
    <w:rsid w:val="000D397F"/>
    <w:rsid w:val="000D3EA5"/>
    <w:rsid w:val="000D4768"/>
    <w:rsid w:val="000D4849"/>
    <w:rsid w:val="000D48C0"/>
    <w:rsid w:val="000D4B23"/>
    <w:rsid w:val="000D4E29"/>
    <w:rsid w:val="000D5770"/>
    <w:rsid w:val="000D5D41"/>
    <w:rsid w:val="000D64DE"/>
    <w:rsid w:val="000D654C"/>
    <w:rsid w:val="000D7624"/>
    <w:rsid w:val="000D7843"/>
    <w:rsid w:val="000E1021"/>
    <w:rsid w:val="000E1BF0"/>
    <w:rsid w:val="000E1E8A"/>
    <w:rsid w:val="000E2129"/>
    <w:rsid w:val="000E2283"/>
    <w:rsid w:val="000E2677"/>
    <w:rsid w:val="000E2E00"/>
    <w:rsid w:val="000E4CB4"/>
    <w:rsid w:val="000E56F2"/>
    <w:rsid w:val="000E5C86"/>
    <w:rsid w:val="000E7941"/>
    <w:rsid w:val="000E7F30"/>
    <w:rsid w:val="000F01AC"/>
    <w:rsid w:val="000F0542"/>
    <w:rsid w:val="000F0B0B"/>
    <w:rsid w:val="000F16C6"/>
    <w:rsid w:val="000F2819"/>
    <w:rsid w:val="000F284B"/>
    <w:rsid w:val="000F2B4A"/>
    <w:rsid w:val="000F34A2"/>
    <w:rsid w:val="000F356B"/>
    <w:rsid w:val="000F3766"/>
    <w:rsid w:val="000F3D94"/>
    <w:rsid w:val="000F418A"/>
    <w:rsid w:val="000F430D"/>
    <w:rsid w:val="000F4545"/>
    <w:rsid w:val="000F4964"/>
    <w:rsid w:val="000F4A53"/>
    <w:rsid w:val="000F4E4E"/>
    <w:rsid w:val="000F5557"/>
    <w:rsid w:val="000F5775"/>
    <w:rsid w:val="000F5857"/>
    <w:rsid w:val="000F5BF5"/>
    <w:rsid w:val="000F5DA4"/>
    <w:rsid w:val="000F6736"/>
    <w:rsid w:val="000F6F24"/>
    <w:rsid w:val="000F6F3B"/>
    <w:rsid w:val="000F73E4"/>
    <w:rsid w:val="000F7E92"/>
    <w:rsid w:val="00100631"/>
    <w:rsid w:val="00101128"/>
    <w:rsid w:val="001012E9"/>
    <w:rsid w:val="0010255C"/>
    <w:rsid w:val="00103759"/>
    <w:rsid w:val="001037E2"/>
    <w:rsid w:val="00103948"/>
    <w:rsid w:val="00103C0B"/>
    <w:rsid w:val="0010457D"/>
    <w:rsid w:val="001047A5"/>
    <w:rsid w:val="00105328"/>
    <w:rsid w:val="00105D9B"/>
    <w:rsid w:val="001067EE"/>
    <w:rsid w:val="0010699C"/>
    <w:rsid w:val="00107644"/>
    <w:rsid w:val="00107975"/>
    <w:rsid w:val="00110362"/>
    <w:rsid w:val="001106DB"/>
    <w:rsid w:val="00110800"/>
    <w:rsid w:val="0011103C"/>
    <w:rsid w:val="001112B7"/>
    <w:rsid w:val="00111BE5"/>
    <w:rsid w:val="001123F0"/>
    <w:rsid w:val="001124F6"/>
    <w:rsid w:val="00112513"/>
    <w:rsid w:val="001127E3"/>
    <w:rsid w:val="00112E03"/>
    <w:rsid w:val="00112E21"/>
    <w:rsid w:val="00112F1C"/>
    <w:rsid w:val="00113D82"/>
    <w:rsid w:val="00114568"/>
    <w:rsid w:val="001146ED"/>
    <w:rsid w:val="001149AF"/>
    <w:rsid w:val="0011594C"/>
    <w:rsid w:val="001161DA"/>
    <w:rsid w:val="001168AF"/>
    <w:rsid w:val="001171E2"/>
    <w:rsid w:val="00117735"/>
    <w:rsid w:val="00117EC0"/>
    <w:rsid w:val="001211BC"/>
    <w:rsid w:val="00121386"/>
    <w:rsid w:val="0012186E"/>
    <w:rsid w:val="001218E2"/>
    <w:rsid w:val="00122120"/>
    <w:rsid w:val="0012266C"/>
    <w:rsid w:val="00122B7E"/>
    <w:rsid w:val="00122C16"/>
    <w:rsid w:val="0012358A"/>
    <w:rsid w:val="0012428F"/>
    <w:rsid w:val="001242B0"/>
    <w:rsid w:val="001251B3"/>
    <w:rsid w:val="00125FAE"/>
    <w:rsid w:val="001264FB"/>
    <w:rsid w:val="00126C6F"/>
    <w:rsid w:val="00126F04"/>
    <w:rsid w:val="00126F94"/>
    <w:rsid w:val="001302FB"/>
    <w:rsid w:val="00131610"/>
    <w:rsid w:val="001318C9"/>
    <w:rsid w:val="00131B5C"/>
    <w:rsid w:val="00131C60"/>
    <w:rsid w:val="00132048"/>
    <w:rsid w:val="00132A63"/>
    <w:rsid w:val="001331B0"/>
    <w:rsid w:val="001339E4"/>
    <w:rsid w:val="00133C2E"/>
    <w:rsid w:val="00134569"/>
    <w:rsid w:val="0013486B"/>
    <w:rsid w:val="00134F41"/>
    <w:rsid w:val="00135264"/>
    <w:rsid w:val="00135A95"/>
    <w:rsid w:val="00135E63"/>
    <w:rsid w:val="001362F1"/>
    <w:rsid w:val="001366BD"/>
    <w:rsid w:val="00136CD1"/>
    <w:rsid w:val="00136CFA"/>
    <w:rsid w:val="00137045"/>
    <w:rsid w:val="0013752C"/>
    <w:rsid w:val="00137966"/>
    <w:rsid w:val="00137F5D"/>
    <w:rsid w:val="00140170"/>
    <w:rsid w:val="00140D23"/>
    <w:rsid w:val="00140EE6"/>
    <w:rsid w:val="001413AF"/>
    <w:rsid w:val="001417A8"/>
    <w:rsid w:val="001419A0"/>
    <w:rsid w:val="00143647"/>
    <w:rsid w:val="00144C6E"/>
    <w:rsid w:val="001453E0"/>
    <w:rsid w:val="0014574D"/>
    <w:rsid w:val="00145829"/>
    <w:rsid w:val="001464BB"/>
    <w:rsid w:val="0014675D"/>
    <w:rsid w:val="001467F4"/>
    <w:rsid w:val="00147183"/>
    <w:rsid w:val="001471D5"/>
    <w:rsid w:val="001475D6"/>
    <w:rsid w:val="00147F75"/>
    <w:rsid w:val="001501E5"/>
    <w:rsid w:val="00150540"/>
    <w:rsid w:val="00150D54"/>
    <w:rsid w:val="00151395"/>
    <w:rsid w:val="00151ADC"/>
    <w:rsid w:val="001561F3"/>
    <w:rsid w:val="00156218"/>
    <w:rsid w:val="0015696D"/>
    <w:rsid w:val="00156A0D"/>
    <w:rsid w:val="00157ADC"/>
    <w:rsid w:val="001602B3"/>
    <w:rsid w:val="00160835"/>
    <w:rsid w:val="001609BC"/>
    <w:rsid w:val="00160F77"/>
    <w:rsid w:val="0016140C"/>
    <w:rsid w:val="0016151C"/>
    <w:rsid w:val="001619A3"/>
    <w:rsid w:val="00161C61"/>
    <w:rsid w:val="00162228"/>
    <w:rsid w:val="00162A5D"/>
    <w:rsid w:val="001634B5"/>
    <w:rsid w:val="0016388A"/>
    <w:rsid w:val="00163A3A"/>
    <w:rsid w:val="00163A77"/>
    <w:rsid w:val="00163CB5"/>
    <w:rsid w:val="0016401B"/>
    <w:rsid w:val="001650A6"/>
    <w:rsid w:val="00165F25"/>
    <w:rsid w:val="001666EA"/>
    <w:rsid w:val="00166A35"/>
    <w:rsid w:val="00166C1F"/>
    <w:rsid w:val="00167292"/>
    <w:rsid w:val="00170121"/>
    <w:rsid w:val="001703DC"/>
    <w:rsid w:val="0017076A"/>
    <w:rsid w:val="00170CFF"/>
    <w:rsid w:val="001717C2"/>
    <w:rsid w:val="00172033"/>
    <w:rsid w:val="001720C7"/>
    <w:rsid w:val="0017251F"/>
    <w:rsid w:val="00172691"/>
    <w:rsid w:val="00172706"/>
    <w:rsid w:val="001727B2"/>
    <w:rsid w:val="00173D76"/>
    <w:rsid w:val="0017417D"/>
    <w:rsid w:val="001741C1"/>
    <w:rsid w:val="00174F66"/>
    <w:rsid w:val="00175503"/>
    <w:rsid w:val="00175540"/>
    <w:rsid w:val="00175773"/>
    <w:rsid w:val="00175AA7"/>
    <w:rsid w:val="001765AE"/>
    <w:rsid w:val="00176BAE"/>
    <w:rsid w:val="00177438"/>
    <w:rsid w:val="00177823"/>
    <w:rsid w:val="001802E9"/>
    <w:rsid w:val="00181E49"/>
    <w:rsid w:val="00182CAD"/>
    <w:rsid w:val="00183C4A"/>
    <w:rsid w:val="00183C50"/>
    <w:rsid w:val="00183F70"/>
    <w:rsid w:val="0018524A"/>
    <w:rsid w:val="00185BDB"/>
    <w:rsid w:val="00185C3F"/>
    <w:rsid w:val="0018601A"/>
    <w:rsid w:val="001862FC"/>
    <w:rsid w:val="00186588"/>
    <w:rsid w:val="001866F8"/>
    <w:rsid w:val="0019091E"/>
    <w:rsid w:val="00190A85"/>
    <w:rsid w:val="00190E10"/>
    <w:rsid w:val="00191B7E"/>
    <w:rsid w:val="00191F8B"/>
    <w:rsid w:val="00192035"/>
    <w:rsid w:val="00192360"/>
    <w:rsid w:val="00193184"/>
    <w:rsid w:val="00193B06"/>
    <w:rsid w:val="00193D55"/>
    <w:rsid w:val="00193FD6"/>
    <w:rsid w:val="0019602B"/>
    <w:rsid w:val="0019668F"/>
    <w:rsid w:val="00196CFD"/>
    <w:rsid w:val="0019737E"/>
    <w:rsid w:val="00197FD2"/>
    <w:rsid w:val="001A0079"/>
    <w:rsid w:val="001A04F9"/>
    <w:rsid w:val="001A0AA8"/>
    <w:rsid w:val="001A1739"/>
    <w:rsid w:val="001A18CA"/>
    <w:rsid w:val="001A1F6F"/>
    <w:rsid w:val="001A21C2"/>
    <w:rsid w:val="001A2A3B"/>
    <w:rsid w:val="001A36DC"/>
    <w:rsid w:val="001A398D"/>
    <w:rsid w:val="001A4245"/>
    <w:rsid w:val="001A4B29"/>
    <w:rsid w:val="001A4FC4"/>
    <w:rsid w:val="001A5A78"/>
    <w:rsid w:val="001A635E"/>
    <w:rsid w:val="001A67B0"/>
    <w:rsid w:val="001A6B96"/>
    <w:rsid w:val="001A709B"/>
    <w:rsid w:val="001A726B"/>
    <w:rsid w:val="001B014E"/>
    <w:rsid w:val="001B0D88"/>
    <w:rsid w:val="001B1067"/>
    <w:rsid w:val="001B1095"/>
    <w:rsid w:val="001B23A6"/>
    <w:rsid w:val="001B2436"/>
    <w:rsid w:val="001B3436"/>
    <w:rsid w:val="001B3E05"/>
    <w:rsid w:val="001B4491"/>
    <w:rsid w:val="001B4CCB"/>
    <w:rsid w:val="001B4EF1"/>
    <w:rsid w:val="001B500F"/>
    <w:rsid w:val="001B5351"/>
    <w:rsid w:val="001B5B2D"/>
    <w:rsid w:val="001B5D7C"/>
    <w:rsid w:val="001B6CE4"/>
    <w:rsid w:val="001B7AD4"/>
    <w:rsid w:val="001C105D"/>
    <w:rsid w:val="001C13E4"/>
    <w:rsid w:val="001C16BA"/>
    <w:rsid w:val="001C1D48"/>
    <w:rsid w:val="001C1E13"/>
    <w:rsid w:val="001C2121"/>
    <w:rsid w:val="001C229D"/>
    <w:rsid w:val="001C24C2"/>
    <w:rsid w:val="001C2898"/>
    <w:rsid w:val="001C3468"/>
    <w:rsid w:val="001C4D59"/>
    <w:rsid w:val="001C55C9"/>
    <w:rsid w:val="001C6326"/>
    <w:rsid w:val="001C688A"/>
    <w:rsid w:val="001C7137"/>
    <w:rsid w:val="001C78DB"/>
    <w:rsid w:val="001D0922"/>
    <w:rsid w:val="001D092D"/>
    <w:rsid w:val="001D0962"/>
    <w:rsid w:val="001D14C8"/>
    <w:rsid w:val="001D14CE"/>
    <w:rsid w:val="001D1557"/>
    <w:rsid w:val="001D1B72"/>
    <w:rsid w:val="001D2139"/>
    <w:rsid w:val="001D2640"/>
    <w:rsid w:val="001D29A6"/>
    <w:rsid w:val="001D2A51"/>
    <w:rsid w:val="001D2D24"/>
    <w:rsid w:val="001D3C2F"/>
    <w:rsid w:val="001D44ED"/>
    <w:rsid w:val="001D49D0"/>
    <w:rsid w:val="001D4C5C"/>
    <w:rsid w:val="001D5675"/>
    <w:rsid w:val="001D5A89"/>
    <w:rsid w:val="001D6592"/>
    <w:rsid w:val="001D6D0E"/>
    <w:rsid w:val="001D7240"/>
    <w:rsid w:val="001D7458"/>
    <w:rsid w:val="001D750E"/>
    <w:rsid w:val="001D7998"/>
    <w:rsid w:val="001E0061"/>
    <w:rsid w:val="001E0279"/>
    <w:rsid w:val="001E0FDE"/>
    <w:rsid w:val="001E1AD0"/>
    <w:rsid w:val="001E1D0C"/>
    <w:rsid w:val="001E1D36"/>
    <w:rsid w:val="001E2D5E"/>
    <w:rsid w:val="001E360E"/>
    <w:rsid w:val="001E36F7"/>
    <w:rsid w:val="001E3B2F"/>
    <w:rsid w:val="001E4016"/>
    <w:rsid w:val="001E4FB8"/>
    <w:rsid w:val="001E531B"/>
    <w:rsid w:val="001E6588"/>
    <w:rsid w:val="001E7BD1"/>
    <w:rsid w:val="001F0673"/>
    <w:rsid w:val="001F09F0"/>
    <w:rsid w:val="001F0B28"/>
    <w:rsid w:val="001F0CC4"/>
    <w:rsid w:val="001F1D66"/>
    <w:rsid w:val="001F3FCA"/>
    <w:rsid w:val="001F4B6E"/>
    <w:rsid w:val="001F4E1C"/>
    <w:rsid w:val="001F5305"/>
    <w:rsid w:val="001F6234"/>
    <w:rsid w:val="001F69F5"/>
    <w:rsid w:val="001F6CE7"/>
    <w:rsid w:val="001F6EC7"/>
    <w:rsid w:val="001F723C"/>
    <w:rsid w:val="001F7C8C"/>
    <w:rsid w:val="00201842"/>
    <w:rsid w:val="00202494"/>
    <w:rsid w:val="00202751"/>
    <w:rsid w:val="002029E8"/>
    <w:rsid w:val="00202D22"/>
    <w:rsid w:val="00202EC8"/>
    <w:rsid w:val="00202F93"/>
    <w:rsid w:val="00203207"/>
    <w:rsid w:val="0020325A"/>
    <w:rsid w:val="002033FE"/>
    <w:rsid w:val="00204C73"/>
    <w:rsid w:val="00204CDF"/>
    <w:rsid w:val="002074AD"/>
    <w:rsid w:val="00207D3F"/>
    <w:rsid w:val="00207E0C"/>
    <w:rsid w:val="00210853"/>
    <w:rsid w:val="002118D7"/>
    <w:rsid w:val="00212C72"/>
    <w:rsid w:val="00212F39"/>
    <w:rsid w:val="002133CD"/>
    <w:rsid w:val="00213755"/>
    <w:rsid w:val="00214AC2"/>
    <w:rsid w:val="00214C22"/>
    <w:rsid w:val="00214FE8"/>
    <w:rsid w:val="0021505E"/>
    <w:rsid w:val="00215307"/>
    <w:rsid w:val="0021598F"/>
    <w:rsid w:val="00215C1E"/>
    <w:rsid w:val="00215E8A"/>
    <w:rsid w:val="00216D72"/>
    <w:rsid w:val="002170D4"/>
    <w:rsid w:val="00217A87"/>
    <w:rsid w:val="00220488"/>
    <w:rsid w:val="00220894"/>
    <w:rsid w:val="00221088"/>
    <w:rsid w:val="0022164F"/>
    <w:rsid w:val="002220C3"/>
    <w:rsid w:val="002224AB"/>
    <w:rsid w:val="00222895"/>
    <w:rsid w:val="00222ACB"/>
    <w:rsid w:val="00222E46"/>
    <w:rsid w:val="002230E5"/>
    <w:rsid w:val="00223C8F"/>
    <w:rsid w:val="0022452D"/>
    <w:rsid w:val="00224B04"/>
    <w:rsid w:val="00225300"/>
    <w:rsid w:val="00225578"/>
    <w:rsid w:val="00225B4F"/>
    <w:rsid w:val="002276B7"/>
    <w:rsid w:val="00227FE3"/>
    <w:rsid w:val="002308E3"/>
    <w:rsid w:val="002309F4"/>
    <w:rsid w:val="00230BF4"/>
    <w:rsid w:val="002315D3"/>
    <w:rsid w:val="002325B9"/>
    <w:rsid w:val="00233782"/>
    <w:rsid w:val="00233890"/>
    <w:rsid w:val="00234705"/>
    <w:rsid w:val="0023479B"/>
    <w:rsid w:val="00234AC4"/>
    <w:rsid w:val="00234EAB"/>
    <w:rsid w:val="00234F4E"/>
    <w:rsid w:val="00234FB6"/>
    <w:rsid w:val="00235617"/>
    <w:rsid w:val="002369BE"/>
    <w:rsid w:val="002407D5"/>
    <w:rsid w:val="00241EC4"/>
    <w:rsid w:val="002428C5"/>
    <w:rsid w:val="00242C6E"/>
    <w:rsid w:val="00242F1B"/>
    <w:rsid w:val="00243047"/>
    <w:rsid w:val="0024327A"/>
    <w:rsid w:val="0024350B"/>
    <w:rsid w:val="002435DF"/>
    <w:rsid w:val="00243D27"/>
    <w:rsid w:val="00244971"/>
    <w:rsid w:val="00246132"/>
    <w:rsid w:val="0024640C"/>
    <w:rsid w:val="002478D5"/>
    <w:rsid w:val="00250DA9"/>
    <w:rsid w:val="00250F24"/>
    <w:rsid w:val="00251A83"/>
    <w:rsid w:val="00251C21"/>
    <w:rsid w:val="00251D75"/>
    <w:rsid w:val="00251DCD"/>
    <w:rsid w:val="00252103"/>
    <w:rsid w:val="00253461"/>
    <w:rsid w:val="0025383C"/>
    <w:rsid w:val="002547A2"/>
    <w:rsid w:val="00254B82"/>
    <w:rsid w:val="00254E46"/>
    <w:rsid w:val="002567BF"/>
    <w:rsid w:val="00256F30"/>
    <w:rsid w:val="00256FC6"/>
    <w:rsid w:val="0025783C"/>
    <w:rsid w:val="002602D1"/>
    <w:rsid w:val="00260903"/>
    <w:rsid w:val="0026158E"/>
    <w:rsid w:val="002620BF"/>
    <w:rsid w:val="00262A81"/>
    <w:rsid w:val="00262B85"/>
    <w:rsid w:val="00262CC8"/>
    <w:rsid w:val="00262DF8"/>
    <w:rsid w:val="0026350A"/>
    <w:rsid w:val="00264383"/>
    <w:rsid w:val="00264628"/>
    <w:rsid w:val="00264762"/>
    <w:rsid w:val="00264A2F"/>
    <w:rsid w:val="00265398"/>
    <w:rsid w:val="00265B74"/>
    <w:rsid w:val="00265F33"/>
    <w:rsid w:val="00266379"/>
    <w:rsid w:val="00267728"/>
    <w:rsid w:val="00267CE9"/>
    <w:rsid w:val="00270586"/>
    <w:rsid w:val="002713D8"/>
    <w:rsid w:val="002713E0"/>
    <w:rsid w:val="0027236E"/>
    <w:rsid w:val="00272E07"/>
    <w:rsid w:val="0027382D"/>
    <w:rsid w:val="00273B21"/>
    <w:rsid w:val="00273F14"/>
    <w:rsid w:val="0027435E"/>
    <w:rsid w:val="002750EC"/>
    <w:rsid w:val="002757D8"/>
    <w:rsid w:val="00275853"/>
    <w:rsid w:val="002759D5"/>
    <w:rsid w:val="00275B44"/>
    <w:rsid w:val="00276144"/>
    <w:rsid w:val="0027637F"/>
    <w:rsid w:val="00276621"/>
    <w:rsid w:val="00276ADF"/>
    <w:rsid w:val="00277371"/>
    <w:rsid w:val="00277AB0"/>
    <w:rsid w:val="002808D1"/>
    <w:rsid w:val="00280D5A"/>
    <w:rsid w:val="002813DB"/>
    <w:rsid w:val="00283E76"/>
    <w:rsid w:val="0028598A"/>
    <w:rsid w:val="00285D44"/>
    <w:rsid w:val="00285EAD"/>
    <w:rsid w:val="00286621"/>
    <w:rsid w:val="0028795F"/>
    <w:rsid w:val="00290266"/>
    <w:rsid w:val="00290631"/>
    <w:rsid w:val="00290CC9"/>
    <w:rsid w:val="00291014"/>
    <w:rsid w:val="0029135D"/>
    <w:rsid w:val="00291E4D"/>
    <w:rsid w:val="00291EDF"/>
    <w:rsid w:val="00293422"/>
    <w:rsid w:val="002935FD"/>
    <w:rsid w:val="002939A1"/>
    <w:rsid w:val="00295890"/>
    <w:rsid w:val="00295CF7"/>
    <w:rsid w:val="0029654E"/>
    <w:rsid w:val="00297293"/>
    <w:rsid w:val="0029756A"/>
    <w:rsid w:val="002A0D5D"/>
    <w:rsid w:val="002A16F0"/>
    <w:rsid w:val="002A179F"/>
    <w:rsid w:val="002A1D41"/>
    <w:rsid w:val="002A23C0"/>
    <w:rsid w:val="002A27E8"/>
    <w:rsid w:val="002A2EDD"/>
    <w:rsid w:val="002A33A9"/>
    <w:rsid w:val="002A3683"/>
    <w:rsid w:val="002A3D6C"/>
    <w:rsid w:val="002A3F5D"/>
    <w:rsid w:val="002A464A"/>
    <w:rsid w:val="002A48D8"/>
    <w:rsid w:val="002A4D75"/>
    <w:rsid w:val="002A4E14"/>
    <w:rsid w:val="002A58AF"/>
    <w:rsid w:val="002A5ED8"/>
    <w:rsid w:val="002A72BC"/>
    <w:rsid w:val="002A75C2"/>
    <w:rsid w:val="002A7C1E"/>
    <w:rsid w:val="002B038A"/>
    <w:rsid w:val="002B0EB8"/>
    <w:rsid w:val="002B24E2"/>
    <w:rsid w:val="002B2588"/>
    <w:rsid w:val="002B283E"/>
    <w:rsid w:val="002B3582"/>
    <w:rsid w:val="002B39D3"/>
    <w:rsid w:val="002B3E83"/>
    <w:rsid w:val="002B4A2D"/>
    <w:rsid w:val="002B50B5"/>
    <w:rsid w:val="002B516A"/>
    <w:rsid w:val="002B55B8"/>
    <w:rsid w:val="002B55D9"/>
    <w:rsid w:val="002B674F"/>
    <w:rsid w:val="002B6984"/>
    <w:rsid w:val="002B7132"/>
    <w:rsid w:val="002B7704"/>
    <w:rsid w:val="002C053A"/>
    <w:rsid w:val="002C1626"/>
    <w:rsid w:val="002C18AD"/>
    <w:rsid w:val="002C1E7F"/>
    <w:rsid w:val="002C24CE"/>
    <w:rsid w:val="002C2992"/>
    <w:rsid w:val="002C2E87"/>
    <w:rsid w:val="002C3001"/>
    <w:rsid w:val="002C36DD"/>
    <w:rsid w:val="002C426F"/>
    <w:rsid w:val="002C49AA"/>
    <w:rsid w:val="002C4C1C"/>
    <w:rsid w:val="002C4FF9"/>
    <w:rsid w:val="002C50B9"/>
    <w:rsid w:val="002C5367"/>
    <w:rsid w:val="002C54AF"/>
    <w:rsid w:val="002C5755"/>
    <w:rsid w:val="002C5778"/>
    <w:rsid w:val="002C593B"/>
    <w:rsid w:val="002C5C6C"/>
    <w:rsid w:val="002C6B6B"/>
    <w:rsid w:val="002C6E6B"/>
    <w:rsid w:val="002C7159"/>
    <w:rsid w:val="002C7D38"/>
    <w:rsid w:val="002D03D7"/>
    <w:rsid w:val="002D0512"/>
    <w:rsid w:val="002D06A5"/>
    <w:rsid w:val="002D0EA9"/>
    <w:rsid w:val="002D1E02"/>
    <w:rsid w:val="002D2103"/>
    <w:rsid w:val="002D2D73"/>
    <w:rsid w:val="002D35B2"/>
    <w:rsid w:val="002D390D"/>
    <w:rsid w:val="002D3AC6"/>
    <w:rsid w:val="002D5044"/>
    <w:rsid w:val="002D504B"/>
    <w:rsid w:val="002D5803"/>
    <w:rsid w:val="002D5A04"/>
    <w:rsid w:val="002D6374"/>
    <w:rsid w:val="002D701A"/>
    <w:rsid w:val="002D7354"/>
    <w:rsid w:val="002D787F"/>
    <w:rsid w:val="002E0067"/>
    <w:rsid w:val="002E015A"/>
    <w:rsid w:val="002E045A"/>
    <w:rsid w:val="002E046A"/>
    <w:rsid w:val="002E05D4"/>
    <w:rsid w:val="002E0B92"/>
    <w:rsid w:val="002E1332"/>
    <w:rsid w:val="002E14C3"/>
    <w:rsid w:val="002E2070"/>
    <w:rsid w:val="002E23C2"/>
    <w:rsid w:val="002E362B"/>
    <w:rsid w:val="002E4153"/>
    <w:rsid w:val="002E44F2"/>
    <w:rsid w:val="002E486C"/>
    <w:rsid w:val="002E489C"/>
    <w:rsid w:val="002E5E0B"/>
    <w:rsid w:val="002E6B6D"/>
    <w:rsid w:val="002E6E1B"/>
    <w:rsid w:val="002E72B4"/>
    <w:rsid w:val="002E7BCC"/>
    <w:rsid w:val="002F0A20"/>
    <w:rsid w:val="002F175F"/>
    <w:rsid w:val="002F1BEB"/>
    <w:rsid w:val="002F1D7B"/>
    <w:rsid w:val="002F21B5"/>
    <w:rsid w:val="002F2921"/>
    <w:rsid w:val="002F2A20"/>
    <w:rsid w:val="002F30DC"/>
    <w:rsid w:val="002F5180"/>
    <w:rsid w:val="002F5DA2"/>
    <w:rsid w:val="002F68D4"/>
    <w:rsid w:val="002F711F"/>
    <w:rsid w:val="002F72B7"/>
    <w:rsid w:val="002F7354"/>
    <w:rsid w:val="002F74D6"/>
    <w:rsid w:val="002F7BE9"/>
    <w:rsid w:val="003006CF"/>
    <w:rsid w:val="00300F12"/>
    <w:rsid w:val="00300FDE"/>
    <w:rsid w:val="00301BBF"/>
    <w:rsid w:val="00301C54"/>
    <w:rsid w:val="00301EBE"/>
    <w:rsid w:val="003025F4"/>
    <w:rsid w:val="00302D1A"/>
    <w:rsid w:val="00302FE7"/>
    <w:rsid w:val="0030326C"/>
    <w:rsid w:val="003039D5"/>
    <w:rsid w:val="00304716"/>
    <w:rsid w:val="00304763"/>
    <w:rsid w:val="0030500E"/>
    <w:rsid w:val="003051FB"/>
    <w:rsid w:val="00305547"/>
    <w:rsid w:val="00305811"/>
    <w:rsid w:val="00305953"/>
    <w:rsid w:val="00306466"/>
    <w:rsid w:val="003066A1"/>
    <w:rsid w:val="00306A6B"/>
    <w:rsid w:val="00307292"/>
    <w:rsid w:val="003074E4"/>
    <w:rsid w:val="00307DBE"/>
    <w:rsid w:val="00310E86"/>
    <w:rsid w:val="00311895"/>
    <w:rsid w:val="003119C9"/>
    <w:rsid w:val="00312F37"/>
    <w:rsid w:val="0031317F"/>
    <w:rsid w:val="00313B07"/>
    <w:rsid w:val="00313F5A"/>
    <w:rsid w:val="003147B2"/>
    <w:rsid w:val="00314DD7"/>
    <w:rsid w:val="00315132"/>
    <w:rsid w:val="0031553E"/>
    <w:rsid w:val="003159FA"/>
    <w:rsid w:val="00315AFE"/>
    <w:rsid w:val="00315FA4"/>
    <w:rsid w:val="003165A1"/>
    <w:rsid w:val="003175F3"/>
    <w:rsid w:val="0031780A"/>
    <w:rsid w:val="00317F25"/>
    <w:rsid w:val="00320BB0"/>
    <w:rsid w:val="00321128"/>
    <w:rsid w:val="003219BF"/>
    <w:rsid w:val="00321C2B"/>
    <w:rsid w:val="0032223E"/>
    <w:rsid w:val="0032263A"/>
    <w:rsid w:val="00322671"/>
    <w:rsid w:val="003227DA"/>
    <w:rsid w:val="00322828"/>
    <w:rsid w:val="00323641"/>
    <w:rsid w:val="003238C6"/>
    <w:rsid w:val="00323955"/>
    <w:rsid w:val="00323EDD"/>
    <w:rsid w:val="003246B8"/>
    <w:rsid w:val="00324997"/>
    <w:rsid w:val="003251AF"/>
    <w:rsid w:val="00325978"/>
    <w:rsid w:val="00325C15"/>
    <w:rsid w:val="0032617B"/>
    <w:rsid w:val="00327861"/>
    <w:rsid w:val="00330C2D"/>
    <w:rsid w:val="003317EC"/>
    <w:rsid w:val="00331ED5"/>
    <w:rsid w:val="003333FF"/>
    <w:rsid w:val="00333A54"/>
    <w:rsid w:val="00333B33"/>
    <w:rsid w:val="003352E4"/>
    <w:rsid w:val="00335833"/>
    <w:rsid w:val="00336371"/>
    <w:rsid w:val="00336C29"/>
    <w:rsid w:val="00340642"/>
    <w:rsid w:val="0034071F"/>
    <w:rsid w:val="0034130F"/>
    <w:rsid w:val="00341765"/>
    <w:rsid w:val="00341ED2"/>
    <w:rsid w:val="003422AD"/>
    <w:rsid w:val="003422C8"/>
    <w:rsid w:val="00342574"/>
    <w:rsid w:val="003428C6"/>
    <w:rsid w:val="00342B36"/>
    <w:rsid w:val="00343F13"/>
    <w:rsid w:val="00343F73"/>
    <w:rsid w:val="0034409E"/>
    <w:rsid w:val="00344114"/>
    <w:rsid w:val="003450F2"/>
    <w:rsid w:val="003454DA"/>
    <w:rsid w:val="003459FA"/>
    <w:rsid w:val="00345DB3"/>
    <w:rsid w:val="00346496"/>
    <w:rsid w:val="003466B6"/>
    <w:rsid w:val="00346A6D"/>
    <w:rsid w:val="00346A9D"/>
    <w:rsid w:val="00346B88"/>
    <w:rsid w:val="00347817"/>
    <w:rsid w:val="00347835"/>
    <w:rsid w:val="003478F0"/>
    <w:rsid w:val="003507EF"/>
    <w:rsid w:val="00350EBE"/>
    <w:rsid w:val="00351601"/>
    <w:rsid w:val="00351815"/>
    <w:rsid w:val="003524FF"/>
    <w:rsid w:val="00352846"/>
    <w:rsid w:val="003529B5"/>
    <w:rsid w:val="00352E73"/>
    <w:rsid w:val="00353130"/>
    <w:rsid w:val="003532B9"/>
    <w:rsid w:val="003533D6"/>
    <w:rsid w:val="00353719"/>
    <w:rsid w:val="00353EDB"/>
    <w:rsid w:val="003549C5"/>
    <w:rsid w:val="00354C46"/>
    <w:rsid w:val="00354CF9"/>
    <w:rsid w:val="00354E50"/>
    <w:rsid w:val="0035559C"/>
    <w:rsid w:val="00355A13"/>
    <w:rsid w:val="00357268"/>
    <w:rsid w:val="0036155B"/>
    <w:rsid w:val="00361605"/>
    <w:rsid w:val="00361858"/>
    <w:rsid w:val="00361BA9"/>
    <w:rsid w:val="0036348C"/>
    <w:rsid w:val="00364891"/>
    <w:rsid w:val="003655D8"/>
    <w:rsid w:val="00365A3D"/>
    <w:rsid w:val="00367083"/>
    <w:rsid w:val="00367519"/>
    <w:rsid w:val="00367675"/>
    <w:rsid w:val="003676F0"/>
    <w:rsid w:val="0037084C"/>
    <w:rsid w:val="0037095A"/>
    <w:rsid w:val="00370DEC"/>
    <w:rsid w:val="00371680"/>
    <w:rsid w:val="00372686"/>
    <w:rsid w:val="003728F6"/>
    <w:rsid w:val="00372FCC"/>
    <w:rsid w:val="0037403A"/>
    <w:rsid w:val="00374506"/>
    <w:rsid w:val="003745E2"/>
    <w:rsid w:val="003748F8"/>
    <w:rsid w:val="00374BD7"/>
    <w:rsid w:val="003752DC"/>
    <w:rsid w:val="0037575A"/>
    <w:rsid w:val="00375AFF"/>
    <w:rsid w:val="00375C0A"/>
    <w:rsid w:val="003761E5"/>
    <w:rsid w:val="00376EA4"/>
    <w:rsid w:val="00377175"/>
    <w:rsid w:val="00377C5B"/>
    <w:rsid w:val="00377F07"/>
    <w:rsid w:val="00377F10"/>
    <w:rsid w:val="003814CD"/>
    <w:rsid w:val="00381A05"/>
    <w:rsid w:val="00382492"/>
    <w:rsid w:val="003824A9"/>
    <w:rsid w:val="00382812"/>
    <w:rsid w:val="00382E15"/>
    <w:rsid w:val="00383350"/>
    <w:rsid w:val="0038338B"/>
    <w:rsid w:val="00383A2D"/>
    <w:rsid w:val="0038420F"/>
    <w:rsid w:val="0038435B"/>
    <w:rsid w:val="0038446D"/>
    <w:rsid w:val="00384971"/>
    <w:rsid w:val="00384B6C"/>
    <w:rsid w:val="0038591A"/>
    <w:rsid w:val="00385A2F"/>
    <w:rsid w:val="00385C14"/>
    <w:rsid w:val="00386F59"/>
    <w:rsid w:val="00390C50"/>
    <w:rsid w:val="00391429"/>
    <w:rsid w:val="00391748"/>
    <w:rsid w:val="003927E0"/>
    <w:rsid w:val="00392AF2"/>
    <w:rsid w:val="003935E6"/>
    <w:rsid w:val="00393613"/>
    <w:rsid w:val="00393D6C"/>
    <w:rsid w:val="00393DB5"/>
    <w:rsid w:val="00393DC4"/>
    <w:rsid w:val="00393F55"/>
    <w:rsid w:val="003947E5"/>
    <w:rsid w:val="00394A46"/>
    <w:rsid w:val="00394C39"/>
    <w:rsid w:val="00394C5B"/>
    <w:rsid w:val="0039558E"/>
    <w:rsid w:val="0039623C"/>
    <w:rsid w:val="00397B45"/>
    <w:rsid w:val="003A01DB"/>
    <w:rsid w:val="003A024F"/>
    <w:rsid w:val="003A0EFD"/>
    <w:rsid w:val="003A16D2"/>
    <w:rsid w:val="003A1838"/>
    <w:rsid w:val="003A1A9B"/>
    <w:rsid w:val="003A1BC1"/>
    <w:rsid w:val="003A1F74"/>
    <w:rsid w:val="003A22DA"/>
    <w:rsid w:val="003A27B4"/>
    <w:rsid w:val="003A2BB2"/>
    <w:rsid w:val="003A32E0"/>
    <w:rsid w:val="003A3CEF"/>
    <w:rsid w:val="003A4531"/>
    <w:rsid w:val="003A45D6"/>
    <w:rsid w:val="003A4E32"/>
    <w:rsid w:val="003A5068"/>
    <w:rsid w:val="003A51E8"/>
    <w:rsid w:val="003A5384"/>
    <w:rsid w:val="003A58BD"/>
    <w:rsid w:val="003A5F5C"/>
    <w:rsid w:val="003A6976"/>
    <w:rsid w:val="003A7410"/>
    <w:rsid w:val="003A75CD"/>
    <w:rsid w:val="003A7688"/>
    <w:rsid w:val="003A7D6D"/>
    <w:rsid w:val="003B03FB"/>
    <w:rsid w:val="003B09DF"/>
    <w:rsid w:val="003B0B64"/>
    <w:rsid w:val="003B28A5"/>
    <w:rsid w:val="003B2D8D"/>
    <w:rsid w:val="003B3040"/>
    <w:rsid w:val="003B3B25"/>
    <w:rsid w:val="003B3CBF"/>
    <w:rsid w:val="003B46C6"/>
    <w:rsid w:val="003B5AC3"/>
    <w:rsid w:val="003B692B"/>
    <w:rsid w:val="003B6F2C"/>
    <w:rsid w:val="003C0A4A"/>
    <w:rsid w:val="003C141C"/>
    <w:rsid w:val="003C1C39"/>
    <w:rsid w:val="003C2493"/>
    <w:rsid w:val="003C2990"/>
    <w:rsid w:val="003C306B"/>
    <w:rsid w:val="003C3453"/>
    <w:rsid w:val="003C368D"/>
    <w:rsid w:val="003C3AC0"/>
    <w:rsid w:val="003C3E42"/>
    <w:rsid w:val="003C44B1"/>
    <w:rsid w:val="003C47E7"/>
    <w:rsid w:val="003C4B1A"/>
    <w:rsid w:val="003C51C6"/>
    <w:rsid w:val="003C5343"/>
    <w:rsid w:val="003C560F"/>
    <w:rsid w:val="003C58E0"/>
    <w:rsid w:val="003C5B21"/>
    <w:rsid w:val="003C5DF6"/>
    <w:rsid w:val="003C69D0"/>
    <w:rsid w:val="003C72A6"/>
    <w:rsid w:val="003C7402"/>
    <w:rsid w:val="003C79EC"/>
    <w:rsid w:val="003C7DD3"/>
    <w:rsid w:val="003D0D12"/>
    <w:rsid w:val="003D1117"/>
    <w:rsid w:val="003D1DA7"/>
    <w:rsid w:val="003D1FD3"/>
    <w:rsid w:val="003D27AF"/>
    <w:rsid w:val="003D28C0"/>
    <w:rsid w:val="003D365F"/>
    <w:rsid w:val="003D3CB2"/>
    <w:rsid w:val="003D3EC9"/>
    <w:rsid w:val="003D417C"/>
    <w:rsid w:val="003D429F"/>
    <w:rsid w:val="003D4358"/>
    <w:rsid w:val="003D44C4"/>
    <w:rsid w:val="003D4860"/>
    <w:rsid w:val="003D5850"/>
    <w:rsid w:val="003D58DA"/>
    <w:rsid w:val="003D5939"/>
    <w:rsid w:val="003D69DE"/>
    <w:rsid w:val="003D6BBE"/>
    <w:rsid w:val="003D7432"/>
    <w:rsid w:val="003E00FB"/>
    <w:rsid w:val="003E0F6E"/>
    <w:rsid w:val="003E122B"/>
    <w:rsid w:val="003E1C98"/>
    <w:rsid w:val="003E1E28"/>
    <w:rsid w:val="003E1FEA"/>
    <w:rsid w:val="003E2BD8"/>
    <w:rsid w:val="003E3075"/>
    <w:rsid w:val="003E32D2"/>
    <w:rsid w:val="003E36A0"/>
    <w:rsid w:val="003E3AD3"/>
    <w:rsid w:val="003E3DD9"/>
    <w:rsid w:val="003E3F7B"/>
    <w:rsid w:val="003E45C4"/>
    <w:rsid w:val="003E5705"/>
    <w:rsid w:val="003E5BEF"/>
    <w:rsid w:val="003E7807"/>
    <w:rsid w:val="003F0618"/>
    <w:rsid w:val="003F1628"/>
    <w:rsid w:val="003F175D"/>
    <w:rsid w:val="003F1B81"/>
    <w:rsid w:val="003F1CEA"/>
    <w:rsid w:val="003F212A"/>
    <w:rsid w:val="003F24CA"/>
    <w:rsid w:val="003F28D2"/>
    <w:rsid w:val="003F4A50"/>
    <w:rsid w:val="003F4C43"/>
    <w:rsid w:val="003F5116"/>
    <w:rsid w:val="003F54EC"/>
    <w:rsid w:val="003F559C"/>
    <w:rsid w:val="003F6138"/>
    <w:rsid w:val="003F6BE8"/>
    <w:rsid w:val="003F79ED"/>
    <w:rsid w:val="00400029"/>
    <w:rsid w:val="00400296"/>
    <w:rsid w:val="00400D8B"/>
    <w:rsid w:val="00401B44"/>
    <w:rsid w:val="00401B75"/>
    <w:rsid w:val="00402666"/>
    <w:rsid w:val="00403901"/>
    <w:rsid w:val="00403C47"/>
    <w:rsid w:val="00403DC2"/>
    <w:rsid w:val="00404139"/>
    <w:rsid w:val="0040469D"/>
    <w:rsid w:val="00404916"/>
    <w:rsid w:val="00404DAB"/>
    <w:rsid w:val="00405087"/>
    <w:rsid w:val="004052AD"/>
    <w:rsid w:val="0040583F"/>
    <w:rsid w:val="004059B8"/>
    <w:rsid w:val="0040618A"/>
    <w:rsid w:val="00406514"/>
    <w:rsid w:val="00406C17"/>
    <w:rsid w:val="004070FC"/>
    <w:rsid w:val="00407724"/>
    <w:rsid w:val="00407A1F"/>
    <w:rsid w:val="00407F6E"/>
    <w:rsid w:val="004105E8"/>
    <w:rsid w:val="004108F4"/>
    <w:rsid w:val="004111BA"/>
    <w:rsid w:val="00412644"/>
    <w:rsid w:val="00412E46"/>
    <w:rsid w:val="00412F1C"/>
    <w:rsid w:val="00412FBD"/>
    <w:rsid w:val="004138C7"/>
    <w:rsid w:val="00413A75"/>
    <w:rsid w:val="00414C75"/>
    <w:rsid w:val="0041510B"/>
    <w:rsid w:val="0041551F"/>
    <w:rsid w:val="00415922"/>
    <w:rsid w:val="00415A38"/>
    <w:rsid w:val="00416A10"/>
    <w:rsid w:val="00416C8D"/>
    <w:rsid w:val="00417161"/>
    <w:rsid w:val="0041797C"/>
    <w:rsid w:val="00417A16"/>
    <w:rsid w:val="00420143"/>
    <w:rsid w:val="00421C35"/>
    <w:rsid w:val="004226DB"/>
    <w:rsid w:val="00423783"/>
    <w:rsid w:val="00423784"/>
    <w:rsid w:val="00423CFE"/>
    <w:rsid w:val="00424CB1"/>
    <w:rsid w:val="00425895"/>
    <w:rsid w:val="00425CE4"/>
    <w:rsid w:val="00425ECB"/>
    <w:rsid w:val="0042607A"/>
    <w:rsid w:val="00426095"/>
    <w:rsid w:val="004260A4"/>
    <w:rsid w:val="004273CD"/>
    <w:rsid w:val="0042744E"/>
    <w:rsid w:val="00430063"/>
    <w:rsid w:val="0043081A"/>
    <w:rsid w:val="00431CF0"/>
    <w:rsid w:val="0043239C"/>
    <w:rsid w:val="0043327B"/>
    <w:rsid w:val="00433298"/>
    <w:rsid w:val="004335F1"/>
    <w:rsid w:val="00434598"/>
    <w:rsid w:val="0043471C"/>
    <w:rsid w:val="00434868"/>
    <w:rsid w:val="00434D76"/>
    <w:rsid w:val="004350E2"/>
    <w:rsid w:val="004360AE"/>
    <w:rsid w:val="0043637C"/>
    <w:rsid w:val="00436455"/>
    <w:rsid w:val="004375D7"/>
    <w:rsid w:val="00437A6E"/>
    <w:rsid w:val="00440191"/>
    <w:rsid w:val="00440D71"/>
    <w:rsid w:val="004410A2"/>
    <w:rsid w:val="004414B4"/>
    <w:rsid w:val="004419CB"/>
    <w:rsid w:val="0044328C"/>
    <w:rsid w:val="004435D5"/>
    <w:rsid w:val="00443A58"/>
    <w:rsid w:val="00444522"/>
    <w:rsid w:val="00444F80"/>
    <w:rsid w:val="00445ACB"/>
    <w:rsid w:val="00446384"/>
    <w:rsid w:val="0044686D"/>
    <w:rsid w:val="0044735B"/>
    <w:rsid w:val="00447E43"/>
    <w:rsid w:val="00450B46"/>
    <w:rsid w:val="00450D93"/>
    <w:rsid w:val="0045174E"/>
    <w:rsid w:val="00451B2F"/>
    <w:rsid w:val="0045256F"/>
    <w:rsid w:val="00452620"/>
    <w:rsid w:val="0045270A"/>
    <w:rsid w:val="004530CC"/>
    <w:rsid w:val="00453F1E"/>
    <w:rsid w:val="00454AE8"/>
    <w:rsid w:val="00455617"/>
    <w:rsid w:val="004556E4"/>
    <w:rsid w:val="0045586C"/>
    <w:rsid w:val="00455D85"/>
    <w:rsid w:val="00455E55"/>
    <w:rsid w:val="004564B4"/>
    <w:rsid w:val="00456501"/>
    <w:rsid w:val="004567F4"/>
    <w:rsid w:val="00456BE0"/>
    <w:rsid w:val="004570B4"/>
    <w:rsid w:val="0045730B"/>
    <w:rsid w:val="00457CA0"/>
    <w:rsid w:val="0046035A"/>
    <w:rsid w:val="004607DA"/>
    <w:rsid w:val="004607EA"/>
    <w:rsid w:val="0046245D"/>
    <w:rsid w:val="0046251A"/>
    <w:rsid w:val="00462866"/>
    <w:rsid w:val="004636F1"/>
    <w:rsid w:val="0046457A"/>
    <w:rsid w:val="004646F8"/>
    <w:rsid w:val="00464807"/>
    <w:rsid w:val="0046494D"/>
    <w:rsid w:val="00465069"/>
    <w:rsid w:val="004662D9"/>
    <w:rsid w:val="00466330"/>
    <w:rsid w:val="00466373"/>
    <w:rsid w:val="004668C2"/>
    <w:rsid w:val="00466E8F"/>
    <w:rsid w:val="004671AD"/>
    <w:rsid w:val="0046754B"/>
    <w:rsid w:val="00467584"/>
    <w:rsid w:val="004676A1"/>
    <w:rsid w:val="0046783F"/>
    <w:rsid w:val="00467A5A"/>
    <w:rsid w:val="00467D47"/>
    <w:rsid w:val="00467D65"/>
    <w:rsid w:val="00470186"/>
    <w:rsid w:val="00471E04"/>
    <w:rsid w:val="00471FCC"/>
    <w:rsid w:val="0047286F"/>
    <w:rsid w:val="00474091"/>
    <w:rsid w:val="004741D2"/>
    <w:rsid w:val="0047423D"/>
    <w:rsid w:val="00474274"/>
    <w:rsid w:val="004750D8"/>
    <w:rsid w:val="004752A3"/>
    <w:rsid w:val="0047586F"/>
    <w:rsid w:val="00475D8C"/>
    <w:rsid w:val="0047634B"/>
    <w:rsid w:val="00476808"/>
    <w:rsid w:val="00476B33"/>
    <w:rsid w:val="00476D0A"/>
    <w:rsid w:val="00477974"/>
    <w:rsid w:val="00480458"/>
    <w:rsid w:val="004812EE"/>
    <w:rsid w:val="00481B86"/>
    <w:rsid w:val="0048216E"/>
    <w:rsid w:val="00482A27"/>
    <w:rsid w:val="00483436"/>
    <w:rsid w:val="00483AFE"/>
    <w:rsid w:val="00484D07"/>
    <w:rsid w:val="00485BFF"/>
    <w:rsid w:val="00485D12"/>
    <w:rsid w:val="00485D52"/>
    <w:rsid w:val="0048689D"/>
    <w:rsid w:val="00486C99"/>
    <w:rsid w:val="0049151E"/>
    <w:rsid w:val="0049175E"/>
    <w:rsid w:val="00491814"/>
    <w:rsid w:val="00492221"/>
    <w:rsid w:val="0049388B"/>
    <w:rsid w:val="004943E8"/>
    <w:rsid w:val="00495103"/>
    <w:rsid w:val="00495A72"/>
    <w:rsid w:val="00495CA6"/>
    <w:rsid w:val="00495D5E"/>
    <w:rsid w:val="0049638A"/>
    <w:rsid w:val="0049694F"/>
    <w:rsid w:val="00496970"/>
    <w:rsid w:val="00496DE7"/>
    <w:rsid w:val="0049736E"/>
    <w:rsid w:val="00497CE6"/>
    <w:rsid w:val="004A0862"/>
    <w:rsid w:val="004A2654"/>
    <w:rsid w:val="004A299B"/>
    <w:rsid w:val="004A35A8"/>
    <w:rsid w:val="004A3A82"/>
    <w:rsid w:val="004A40C7"/>
    <w:rsid w:val="004A43DC"/>
    <w:rsid w:val="004A4D23"/>
    <w:rsid w:val="004B0304"/>
    <w:rsid w:val="004B0893"/>
    <w:rsid w:val="004B1516"/>
    <w:rsid w:val="004B22E8"/>
    <w:rsid w:val="004B2CF7"/>
    <w:rsid w:val="004B2F58"/>
    <w:rsid w:val="004B321F"/>
    <w:rsid w:val="004B34AD"/>
    <w:rsid w:val="004B34BE"/>
    <w:rsid w:val="004B34EA"/>
    <w:rsid w:val="004B3AB5"/>
    <w:rsid w:val="004B3C2F"/>
    <w:rsid w:val="004B3E8F"/>
    <w:rsid w:val="004B42A8"/>
    <w:rsid w:val="004B58D8"/>
    <w:rsid w:val="004B5A07"/>
    <w:rsid w:val="004B67D1"/>
    <w:rsid w:val="004B7486"/>
    <w:rsid w:val="004B7D79"/>
    <w:rsid w:val="004C06AE"/>
    <w:rsid w:val="004C0A22"/>
    <w:rsid w:val="004C0BC1"/>
    <w:rsid w:val="004C1860"/>
    <w:rsid w:val="004C230A"/>
    <w:rsid w:val="004C2689"/>
    <w:rsid w:val="004C315F"/>
    <w:rsid w:val="004C48CC"/>
    <w:rsid w:val="004C49B9"/>
    <w:rsid w:val="004C5258"/>
    <w:rsid w:val="004C5768"/>
    <w:rsid w:val="004C5FFB"/>
    <w:rsid w:val="004C663C"/>
    <w:rsid w:val="004C6801"/>
    <w:rsid w:val="004C6837"/>
    <w:rsid w:val="004C6920"/>
    <w:rsid w:val="004C6DBF"/>
    <w:rsid w:val="004C6F6E"/>
    <w:rsid w:val="004C79D7"/>
    <w:rsid w:val="004D0158"/>
    <w:rsid w:val="004D11A4"/>
    <w:rsid w:val="004D1D80"/>
    <w:rsid w:val="004D1EA6"/>
    <w:rsid w:val="004D1ECF"/>
    <w:rsid w:val="004D2309"/>
    <w:rsid w:val="004D27C8"/>
    <w:rsid w:val="004D3F16"/>
    <w:rsid w:val="004D40D7"/>
    <w:rsid w:val="004D464A"/>
    <w:rsid w:val="004D4D4F"/>
    <w:rsid w:val="004D502E"/>
    <w:rsid w:val="004D52A4"/>
    <w:rsid w:val="004D53DC"/>
    <w:rsid w:val="004D5BED"/>
    <w:rsid w:val="004D604E"/>
    <w:rsid w:val="004D6277"/>
    <w:rsid w:val="004D67C4"/>
    <w:rsid w:val="004D75B2"/>
    <w:rsid w:val="004D7919"/>
    <w:rsid w:val="004D7921"/>
    <w:rsid w:val="004D7AB6"/>
    <w:rsid w:val="004D7C66"/>
    <w:rsid w:val="004E0A17"/>
    <w:rsid w:val="004E0BB2"/>
    <w:rsid w:val="004E153B"/>
    <w:rsid w:val="004E268D"/>
    <w:rsid w:val="004E2E5E"/>
    <w:rsid w:val="004E2FDA"/>
    <w:rsid w:val="004E40F9"/>
    <w:rsid w:val="004E420E"/>
    <w:rsid w:val="004E4555"/>
    <w:rsid w:val="004E4C89"/>
    <w:rsid w:val="004E543E"/>
    <w:rsid w:val="004E5687"/>
    <w:rsid w:val="004E5697"/>
    <w:rsid w:val="004E5E66"/>
    <w:rsid w:val="004E665B"/>
    <w:rsid w:val="004E7089"/>
    <w:rsid w:val="004E79A4"/>
    <w:rsid w:val="004F0E8B"/>
    <w:rsid w:val="004F10BF"/>
    <w:rsid w:val="004F10E4"/>
    <w:rsid w:val="004F1BBF"/>
    <w:rsid w:val="004F226B"/>
    <w:rsid w:val="004F2B7E"/>
    <w:rsid w:val="004F3682"/>
    <w:rsid w:val="004F4E74"/>
    <w:rsid w:val="004F531E"/>
    <w:rsid w:val="004F5B9D"/>
    <w:rsid w:val="004F62CC"/>
    <w:rsid w:val="004F6830"/>
    <w:rsid w:val="004F6D76"/>
    <w:rsid w:val="004F7CE2"/>
    <w:rsid w:val="00500BD4"/>
    <w:rsid w:val="00500D35"/>
    <w:rsid w:val="00500D41"/>
    <w:rsid w:val="005011B6"/>
    <w:rsid w:val="00501494"/>
    <w:rsid w:val="0050238E"/>
    <w:rsid w:val="00502763"/>
    <w:rsid w:val="00502BC1"/>
    <w:rsid w:val="00502E38"/>
    <w:rsid w:val="00503953"/>
    <w:rsid w:val="00503F71"/>
    <w:rsid w:val="00504007"/>
    <w:rsid w:val="0050402D"/>
    <w:rsid w:val="005047B2"/>
    <w:rsid w:val="00505025"/>
    <w:rsid w:val="0050542C"/>
    <w:rsid w:val="00505D75"/>
    <w:rsid w:val="00505F5E"/>
    <w:rsid w:val="00505FA1"/>
    <w:rsid w:val="005066C0"/>
    <w:rsid w:val="005067B8"/>
    <w:rsid w:val="00506977"/>
    <w:rsid w:val="00506E4C"/>
    <w:rsid w:val="005072C5"/>
    <w:rsid w:val="00510268"/>
    <w:rsid w:val="00510346"/>
    <w:rsid w:val="00510B64"/>
    <w:rsid w:val="00511723"/>
    <w:rsid w:val="00511901"/>
    <w:rsid w:val="00511919"/>
    <w:rsid w:val="00511D20"/>
    <w:rsid w:val="00511DF0"/>
    <w:rsid w:val="005127F6"/>
    <w:rsid w:val="005128DC"/>
    <w:rsid w:val="0051316F"/>
    <w:rsid w:val="005132B3"/>
    <w:rsid w:val="00513E83"/>
    <w:rsid w:val="00514872"/>
    <w:rsid w:val="005148E6"/>
    <w:rsid w:val="00514C28"/>
    <w:rsid w:val="00514FFF"/>
    <w:rsid w:val="00515530"/>
    <w:rsid w:val="00515AF1"/>
    <w:rsid w:val="00515B94"/>
    <w:rsid w:val="005170F6"/>
    <w:rsid w:val="00520ACB"/>
    <w:rsid w:val="00520FB5"/>
    <w:rsid w:val="00521892"/>
    <w:rsid w:val="00521CB5"/>
    <w:rsid w:val="00521D7A"/>
    <w:rsid w:val="00522CC3"/>
    <w:rsid w:val="005230E2"/>
    <w:rsid w:val="005232AC"/>
    <w:rsid w:val="00523380"/>
    <w:rsid w:val="00523CBF"/>
    <w:rsid w:val="005244B8"/>
    <w:rsid w:val="0052566A"/>
    <w:rsid w:val="00525CF9"/>
    <w:rsid w:val="00526117"/>
    <w:rsid w:val="005274A4"/>
    <w:rsid w:val="00532412"/>
    <w:rsid w:val="00532DEA"/>
    <w:rsid w:val="0053311C"/>
    <w:rsid w:val="00533813"/>
    <w:rsid w:val="00534FC5"/>
    <w:rsid w:val="00535138"/>
    <w:rsid w:val="00535C85"/>
    <w:rsid w:val="00540AA1"/>
    <w:rsid w:val="00540D00"/>
    <w:rsid w:val="00540E76"/>
    <w:rsid w:val="00541774"/>
    <w:rsid w:val="005419FC"/>
    <w:rsid w:val="0054243F"/>
    <w:rsid w:val="0054361C"/>
    <w:rsid w:val="0054372C"/>
    <w:rsid w:val="005437EB"/>
    <w:rsid w:val="00544060"/>
    <w:rsid w:val="00544513"/>
    <w:rsid w:val="005451B8"/>
    <w:rsid w:val="00545B6E"/>
    <w:rsid w:val="00545D13"/>
    <w:rsid w:val="00545F16"/>
    <w:rsid w:val="00546ED7"/>
    <w:rsid w:val="005471BA"/>
    <w:rsid w:val="00547D87"/>
    <w:rsid w:val="00547EA8"/>
    <w:rsid w:val="00547EBA"/>
    <w:rsid w:val="00551AF1"/>
    <w:rsid w:val="005528E3"/>
    <w:rsid w:val="00552FAC"/>
    <w:rsid w:val="00553683"/>
    <w:rsid w:val="00553B11"/>
    <w:rsid w:val="00554501"/>
    <w:rsid w:val="00554523"/>
    <w:rsid w:val="00554F5C"/>
    <w:rsid w:val="00554FCD"/>
    <w:rsid w:val="0055508F"/>
    <w:rsid w:val="005556A8"/>
    <w:rsid w:val="00555950"/>
    <w:rsid w:val="00555A34"/>
    <w:rsid w:val="00555F2B"/>
    <w:rsid w:val="0055640E"/>
    <w:rsid w:val="005565FD"/>
    <w:rsid w:val="00556CA3"/>
    <w:rsid w:val="00556DBB"/>
    <w:rsid w:val="00556EC2"/>
    <w:rsid w:val="005576F9"/>
    <w:rsid w:val="00557D46"/>
    <w:rsid w:val="00560314"/>
    <w:rsid w:val="00560597"/>
    <w:rsid w:val="00560613"/>
    <w:rsid w:val="00560695"/>
    <w:rsid w:val="00560C60"/>
    <w:rsid w:val="00561179"/>
    <w:rsid w:val="00561A19"/>
    <w:rsid w:val="00561E26"/>
    <w:rsid w:val="005633CD"/>
    <w:rsid w:val="00563C6C"/>
    <w:rsid w:val="00563CC3"/>
    <w:rsid w:val="00563DC4"/>
    <w:rsid w:val="005657CD"/>
    <w:rsid w:val="00565ECC"/>
    <w:rsid w:val="00565F57"/>
    <w:rsid w:val="0056752A"/>
    <w:rsid w:val="00567899"/>
    <w:rsid w:val="00570ACE"/>
    <w:rsid w:val="00570E96"/>
    <w:rsid w:val="005712C6"/>
    <w:rsid w:val="005712DE"/>
    <w:rsid w:val="00571A21"/>
    <w:rsid w:val="00571A6D"/>
    <w:rsid w:val="00572218"/>
    <w:rsid w:val="00572599"/>
    <w:rsid w:val="00572DFC"/>
    <w:rsid w:val="00572F65"/>
    <w:rsid w:val="0057328A"/>
    <w:rsid w:val="005739E3"/>
    <w:rsid w:val="00574D37"/>
    <w:rsid w:val="00577013"/>
    <w:rsid w:val="005777D5"/>
    <w:rsid w:val="00577B6F"/>
    <w:rsid w:val="00577C72"/>
    <w:rsid w:val="00580288"/>
    <w:rsid w:val="0058041B"/>
    <w:rsid w:val="00580963"/>
    <w:rsid w:val="00580F0E"/>
    <w:rsid w:val="005810D8"/>
    <w:rsid w:val="0058204D"/>
    <w:rsid w:val="005821FE"/>
    <w:rsid w:val="00582AE0"/>
    <w:rsid w:val="005830E0"/>
    <w:rsid w:val="00583E5E"/>
    <w:rsid w:val="0058543F"/>
    <w:rsid w:val="00585DB0"/>
    <w:rsid w:val="005864A1"/>
    <w:rsid w:val="00587B9B"/>
    <w:rsid w:val="005905EC"/>
    <w:rsid w:val="00590D05"/>
    <w:rsid w:val="005910AE"/>
    <w:rsid w:val="0059203E"/>
    <w:rsid w:val="005922E4"/>
    <w:rsid w:val="0059299C"/>
    <w:rsid w:val="00592BB6"/>
    <w:rsid w:val="00592DFF"/>
    <w:rsid w:val="005938A0"/>
    <w:rsid w:val="00593E9E"/>
    <w:rsid w:val="0059416A"/>
    <w:rsid w:val="00594656"/>
    <w:rsid w:val="00594CFD"/>
    <w:rsid w:val="005953CF"/>
    <w:rsid w:val="00595713"/>
    <w:rsid w:val="00595C6C"/>
    <w:rsid w:val="005A09C6"/>
    <w:rsid w:val="005A0F8A"/>
    <w:rsid w:val="005A1D2A"/>
    <w:rsid w:val="005A1DEA"/>
    <w:rsid w:val="005A1E84"/>
    <w:rsid w:val="005A1FCA"/>
    <w:rsid w:val="005A2ABE"/>
    <w:rsid w:val="005A3220"/>
    <w:rsid w:val="005A338F"/>
    <w:rsid w:val="005A3D2E"/>
    <w:rsid w:val="005A47FB"/>
    <w:rsid w:val="005A4B52"/>
    <w:rsid w:val="005A55A1"/>
    <w:rsid w:val="005A5CA5"/>
    <w:rsid w:val="005A5F28"/>
    <w:rsid w:val="005A60CC"/>
    <w:rsid w:val="005A61CF"/>
    <w:rsid w:val="005A7A16"/>
    <w:rsid w:val="005B130A"/>
    <w:rsid w:val="005B16B6"/>
    <w:rsid w:val="005B1A3D"/>
    <w:rsid w:val="005B1B6E"/>
    <w:rsid w:val="005B240B"/>
    <w:rsid w:val="005B25EC"/>
    <w:rsid w:val="005B390B"/>
    <w:rsid w:val="005B4172"/>
    <w:rsid w:val="005B429C"/>
    <w:rsid w:val="005B48E7"/>
    <w:rsid w:val="005B4F2B"/>
    <w:rsid w:val="005B4F7A"/>
    <w:rsid w:val="005B5338"/>
    <w:rsid w:val="005B5628"/>
    <w:rsid w:val="005B58A9"/>
    <w:rsid w:val="005B58FF"/>
    <w:rsid w:val="005B6E96"/>
    <w:rsid w:val="005B71A2"/>
    <w:rsid w:val="005B769C"/>
    <w:rsid w:val="005B7AB3"/>
    <w:rsid w:val="005C0FC8"/>
    <w:rsid w:val="005C10A1"/>
    <w:rsid w:val="005C1947"/>
    <w:rsid w:val="005C20E5"/>
    <w:rsid w:val="005C289A"/>
    <w:rsid w:val="005C4509"/>
    <w:rsid w:val="005C474B"/>
    <w:rsid w:val="005C4DC6"/>
    <w:rsid w:val="005C4FC9"/>
    <w:rsid w:val="005C5656"/>
    <w:rsid w:val="005C5F1C"/>
    <w:rsid w:val="005C6EE8"/>
    <w:rsid w:val="005C7035"/>
    <w:rsid w:val="005C72B3"/>
    <w:rsid w:val="005C763C"/>
    <w:rsid w:val="005C7B22"/>
    <w:rsid w:val="005D0027"/>
    <w:rsid w:val="005D0413"/>
    <w:rsid w:val="005D05E7"/>
    <w:rsid w:val="005D1DD2"/>
    <w:rsid w:val="005D27B4"/>
    <w:rsid w:val="005D2CB4"/>
    <w:rsid w:val="005D2E21"/>
    <w:rsid w:val="005D3AFD"/>
    <w:rsid w:val="005D45EF"/>
    <w:rsid w:val="005D5003"/>
    <w:rsid w:val="005D5A22"/>
    <w:rsid w:val="005D5AA9"/>
    <w:rsid w:val="005D5D2A"/>
    <w:rsid w:val="005D6085"/>
    <w:rsid w:val="005D6752"/>
    <w:rsid w:val="005D77CB"/>
    <w:rsid w:val="005D7994"/>
    <w:rsid w:val="005D7BC5"/>
    <w:rsid w:val="005D7D3D"/>
    <w:rsid w:val="005D7F4C"/>
    <w:rsid w:val="005E0D23"/>
    <w:rsid w:val="005E0D77"/>
    <w:rsid w:val="005E1E65"/>
    <w:rsid w:val="005E1FDA"/>
    <w:rsid w:val="005E3305"/>
    <w:rsid w:val="005E385F"/>
    <w:rsid w:val="005E3A82"/>
    <w:rsid w:val="005E50FE"/>
    <w:rsid w:val="005E52FA"/>
    <w:rsid w:val="005E5BD7"/>
    <w:rsid w:val="005E6211"/>
    <w:rsid w:val="005E6759"/>
    <w:rsid w:val="005E6AFE"/>
    <w:rsid w:val="005E6D36"/>
    <w:rsid w:val="005E71A0"/>
    <w:rsid w:val="005E73B2"/>
    <w:rsid w:val="005E7571"/>
    <w:rsid w:val="005E7B1A"/>
    <w:rsid w:val="005E7B53"/>
    <w:rsid w:val="005F0354"/>
    <w:rsid w:val="005F0439"/>
    <w:rsid w:val="005F0975"/>
    <w:rsid w:val="005F0AA5"/>
    <w:rsid w:val="005F11F7"/>
    <w:rsid w:val="005F1417"/>
    <w:rsid w:val="005F1B19"/>
    <w:rsid w:val="005F1D45"/>
    <w:rsid w:val="005F2005"/>
    <w:rsid w:val="005F2BA1"/>
    <w:rsid w:val="005F2CB8"/>
    <w:rsid w:val="005F2E4F"/>
    <w:rsid w:val="005F324C"/>
    <w:rsid w:val="005F3F4F"/>
    <w:rsid w:val="005F470A"/>
    <w:rsid w:val="005F47B4"/>
    <w:rsid w:val="005F4FB1"/>
    <w:rsid w:val="005F501E"/>
    <w:rsid w:val="005F541F"/>
    <w:rsid w:val="005F5613"/>
    <w:rsid w:val="005F621C"/>
    <w:rsid w:val="005F6D08"/>
    <w:rsid w:val="005F7A28"/>
    <w:rsid w:val="005F7A9E"/>
    <w:rsid w:val="00600E77"/>
    <w:rsid w:val="00601A28"/>
    <w:rsid w:val="00602D69"/>
    <w:rsid w:val="00603373"/>
    <w:rsid w:val="00603967"/>
    <w:rsid w:val="006043AD"/>
    <w:rsid w:val="00604409"/>
    <w:rsid w:val="006051D8"/>
    <w:rsid w:val="00605425"/>
    <w:rsid w:val="00605DB1"/>
    <w:rsid w:val="00605E97"/>
    <w:rsid w:val="00607564"/>
    <w:rsid w:val="00607F3F"/>
    <w:rsid w:val="00611110"/>
    <w:rsid w:val="006111BE"/>
    <w:rsid w:val="0061308C"/>
    <w:rsid w:val="006132FF"/>
    <w:rsid w:val="00613316"/>
    <w:rsid w:val="00613C76"/>
    <w:rsid w:val="006146A4"/>
    <w:rsid w:val="00614A9C"/>
    <w:rsid w:val="0061569A"/>
    <w:rsid w:val="00616CDD"/>
    <w:rsid w:val="006173A1"/>
    <w:rsid w:val="0061761D"/>
    <w:rsid w:val="0061799A"/>
    <w:rsid w:val="00620062"/>
    <w:rsid w:val="0062008A"/>
    <w:rsid w:val="0062032B"/>
    <w:rsid w:val="00620CF3"/>
    <w:rsid w:val="0062131C"/>
    <w:rsid w:val="00621D51"/>
    <w:rsid w:val="006220ED"/>
    <w:rsid w:val="0062219C"/>
    <w:rsid w:val="00622F95"/>
    <w:rsid w:val="0062341C"/>
    <w:rsid w:val="00623639"/>
    <w:rsid w:val="00623E88"/>
    <w:rsid w:val="00623EB6"/>
    <w:rsid w:val="00624D32"/>
    <w:rsid w:val="00625B39"/>
    <w:rsid w:val="00625F0D"/>
    <w:rsid w:val="0062647D"/>
    <w:rsid w:val="006268EF"/>
    <w:rsid w:val="00626982"/>
    <w:rsid w:val="00627203"/>
    <w:rsid w:val="0063075D"/>
    <w:rsid w:val="00630EC9"/>
    <w:rsid w:val="0063156F"/>
    <w:rsid w:val="00631834"/>
    <w:rsid w:val="00632046"/>
    <w:rsid w:val="0063270F"/>
    <w:rsid w:val="006327D2"/>
    <w:rsid w:val="00633056"/>
    <w:rsid w:val="006336EE"/>
    <w:rsid w:val="006339D1"/>
    <w:rsid w:val="00633AF4"/>
    <w:rsid w:val="00633B8B"/>
    <w:rsid w:val="00634443"/>
    <w:rsid w:val="006352D4"/>
    <w:rsid w:val="006353D2"/>
    <w:rsid w:val="00635A1C"/>
    <w:rsid w:val="00635BCA"/>
    <w:rsid w:val="00635CB0"/>
    <w:rsid w:val="00635E3D"/>
    <w:rsid w:val="0063615D"/>
    <w:rsid w:val="006365AF"/>
    <w:rsid w:val="0063693F"/>
    <w:rsid w:val="00636AB6"/>
    <w:rsid w:val="006371AE"/>
    <w:rsid w:val="0063722A"/>
    <w:rsid w:val="006374BE"/>
    <w:rsid w:val="00637654"/>
    <w:rsid w:val="006376D0"/>
    <w:rsid w:val="00637B67"/>
    <w:rsid w:val="0064058F"/>
    <w:rsid w:val="00640B27"/>
    <w:rsid w:val="006411D7"/>
    <w:rsid w:val="006412AE"/>
    <w:rsid w:val="00642869"/>
    <w:rsid w:val="006433A9"/>
    <w:rsid w:val="00643592"/>
    <w:rsid w:val="00643EB3"/>
    <w:rsid w:val="00643F67"/>
    <w:rsid w:val="00644A54"/>
    <w:rsid w:val="0064533C"/>
    <w:rsid w:val="00645471"/>
    <w:rsid w:val="00645BDF"/>
    <w:rsid w:val="00645CA0"/>
    <w:rsid w:val="0064625A"/>
    <w:rsid w:val="00646411"/>
    <w:rsid w:val="00646A75"/>
    <w:rsid w:val="00647B02"/>
    <w:rsid w:val="00647E5A"/>
    <w:rsid w:val="0065150C"/>
    <w:rsid w:val="0065154E"/>
    <w:rsid w:val="00652ABA"/>
    <w:rsid w:val="0065301F"/>
    <w:rsid w:val="0065339B"/>
    <w:rsid w:val="006537F5"/>
    <w:rsid w:val="00653F32"/>
    <w:rsid w:val="006545D6"/>
    <w:rsid w:val="00654720"/>
    <w:rsid w:val="00654B5F"/>
    <w:rsid w:val="00654F36"/>
    <w:rsid w:val="00654FC0"/>
    <w:rsid w:val="006552F5"/>
    <w:rsid w:val="00655841"/>
    <w:rsid w:val="00655BB9"/>
    <w:rsid w:val="00655F1A"/>
    <w:rsid w:val="006561B0"/>
    <w:rsid w:val="0065682B"/>
    <w:rsid w:val="006575FF"/>
    <w:rsid w:val="0065773B"/>
    <w:rsid w:val="00661F98"/>
    <w:rsid w:val="006626F3"/>
    <w:rsid w:val="006627FE"/>
    <w:rsid w:val="00662ACB"/>
    <w:rsid w:val="00662DD3"/>
    <w:rsid w:val="006634E1"/>
    <w:rsid w:val="00663E9F"/>
    <w:rsid w:val="00664C64"/>
    <w:rsid w:val="0066553E"/>
    <w:rsid w:val="00665691"/>
    <w:rsid w:val="00665F57"/>
    <w:rsid w:val="00665F77"/>
    <w:rsid w:val="00666630"/>
    <w:rsid w:val="00666A5A"/>
    <w:rsid w:val="00666AF0"/>
    <w:rsid w:val="0066745D"/>
    <w:rsid w:val="006705D1"/>
    <w:rsid w:val="00670904"/>
    <w:rsid w:val="00670A13"/>
    <w:rsid w:val="006712E6"/>
    <w:rsid w:val="00672321"/>
    <w:rsid w:val="006731A8"/>
    <w:rsid w:val="00674871"/>
    <w:rsid w:val="00675144"/>
    <w:rsid w:val="00675872"/>
    <w:rsid w:val="00675E34"/>
    <w:rsid w:val="00675F3C"/>
    <w:rsid w:val="006763D2"/>
    <w:rsid w:val="00676A01"/>
    <w:rsid w:val="006770F1"/>
    <w:rsid w:val="00680284"/>
    <w:rsid w:val="00680B87"/>
    <w:rsid w:val="00681263"/>
    <w:rsid w:val="0068202C"/>
    <w:rsid w:val="00682E09"/>
    <w:rsid w:val="006832CD"/>
    <w:rsid w:val="00683583"/>
    <w:rsid w:val="00684117"/>
    <w:rsid w:val="00684642"/>
    <w:rsid w:val="00685558"/>
    <w:rsid w:val="00686F70"/>
    <w:rsid w:val="0068747F"/>
    <w:rsid w:val="00687AFA"/>
    <w:rsid w:val="00690932"/>
    <w:rsid w:val="006909BB"/>
    <w:rsid w:val="00690A07"/>
    <w:rsid w:val="00691E45"/>
    <w:rsid w:val="0069211A"/>
    <w:rsid w:val="006922D8"/>
    <w:rsid w:val="00692573"/>
    <w:rsid w:val="00692E6D"/>
    <w:rsid w:val="00693AE1"/>
    <w:rsid w:val="00693D76"/>
    <w:rsid w:val="00693FB3"/>
    <w:rsid w:val="00694A28"/>
    <w:rsid w:val="006951E8"/>
    <w:rsid w:val="00695715"/>
    <w:rsid w:val="00695D86"/>
    <w:rsid w:val="00695FBE"/>
    <w:rsid w:val="006963EC"/>
    <w:rsid w:val="00696629"/>
    <w:rsid w:val="00696649"/>
    <w:rsid w:val="0069780D"/>
    <w:rsid w:val="006978AC"/>
    <w:rsid w:val="006A01CA"/>
    <w:rsid w:val="006A08A4"/>
    <w:rsid w:val="006A0977"/>
    <w:rsid w:val="006A1F63"/>
    <w:rsid w:val="006A2720"/>
    <w:rsid w:val="006A2FE6"/>
    <w:rsid w:val="006A3E84"/>
    <w:rsid w:val="006A3EC6"/>
    <w:rsid w:val="006A3F75"/>
    <w:rsid w:val="006A411A"/>
    <w:rsid w:val="006A44B8"/>
    <w:rsid w:val="006A48C8"/>
    <w:rsid w:val="006A599E"/>
    <w:rsid w:val="006A5C61"/>
    <w:rsid w:val="006A5DE1"/>
    <w:rsid w:val="006A70EE"/>
    <w:rsid w:val="006A718A"/>
    <w:rsid w:val="006A75F9"/>
    <w:rsid w:val="006A7624"/>
    <w:rsid w:val="006B05DD"/>
    <w:rsid w:val="006B09E8"/>
    <w:rsid w:val="006B106B"/>
    <w:rsid w:val="006B1078"/>
    <w:rsid w:val="006B1191"/>
    <w:rsid w:val="006B1A3D"/>
    <w:rsid w:val="006B1AEA"/>
    <w:rsid w:val="006B2A87"/>
    <w:rsid w:val="006B4479"/>
    <w:rsid w:val="006B4505"/>
    <w:rsid w:val="006B4B0B"/>
    <w:rsid w:val="006B57C1"/>
    <w:rsid w:val="006B6063"/>
    <w:rsid w:val="006B711B"/>
    <w:rsid w:val="006C10FF"/>
    <w:rsid w:val="006C15D2"/>
    <w:rsid w:val="006C1FF3"/>
    <w:rsid w:val="006C21DD"/>
    <w:rsid w:val="006C2A3D"/>
    <w:rsid w:val="006C2CFC"/>
    <w:rsid w:val="006C362F"/>
    <w:rsid w:val="006C379F"/>
    <w:rsid w:val="006C4401"/>
    <w:rsid w:val="006C45FB"/>
    <w:rsid w:val="006C5117"/>
    <w:rsid w:val="006C5249"/>
    <w:rsid w:val="006C5446"/>
    <w:rsid w:val="006C5977"/>
    <w:rsid w:val="006C637D"/>
    <w:rsid w:val="006C70B3"/>
    <w:rsid w:val="006C768D"/>
    <w:rsid w:val="006C7B95"/>
    <w:rsid w:val="006D020F"/>
    <w:rsid w:val="006D049C"/>
    <w:rsid w:val="006D052C"/>
    <w:rsid w:val="006D06E7"/>
    <w:rsid w:val="006D0B06"/>
    <w:rsid w:val="006D0FBB"/>
    <w:rsid w:val="006D1191"/>
    <w:rsid w:val="006D1C34"/>
    <w:rsid w:val="006D28DF"/>
    <w:rsid w:val="006D2923"/>
    <w:rsid w:val="006D2947"/>
    <w:rsid w:val="006D2F17"/>
    <w:rsid w:val="006D436C"/>
    <w:rsid w:val="006D443E"/>
    <w:rsid w:val="006D5177"/>
    <w:rsid w:val="006D533E"/>
    <w:rsid w:val="006D5386"/>
    <w:rsid w:val="006D5683"/>
    <w:rsid w:val="006D5B5C"/>
    <w:rsid w:val="006D6992"/>
    <w:rsid w:val="006D6F8B"/>
    <w:rsid w:val="006D78AD"/>
    <w:rsid w:val="006D7A4D"/>
    <w:rsid w:val="006E0B24"/>
    <w:rsid w:val="006E1563"/>
    <w:rsid w:val="006E1BFB"/>
    <w:rsid w:val="006E2641"/>
    <w:rsid w:val="006E37C3"/>
    <w:rsid w:val="006E3B74"/>
    <w:rsid w:val="006E4DC0"/>
    <w:rsid w:val="006E52B3"/>
    <w:rsid w:val="006E5F72"/>
    <w:rsid w:val="006E6045"/>
    <w:rsid w:val="006E64D0"/>
    <w:rsid w:val="006E652A"/>
    <w:rsid w:val="006F1BA4"/>
    <w:rsid w:val="006F1C96"/>
    <w:rsid w:val="006F1D91"/>
    <w:rsid w:val="006F2260"/>
    <w:rsid w:val="006F22C6"/>
    <w:rsid w:val="006F2808"/>
    <w:rsid w:val="006F287E"/>
    <w:rsid w:val="006F3B72"/>
    <w:rsid w:val="006F4E58"/>
    <w:rsid w:val="006F5068"/>
    <w:rsid w:val="006F58B7"/>
    <w:rsid w:val="006F626C"/>
    <w:rsid w:val="006F653A"/>
    <w:rsid w:val="006F69C8"/>
    <w:rsid w:val="006F6BF1"/>
    <w:rsid w:val="006F7484"/>
    <w:rsid w:val="006F761C"/>
    <w:rsid w:val="006F76E5"/>
    <w:rsid w:val="006F7A83"/>
    <w:rsid w:val="007006F3"/>
    <w:rsid w:val="0070096F"/>
    <w:rsid w:val="00701041"/>
    <w:rsid w:val="0070191C"/>
    <w:rsid w:val="007019F8"/>
    <w:rsid w:val="00701A03"/>
    <w:rsid w:val="00702107"/>
    <w:rsid w:val="0070269D"/>
    <w:rsid w:val="00702D01"/>
    <w:rsid w:val="00702D3D"/>
    <w:rsid w:val="00703C55"/>
    <w:rsid w:val="007044CD"/>
    <w:rsid w:val="00704B30"/>
    <w:rsid w:val="007051BD"/>
    <w:rsid w:val="007053A0"/>
    <w:rsid w:val="0070568D"/>
    <w:rsid w:val="00705DBE"/>
    <w:rsid w:val="00705E7F"/>
    <w:rsid w:val="00706058"/>
    <w:rsid w:val="0070642D"/>
    <w:rsid w:val="00706D21"/>
    <w:rsid w:val="00706E3B"/>
    <w:rsid w:val="00706E7F"/>
    <w:rsid w:val="007073A7"/>
    <w:rsid w:val="0070797C"/>
    <w:rsid w:val="00707E6B"/>
    <w:rsid w:val="00710595"/>
    <w:rsid w:val="007105B5"/>
    <w:rsid w:val="00710679"/>
    <w:rsid w:val="00710759"/>
    <w:rsid w:val="007107B2"/>
    <w:rsid w:val="00710AB0"/>
    <w:rsid w:val="00710F32"/>
    <w:rsid w:val="00710FC9"/>
    <w:rsid w:val="00711E0B"/>
    <w:rsid w:val="00711E9D"/>
    <w:rsid w:val="007122F6"/>
    <w:rsid w:val="00712523"/>
    <w:rsid w:val="007126DD"/>
    <w:rsid w:val="0071289E"/>
    <w:rsid w:val="00712ED3"/>
    <w:rsid w:val="00713C7C"/>
    <w:rsid w:val="00713D17"/>
    <w:rsid w:val="00714139"/>
    <w:rsid w:val="007144DF"/>
    <w:rsid w:val="007145B9"/>
    <w:rsid w:val="0071465D"/>
    <w:rsid w:val="00714775"/>
    <w:rsid w:val="0071480A"/>
    <w:rsid w:val="00714D39"/>
    <w:rsid w:val="0071582D"/>
    <w:rsid w:val="00715958"/>
    <w:rsid w:val="00716122"/>
    <w:rsid w:val="00716359"/>
    <w:rsid w:val="007169AE"/>
    <w:rsid w:val="0071739A"/>
    <w:rsid w:val="007178DA"/>
    <w:rsid w:val="00717D88"/>
    <w:rsid w:val="00720132"/>
    <w:rsid w:val="0072068A"/>
    <w:rsid w:val="00720961"/>
    <w:rsid w:val="00720E92"/>
    <w:rsid w:val="00720FCE"/>
    <w:rsid w:val="00721105"/>
    <w:rsid w:val="007216A0"/>
    <w:rsid w:val="007216E6"/>
    <w:rsid w:val="007217F5"/>
    <w:rsid w:val="0072183A"/>
    <w:rsid w:val="00722021"/>
    <w:rsid w:val="00722081"/>
    <w:rsid w:val="00723323"/>
    <w:rsid w:val="00724577"/>
    <w:rsid w:val="007246BE"/>
    <w:rsid w:val="007249DF"/>
    <w:rsid w:val="00724DCF"/>
    <w:rsid w:val="0072521D"/>
    <w:rsid w:val="0072579C"/>
    <w:rsid w:val="00725E6D"/>
    <w:rsid w:val="00726769"/>
    <w:rsid w:val="00727BB7"/>
    <w:rsid w:val="00731000"/>
    <w:rsid w:val="007314DB"/>
    <w:rsid w:val="00731947"/>
    <w:rsid w:val="00731D74"/>
    <w:rsid w:val="007325C8"/>
    <w:rsid w:val="00732863"/>
    <w:rsid w:val="007329BE"/>
    <w:rsid w:val="00732D76"/>
    <w:rsid w:val="007338A0"/>
    <w:rsid w:val="00733A54"/>
    <w:rsid w:val="00734CF8"/>
    <w:rsid w:val="00734DF3"/>
    <w:rsid w:val="007358A2"/>
    <w:rsid w:val="0073593C"/>
    <w:rsid w:val="007359E1"/>
    <w:rsid w:val="00736522"/>
    <w:rsid w:val="0073665B"/>
    <w:rsid w:val="00736BDF"/>
    <w:rsid w:val="00737FC7"/>
    <w:rsid w:val="0074057F"/>
    <w:rsid w:val="0074071C"/>
    <w:rsid w:val="00741147"/>
    <w:rsid w:val="00741516"/>
    <w:rsid w:val="007420DD"/>
    <w:rsid w:val="007423CA"/>
    <w:rsid w:val="00743042"/>
    <w:rsid w:val="00743350"/>
    <w:rsid w:val="007435B9"/>
    <w:rsid w:val="00743856"/>
    <w:rsid w:val="00743899"/>
    <w:rsid w:val="00743AB5"/>
    <w:rsid w:val="00745D11"/>
    <w:rsid w:val="00745E4A"/>
    <w:rsid w:val="007464D7"/>
    <w:rsid w:val="0074681A"/>
    <w:rsid w:val="007470CE"/>
    <w:rsid w:val="007470D1"/>
    <w:rsid w:val="007473C2"/>
    <w:rsid w:val="0074763A"/>
    <w:rsid w:val="007476B0"/>
    <w:rsid w:val="00747E10"/>
    <w:rsid w:val="0075074A"/>
    <w:rsid w:val="00750CAA"/>
    <w:rsid w:val="007510D9"/>
    <w:rsid w:val="007517DD"/>
    <w:rsid w:val="00751BEC"/>
    <w:rsid w:val="00752B37"/>
    <w:rsid w:val="007533B7"/>
    <w:rsid w:val="00755657"/>
    <w:rsid w:val="00755F62"/>
    <w:rsid w:val="00755F67"/>
    <w:rsid w:val="00756682"/>
    <w:rsid w:val="00756C09"/>
    <w:rsid w:val="007573F1"/>
    <w:rsid w:val="00757417"/>
    <w:rsid w:val="00757F6F"/>
    <w:rsid w:val="00760785"/>
    <w:rsid w:val="007607E6"/>
    <w:rsid w:val="00761058"/>
    <w:rsid w:val="007615F1"/>
    <w:rsid w:val="00761CA8"/>
    <w:rsid w:val="00761DC9"/>
    <w:rsid w:val="00762853"/>
    <w:rsid w:val="007632BB"/>
    <w:rsid w:val="0076472A"/>
    <w:rsid w:val="00764852"/>
    <w:rsid w:val="00764EA6"/>
    <w:rsid w:val="00764F99"/>
    <w:rsid w:val="0076509D"/>
    <w:rsid w:val="0076509F"/>
    <w:rsid w:val="00766539"/>
    <w:rsid w:val="007670C0"/>
    <w:rsid w:val="0077108E"/>
    <w:rsid w:val="007716E7"/>
    <w:rsid w:val="007718CA"/>
    <w:rsid w:val="007720AC"/>
    <w:rsid w:val="0077260A"/>
    <w:rsid w:val="00772B6C"/>
    <w:rsid w:val="00772E30"/>
    <w:rsid w:val="00772FC2"/>
    <w:rsid w:val="00773180"/>
    <w:rsid w:val="007736F2"/>
    <w:rsid w:val="00775BC8"/>
    <w:rsid w:val="00776297"/>
    <w:rsid w:val="00776355"/>
    <w:rsid w:val="00776542"/>
    <w:rsid w:val="00776A11"/>
    <w:rsid w:val="00777C47"/>
    <w:rsid w:val="007803A4"/>
    <w:rsid w:val="007805BB"/>
    <w:rsid w:val="00780DC7"/>
    <w:rsid w:val="007815BF"/>
    <w:rsid w:val="0078175A"/>
    <w:rsid w:val="007823BF"/>
    <w:rsid w:val="00782D8D"/>
    <w:rsid w:val="00783284"/>
    <w:rsid w:val="00783A3C"/>
    <w:rsid w:val="00783E20"/>
    <w:rsid w:val="00784698"/>
    <w:rsid w:val="00784741"/>
    <w:rsid w:val="007854BB"/>
    <w:rsid w:val="0078571D"/>
    <w:rsid w:val="00785846"/>
    <w:rsid w:val="00785B5D"/>
    <w:rsid w:val="00786C66"/>
    <w:rsid w:val="00786E13"/>
    <w:rsid w:val="00787017"/>
    <w:rsid w:val="007871A4"/>
    <w:rsid w:val="007873DF"/>
    <w:rsid w:val="00790AA2"/>
    <w:rsid w:val="00790E8E"/>
    <w:rsid w:val="00791462"/>
    <w:rsid w:val="007916A1"/>
    <w:rsid w:val="007936FE"/>
    <w:rsid w:val="00794918"/>
    <w:rsid w:val="0079554F"/>
    <w:rsid w:val="007957CF"/>
    <w:rsid w:val="00796B4A"/>
    <w:rsid w:val="0079790E"/>
    <w:rsid w:val="007A1635"/>
    <w:rsid w:val="007A187F"/>
    <w:rsid w:val="007A192E"/>
    <w:rsid w:val="007A215A"/>
    <w:rsid w:val="007A3384"/>
    <w:rsid w:val="007A355E"/>
    <w:rsid w:val="007A4CCA"/>
    <w:rsid w:val="007A4D2E"/>
    <w:rsid w:val="007A55EB"/>
    <w:rsid w:val="007A61A1"/>
    <w:rsid w:val="007A6E79"/>
    <w:rsid w:val="007A728C"/>
    <w:rsid w:val="007A76DD"/>
    <w:rsid w:val="007A7CC7"/>
    <w:rsid w:val="007B0447"/>
    <w:rsid w:val="007B07DA"/>
    <w:rsid w:val="007B097D"/>
    <w:rsid w:val="007B0FEB"/>
    <w:rsid w:val="007B19BC"/>
    <w:rsid w:val="007B1E36"/>
    <w:rsid w:val="007B2022"/>
    <w:rsid w:val="007B3075"/>
    <w:rsid w:val="007B3856"/>
    <w:rsid w:val="007B4634"/>
    <w:rsid w:val="007B48E6"/>
    <w:rsid w:val="007B4901"/>
    <w:rsid w:val="007B49F3"/>
    <w:rsid w:val="007B4A0F"/>
    <w:rsid w:val="007B4EBE"/>
    <w:rsid w:val="007B5C0A"/>
    <w:rsid w:val="007B5C2C"/>
    <w:rsid w:val="007B6143"/>
    <w:rsid w:val="007B61C3"/>
    <w:rsid w:val="007B6E8A"/>
    <w:rsid w:val="007B772E"/>
    <w:rsid w:val="007B77CD"/>
    <w:rsid w:val="007B78DC"/>
    <w:rsid w:val="007C018C"/>
    <w:rsid w:val="007C027E"/>
    <w:rsid w:val="007C02B5"/>
    <w:rsid w:val="007C0C94"/>
    <w:rsid w:val="007C1A7E"/>
    <w:rsid w:val="007C2707"/>
    <w:rsid w:val="007C2B0E"/>
    <w:rsid w:val="007C35A9"/>
    <w:rsid w:val="007C3F5B"/>
    <w:rsid w:val="007C49EA"/>
    <w:rsid w:val="007C4F73"/>
    <w:rsid w:val="007C5FDD"/>
    <w:rsid w:val="007C6224"/>
    <w:rsid w:val="007C678A"/>
    <w:rsid w:val="007C6A1D"/>
    <w:rsid w:val="007C7AB4"/>
    <w:rsid w:val="007D07B9"/>
    <w:rsid w:val="007D1741"/>
    <w:rsid w:val="007D1780"/>
    <w:rsid w:val="007D239D"/>
    <w:rsid w:val="007D2B3C"/>
    <w:rsid w:val="007D3032"/>
    <w:rsid w:val="007D366E"/>
    <w:rsid w:val="007D3B5F"/>
    <w:rsid w:val="007D431F"/>
    <w:rsid w:val="007D60B7"/>
    <w:rsid w:val="007D64E4"/>
    <w:rsid w:val="007D6733"/>
    <w:rsid w:val="007D713E"/>
    <w:rsid w:val="007D7A38"/>
    <w:rsid w:val="007D7B72"/>
    <w:rsid w:val="007E0163"/>
    <w:rsid w:val="007E047C"/>
    <w:rsid w:val="007E08DD"/>
    <w:rsid w:val="007E1D36"/>
    <w:rsid w:val="007E234E"/>
    <w:rsid w:val="007E277B"/>
    <w:rsid w:val="007E277C"/>
    <w:rsid w:val="007E2CD2"/>
    <w:rsid w:val="007E2D08"/>
    <w:rsid w:val="007E3071"/>
    <w:rsid w:val="007E4062"/>
    <w:rsid w:val="007E4360"/>
    <w:rsid w:val="007E43E4"/>
    <w:rsid w:val="007E4F99"/>
    <w:rsid w:val="007E5511"/>
    <w:rsid w:val="007E5ABC"/>
    <w:rsid w:val="007E6315"/>
    <w:rsid w:val="007E6962"/>
    <w:rsid w:val="007E7859"/>
    <w:rsid w:val="007F1954"/>
    <w:rsid w:val="007F1E60"/>
    <w:rsid w:val="007F284E"/>
    <w:rsid w:val="007F2CB4"/>
    <w:rsid w:val="007F2DB1"/>
    <w:rsid w:val="007F2E24"/>
    <w:rsid w:val="007F37D9"/>
    <w:rsid w:val="007F4398"/>
    <w:rsid w:val="007F4F34"/>
    <w:rsid w:val="007F5564"/>
    <w:rsid w:val="007F5836"/>
    <w:rsid w:val="007F59FE"/>
    <w:rsid w:val="007F64A0"/>
    <w:rsid w:val="007F65BE"/>
    <w:rsid w:val="007F6CE4"/>
    <w:rsid w:val="007F6E20"/>
    <w:rsid w:val="007F7522"/>
    <w:rsid w:val="007F76BD"/>
    <w:rsid w:val="007F782C"/>
    <w:rsid w:val="007F78EF"/>
    <w:rsid w:val="007F7EDB"/>
    <w:rsid w:val="00800171"/>
    <w:rsid w:val="008004EF"/>
    <w:rsid w:val="00800C17"/>
    <w:rsid w:val="00801553"/>
    <w:rsid w:val="00801DD3"/>
    <w:rsid w:val="008040CA"/>
    <w:rsid w:val="00804693"/>
    <w:rsid w:val="00804961"/>
    <w:rsid w:val="00804FAD"/>
    <w:rsid w:val="00805652"/>
    <w:rsid w:val="00805A81"/>
    <w:rsid w:val="00805AB0"/>
    <w:rsid w:val="00805E3E"/>
    <w:rsid w:val="00806F7F"/>
    <w:rsid w:val="008070AE"/>
    <w:rsid w:val="008079BB"/>
    <w:rsid w:val="008117D2"/>
    <w:rsid w:val="008120D9"/>
    <w:rsid w:val="0081237D"/>
    <w:rsid w:val="00812612"/>
    <w:rsid w:val="00812921"/>
    <w:rsid w:val="00813685"/>
    <w:rsid w:val="00813DEB"/>
    <w:rsid w:val="008143C7"/>
    <w:rsid w:val="00814558"/>
    <w:rsid w:val="00814706"/>
    <w:rsid w:val="00814D91"/>
    <w:rsid w:val="00815995"/>
    <w:rsid w:val="00815DD4"/>
    <w:rsid w:val="0081627D"/>
    <w:rsid w:val="00817E6E"/>
    <w:rsid w:val="008204A1"/>
    <w:rsid w:val="0082055A"/>
    <w:rsid w:val="008205EE"/>
    <w:rsid w:val="00820ED7"/>
    <w:rsid w:val="00821176"/>
    <w:rsid w:val="00821475"/>
    <w:rsid w:val="008219DF"/>
    <w:rsid w:val="00821F82"/>
    <w:rsid w:val="00822CF9"/>
    <w:rsid w:val="00822F7C"/>
    <w:rsid w:val="0082364D"/>
    <w:rsid w:val="008246A1"/>
    <w:rsid w:val="008250C8"/>
    <w:rsid w:val="00825354"/>
    <w:rsid w:val="0082770B"/>
    <w:rsid w:val="00827B43"/>
    <w:rsid w:val="00827C96"/>
    <w:rsid w:val="00830126"/>
    <w:rsid w:val="008312E3"/>
    <w:rsid w:val="00831B87"/>
    <w:rsid w:val="008324DD"/>
    <w:rsid w:val="008325A2"/>
    <w:rsid w:val="008334E6"/>
    <w:rsid w:val="008338CA"/>
    <w:rsid w:val="00834138"/>
    <w:rsid w:val="00834F7A"/>
    <w:rsid w:val="00834FFF"/>
    <w:rsid w:val="00835817"/>
    <w:rsid w:val="008367B0"/>
    <w:rsid w:val="00837246"/>
    <w:rsid w:val="0083771F"/>
    <w:rsid w:val="008402F1"/>
    <w:rsid w:val="008409AB"/>
    <w:rsid w:val="008426CA"/>
    <w:rsid w:val="00842B07"/>
    <w:rsid w:val="00842B78"/>
    <w:rsid w:val="00843029"/>
    <w:rsid w:val="008432F1"/>
    <w:rsid w:val="00843E77"/>
    <w:rsid w:val="00843F73"/>
    <w:rsid w:val="00844F88"/>
    <w:rsid w:val="00845190"/>
    <w:rsid w:val="0084565A"/>
    <w:rsid w:val="00845670"/>
    <w:rsid w:val="008456C3"/>
    <w:rsid w:val="00846491"/>
    <w:rsid w:val="008464A8"/>
    <w:rsid w:val="00846903"/>
    <w:rsid w:val="00847C0B"/>
    <w:rsid w:val="008509FB"/>
    <w:rsid w:val="00850AD0"/>
    <w:rsid w:val="00850D15"/>
    <w:rsid w:val="00850EEE"/>
    <w:rsid w:val="00850F7B"/>
    <w:rsid w:val="0085109E"/>
    <w:rsid w:val="00851844"/>
    <w:rsid w:val="00851E45"/>
    <w:rsid w:val="008538EF"/>
    <w:rsid w:val="0085437F"/>
    <w:rsid w:val="008548F0"/>
    <w:rsid w:val="00854B1D"/>
    <w:rsid w:val="00855E54"/>
    <w:rsid w:val="008566F1"/>
    <w:rsid w:val="008569F2"/>
    <w:rsid w:val="00856E39"/>
    <w:rsid w:val="00856E90"/>
    <w:rsid w:val="008571DB"/>
    <w:rsid w:val="00857B72"/>
    <w:rsid w:val="00857B95"/>
    <w:rsid w:val="00860642"/>
    <w:rsid w:val="00860DE9"/>
    <w:rsid w:val="00861521"/>
    <w:rsid w:val="008615BB"/>
    <w:rsid w:val="008620D1"/>
    <w:rsid w:val="00862198"/>
    <w:rsid w:val="0086288E"/>
    <w:rsid w:val="00862B0C"/>
    <w:rsid w:val="00862F04"/>
    <w:rsid w:val="00862FD5"/>
    <w:rsid w:val="0086343A"/>
    <w:rsid w:val="008637D9"/>
    <w:rsid w:val="00863B70"/>
    <w:rsid w:val="00863F77"/>
    <w:rsid w:val="00864087"/>
    <w:rsid w:val="00864517"/>
    <w:rsid w:val="00864AC1"/>
    <w:rsid w:val="008652DA"/>
    <w:rsid w:val="008656F2"/>
    <w:rsid w:val="00865FB2"/>
    <w:rsid w:val="00866313"/>
    <w:rsid w:val="00866D96"/>
    <w:rsid w:val="008675E5"/>
    <w:rsid w:val="00867E0B"/>
    <w:rsid w:val="00870106"/>
    <w:rsid w:val="00870822"/>
    <w:rsid w:val="00870959"/>
    <w:rsid w:val="00871C95"/>
    <w:rsid w:val="00871D8C"/>
    <w:rsid w:val="008722CF"/>
    <w:rsid w:val="00872A19"/>
    <w:rsid w:val="00872B97"/>
    <w:rsid w:val="00872FB0"/>
    <w:rsid w:val="008738A1"/>
    <w:rsid w:val="00873AD0"/>
    <w:rsid w:val="00873FFE"/>
    <w:rsid w:val="008746B3"/>
    <w:rsid w:val="008749E8"/>
    <w:rsid w:val="0087537B"/>
    <w:rsid w:val="00875BEA"/>
    <w:rsid w:val="0087682B"/>
    <w:rsid w:val="00876A49"/>
    <w:rsid w:val="00876A9E"/>
    <w:rsid w:val="00876D1F"/>
    <w:rsid w:val="00880054"/>
    <w:rsid w:val="0088125C"/>
    <w:rsid w:val="0088198E"/>
    <w:rsid w:val="00881A84"/>
    <w:rsid w:val="00882242"/>
    <w:rsid w:val="00882AA6"/>
    <w:rsid w:val="00882C75"/>
    <w:rsid w:val="00882CAD"/>
    <w:rsid w:val="008834C5"/>
    <w:rsid w:val="0088368D"/>
    <w:rsid w:val="0088387C"/>
    <w:rsid w:val="008838A6"/>
    <w:rsid w:val="00884244"/>
    <w:rsid w:val="0088478F"/>
    <w:rsid w:val="008847EE"/>
    <w:rsid w:val="008853E0"/>
    <w:rsid w:val="00885D1D"/>
    <w:rsid w:val="0088627D"/>
    <w:rsid w:val="00887A48"/>
    <w:rsid w:val="0089156B"/>
    <w:rsid w:val="00891C74"/>
    <w:rsid w:val="00892485"/>
    <w:rsid w:val="008926FC"/>
    <w:rsid w:val="008946E9"/>
    <w:rsid w:val="008948E0"/>
    <w:rsid w:val="008948EF"/>
    <w:rsid w:val="00895207"/>
    <w:rsid w:val="0089537E"/>
    <w:rsid w:val="00895383"/>
    <w:rsid w:val="0089585A"/>
    <w:rsid w:val="00895971"/>
    <w:rsid w:val="008959B4"/>
    <w:rsid w:val="00895B05"/>
    <w:rsid w:val="00895F4B"/>
    <w:rsid w:val="00895FD8"/>
    <w:rsid w:val="00896025"/>
    <w:rsid w:val="00896CBA"/>
    <w:rsid w:val="008A010A"/>
    <w:rsid w:val="008A0785"/>
    <w:rsid w:val="008A0CD4"/>
    <w:rsid w:val="008A11EC"/>
    <w:rsid w:val="008A1B7A"/>
    <w:rsid w:val="008A2AAB"/>
    <w:rsid w:val="008A35EC"/>
    <w:rsid w:val="008A361C"/>
    <w:rsid w:val="008A3DBE"/>
    <w:rsid w:val="008A3E0B"/>
    <w:rsid w:val="008A4F22"/>
    <w:rsid w:val="008A545C"/>
    <w:rsid w:val="008A5979"/>
    <w:rsid w:val="008A59B7"/>
    <w:rsid w:val="008A67C3"/>
    <w:rsid w:val="008A6A09"/>
    <w:rsid w:val="008A7457"/>
    <w:rsid w:val="008A7974"/>
    <w:rsid w:val="008A7B0B"/>
    <w:rsid w:val="008A7C55"/>
    <w:rsid w:val="008A7D55"/>
    <w:rsid w:val="008A7ECF"/>
    <w:rsid w:val="008B0144"/>
    <w:rsid w:val="008B0E87"/>
    <w:rsid w:val="008B146D"/>
    <w:rsid w:val="008B157C"/>
    <w:rsid w:val="008B1D27"/>
    <w:rsid w:val="008B202B"/>
    <w:rsid w:val="008B2152"/>
    <w:rsid w:val="008B2768"/>
    <w:rsid w:val="008B2BA7"/>
    <w:rsid w:val="008B2BF4"/>
    <w:rsid w:val="008B3498"/>
    <w:rsid w:val="008B3536"/>
    <w:rsid w:val="008B3627"/>
    <w:rsid w:val="008B3665"/>
    <w:rsid w:val="008B36D5"/>
    <w:rsid w:val="008B39ED"/>
    <w:rsid w:val="008B4630"/>
    <w:rsid w:val="008B4B0E"/>
    <w:rsid w:val="008B4D49"/>
    <w:rsid w:val="008B59A6"/>
    <w:rsid w:val="008B634E"/>
    <w:rsid w:val="008B6E00"/>
    <w:rsid w:val="008B71EA"/>
    <w:rsid w:val="008B73CA"/>
    <w:rsid w:val="008B7690"/>
    <w:rsid w:val="008B7E0E"/>
    <w:rsid w:val="008C06B7"/>
    <w:rsid w:val="008C1976"/>
    <w:rsid w:val="008C1BF2"/>
    <w:rsid w:val="008C2489"/>
    <w:rsid w:val="008C29E0"/>
    <w:rsid w:val="008C2D8D"/>
    <w:rsid w:val="008C3CC6"/>
    <w:rsid w:val="008C3E59"/>
    <w:rsid w:val="008C435F"/>
    <w:rsid w:val="008C48E2"/>
    <w:rsid w:val="008C4E52"/>
    <w:rsid w:val="008C5AA1"/>
    <w:rsid w:val="008C6870"/>
    <w:rsid w:val="008C7DC8"/>
    <w:rsid w:val="008C7DE6"/>
    <w:rsid w:val="008D02C9"/>
    <w:rsid w:val="008D04A1"/>
    <w:rsid w:val="008D1FD9"/>
    <w:rsid w:val="008D2519"/>
    <w:rsid w:val="008D2C37"/>
    <w:rsid w:val="008D4795"/>
    <w:rsid w:val="008D5C49"/>
    <w:rsid w:val="008D7153"/>
    <w:rsid w:val="008D7334"/>
    <w:rsid w:val="008D7BCA"/>
    <w:rsid w:val="008D7BFC"/>
    <w:rsid w:val="008E0555"/>
    <w:rsid w:val="008E0CD6"/>
    <w:rsid w:val="008E0DAD"/>
    <w:rsid w:val="008E197A"/>
    <w:rsid w:val="008E2020"/>
    <w:rsid w:val="008E395E"/>
    <w:rsid w:val="008E3AFE"/>
    <w:rsid w:val="008E3B55"/>
    <w:rsid w:val="008E3D51"/>
    <w:rsid w:val="008E46CB"/>
    <w:rsid w:val="008E484D"/>
    <w:rsid w:val="008E501A"/>
    <w:rsid w:val="008E54C5"/>
    <w:rsid w:val="008E62C4"/>
    <w:rsid w:val="008E62D7"/>
    <w:rsid w:val="008E6576"/>
    <w:rsid w:val="008E6D51"/>
    <w:rsid w:val="008E7F33"/>
    <w:rsid w:val="008F0E70"/>
    <w:rsid w:val="008F0EFA"/>
    <w:rsid w:val="008F192E"/>
    <w:rsid w:val="008F24B3"/>
    <w:rsid w:val="008F26D1"/>
    <w:rsid w:val="008F30A8"/>
    <w:rsid w:val="008F3310"/>
    <w:rsid w:val="008F3476"/>
    <w:rsid w:val="008F354C"/>
    <w:rsid w:val="008F385E"/>
    <w:rsid w:val="008F3A19"/>
    <w:rsid w:val="008F4200"/>
    <w:rsid w:val="008F5175"/>
    <w:rsid w:val="008F5ABF"/>
    <w:rsid w:val="008F65D0"/>
    <w:rsid w:val="008F65EC"/>
    <w:rsid w:val="008F6739"/>
    <w:rsid w:val="008F6CE6"/>
    <w:rsid w:val="008F73D8"/>
    <w:rsid w:val="008F73E0"/>
    <w:rsid w:val="008F77D0"/>
    <w:rsid w:val="00901A2D"/>
    <w:rsid w:val="00901CA0"/>
    <w:rsid w:val="00902C52"/>
    <w:rsid w:val="009031A6"/>
    <w:rsid w:val="009040AD"/>
    <w:rsid w:val="00904702"/>
    <w:rsid w:val="00905060"/>
    <w:rsid w:val="009056B2"/>
    <w:rsid w:val="00906CFE"/>
    <w:rsid w:val="00906DB8"/>
    <w:rsid w:val="009070D3"/>
    <w:rsid w:val="00907BD8"/>
    <w:rsid w:val="00907C95"/>
    <w:rsid w:val="00907EF3"/>
    <w:rsid w:val="0091017A"/>
    <w:rsid w:val="009108B0"/>
    <w:rsid w:val="00910EFD"/>
    <w:rsid w:val="0091112A"/>
    <w:rsid w:val="00911418"/>
    <w:rsid w:val="0091264A"/>
    <w:rsid w:val="00912795"/>
    <w:rsid w:val="00912D31"/>
    <w:rsid w:val="00912F3E"/>
    <w:rsid w:val="009133DD"/>
    <w:rsid w:val="00913CBD"/>
    <w:rsid w:val="00914165"/>
    <w:rsid w:val="009141D4"/>
    <w:rsid w:val="00914B4E"/>
    <w:rsid w:val="0091530B"/>
    <w:rsid w:val="0091596B"/>
    <w:rsid w:val="00915E92"/>
    <w:rsid w:val="0091604C"/>
    <w:rsid w:val="00916ECD"/>
    <w:rsid w:val="00917434"/>
    <w:rsid w:val="009174FC"/>
    <w:rsid w:val="00917C31"/>
    <w:rsid w:val="00917C92"/>
    <w:rsid w:val="00917D2C"/>
    <w:rsid w:val="00917E01"/>
    <w:rsid w:val="00917F8C"/>
    <w:rsid w:val="009206D1"/>
    <w:rsid w:val="00920DEC"/>
    <w:rsid w:val="00920FEC"/>
    <w:rsid w:val="0092196A"/>
    <w:rsid w:val="00921BE6"/>
    <w:rsid w:val="0092231B"/>
    <w:rsid w:val="00922652"/>
    <w:rsid w:val="009230CC"/>
    <w:rsid w:val="00924204"/>
    <w:rsid w:val="00925176"/>
    <w:rsid w:val="009255A7"/>
    <w:rsid w:val="00925A45"/>
    <w:rsid w:val="00925E90"/>
    <w:rsid w:val="009263BD"/>
    <w:rsid w:val="00926BF9"/>
    <w:rsid w:val="0092789B"/>
    <w:rsid w:val="00927D8C"/>
    <w:rsid w:val="009301DB"/>
    <w:rsid w:val="00930289"/>
    <w:rsid w:val="0093100E"/>
    <w:rsid w:val="00931052"/>
    <w:rsid w:val="009311BA"/>
    <w:rsid w:val="00931200"/>
    <w:rsid w:val="009312A3"/>
    <w:rsid w:val="00931A23"/>
    <w:rsid w:val="00932454"/>
    <w:rsid w:val="009330B3"/>
    <w:rsid w:val="009345F6"/>
    <w:rsid w:val="0093486B"/>
    <w:rsid w:val="00934B80"/>
    <w:rsid w:val="0093518C"/>
    <w:rsid w:val="009354B4"/>
    <w:rsid w:val="009357D4"/>
    <w:rsid w:val="00935BAA"/>
    <w:rsid w:val="00935E5B"/>
    <w:rsid w:val="009361E6"/>
    <w:rsid w:val="00936584"/>
    <w:rsid w:val="00936754"/>
    <w:rsid w:val="009373C1"/>
    <w:rsid w:val="009374B9"/>
    <w:rsid w:val="009375DB"/>
    <w:rsid w:val="009376CD"/>
    <w:rsid w:val="00940C8A"/>
    <w:rsid w:val="009412BF"/>
    <w:rsid w:val="0094163B"/>
    <w:rsid w:val="00941D15"/>
    <w:rsid w:val="009425F6"/>
    <w:rsid w:val="0094301B"/>
    <w:rsid w:val="009434E9"/>
    <w:rsid w:val="00943993"/>
    <w:rsid w:val="00943D4B"/>
    <w:rsid w:val="00944325"/>
    <w:rsid w:val="00944D4A"/>
    <w:rsid w:val="0094580E"/>
    <w:rsid w:val="0094686E"/>
    <w:rsid w:val="009469E5"/>
    <w:rsid w:val="009469FE"/>
    <w:rsid w:val="009477C0"/>
    <w:rsid w:val="009478B6"/>
    <w:rsid w:val="00947F29"/>
    <w:rsid w:val="00950014"/>
    <w:rsid w:val="00950812"/>
    <w:rsid w:val="00950955"/>
    <w:rsid w:val="00952200"/>
    <w:rsid w:val="00952317"/>
    <w:rsid w:val="009527D6"/>
    <w:rsid w:val="00952CF2"/>
    <w:rsid w:val="009541D9"/>
    <w:rsid w:val="009549A9"/>
    <w:rsid w:val="0095532E"/>
    <w:rsid w:val="00955360"/>
    <w:rsid w:val="0095571D"/>
    <w:rsid w:val="00956108"/>
    <w:rsid w:val="00956244"/>
    <w:rsid w:val="00956E8E"/>
    <w:rsid w:val="009602C9"/>
    <w:rsid w:val="009602E8"/>
    <w:rsid w:val="009608D8"/>
    <w:rsid w:val="00960A53"/>
    <w:rsid w:val="00961181"/>
    <w:rsid w:val="00961A1F"/>
    <w:rsid w:val="00961DF1"/>
    <w:rsid w:val="00962754"/>
    <w:rsid w:val="0096343F"/>
    <w:rsid w:val="00963D16"/>
    <w:rsid w:val="00963D24"/>
    <w:rsid w:val="00963F63"/>
    <w:rsid w:val="009644EE"/>
    <w:rsid w:val="00964518"/>
    <w:rsid w:val="0096460D"/>
    <w:rsid w:val="00965235"/>
    <w:rsid w:val="009653F3"/>
    <w:rsid w:val="009663B5"/>
    <w:rsid w:val="009666CA"/>
    <w:rsid w:val="00966BAE"/>
    <w:rsid w:val="009679EF"/>
    <w:rsid w:val="00967E31"/>
    <w:rsid w:val="0097090E"/>
    <w:rsid w:val="00970C46"/>
    <w:rsid w:val="009715DA"/>
    <w:rsid w:val="00972198"/>
    <w:rsid w:val="00972634"/>
    <w:rsid w:val="009731E6"/>
    <w:rsid w:val="00973200"/>
    <w:rsid w:val="0097368F"/>
    <w:rsid w:val="009739FF"/>
    <w:rsid w:val="009740A6"/>
    <w:rsid w:val="00974B40"/>
    <w:rsid w:val="00974C11"/>
    <w:rsid w:val="009755EF"/>
    <w:rsid w:val="00975F8F"/>
    <w:rsid w:val="009768F5"/>
    <w:rsid w:val="00976CC3"/>
    <w:rsid w:val="00976E13"/>
    <w:rsid w:val="00977E42"/>
    <w:rsid w:val="00980067"/>
    <w:rsid w:val="009800B2"/>
    <w:rsid w:val="00980845"/>
    <w:rsid w:val="00980E4E"/>
    <w:rsid w:val="009810DE"/>
    <w:rsid w:val="009811C1"/>
    <w:rsid w:val="00981229"/>
    <w:rsid w:val="009815B5"/>
    <w:rsid w:val="009820E2"/>
    <w:rsid w:val="009821B9"/>
    <w:rsid w:val="00982370"/>
    <w:rsid w:val="00982993"/>
    <w:rsid w:val="00982EB3"/>
    <w:rsid w:val="00984076"/>
    <w:rsid w:val="00984ED5"/>
    <w:rsid w:val="00984F6E"/>
    <w:rsid w:val="00985106"/>
    <w:rsid w:val="0098588D"/>
    <w:rsid w:val="00985C6F"/>
    <w:rsid w:val="00986A78"/>
    <w:rsid w:val="00986AD0"/>
    <w:rsid w:val="00986B1D"/>
    <w:rsid w:val="009877E5"/>
    <w:rsid w:val="00990656"/>
    <w:rsid w:val="009922AD"/>
    <w:rsid w:val="0099237B"/>
    <w:rsid w:val="00992F35"/>
    <w:rsid w:val="00993234"/>
    <w:rsid w:val="00994782"/>
    <w:rsid w:val="00994BF0"/>
    <w:rsid w:val="00995731"/>
    <w:rsid w:val="00995AB6"/>
    <w:rsid w:val="00995DAB"/>
    <w:rsid w:val="00996985"/>
    <w:rsid w:val="00996BAD"/>
    <w:rsid w:val="009978FA"/>
    <w:rsid w:val="00997B91"/>
    <w:rsid w:val="00997DD5"/>
    <w:rsid w:val="009A09C7"/>
    <w:rsid w:val="009A0E6B"/>
    <w:rsid w:val="009A1403"/>
    <w:rsid w:val="009A1B68"/>
    <w:rsid w:val="009A205D"/>
    <w:rsid w:val="009A32DF"/>
    <w:rsid w:val="009A3FA8"/>
    <w:rsid w:val="009A477C"/>
    <w:rsid w:val="009A47B7"/>
    <w:rsid w:val="009A4FD0"/>
    <w:rsid w:val="009A78A3"/>
    <w:rsid w:val="009A78B4"/>
    <w:rsid w:val="009A7C85"/>
    <w:rsid w:val="009A7F70"/>
    <w:rsid w:val="009B029F"/>
    <w:rsid w:val="009B0B12"/>
    <w:rsid w:val="009B0B5F"/>
    <w:rsid w:val="009B0F42"/>
    <w:rsid w:val="009B1769"/>
    <w:rsid w:val="009B190B"/>
    <w:rsid w:val="009B1AF3"/>
    <w:rsid w:val="009B1AF4"/>
    <w:rsid w:val="009B29DB"/>
    <w:rsid w:val="009B3CCE"/>
    <w:rsid w:val="009B4427"/>
    <w:rsid w:val="009B4594"/>
    <w:rsid w:val="009B52C7"/>
    <w:rsid w:val="009B5784"/>
    <w:rsid w:val="009B5802"/>
    <w:rsid w:val="009B5B39"/>
    <w:rsid w:val="009B7401"/>
    <w:rsid w:val="009B76DB"/>
    <w:rsid w:val="009B778D"/>
    <w:rsid w:val="009B7B10"/>
    <w:rsid w:val="009B7B7D"/>
    <w:rsid w:val="009B7CCA"/>
    <w:rsid w:val="009B7EAC"/>
    <w:rsid w:val="009C05E8"/>
    <w:rsid w:val="009C08A7"/>
    <w:rsid w:val="009C1322"/>
    <w:rsid w:val="009C197B"/>
    <w:rsid w:val="009C1FB5"/>
    <w:rsid w:val="009C3328"/>
    <w:rsid w:val="009C3912"/>
    <w:rsid w:val="009C3E90"/>
    <w:rsid w:val="009C53B0"/>
    <w:rsid w:val="009C5403"/>
    <w:rsid w:val="009C568D"/>
    <w:rsid w:val="009C5B69"/>
    <w:rsid w:val="009C5BEE"/>
    <w:rsid w:val="009C5E40"/>
    <w:rsid w:val="009C6983"/>
    <w:rsid w:val="009C7515"/>
    <w:rsid w:val="009C7724"/>
    <w:rsid w:val="009C7CDE"/>
    <w:rsid w:val="009D07E2"/>
    <w:rsid w:val="009D0C52"/>
    <w:rsid w:val="009D0DB6"/>
    <w:rsid w:val="009D10CC"/>
    <w:rsid w:val="009D1447"/>
    <w:rsid w:val="009D154D"/>
    <w:rsid w:val="009D20E2"/>
    <w:rsid w:val="009D24D7"/>
    <w:rsid w:val="009D306E"/>
    <w:rsid w:val="009D34B8"/>
    <w:rsid w:val="009D3FE1"/>
    <w:rsid w:val="009D43E7"/>
    <w:rsid w:val="009D4928"/>
    <w:rsid w:val="009D49C8"/>
    <w:rsid w:val="009D4F68"/>
    <w:rsid w:val="009D57F6"/>
    <w:rsid w:val="009D5BC3"/>
    <w:rsid w:val="009D5F90"/>
    <w:rsid w:val="009D5FF9"/>
    <w:rsid w:val="009D68B6"/>
    <w:rsid w:val="009D713E"/>
    <w:rsid w:val="009E00CE"/>
    <w:rsid w:val="009E051E"/>
    <w:rsid w:val="009E08E2"/>
    <w:rsid w:val="009E0DEB"/>
    <w:rsid w:val="009E10D3"/>
    <w:rsid w:val="009E135E"/>
    <w:rsid w:val="009E16F4"/>
    <w:rsid w:val="009E2B4B"/>
    <w:rsid w:val="009E3468"/>
    <w:rsid w:val="009E35AE"/>
    <w:rsid w:val="009E3FED"/>
    <w:rsid w:val="009E4276"/>
    <w:rsid w:val="009E5F69"/>
    <w:rsid w:val="009E65AB"/>
    <w:rsid w:val="009E6CC5"/>
    <w:rsid w:val="009E6E65"/>
    <w:rsid w:val="009E71D8"/>
    <w:rsid w:val="009E7E0F"/>
    <w:rsid w:val="009F1C5B"/>
    <w:rsid w:val="009F2B98"/>
    <w:rsid w:val="009F3003"/>
    <w:rsid w:val="009F34B1"/>
    <w:rsid w:val="009F4086"/>
    <w:rsid w:val="009F41B5"/>
    <w:rsid w:val="009F434B"/>
    <w:rsid w:val="009F44CA"/>
    <w:rsid w:val="009F44CD"/>
    <w:rsid w:val="009F4DC3"/>
    <w:rsid w:val="009F513F"/>
    <w:rsid w:val="009F549F"/>
    <w:rsid w:val="009F553C"/>
    <w:rsid w:val="009F5CF2"/>
    <w:rsid w:val="009F615D"/>
    <w:rsid w:val="009F6465"/>
    <w:rsid w:val="009F67F7"/>
    <w:rsid w:val="009F7110"/>
    <w:rsid w:val="009F7F24"/>
    <w:rsid w:val="00A006CB"/>
    <w:rsid w:val="00A00A19"/>
    <w:rsid w:val="00A00AF6"/>
    <w:rsid w:val="00A013FD"/>
    <w:rsid w:val="00A01572"/>
    <w:rsid w:val="00A01FC1"/>
    <w:rsid w:val="00A01FFB"/>
    <w:rsid w:val="00A021F3"/>
    <w:rsid w:val="00A02236"/>
    <w:rsid w:val="00A022E5"/>
    <w:rsid w:val="00A02DBC"/>
    <w:rsid w:val="00A0382B"/>
    <w:rsid w:val="00A0388F"/>
    <w:rsid w:val="00A03A47"/>
    <w:rsid w:val="00A03F09"/>
    <w:rsid w:val="00A03F79"/>
    <w:rsid w:val="00A049BA"/>
    <w:rsid w:val="00A0505F"/>
    <w:rsid w:val="00A054A6"/>
    <w:rsid w:val="00A05B09"/>
    <w:rsid w:val="00A06621"/>
    <w:rsid w:val="00A06C0D"/>
    <w:rsid w:val="00A06DBA"/>
    <w:rsid w:val="00A070DB"/>
    <w:rsid w:val="00A107C5"/>
    <w:rsid w:val="00A10BD1"/>
    <w:rsid w:val="00A10CAB"/>
    <w:rsid w:val="00A10EFC"/>
    <w:rsid w:val="00A1176B"/>
    <w:rsid w:val="00A11898"/>
    <w:rsid w:val="00A12157"/>
    <w:rsid w:val="00A12AEB"/>
    <w:rsid w:val="00A13DCF"/>
    <w:rsid w:val="00A15AA7"/>
    <w:rsid w:val="00A15CB9"/>
    <w:rsid w:val="00A15EB4"/>
    <w:rsid w:val="00A168F1"/>
    <w:rsid w:val="00A16CB0"/>
    <w:rsid w:val="00A16F69"/>
    <w:rsid w:val="00A174BF"/>
    <w:rsid w:val="00A17771"/>
    <w:rsid w:val="00A2043D"/>
    <w:rsid w:val="00A20918"/>
    <w:rsid w:val="00A20A23"/>
    <w:rsid w:val="00A20AA6"/>
    <w:rsid w:val="00A210B8"/>
    <w:rsid w:val="00A21132"/>
    <w:rsid w:val="00A214C9"/>
    <w:rsid w:val="00A21969"/>
    <w:rsid w:val="00A222C4"/>
    <w:rsid w:val="00A22854"/>
    <w:rsid w:val="00A22BCF"/>
    <w:rsid w:val="00A23043"/>
    <w:rsid w:val="00A2388B"/>
    <w:rsid w:val="00A24523"/>
    <w:rsid w:val="00A24D64"/>
    <w:rsid w:val="00A24D8A"/>
    <w:rsid w:val="00A251BD"/>
    <w:rsid w:val="00A2621A"/>
    <w:rsid w:val="00A26546"/>
    <w:rsid w:val="00A26C8D"/>
    <w:rsid w:val="00A26D8D"/>
    <w:rsid w:val="00A27251"/>
    <w:rsid w:val="00A2731B"/>
    <w:rsid w:val="00A279CF"/>
    <w:rsid w:val="00A27B7F"/>
    <w:rsid w:val="00A309EB"/>
    <w:rsid w:val="00A311D4"/>
    <w:rsid w:val="00A31635"/>
    <w:rsid w:val="00A3203B"/>
    <w:rsid w:val="00A32434"/>
    <w:rsid w:val="00A32564"/>
    <w:rsid w:val="00A325E0"/>
    <w:rsid w:val="00A337EB"/>
    <w:rsid w:val="00A33F46"/>
    <w:rsid w:val="00A34246"/>
    <w:rsid w:val="00A34AFF"/>
    <w:rsid w:val="00A34FAC"/>
    <w:rsid w:val="00A350EF"/>
    <w:rsid w:val="00A35C70"/>
    <w:rsid w:val="00A362CB"/>
    <w:rsid w:val="00A37250"/>
    <w:rsid w:val="00A37601"/>
    <w:rsid w:val="00A37929"/>
    <w:rsid w:val="00A37C84"/>
    <w:rsid w:val="00A40A3B"/>
    <w:rsid w:val="00A40AAC"/>
    <w:rsid w:val="00A4113C"/>
    <w:rsid w:val="00A41BA4"/>
    <w:rsid w:val="00A41F39"/>
    <w:rsid w:val="00A4231F"/>
    <w:rsid w:val="00A43234"/>
    <w:rsid w:val="00A43413"/>
    <w:rsid w:val="00A438A1"/>
    <w:rsid w:val="00A43AEA"/>
    <w:rsid w:val="00A44210"/>
    <w:rsid w:val="00A44A4A"/>
    <w:rsid w:val="00A44A85"/>
    <w:rsid w:val="00A44C71"/>
    <w:rsid w:val="00A44DAE"/>
    <w:rsid w:val="00A4533C"/>
    <w:rsid w:val="00A4624B"/>
    <w:rsid w:val="00A467B0"/>
    <w:rsid w:val="00A46AF4"/>
    <w:rsid w:val="00A47542"/>
    <w:rsid w:val="00A47A5B"/>
    <w:rsid w:val="00A47CE5"/>
    <w:rsid w:val="00A510F8"/>
    <w:rsid w:val="00A5164B"/>
    <w:rsid w:val="00A518A3"/>
    <w:rsid w:val="00A52351"/>
    <w:rsid w:val="00A52C3C"/>
    <w:rsid w:val="00A530AC"/>
    <w:rsid w:val="00A530E2"/>
    <w:rsid w:val="00A53563"/>
    <w:rsid w:val="00A536CF"/>
    <w:rsid w:val="00A53731"/>
    <w:rsid w:val="00A53961"/>
    <w:rsid w:val="00A5435B"/>
    <w:rsid w:val="00A5577F"/>
    <w:rsid w:val="00A55989"/>
    <w:rsid w:val="00A56900"/>
    <w:rsid w:val="00A56D87"/>
    <w:rsid w:val="00A57233"/>
    <w:rsid w:val="00A572EE"/>
    <w:rsid w:val="00A60014"/>
    <w:rsid w:val="00A60448"/>
    <w:rsid w:val="00A60CD0"/>
    <w:rsid w:val="00A6151A"/>
    <w:rsid w:val="00A61AA3"/>
    <w:rsid w:val="00A61CEB"/>
    <w:rsid w:val="00A6208A"/>
    <w:rsid w:val="00A62096"/>
    <w:rsid w:val="00A63005"/>
    <w:rsid w:val="00A6393E"/>
    <w:rsid w:val="00A63D29"/>
    <w:rsid w:val="00A64150"/>
    <w:rsid w:val="00A64157"/>
    <w:rsid w:val="00A64F68"/>
    <w:rsid w:val="00A65114"/>
    <w:rsid w:val="00A661A6"/>
    <w:rsid w:val="00A66587"/>
    <w:rsid w:val="00A6694B"/>
    <w:rsid w:val="00A672ED"/>
    <w:rsid w:val="00A6746E"/>
    <w:rsid w:val="00A67706"/>
    <w:rsid w:val="00A7017A"/>
    <w:rsid w:val="00A70F3E"/>
    <w:rsid w:val="00A71667"/>
    <w:rsid w:val="00A716FA"/>
    <w:rsid w:val="00A71FA7"/>
    <w:rsid w:val="00A724DE"/>
    <w:rsid w:val="00A7295B"/>
    <w:rsid w:val="00A72AE8"/>
    <w:rsid w:val="00A72C1B"/>
    <w:rsid w:val="00A73B9B"/>
    <w:rsid w:val="00A73F2A"/>
    <w:rsid w:val="00A73F69"/>
    <w:rsid w:val="00A7469D"/>
    <w:rsid w:val="00A74D94"/>
    <w:rsid w:val="00A754DB"/>
    <w:rsid w:val="00A75DEA"/>
    <w:rsid w:val="00A7624A"/>
    <w:rsid w:val="00A76301"/>
    <w:rsid w:val="00A764FC"/>
    <w:rsid w:val="00A76B8F"/>
    <w:rsid w:val="00A77C7A"/>
    <w:rsid w:val="00A815FA"/>
    <w:rsid w:val="00A81C2E"/>
    <w:rsid w:val="00A820AE"/>
    <w:rsid w:val="00A820E3"/>
    <w:rsid w:val="00A82749"/>
    <w:rsid w:val="00A83E98"/>
    <w:rsid w:val="00A8422B"/>
    <w:rsid w:val="00A8531C"/>
    <w:rsid w:val="00A85389"/>
    <w:rsid w:val="00A85FA0"/>
    <w:rsid w:val="00A86125"/>
    <w:rsid w:val="00A870D5"/>
    <w:rsid w:val="00A87327"/>
    <w:rsid w:val="00A87401"/>
    <w:rsid w:val="00A8799E"/>
    <w:rsid w:val="00A87E0A"/>
    <w:rsid w:val="00A90288"/>
    <w:rsid w:val="00A906BD"/>
    <w:rsid w:val="00A90733"/>
    <w:rsid w:val="00A919F9"/>
    <w:rsid w:val="00A93258"/>
    <w:rsid w:val="00A942B9"/>
    <w:rsid w:val="00A946A9"/>
    <w:rsid w:val="00A94D18"/>
    <w:rsid w:val="00A95B78"/>
    <w:rsid w:val="00A95F6B"/>
    <w:rsid w:val="00A96017"/>
    <w:rsid w:val="00A963B6"/>
    <w:rsid w:val="00A96D90"/>
    <w:rsid w:val="00A96E7C"/>
    <w:rsid w:val="00A97103"/>
    <w:rsid w:val="00A97203"/>
    <w:rsid w:val="00A97B1A"/>
    <w:rsid w:val="00A97B31"/>
    <w:rsid w:val="00AA0739"/>
    <w:rsid w:val="00AA0F91"/>
    <w:rsid w:val="00AA1205"/>
    <w:rsid w:val="00AA120A"/>
    <w:rsid w:val="00AA1F14"/>
    <w:rsid w:val="00AA234F"/>
    <w:rsid w:val="00AA304C"/>
    <w:rsid w:val="00AA3133"/>
    <w:rsid w:val="00AA3C76"/>
    <w:rsid w:val="00AA3DD1"/>
    <w:rsid w:val="00AA42AF"/>
    <w:rsid w:val="00AA5F65"/>
    <w:rsid w:val="00AA63B7"/>
    <w:rsid w:val="00AA675E"/>
    <w:rsid w:val="00AA75F4"/>
    <w:rsid w:val="00AB0A9E"/>
    <w:rsid w:val="00AB1084"/>
    <w:rsid w:val="00AB1C44"/>
    <w:rsid w:val="00AB1E21"/>
    <w:rsid w:val="00AB1FC9"/>
    <w:rsid w:val="00AB21EA"/>
    <w:rsid w:val="00AB2D0E"/>
    <w:rsid w:val="00AB2FD8"/>
    <w:rsid w:val="00AB3735"/>
    <w:rsid w:val="00AB3E4B"/>
    <w:rsid w:val="00AB3EEC"/>
    <w:rsid w:val="00AB4052"/>
    <w:rsid w:val="00AB4456"/>
    <w:rsid w:val="00AB46ED"/>
    <w:rsid w:val="00AB491D"/>
    <w:rsid w:val="00AB4A0E"/>
    <w:rsid w:val="00AB4AFA"/>
    <w:rsid w:val="00AB4D4C"/>
    <w:rsid w:val="00AB61C9"/>
    <w:rsid w:val="00AB681E"/>
    <w:rsid w:val="00AB7328"/>
    <w:rsid w:val="00AB76A8"/>
    <w:rsid w:val="00AB793D"/>
    <w:rsid w:val="00AB7A57"/>
    <w:rsid w:val="00AC02F9"/>
    <w:rsid w:val="00AC135B"/>
    <w:rsid w:val="00AC2086"/>
    <w:rsid w:val="00AC22A8"/>
    <w:rsid w:val="00AC3790"/>
    <w:rsid w:val="00AC3FD1"/>
    <w:rsid w:val="00AC4A22"/>
    <w:rsid w:val="00AC59AD"/>
    <w:rsid w:val="00AC5E2E"/>
    <w:rsid w:val="00AC6114"/>
    <w:rsid w:val="00AC73F2"/>
    <w:rsid w:val="00AC76E1"/>
    <w:rsid w:val="00AC777C"/>
    <w:rsid w:val="00AC78B6"/>
    <w:rsid w:val="00AC79B0"/>
    <w:rsid w:val="00AC7A9C"/>
    <w:rsid w:val="00AD0C5A"/>
    <w:rsid w:val="00AD111F"/>
    <w:rsid w:val="00AD149A"/>
    <w:rsid w:val="00AD1F68"/>
    <w:rsid w:val="00AD276C"/>
    <w:rsid w:val="00AD2994"/>
    <w:rsid w:val="00AD3737"/>
    <w:rsid w:val="00AD4EE8"/>
    <w:rsid w:val="00AD5367"/>
    <w:rsid w:val="00AD542E"/>
    <w:rsid w:val="00AD6748"/>
    <w:rsid w:val="00AD68A0"/>
    <w:rsid w:val="00AD6A7E"/>
    <w:rsid w:val="00AD73F7"/>
    <w:rsid w:val="00AD7884"/>
    <w:rsid w:val="00AD7905"/>
    <w:rsid w:val="00AD7F45"/>
    <w:rsid w:val="00AE081D"/>
    <w:rsid w:val="00AE0C21"/>
    <w:rsid w:val="00AE1328"/>
    <w:rsid w:val="00AE1482"/>
    <w:rsid w:val="00AE35EF"/>
    <w:rsid w:val="00AE3D43"/>
    <w:rsid w:val="00AE411F"/>
    <w:rsid w:val="00AE478D"/>
    <w:rsid w:val="00AE5205"/>
    <w:rsid w:val="00AE55E3"/>
    <w:rsid w:val="00AE581E"/>
    <w:rsid w:val="00AE6CB0"/>
    <w:rsid w:val="00AE7965"/>
    <w:rsid w:val="00AE7C7C"/>
    <w:rsid w:val="00AF01D9"/>
    <w:rsid w:val="00AF03A1"/>
    <w:rsid w:val="00AF0E7F"/>
    <w:rsid w:val="00AF1675"/>
    <w:rsid w:val="00AF1FE5"/>
    <w:rsid w:val="00AF228F"/>
    <w:rsid w:val="00AF2B87"/>
    <w:rsid w:val="00AF3082"/>
    <w:rsid w:val="00AF312F"/>
    <w:rsid w:val="00AF355F"/>
    <w:rsid w:val="00AF458A"/>
    <w:rsid w:val="00AF4755"/>
    <w:rsid w:val="00AF4DA3"/>
    <w:rsid w:val="00AF58E6"/>
    <w:rsid w:val="00AF60C1"/>
    <w:rsid w:val="00AF6FA5"/>
    <w:rsid w:val="00AF79E2"/>
    <w:rsid w:val="00AF7F57"/>
    <w:rsid w:val="00B00593"/>
    <w:rsid w:val="00B00F2C"/>
    <w:rsid w:val="00B01550"/>
    <w:rsid w:val="00B01C78"/>
    <w:rsid w:val="00B020DA"/>
    <w:rsid w:val="00B032A1"/>
    <w:rsid w:val="00B032E0"/>
    <w:rsid w:val="00B037F9"/>
    <w:rsid w:val="00B045F2"/>
    <w:rsid w:val="00B047A9"/>
    <w:rsid w:val="00B04B0B"/>
    <w:rsid w:val="00B04F21"/>
    <w:rsid w:val="00B05953"/>
    <w:rsid w:val="00B05DA1"/>
    <w:rsid w:val="00B06529"/>
    <w:rsid w:val="00B06722"/>
    <w:rsid w:val="00B06746"/>
    <w:rsid w:val="00B06C79"/>
    <w:rsid w:val="00B074D7"/>
    <w:rsid w:val="00B074F9"/>
    <w:rsid w:val="00B07583"/>
    <w:rsid w:val="00B102E5"/>
    <w:rsid w:val="00B12614"/>
    <w:rsid w:val="00B127AD"/>
    <w:rsid w:val="00B128AB"/>
    <w:rsid w:val="00B13080"/>
    <w:rsid w:val="00B13B30"/>
    <w:rsid w:val="00B14429"/>
    <w:rsid w:val="00B1484B"/>
    <w:rsid w:val="00B153CE"/>
    <w:rsid w:val="00B1544A"/>
    <w:rsid w:val="00B1654C"/>
    <w:rsid w:val="00B1677D"/>
    <w:rsid w:val="00B1679B"/>
    <w:rsid w:val="00B16C2D"/>
    <w:rsid w:val="00B16D90"/>
    <w:rsid w:val="00B172B4"/>
    <w:rsid w:val="00B17912"/>
    <w:rsid w:val="00B17BAB"/>
    <w:rsid w:val="00B17C2F"/>
    <w:rsid w:val="00B20B25"/>
    <w:rsid w:val="00B20E1C"/>
    <w:rsid w:val="00B21806"/>
    <w:rsid w:val="00B22323"/>
    <w:rsid w:val="00B22A20"/>
    <w:rsid w:val="00B22A2F"/>
    <w:rsid w:val="00B22C1F"/>
    <w:rsid w:val="00B22EE9"/>
    <w:rsid w:val="00B232CF"/>
    <w:rsid w:val="00B233F3"/>
    <w:rsid w:val="00B23817"/>
    <w:rsid w:val="00B23BAB"/>
    <w:rsid w:val="00B23DD0"/>
    <w:rsid w:val="00B2419A"/>
    <w:rsid w:val="00B246DA"/>
    <w:rsid w:val="00B2533E"/>
    <w:rsid w:val="00B266AF"/>
    <w:rsid w:val="00B26740"/>
    <w:rsid w:val="00B2694D"/>
    <w:rsid w:val="00B269E4"/>
    <w:rsid w:val="00B2780C"/>
    <w:rsid w:val="00B30C4E"/>
    <w:rsid w:val="00B30DF0"/>
    <w:rsid w:val="00B31886"/>
    <w:rsid w:val="00B31D67"/>
    <w:rsid w:val="00B3240E"/>
    <w:rsid w:val="00B3247D"/>
    <w:rsid w:val="00B32487"/>
    <w:rsid w:val="00B32891"/>
    <w:rsid w:val="00B32D52"/>
    <w:rsid w:val="00B330B7"/>
    <w:rsid w:val="00B33A95"/>
    <w:rsid w:val="00B33AD3"/>
    <w:rsid w:val="00B3422B"/>
    <w:rsid w:val="00B35510"/>
    <w:rsid w:val="00B35540"/>
    <w:rsid w:val="00B36062"/>
    <w:rsid w:val="00B37F00"/>
    <w:rsid w:val="00B4018B"/>
    <w:rsid w:val="00B405BF"/>
    <w:rsid w:val="00B40C6B"/>
    <w:rsid w:val="00B41007"/>
    <w:rsid w:val="00B4151E"/>
    <w:rsid w:val="00B417BB"/>
    <w:rsid w:val="00B4184B"/>
    <w:rsid w:val="00B41866"/>
    <w:rsid w:val="00B41CEB"/>
    <w:rsid w:val="00B42091"/>
    <w:rsid w:val="00B42FFF"/>
    <w:rsid w:val="00B433A1"/>
    <w:rsid w:val="00B433E2"/>
    <w:rsid w:val="00B4372A"/>
    <w:rsid w:val="00B43CFF"/>
    <w:rsid w:val="00B44F86"/>
    <w:rsid w:val="00B456E3"/>
    <w:rsid w:val="00B45C14"/>
    <w:rsid w:val="00B477DC"/>
    <w:rsid w:val="00B50079"/>
    <w:rsid w:val="00B500B2"/>
    <w:rsid w:val="00B50772"/>
    <w:rsid w:val="00B51734"/>
    <w:rsid w:val="00B52311"/>
    <w:rsid w:val="00B52A49"/>
    <w:rsid w:val="00B538EC"/>
    <w:rsid w:val="00B54656"/>
    <w:rsid w:val="00B54E61"/>
    <w:rsid w:val="00B562EE"/>
    <w:rsid w:val="00B56768"/>
    <w:rsid w:val="00B56E0B"/>
    <w:rsid w:val="00B5700B"/>
    <w:rsid w:val="00B6060D"/>
    <w:rsid w:val="00B613B9"/>
    <w:rsid w:val="00B613E4"/>
    <w:rsid w:val="00B61B0E"/>
    <w:rsid w:val="00B620A9"/>
    <w:rsid w:val="00B62C9E"/>
    <w:rsid w:val="00B63100"/>
    <w:rsid w:val="00B636B3"/>
    <w:rsid w:val="00B63948"/>
    <w:rsid w:val="00B64063"/>
    <w:rsid w:val="00B6414A"/>
    <w:rsid w:val="00B6426F"/>
    <w:rsid w:val="00B642F9"/>
    <w:rsid w:val="00B64B1D"/>
    <w:rsid w:val="00B652A3"/>
    <w:rsid w:val="00B66998"/>
    <w:rsid w:val="00B67E0E"/>
    <w:rsid w:val="00B70267"/>
    <w:rsid w:val="00B70AAD"/>
    <w:rsid w:val="00B70B9B"/>
    <w:rsid w:val="00B70C6A"/>
    <w:rsid w:val="00B70D35"/>
    <w:rsid w:val="00B71571"/>
    <w:rsid w:val="00B717E2"/>
    <w:rsid w:val="00B71D04"/>
    <w:rsid w:val="00B71EA5"/>
    <w:rsid w:val="00B72751"/>
    <w:rsid w:val="00B72E37"/>
    <w:rsid w:val="00B735AB"/>
    <w:rsid w:val="00B74F1D"/>
    <w:rsid w:val="00B771D5"/>
    <w:rsid w:val="00B77AC1"/>
    <w:rsid w:val="00B77CD0"/>
    <w:rsid w:val="00B80378"/>
    <w:rsid w:val="00B80805"/>
    <w:rsid w:val="00B80A05"/>
    <w:rsid w:val="00B80F55"/>
    <w:rsid w:val="00B811C8"/>
    <w:rsid w:val="00B81365"/>
    <w:rsid w:val="00B81372"/>
    <w:rsid w:val="00B81EDA"/>
    <w:rsid w:val="00B826D6"/>
    <w:rsid w:val="00B82E09"/>
    <w:rsid w:val="00B8311A"/>
    <w:rsid w:val="00B850DC"/>
    <w:rsid w:val="00B86402"/>
    <w:rsid w:val="00B86B53"/>
    <w:rsid w:val="00B871B0"/>
    <w:rsid w:val="00B87449"/>
    <w:rsid w:val="00B90138"/>
    <w:rsid w:val="00B90ECD"/>
    <w:rsid w:val="00B910DB"/>
    <w:rsid w:val="00B91E3C"/>
    <w:rsid w:val="00B92061"/>
    <w:rsid w:val="00B9244D"/>
    <w:rsid w:val="00B939B5"/>
    <w:rsid w:val="00B944A1"/>
    <w:rsid w:val="00B94538"/>
    <w:rsid w:val="00B94998"/>
    <w:rsid w:val="00B95EDA"/>
    <w:rsid w:val="00B960A6"/>
    <w:rsid w:val="00BA0BE9"/>
    <w:rsid w:val="00BA189C"/>
    <w:rsid w:val="00BA1A87"/>
    <w:rsid w:val="00BA1EC3"/>
    <w:rsid w:val="00BA236C"/>
    <w:rsid w:val="00BA3557"/>
    <w:rsid w:val="00BA441E"/>
    <w:rsid w:val="00BA4BDD"/>
    <w:rsid w:val="00BA4E31"/>
    <w:rsid w:val="00BB0B17"/>
    <w:rsid w:val="00BB1141"/>
    <w:rsid w:val="00BB1559"/>
    <w:rsid w:val="00BB218E"/>
    <w:rsid w:val="00BB2758"/>
    <w:rsid w:val="00BB2B08"/>
    <w:rsid w:val="00BB2EA8"/>
    <w:rsid w:val="00BB2F4A"/>
    <w:rsid w:val="00BB3050"/>
    <w:rsid w:val="00BB32F0"/>
    <w:rsid w:val="00BB3857"/>
    <w:rsid w:val="00BB3E5A"/>
    <w:rsid w:val="00BB4603"/>
    <w:rsid w:val="00BB55AF"/>
    <w:rsid w:val="00BB5A04"/>
    <w:rsid w:val="00BB5A12"/>
    <w:rsid w:val="00BB5E6E"/>
    <w:rsid w:val="00BB6272"/>
    <w:rsid w:val="00BB6442"/>
    <w:rsid w:val="00BB66B2"/>
    <w:rsid w:val="00BB72D7"/>
    <w:rsid w:val="00BB77D6"/>
    <w:rsid w:val="00BC0360"/>
    <w:rsid w:val="00BC10C7"/>
    <w:rsid w:val="00BC11AC"/>
    <w:rsid w:val="00BC12F9"/>
    <w:rsid w:val="00BC17D1"/>
    <w:rsid w:val="00BC3878"/>
    <w:rsid w:val="00BC41BE"/>
    <w:rsid w:val="00BC4B27"/>
    <w:rsid w:val="00BC4B4E"/>
    <w:rsid w:val="00BC4CBB"/>
    <w:rsid w:val="00BC4CF4"/>
    <w:rsid w:val="00BC56AD"/>
    <w:rsid w:val="00BC5CF9"/>
    <w:rsid w:val="00BC6604"/>
    <w:rsid w:val="00BC7437"/>
    <w:rsid w:val="00BC764E"/>
    <w:rsid w:val="00BC7884"/>
    <w:rsid w:val="00BC7A47"/>
    <w:rsid w:val="00BC7F26"/>
    <w:rsid w:val="00BD0420"/>
    <w:rsid w:val="00BD13E2"/>
    <w:rsid w:val="00BD1968"/>
    <w:rsid w:val="00BD19DB"/>
    <w:rsid w:val="00BD1B71"/>
    <w:rsid w:val="00BD2015"/>
    <w:rsid w:val="00BD211C"/>
    <w:rsid w:val="00BD28F2"/>
    <w:rsid w:val="00BD2D2A"/>
    <w:rsid w:val="00BD30D5"/>
    <w:rsid w:val="00BD313B"/>
    <w:rsid w:val="00BD44A8"/>
    <w:rsid w:val="00BD4623"/>
    <w:rsid w:val="00BD4BC8"/>
    <w:rsid w:val="00BD515B"/>
    <w:rsid w:val="00BD6200"/>
    <w:rsid w:val="00BD63C5"/>
    <w:rsid w:val="00BD6BFB"/>
    <w:rsid w:val="00BD7406"/>
    <w:rsid w:val="00BD7561"/>
    <w:rsid w:val="00BE019A"/>
    <w:rsid w:val="00BE0271"/>
    <w:rsid w:val="00BE072F"/>
    <w:rsid w:val="00BE0C15"/>
    <w:rsid w:val="00BE10C8"/>
    <w:rsid w:val="00BE2344"/>
    <w:rsid w:val="00BE23DA"/>
    <w:rsid w:val="00BE281B"/>
    <w:rsid w:val="00BE3EC9"/>
    <w:rsid w:val="00BE5610"/>
    <w:rsid w:val="00BE5C95"/>
    <w:rsid w:val="00BE6D46"/>
    <w:rsid w:val="00BE7A9A"/>
    <w:rsid w:val="00BF05AA"/>
    <w:rsid w:val="00BF0934"/>
    <w:rsid w:val="00BF1A7C"/>
    <w:rsid w:val="00BF1DE5"/>
    <w:rsid w:val="00BF1E5D"/>
    <w:rsid w:val="00BF300E"/>
    <w:rsid w:val="00BF3070"/>
    <w:rsid w:val="00BF3350"/>
    <w:rsid w:val="00BF3510"/>
    <w:rsid w:val="00BF3667"/>
    <w:rsid w:val="00BF3C1E"/>
    <w:rsid w:val="00BF4B1D"/>
    <w:rsid w:val="00BF50CF"/>
    <w:rsid w:val="00BF5718"/>
    <w:rsid w:val="00BF594C"/>
    <w:rsid w:val="00BF7399"/>
    <w:rsid w:val="00BF74DB"/>
    <w:rsid w:val="00BF7523"/>
    <w:rsid w:val="00BF77BF"/>
    <w:rsid w:val="00C00204"/>
    <w:rsid w:val="00C0062B"/>
    <w:rsid w:val="00C00D87"/>
    <w:rsid w:val="00C01E77"/>
    <w:rsid w:val="00C0269F"/>
    <w:rsid w:val="00C03397"/>
    <w:rsid w:val="00C052BD"/>
    <w:rsid w:val="00C0530B"/>
    <w:rsid w:val="00C053AA"/>
    <w:rsid w:val="00C05CFD"/>
    <w:rsid w:val="00C05E30"/>
    <w:rsid w:val="00C0695B"/>
    <w:rsid w:val="00C07B02"/>
    <w:rsid w:val="00C07BE4"/>
    <w:rsid w:val="00C07E97"/>
    <w:rsid w:val="00C07F87"/>
    <w:rsid w:val="00C10BE9"/>
    <w:rsid w:val="00C11665"/>
    <w:rsid w:val="00C1210F"/>
    <w:rsid w:val="00C12D83"/>
    <w:rsid w:val="00C12E61"/>
    <w:rsid w:val="00C1305C"/>
    <w:rsid w:val="00C14015"/>
    <w:rsid w:val="00C141C3"/>
    <w:rsid w:val="00C14457"/>
    <w:rsid w:val="00C1539A"/>
    <w:rsid w:val="00C167A2"/>
    <w:rsid w:val="00C170B7"/>
    <w:rsid w:val="00C172C9"/>
    <w:rsid w:val="00C201F2"/>
    <w:rsid w:val="00C20368"/>
    <w:rsid w:val="00C207B6"/>
    <w:rsid w:val="00C20824"/>
    <w:rsid w:val="00C20E7A"/>
    <w:rsid w:val="00C21C08"/>
    <w:rsid w:val="00C22C47"/>
    <w:rsid w:val="00C230FA"/>
    <w:rsid w:val="00C23170"/>
    <w:rsid w:val="00C237D2"/>
    <w:rsid w:val="00C23BF4"/>
    <w:rsid w:val="00C2404F"/>
    <w:rsid w:val="00C24439"/>
    <w:rsid w:val="00C25159"/>
    <w:rsid w:val="00C25DFA"/>
    <w:rsid w:val="00C27C11"/>
    <w:rsid w:val="00C30A15"/>
    <w:rsid w:val="00C30FBF"/>
    <w:rsid w:val="00C31ECF"/>
    <w:rsid w:val="00C31F4E"/>
    <w:rsid w:val="00C32405"/>
    <w:rsid w:val="00C32637"/>
    <w:rsid w:val="00C359DE"/>
    <w:rsid w:val="00C35AC0"/>
    <w:rsid w:val="00C35BEF"/>
    <w:rsid w:val="00C36A0D"/>
    <w:rsid w:val="00C37324"/>
    <w:rsid w:val="00C3749D"/>
    <w:rsid w:val="00C37906"/>
    <w:rsid w:val="00C4028F"/>
    <w:rsid w:val="00C407B6"/>
    <w:rsid w:val="00C40EE0"/>
    <w:rsid w:val="00C41546"/>
    <w:rsid w:val="00C41834"/>
    <w:rsid w:val="00C419BF"/>
    <w:rsid w:val="00C41A04"/>
    <w:rsid w:val="00C41CE7"/>
    <w:rsid w:val="00C41DE9"/>
    <w:rsid w:val="00C42526"/>
    <w:rsid w:val="00C42B21"/>
    <w:rsid w:val="00C42B52"/>
    <w:rsid w:val="00C42C23"/>
    <w:rsid w:val="00C42D55"/>
    <w:rsid w:val="00C4324D"/>
    <w:rsid w:val="00C43623"/>
    <w:rsid w:val="00C43BB6"/>
    <w:rsid w:val="00C44288"/>
    <w:rsid w:val="00C44929"/>
    <w:rsid w:val="00C45E45"/>
    <w:rsid w:val="00C460EE"/>
    <w:rsid w:val="00C46BF3"/>
    <w:rsid w:val="00C46E14"/>
    <w:rsid w:val="00C470A0"/>
    <w:rsid w:val="00C47B66"/>
    <w:rsid w:val="00C47DE3"/>
    <w:rsid w:val="00C47E04"/>
    <w:rsid w:val="00C50D07"/>
    <w:rsid w:val="00C5148E"/>
    <w:rsid w:val="00C516AC"/>
    <w:rsid w:val="00C5176C"/>
    <w:rsid w:val="00C52463"/>
    <w:rsid w:val="00C5262D"/>
    <w:rsid w:val="00C52FD9"/>
    <w:rsid w:val="00C53AB2"/>
    <w:rsid w:val="00C53CC2"/>
    <w:rsid w:val="00C54455"/>
    <w:rsid w:val="00C549DB"/>
    <w:rsid w:val="00C556D4"/>
    <w:rsid w:val="00C559D9"/>
    <w:rsid w:val="00C570A2"/>
    <w:rsid w:val="00C57B5A"/>
    <w:rsid w:val="00C60556"/>
    <w:rsid w:val="00C60B5F"/>
    <w:rsid w:val="00C62222"/>
    <w:rsid w:val="00C626E0"/>
    <w:rsid w:val="00C6286C"/>
    <w:rsid w:val="00C630BB"/>
    <w:rsid w:val="00C63DCC"/>
    <w:rsid w:val="00C6405A"/>
    <w:rsid w:val="00C64611"/>
    <w:rsid w:val="00C64EB4"/>
    <w:rsid w:val="00C64F8A"/>
    <w:rsid w:val="00C661DA"/>
    <w:rsid w:val="00C665E2"/>
    <w:rsid w:val="00C66883"/>
    <w:rsid w:val="00C67236"/>
    <w:rsid w:val="00C67288"/>
    <w:rsid w:val="00C6797A"/>
    <w:rsid w:val="00C70034"/>
    <w:rsid w:val="00C7029D"/>
    <w:rsid w:val="00C70514"/>
    <w:rsid w:val="00C705FC"/>
    <w:rsid w:val="00C706D2"/>
    <w:rsid w:val="00C712A5"/>
    <w:rsid w:val="00C7130F"/>
    <w:rsid w:val="00C716E5"/>
    <w:rsid w:val="00C72041"/>
    <w:rsid w:val="00C72306"/>
    <w:rsid w:val="00C72BE5"/>
    <w:rsid w:val="00C72FA0"/>
    <w:rsid w:val="00C74349"/>
    <w:rsid w:val="00C74628"/>
    <w:rsid w:val="00C74DF3"/>
    <w:rsid w:val="00C75971"/>
    <w:rsid w:val="00C75F18"/>
    <w:rsid w:val="00C76EB2"/>
    <w:rsid w:val="00C76EC3"/>
    <w:rsid w:val="00C76F1B"/>
    <w:rsid w:val="00C77C3F"/>
    <w:rsid w:val="00C80097"/>
    <w:rsid w:val="00C804CC"/>
    <w:rsid w:val="00C80926"/>
    <w:rsid w:val="00C813AF"/>
    <w:rsid w:val="00C81455"/>
    <w:rsid w:val="00C81592"/>
    <w:rsid w:val="00C81F69"/>
    <w:rsid w:val="00C82145"/>
    <w:rsid w:val="00C821E5"/>
    <w:rsid w:val="00C82495"/>
    <w:rsid w:val="00C840BB"/>
    <w:rsid w:val="00C84296"/>
    <w:rsid w:val="00C84475"/>
    <w:rsid w:val="00C84525"/>
    <w:rsid w:val="00C84553"/>
    <w:rsid w:val="00C84AF2"/>
    <w:rsid w:val="00C8597A"/>
    <w:rsid w:val="00C872BF"/>
    <w:rsid w:val="00C877A4"/>
    <w:rsid w:val="00C87BF9"/>
    <w:rsid w:val="00C87F76"/>
    <w:rsid w:val="00C90BE4"/>
    <w:rsid w:val="00C90F25"/>
    <w:rsid w:val="00C9166A"/>
    <w:rsid w:val="00C91AE7"/>
    <w:rsid w:val="00C9209C"/>
    <w:rsid w:val="00C92789"/>
    <w:rsid w:val="00C92887"/>
    <w:rsid w:val="00C92B59"/>
    <w:rsid w:val="00C9329C"/>
    <w:rsid w:val="00C93649"/>
    <w:rsid w:val="00C93E01"/>
    <w:rsid w:val="00C941A9"/>
    <w:rsid w:val="00C942CF"/>
    <w:rsid w:val="00C94876"/>
    <w:rsid w:val="00C95C91"/>
    <w:rsid w:val="00C96081"/>
    <w:rsid w:val="00C965EB"/>
    <w:rsid w:val="00C96ACF"/>
    <w:rsid w:val="00C96AE6"/>
    <w:rsid w:val="00C970A6"/>
    <w:rsid w:val="00C97211"/>
    <w:rsid w:val="00C974B6"/>
    <w:rsid w:val="00CA0318"/>
    <w:rsid w:val="00CA097D"/>
    <w:rsid w:val="00CA13EE"/>
    <w:rsid w:val="00CA1E47"/>
    <w:rsid w:val="00CA1E6A"/>
    <w:rsid w:val="00CA2799"/>
    <w:rsid w:val="00CA2FE9"/>
    <w:rsid w:val="00CA37C4"/>
    <w:rsid w:val="00CA38B8"/>
    <w:rsid w:val="00CA3CD9"/>
    <w:rsid w:val="00CA3CFC"/>
    <w:rsid w:val="00CA43FD"/>
    <w:rsid w:val="00CA4405"/>
    <w:rsid w:val="00CA52FF"/>
    <w:rsid w:val="00CA67CE"/>
    <w:rsid w:val="00CA71E3"/>
    <w:rsid w:val="00CA75C5"/>
    <w:rsid w:val="00CA76F9"/>
    <w:rsid w:val="00CA78EB"/>
    <w:rsid w:val="00CA7CA8"/>
    <w:rsid w:val="00CA7ED8"/>
    <w:rsid w:val="00CB0252"/>
    <w:rsid w:val="00CB08B1"/>
    <w:rsid w:val="00CB0A09"/>
    <w:rsid w:val="00CB0ACF"/>
    <w:rsid w:val="00CB0BF2"/>
    <w:rsid w:val="00CB18B4"/>
    <w:rsid w:val="00CB21E5"/>
    <w:rsid w:val="00CB22E8"/>
    <w:rsid w:val="00CB2E4F"/>
    <w:rsid w:val="00CB4259"/>
    <w:rsid w:val="00CB4C70"/>
    <w:rsid w:val="00CB5D04"/>
    <w:rsid w:val="00CB6030"/>
    <w:rsid w:val="00CB65AC"/>
    <w:rsid w:val="00CB6628"/>
    <w:rsid w:val="00CB6B93"/>
    <w:rsid w:val="00CB7296"/>
    <w:rsid w:val="00CB7415"/>
    <w:rsid w:val="00CB75E1"/>
    <w:rsid w:val="00CB7679"/>
    <w:rsid w:val="00CB78EA"/>
    <w:rsid w:val="00CC006C"/>
    <w:rsid w:val="00CC082A"/>
    <w:rsid w:val="00CC1476"/>
    <w:rsid w:val="00CC1749"/>
    <w:rsid w:val="00CC23CE"/>
    <w:rsid w:val="00CC2407"/>
    <w:rsid w:val="00CC27AE"/>
    <w:rsid w:val="00CC2869"/>
    <w:rsid w:val="00CC34BE"/>
    <w:rsid w:val="00CC3A42"/>
    <w:rsid w:val="00CC3C24"/>
    <w:rsid w:val="00CC3C38"/>
    <w:rsid w:val="00CC45DA"/>
    <w:rsid w:val="00CC4970"/>
    <w:rsid w:val="00CC53AF"/>
    <w:rsid w:val="00CC625F"/>
    <w:rsid w:val="00CC657A"/>
    <w:rsid w:val="00CC6A53"/>
    <w:rsid w:val="00CC7E34"/>
    <w:rsid w:val="00CD03C6"/>
    <w:rsid w:val="00CD0A46"/>
    <w:rsid w:val="00CD19A2"/>
    <w:rsid w:val="00CD2FA5"/>
    <w:rsid w:val="00CD3087"/>
    <w:rsid w:val="00CD3D3F"/>
    <w:rsid w:val="00CD4373"/>
    <w:rsid w:val="00CD6189"/>
    <w:rsid w:val="00CD67C7"/>
    <w:rsid w:val="00CD6B1E"/>
    <w:rsid w:val="00CD78D3"/>
    <w:rsid w:val="00CD78EE"/>
    <w:rsid w:val="00CE006E"/>
    <w:rsid w:val="00CE0653"/>
    <w:rsid w:val="00CE08C5"/>
    <w:rsid w:val="00CE0C74"/>
    <w:rsid w:val="00CE0CB4"/>
    <w:rsid w:val="00CE1091"/>
    <w:rsid w:val="00CE1259"/>
    <w:rsid w:val="00CE19B4"/>
    <w:rsid w:val="00CE19C7"/>
    <w:rsid w:val="00CE20D7"/>
    <w:rsid w:val="00CE2829"/>
    <w:rsid w:val="00CE29C3"/>
    <w:rsid w:val="00CE2C0A"/>
    <w:rsid w:val="00CE2CD2"/>
    <w:rsid w:val="00CE3060"/>
    <w:rsid w:val="00CE34A3"/>
    <w:rsid w:val="00CE3A52"/>
    <w:rsid w:val="00CE4BD6"/>
    <w:rsid w:val="00CE4D62"/>
    <w:rsid w:val="00CE55D3"/>
    <w:rsid w:val="00CE57D8"/>
    <w:rsid w:val="00CE5997"/>
    <w:rsid w:val="00CE59A9"/>
    <w:rsid w:val="00CE5A7A"/>
    <w:rsid w:val="00CE5D7E"/>
    <w:rsid w:val="00CE636C"/>
    <w:rsid w:val="00CE651E"/>
    <w:rsid w:val="00CE7623"/>
    <w:rsid w:val="00CE781F"/>
    <w:rsid w:val="00CE7EE8"/>
    <w:rsid w:val="00CF04B7"/>
    <w:rsid w:val="00CF0580"/>
    <w:rsid w:val="00CF0DB3"/>
    <w:rsid w:val="00CF173B"/>
    <w:rsid w:val="00CF301F"/>
    <w:rsid w:val="00CF36C3"/>
    <w:rsid w:val="00CF388A"/>
    <w:rsid w:val="00CF396C"/>
    <w:rsid w:val="00CF3D75"/>
    <w:rsid w:val="00CF3F50"/>
    <w:rsid w:val="00CF3F78"/>
    <w:rsid w:val="00CF43E2"/>
    <w:rsid w:val="00CF470D"/>
    <w:rsid w:val="00CF66BA"/>
    <w:rsid w:val="00CF6808"/>
    <w:rsid w:val="00CF6A5B"/>
    <w:rsid w:val="00CF6DCA"/>
    <w:rsid w:val="00CF7593"/>
    <w:rsid w:val="00CF7C30"/>
    <w:rsid w:val="00D000E3"/>
    <w:rsid w:val="00D002FD"/>
    <w:rsid w:val="00D0171F"/>
    <w:rsid w:val="00D0198A"/>
    <w:rsid w:val="00D02222"/>
    <w:rsid w:val="00D02695"/>
    <w:rsid w:val="00D0324B"/>
    <w:rsid w:val="00D0357F"/>
    <w:rsid w:val="00D03703"/>
    <w:rsid w:val="00D038C7"/>
    <w:rsid w:val="00D03A19"/>
    <w:rsid w:val="00D0467F"/>
    <w:rsid w:val="00D04882"/>
    <w:rsid w:val="00D05CDA"/>
    <w:rsid w:val="00D05DF0"/>
    <w:rsid w:val="00D05FC9"/>
    <w:rsid w:val="00D05FFA"/>
    <w:rsid w:val="00D063A6"/>
    <w:rsid w:val="00D079BF"/>
    <w:rsid w:val="00D101F7"/>
    <w:rsid w:val="00D104E9"/>
    <w:rsid w:val="00D105A0"/>
    <w:rsid w:val="00D10A1F"/>
    <w:rsid w:val="00D110B2"/>
    <w:rsid w:val="00D11FA9"/>
    <w:rsid w:val="00D1206B"/>
    <w:rsid w:val="00D12D1B"/>
    <w:rsid w:val="00D12E8E"/>
    <w:rsid w:val="00D13C8C"/>
    <w:rsid w:val="00D13F9F"/>
    <w:rsid w:val="00D141AA"/>
    <w:rsid w:val="00D1464E"/>
    <w:rsid w:val="00D1477A"/>
    <w:rsid w:val="00D14826"/>
    <w:rsid w:val="00D14E77"/>
    <w:rsid w:val="00D15734"/>
    <w:rsid w:val="00D15F88"/>
    <w:rsid w:val="00D160E4"/>
    <w:rsid w:val="00D160F9"/>
    <w:rsid w:val="00D16635"/>
    <w:rsid w:val="00D170A7"/>
    <w:rsid w:val="00D1756B"/>
    <w:rsid w:val="00D2051A"/>
    <w:rsid w:val="00D20A03"/>
    <w:rsid w:val="00D211E9"/>
    <w:rsid w:val="00D21D96"/>
    <w:rsid w:val="00D22110"/>
    <w:rsid w:val="00D22E4E"/>
    <w:rsid w:val="00D22FC8"/>
    <w:rsid w:val="00D23680"/>
    <w:rsid w:val="00D236A9"/>
    <w:rsid w:val="00D23991"/>
    <w:rsid w:val="00D24137"/>
    <w:rsid w:val="00D2416B"/>
    <w:rsid w:val="00D241DB"/>
    <w:rsid w:val="00D24269"/>
    <w:rsid w:val="00D24399"/>
    <w:rsid w:val="00D2442E"/>
    <w:rsid w:val="00D24ABD"/>
    <w:rsid w:val="00D2527B"/>
    <w:rsid w:val="00D25DBE"/>
    <w:rsid w:val="00D261C0"/>
    <w:rsid w:val="00D266EC"/>
    <w:rsid w:val="00D26965"/>
    <w:rsid w:val="00D26C2D"/>
    <w:rsid w:val="00D27F8D"/>
    <w:rsid w:val="00D302CD"/>
    <w:rsid w:val="00D30D8A"/>
    <w:rsid w:val="00D3134B"/>
    <w:rsid w:val="00D313E1"/>
    <w:rsid w:val="00D325B3"/>
    <w:rsid w:val="00D3339C"/>
    <w:rsid w:val="00D33B18"/>
    <w:rsid w:val="00D33B74"/>
    <w:rsid w:val="00D33D87"/>
    <w:rsid w:val="00D34DC7"/>
    <w:rsid w:val="00D352A2"/>
    <w:rsid w:val="00D3581D"/>
    <w:rsid w:val="00D37759"/>
    <w:rsid w:val="00D37FB4"/>
    <w:rsid w:val="00D40119"/>
    <w:rsid w:val="00D40450"/>
    <w:rsid w:val="00D4062D"/>
    <w:rsid w:val="00D4139D"/>
    <w:rsid w:val="00D415F5"/>
    <w:rsid w:val="00D4269B"/>
    <w:rsid w:val="00D43B68"/>
    <w:rsid w:val="00D43C88"/>
    <w:rsid w:val="00D44DFE"/>
    <w:rsid w:val="00D45BF5"/>
    <w:rsid w:val="00D46CF1"/>
    <w:rsid w:val="00D507C9"/>
    <w:rsid w:val="00D50BBD"/>
    <w:rsid w:val="00D50DCE"/>
    <w:rsid w:val="00D51286"/>
    <w:rsid w:val="00D51299"/>
    <w:rsid w:val="00D51924"/>
    <w:rsid w:val="00D532A9"/>
    <w:rsid w:val="00D53D3A"/>
    <w:rsid w:val="00D53E15"/>
    <w:rsid w:val="00D55293"/>
    <w:rsid w:val="00D560B2"/>
    <w:rsid w:val="00D56914"/>
    <w:rsid w:val="00D56ADA"/>
    <w:rsid w:val="00D56DEF"/>
    <w:rsid w:val="00D57014"/>
    <w:rsid w:val="00D57744"/>
    <w:rsid w:val="00D60B37"/>
    <w:rsid w:val="00D60B3A"/>
    <w:rsid w:val="00D61376"/>
    <w:rsid w:val="00D621A0"/>
    <w:rsid w:val="00D624C3"/>
    <w:rsid w:val="00D62D6B"/>
    <w:rsid w:val="00D64EB1"/>
    <w:rsid w:val="00D650C3"/>
    <w:rsid w:val="00D654A2"/>
    <w:rsid w:val="00D65EDD"/>
    <w:rsid w:val="00D6610A"/>
    <w:rsid w:val="00D6662C"/>
    <w:rsid w:val="00D70552"/>
    <w:rsid w:val="00D7062B"/>
    <w:rsid w:val="00D70B8B"/>
    <w:rsid w:val="00D71471"/>
    <w:rsid w:val="00D71574"/>
    <w:rsid w:val="00D71E05"/>
    <w:rsid w:val="00D72296"/>
    <w:rsid w:val="00D72A09"/>
    <w:rsid w:val="00D73380"/>
    <w:rsid w:val="00D73456"/>
    <w:rsid w:val="00D73D48"/>
    <w:rsid w:val="00D75384"/>
    <w:rsid w:val="00D75475"/>
    <w:rsid w:val="00D754C0"/>
    <w:rsid w:val="00D75746"/>
    <w:rsid w:val="00D75925"/>
    <w:rsid w:val="00D76254"/>
    <w:rsid w:val="00D762B3"/>
    <w:rsid w:val="00D76A01"/>
    <w:rsid w:val="00D76D94"/>
    <w:rsid w:val="00D77606"/>
    <w:rsid w:val="00D77BAA"/>
    <w:rsid w:val="00D81365"/>
    <w:rsid w:val="00D8160D"/>
    <w:rsid w:val="00D81786"/>
    <w:rsid w:val="00D824C7"/>
    <w:rsid w:val="00D82D08"/>
    <w:rsid w:val="00D83092"/>
    <w:rsid w:val="00D83275"/>
    <w:rsid w:val="00D84089"/>
    <w:rsid w:val="00D842C2"/>
    <w:rsid w:val="00D84C4A"/>
    <w:rsid w:val="00D85476"/>
    <w:rsid w:val="00D854C6"/>
    <w:rsid w:val="00D85620"/>
    <w:rsid w:val="00D8674A"/>
    <w:rsid w:val="00D8736F"/>
    <w:rsid w:val="00D902E3"/>
    <w:rsid w:val="00D90C31"/>
    <w:rsid w:val="00D928AC"/>
    <w:rsid w:val="00D937C8"/>
    <w:rsid w:val="00D943F2"/>
    <w:rsid w:val="00D94BB4"/>
    <w:rsid w:val="00D951C4"/>
    <w:rsid w:val="00D9551A"/>
    <w:rsid w:val="00D95E05"/>
    <w:rsid w:val="00D96AB5"/>
    <w:rsid w:val="00D971E2"/>
    <w:rsid w:val="00DA0630"/>
    <w:rsid w:val="00DA1246"/>
    <w:rsid w:val="00DA1450"/>
    <w:rsid w:val="00DA17AE"/>
    <w:rsid w:val="00DA1ADF"/>
    <w:rsid w:val="00DA1C52"/>
    <w:rsid w:val="00DA207E"/>
    <w:rsid w:val="00DA261A"/>
    <w:rsid w:val="00DA28C9"/>
    <w:rsid w:val="00DA2A5E"/>
    <w:rsid w:val="00DA3563"/>
    <w:rsid w:val="00DA3DD3"/>
    <w:rsid w:val="00DA4116"/>
    <w:rsid w:val="00DA448A"/>
    <w:rsid w:val="00DA4A17"/>
    <w:rsid w:val="00DA53F5"/>
    <w:rsid w:val="00DA5555"/>
    <w:rsid w:val="00DA5967"/>
    <w:rsid w:val="00DA5B1B"/>
    <w:rsid w:val="00DA6009"/>
    <w:rsid w:val="00DA69DD"/>
    <w:rsid w:val="00DA707D"/>
    <w:rsid w:val="00DA7761"/>
    <w:rsid w:val="00DA7992"/>
    <w:rsid w:val="00DB10BE"/>
    <w:rsid w:val="00DB2322"/>
    <w:rsid w:val="00DB3153"/>
    <w:rsid w:val="00DB3369"/>
    <w:rsid w:val="00DB3874"/>
    <w:rsid w:val="00DB3BF1"/>
    <w:rsid w:val="00DB3E12"/>
    <w:rsid w:val="00DB492A"/>
    <w:rsid w:val="00DB4E58"/>
    <w:rsid w:val="00DB4E8D"/>
    <w:rsid w:val="00DB53A6"/>
    <w:rsid w:val="00DB59CA"/>
    <w:rsid w:val="00DB63C9"/>
    <w:rsid w:val="00DB73DA"/>
    <w:rsid w:val="00DC05A7"/>
    <w:rsid w:val="00DC1220"/>
    <w:rsid w:val="00DC153A"/>
    <w:rsid w:val="00DC17E3"/>
    <w:rsid w:val="00DC1AA4"/>
    <w:rsid w:val="00DC25BF"/>
    <w:rsid w:val="00DC28DB"/>
    <w:rsid w:val="00DC2902"/>
    <w:rsid w:val="00DC36AC"/>
    <w:rsid w:val="00DC3A72"/>
    <w:rsid w:val="00DC3C5B"/>
    <w:rsid w:val="00DC3F2E"/>
    <w:rsid w:val="00DC44C7"/>
    <w:rsid w:val="00DC4F5E"/>
    <w:rsid w:val="00DC5165"/>
    <w:rsid w:val="00DC5625"/>
    <w:rsid w:val="00DC5907"/>
    <w:rsid w:val="00DC5FEF"/>
    <w:rsid w:val="00DC6FE4"/>
    <w:rsid w:val="00DC74CD"/>
    <w:rsid w:val="00DC75CD"/>
    <w:rsid w:val="00DC78C2"/>
    <w:rsid w:val="00DD00BC"/>
    <w:rsid w:val="00DD0220"/>
    <w:rsid w:val="00DD0634"/>
    <w:rsid w:val="00DD0E46"/>
    <w:rsid w:val="00DD12E6"/>
    <w:rsid w:val="00DD14DE"/>
    <w:rsid w:val="00DD2350"/>
    <w:rsid w:val="00DD2BCD"/>
    <w:rsid w:val="00DD3BC5"/>
    <w:rsid w:val="00DD3D25"/>
    <w:rsid w:val="00DD3F3B"/>
    <w:rsid w:val="00DD53D1"/>
    <w:rsid w:val="00DD57EA"/>
    <w:rsid w:val="00DD5BA1"/>
    <w:rsid w:val="00DD5D78"/>
    <w:rsid w:val="00DD704A"/>
    <w:rsid w:val="00DD7D0A"/>
    <w:rsid w:val="00DE0570"/>
    <w:rsid w:val="00DE0B36"/>
    <w:rsid w:val="00DE0D2F"/>
    <w:rsid w:val="00DE1E3B"/>
    <w:rsid w:val="00DE1E7A"/>
    <w:rsid w:val="00DE1EBA"/>
    <w:rsid w:val="00DE2469"/>
    <w:rsid w:val="00DE367E"/>
    <w:rsid w:val="00DE3F0E"/>
    <w:rsid w:val="00DE3F12"/>
    <w:rsid w:val="00DE490C"/>
    <w:rsid w:val="00DE527E"/>
    <w:rsid w:val="00DE548A"/>
    <w:rsid w:val="00DE6204"/>
    <w:rsid w:val="00DE6487"/>
    <w:rsid w:val="00DE64C4"/>
    <w:rsid w:val="00DE6817"/>
    <w:rsid w:val="00DE6C23"/>
    <w:rsid w:val="00DE7841"/>
    <w:rsid w:val="00DE7A6E"/>
    <w:rsid w:val="00DE7D05"/>
    <w:rsid w:val="00DE7F93"/>
    <w:rsid w:val="00DF1440"/>
    <w:rsid w:val="00DF17B8"/>
    <w:rsid w:val="00DF1FAD"/>
    <w:rsid w:val="00DF350A"/>
    <w:rsid w:val="00DF3764"/>
    <w:rsid w:val="00DF3B42"/>
    <w:rsid w:val="00DF4552"/>
    <w:rsid w:val="00DF4786"/>
    <w:rsid w:val="00DF4DDC"/>
    <w:rsid w:val="00DF5170"/>
    <w:rsid w:val="00DF5274"/>
    <w:rsid w:val="00DF5804"/>
    <w:rsid w:val="00DF59A2"/>
    <w:rsid w:val="00DF6AE3"/>
    <w:rsid w:val="00DF7154"/>
    <w:rsid w:val="00DF7618"/>
    <w:rsid w:val="00E00B75"/>
    <w:rsid w:val="00E00C47"/>
    <w:rsid w:val="00E00E1E"/>
    <w:rsid w:val="00E00E2C"/>
    <w:rsid w:val="00E01121"/>
    <w:rsid w:val="00E01639"/>
    <w:rsid w:val="00E017B6"/>
    <w:rsid w:val="00E01AAF"/>
    <w:rsid w:val="00E01F91"/>
    <w:rsid w:val="00E0284F"/>
    <w:rsid w:val="00E02D42"/>
    <w:rsid w:val="00E03844"/>
    <w:rsid w:val="00E03AAC"/>
    <w:rsid w:val="00E03E38"/>
    <w:rsid w:val="00E04900"/>
    <w:rsid w:val="00E05549"/>
    <w:rsid w:val="00E0554B"/>
    <w:rsid w:val="00E05B3A"/>
    <w:rsid w:val="00E061E1"/>
    <w:rsid w:val="00E06309"/>
    <w:rsid w:val="00E06AB6"/>
    <w:rsid w:val="00E06AC3"/>
    <w:rsid w:val="00E06CC1"/>
    <w:rsid w:val="00E073EA"/>
    <w:rsid w:val="00E07E00"/>
    <w:rsid w:val="00E104FD"/>
    <w:rsid w:val="00E10510"/>
    <w:rsid w:val="00E1215B"/>
    <w:rsid w:val="00E145BA"/>
    <w:rsid w:val="00E14618"/>
    <w:rsid w:val="00E14D22"/>
    <w:rsid w:val="00E15A50"/>
    <w:rsid w:val="00E16511"/>
    <w:rsid w:val="00E16B13"/>
    <w:rsid w:val="00E16E84"/>
    <w:rsid w:val="00E172C8"/>
    <w:rsid w:val="00E20681"/>
    <w:rsid w:val="00E20965"/>
    <w:rsid w:val="00E22FE3"/>
    <w:rsid w:val="00E23079"/>
    <w:rsid w:val="00E2365C"/>
    <w:rsid w:val="00E24135"/>
    <w:rsid w:val="00E242DC"/>
    <w:rsid w:val="00E244F2"/>
    <w:rsid w:val="00E24590"/>
    <w:rsid w:val="00E245AD"/>
    <w:rsid w:val="00E24A36"/>
    <w:rsid w:val="00E24A45"/>
    <w:rsid w:val="00E25467"/>
    <w:rsid w:val="00E263E8"/>
    <w:rsid w:val="00E26940"/>
    <w:rsid w:val="00E26C10"/>
    <w:rsid w:val="00E26F88"/>
    <w:rsid w:val="00E27076"/>
    <w:rsid w:val="00E272CA"/>
    <w:rsid w:val="00E273B1"/>
    <w:rsid w:val="00E2741F"/>
    <w:rsid w:val="00E304C9"/>
    <w:rsid w:val="00E3063E"/>
    <w:rsid w:val="00E30E57"/>
    <w:rsid w:val="00E31047"/>
    <w:rsid w:val="00E317E6"/>
    <w:rsid w:val="00E32571"/>
    <w:rsid w:val="00E32966"/>
    <w:rsid w:val="00E32CA2"/>
    <w:rsid w:val="00E32ED6"/>
    <w:rsid w:val="00E33127"/>
    <w:rsid w:val="00E33F01"/>
    <w:rsid w:val="00E34BF7"/>
    <w:rsid w:val="00E34DE2"/>
    <w:rsid w:val="00E34ED0"/>
    <w:rsid w:val="00E34FC8"/>
    <w:rsid w:val="00E3548B"/>
    <w:rsid w:val="00E3624D"/>
    <w:rsid w:val="00E371C7"/>
    <w:rsid w:val="00E37D7B"/>
    <w:rsid w:val="00E40795"/>
    <w:rsid w:val="00E4086C"/>
    <w:rsid w:val="00E40BE3"/>
    <w:rsid w:val="00E435B0"/>
    <w:rsid w:val="00E43BF0"/>
    <w:rsid w:val="00E44F6F"/>
    <w:rsid w:val="00E450B4"/>
    <w:rsid w:val="00E4563F"/>
    <w:rsid w:val="00E4585B"/>
    <w:rsid w:val="00E45B29"/>
    <w:rsid w:val="00E46DE9"/>
    <w:rsid w:val="00E4718A"/>
    <w:rsid w:val="00E47192"/>
    <w:rsid w:val="00E4762C"/>
    <w:rsid w:val="00E50790"/>
    <w:rsid w:val="00E510CF"/>
    <w:rsid w:val="00E51174"/>
    <w:rsid w:val="00E514AE"/>
    <w:rsid w:val="00E51DEA"/>
    <w:rsid w:val="00E51F1C"/>
    <w:rsid w:val="00E523CE"/>
    <w:rsid w:val="00E52427"/>
    <w:rsid w:val="00E52472"/>
    <w:rsid w:val="00E5443D"/>
    <w:rsid w:val="00E551BC"/>
    <w:rsid w:val="00E562BB"/>
    <w:rsid w:val="00E56899"/>
    <w:rsid w:val="00E57028"/>
    <w:rsid w:val="00E57E34"/>
    <w:rsid w:val="00E57F1E"/>
    <w:rsid w:val="00E616F6"/>
    <w:rsid w:val="00E61CE5"/>
    <w:rsid w:val="00E637A2"/>
    <w:rsid w:val="00E63995"/>
    <w:rsid w:val="00E63F91"/>
    <w:rsid w:val="00E642AC"/>
    <w:rsid w:val="00E651C8"/>
    <w:rsid w:val="00E65522"/>
    <w:rsid w:val="00E6557E"/>
    <w:rsid w:val="00E66082"/>
    <w:rsid w:val="00E66115"/>
    <w:rsid w:val="00E66160"/>
    <w:rsid w:val="00E6643B"/>
    <w:rsid w:val="00E66FDE"/>
    <w:rsid w:val="00E674A6"/>
    <w:rsid w:val="00E67AB5"/>
    <w:rsid w:val="00E70A10"/>
    <w:rsid w:val="00E70D44"/>
    <w:rsid w:val="00E70D72"/>
    <w:rsid w:val="00E715EB"/>
    <w:rsid w:val="00E717C0"/>
    <w:rsid w:val="00E71862"/>
    <w:rsid w:val="00E71A25"/>
    <w:rsid w:val="00E71AB3"/>
    <w:rsid w:val="00E733F7"/>
    <w:rsid w:val="00E73614"/>
    <w:rsid w:val="00E7395F"/>
    <w:rsid w:val="00E75279"/>
    <w:rsid w:val="00E75ADD"/>
    <w:rsid w:val="00E76446"/>
    <w:rsid w:val="00E77FA1"/>
    <w:rsid w:val="00E80451"/>
    <w:rsid w:val="00E80A4E"/>
    <w:rsid w:val="00E80E15"/>
    <w:rsid w:val="00E82EB9"/>
    <w:rsid w:val="00E83495"/>
    <w:rsid w:val="00E83913"/>
    <w:rsid w:val="00E84264"/>
    <w:rsid w:val="00E843B8"/>
    <w:rsid w:val="00E84A41"/>
    <w:rsid w:val="00E855A1"/>
    <w:rsid w:val="00E8574E"/>
    <w:rsid w:val="00E857AE"/>
    <w:rsid w:val="00E85952"/>
    <w:rsid w:val="00E86144"/>
    <w:rsid w:val="00E86516"/>
    <w:rsid w:val="00E865F5"/>
    <w:rsid w:val="00E86D5B"/>
    <w:rsid w:val="00E871E1"/>
    <w:rsid w:val="00E90319"/>
    <w:rsid w:val="00E903E6"/>
    <w:rsid w:val="00E90745"/>
    <w:rsid w:val="00E907B3"/>
    <w:rsid w:val="00E90974"/>
    <w:rsid w:val="00E9113C"/>
    <w:rsid w:val="00E91A12"/>
    <w:rsid w:val="00E9280D"/>
    <w:rsid w:val="00E93739"/>
    <w:rsid w:val="00E95C5C"/>
    <w:rsid w:val="00E960DD"/>
    <w:rsid w:val="00E967E3"/>
    <w:rsid w:val="00E96C81"/>
    <w:rsid w:val="00E97076"/>
    <w:rsid w:val="00E97282"/>
    <w:rsid w:val="00E975A8"/>
    <w:rsid w:val="00E97A2C"/>
    <w:rsid w:val="00E97DB3"/>
    <w:rsid w:val="00EA019E"/>
    <w:rsid w:val="00EA0524"/>
    <w:rsid w:val="00EA0BA8"/>
    <w:rsid w:val="00EA0EB4"/>
    <w:rsid w:val="00EA0EDF"/>
    <w:rsid w:val="00EA2168"/>
    <w:rsid w:val="00EA2C54"/>
    <w:rsid w:val="00EA2C93"/>
    <w:rsid w:val="00EA2E0D"/>
    <w:rsid w:val="00EA370F"/>
    <w:rsid w:val="00EA3721"/>
    <w:rsid w:val="00EA3762"/>
    <w:rsid w:val="00EA3BA1"/>
    <w:rsid w:val="00EA4D5D"/>
    <w:rsid w:val="00EA4EE2"/>
    <w:rsid w:val="00EA5954"/>
    <w:rsid w:val="00EA61C3"/>
    <w:rsid w:val="00EA6B26"/>
    <w:rsid w:val="00EA6C53"/>
    <w:rsid w:val="00EA72DA"/>
    <w:rsid w:val="00EB004C"/>
    <w:rsid w:val="00EB030D"/>
    <w:rsid w:val="00EB0C30"/>
    <w:rsid w:val="00EB18F0"/>
    <w:rsid w:val="00EB1FF6"/>
    <w:rsid w:val="00EB23AD"/>
    <w:rsid w:val="00EB3099"/>
    <w:rsid w:val="00EB386C"/>
    <w:rsid w:val="00EB3BEF"/>
    <w:rsid w:val="00EB3D23"/>
    <w:rsid w:val="00EB4057"/>
    <w:rsid w:val="00EB4AC1"/>
    <w:rsid w:val="00EB4DEF"/>
    <w:rsid w:val="00EB50C6"/>
    <w:rsid w:val="00EB6AE7"/>
    <w:rsid w:val="00EB70F7"/>
    <w:rsid w:val="00EB7E55"/>
    <w:rsid w:val="00EC0918"/>
    <w:rsid w:val="00EC09EC"/>
    <w:rsid w:val="00EC0B93"/>
    <w:rsid w:val="00EC1AE3"/>
    <w:rsid w:val="00EC1CBC"/>
    <w:rsid w:val="00EC1FEA"/>
    <w:rsid w:val="00EC2DF6"/>
    <w:rsid w:val="00EC3077"/>
    <w:rsid w:val="00EC309B"/>
    <w:rsid w:val="00EC31A7"/>
    <w:rsid w:val="00EC3448"/>
    <w:rsid w:val="00EC3D15"/>
    <w:rsid w:val="00EC4AE8"/>
    <w:rsid w:val="00EC68F7"/>
    <w:rsid w:val="00EC6B3D"/>
    <w:rsid w:val="00EC7018"/>
    <w:rsid w:val="00EC7182"/>
    <w:rsid w:val="00EC7353"/>
    <w:rsid w:val="00EC7519"/>
    <w:rsid w:val="00EC7566"/>
    <w:rsid w:val="00EC7A0E"/>
    <w:rsid w:val="00ED0533"/>
    <w:rsid w:val="00ED1D63"/>
    <w:rsid w:val="00ED26F1"/>
    <w:rsid w:val="00ED3409"/>
    <w:rsid w:val="00ED5511"/>
    <w:rsid w:val="00ED5691"/>
    <w:rsid w:val="00ED6B65"/>
    <w:rsid w:val="00ED6C4E"/>
    <w:rsid w:val="00EE0B06"/>
    <w:rsid w:val="00EE0BD6"/>
    <w:rsid w:val="00EE12E1"/>
    <w:rsid w:val="00EE19D3"/>
    <w:rsid w:val="00EE1B57"/>
    <w:rsid w:val="00EE2071"/>
    <w:rsid w:val="00EE2B64"/>
    <w:rsid w:val="00EE33F0"/>
    <w:rsid w:val="00EE39D2"/>
    <w:rsid w:val="00EE3E07"/>
    <w:rsid w:val="00EE4499"/>
    <w:rsid w:val="00EE519B"/>
    <w:rsid w:val="00EE54EE"/>
    <w:rsid w:val="00EE5C84"/>
    <w:rsid w:val="00EE5F20"/>
    <w:rsid w:val="00EE6134"/>
    <w:rsid w:val="00EE6F4D"/>
    <w:rsid w:val="00EE79EA"/>
    <w:rsid w:val="00EE7B8F"/>
    <w:rsid w:val="00EF040A"/>
    <w:rsid w:val="00EF171D"/>
    <w:rsid w:val="00EF186E"/>
    <w:rsid w:val="00EF2252"/>
    <w:rsid w:val="00EF2906"/>
    <w:rsid w:val="00EF2C84"/>
    <w:rsid w:val="00EF2EB7"/>
    <w:rsid w:val="00EF32C8"/>
    <w:rsid w:val="00EF39D5"/>
    <w:rsid w:val="00EF3B98"/>
    <w:rsid w:val="00EF42BD"/>
    <w:rsid w:val="00EF46A1"/>
    <w:rsid w:val="00EF46DA"/>
    <w:rsid w:val="00EF5619"/>
    <w:rsid w:val="00EF5657"/>
    <w:rsid w:val="00EF5B8B"/>
    <w:rsid w:val="00EF6D9E"/>
    <w:rsid w:val="00EF6F07"/>
    <w:rsid w:val="00EF764F"/>
    <w:rsid w:val="00EF76AA"/>
    <w:rsid w:val="00EF7899"/>
    <w:rsid w:val="00EF7F0E"/>
    <w:rsid w:val="00F00069"/>
    <w:rsid w:val="00F0074B"/>
    <w:rsid w:val="00F00814"/>
    <w:rsid w:val="00F00AA8"/>
    <w:rsid w:val="00F00E3E"/>
    <w:rsid w:val="00F016BD"/>
    <w:rsid w:val="00F01842"/>
    <w:rsid w:val="00F024F3"/>
    <w:rsid w:val="00F034FE"/>
    <w:rsid w:val="00F04A3F"/>
    <w:rsid w:val="00F053D9"/>
    <w:rsid w:val="00F061D3"/>
    <w:rsid w:val="00F06894"/>
    <w:rsid w:val="00F078A6"/>
    <w:rsid w:val="00F10066"/>
    <w:rsid w:val="00F101DC"/>
    <w:rsid w:val="00F1039D"/>
    <w:rsid w:val="00F105E5"/>
    <w:rsid w:val="00F11386"/>
    <w:rsid w:val="00F12E7D"/>
    <w:rsid w:val="00F13889"/>
    <w:rsid w:val="00F13DCD"/>
    <w:rsid w:val="00F1429F"/>
    <w:rsid w:val="00F14F79"/>
    <w:rsid w:val="00F15FB7"/>
    <w:rsid w:val="00F162C4"/>
    <w:rsid w:val="00F164CF"/>
    <w:rsid w:val="00F1699B"/>
    <w:rsid w:val="00F17478"/>
    <w:rsid w:val="00F20DA2"/>
    <w:rsid w:val="00F20E42"/>
    <w:rsid w:val="00F2137F"/>
    <w:rsid w:val="00F21847"/>
    <w:rsid w:val="00F221D4"/>
    <w:rsid w:val="00F221DB"/>
    <w:rsid w:val="00F22F7E"/>
    <w:rsid w:val="00F2307C"/>
    <w:rsid w:val="00F23213"/>
    <w:rsid w:val="00F23524"/>
    <w:rsid w:val="00F242C1"/>
    <w:rsid w:val="00F2468B"/>
    <w:rsid w:val="00F246DD"/>
    <w:rsid w:val="00F24B76"/>
    <w:rsid w:val="00F24BA3"/>
    <w:rsid w:val="00F24CF8"/>
    <w:rsid w:val="00F25838"/>
    <w:rsid w:val="00F258F8"/>
    <w:rsid w:val="00F25ED9"/>
    <w:rsid w:val="00F26154"/>
    <w:rsid w:val="00F26CA7"/>
    <w:rsid w:val="00F271B7"/>
    <w:rsid w:val="00F2783C"/>
    <w:rsid w:val="00F302B5"/>
    <w:rsid w:val="00F31F48"/>
    <w:rsid w:val="00F327D6"/>
    <w:rsid w:val="00F32B40"/>
    <w:rsid w:val="00F3365E"/>
    <w:rsid w:val="00F337DD"/>
    <w:rsid w:val="00F33AD6"/>
    <w:rsid w:val="00F34106"/>
    <w:rsid w:val="00F34E54"/>
    <w:rsid w:val="00F34F58"/>
    <w:rsid w:val="00F35216"/>
    <w:rsid w:val="00F35C13"/>
    <w:rsid w:val="00F35D83"/>
    <w:rsid w:val="00F35E33"/>
    <w:rsid w:val="00F35E6A"/>
    <w:rsid w:val="00F36914"/>
    <w:rsid w:val="00F373EA"/>
    <w:rsid w:val="00F3754A"/>
    <w:rsid w:val="00F4021B"/>
    <w:rsid w:val="00F4073D"/>
    <w:rsid w:val="00F40CC3"/>
    <w:rsid w:val="00F40D9A"/>
    <w:rsid w:val="00F4185B"/>
    <w:rsid w:val="00F41FEE"/>
    <w:rsid w:val="00F421B2"/>
    <w:rsid w:val="00F43CE1"/>
    <w:rsid w:val="00F43FA2"/>
    <w:rsid w:val="00F444A2"/>
    <w:rsid w:val="00F448A8"/>
    <w:rsid w:val="00F45056"/>
    <w:rsid w:val="00F46A05"/>
    <w:rsid w:val="00F471A6"/>
    <w:rsid w:val="00F47B4F"/>
    <w:rsid w:val="00F47CBA"/>
    <w:rsid w:val="00F5254B"/>
    <w:rsid w:val="00F525A0"/>
    <w:rsid w:val="00F5365B"/>
    <w:rsid w:val="00F54AEF"/>
    <w:rsid w:val="00F5575E"/>
    <w:rsid w:val="00F558CF"/>
    <w:rsid w:val="00F5665A"/>
    <w:rsid w:val="00F56699"/>
    <w:rsid w:val="00F56F0B"/>
    <w:rsid w:val="00F56F52"/>
    <w:rsid w:val="00F573AF"/>
    <w:rsid w:val="00F574EC"/>
    <w:rsid w:val="00F577A6"/>
    <w:rsid w:val="00F608C0"/>
    <w:rsid w:val="00F60917"/>
    <w:rsid w:val="00F60966"/>
    <w:rsid w:val="00F6125E"/>
    <w:rsid w:val="00F6151A"/>
    <w:rsid w:val="00F620F1"/>
    <w:rsid w:val="00F622CE"/>
    <w:rsid w:val="00F6253B"/>
    <w:rsid w:val="00F63821"/>
    <w:rsid w:val="00F65050"/>
    <w:rsid w:val="00F651B8"/>
    <w:rsid w:val="00F65224"/>
    <w:rsid w:val="00F654AE"/>
    <w:rsid w:val="00F654DF"/>
    <w:rsid w:val="00F65798"/>
    <w:rsid w:val="00F658CA"/>
    <w:rsid w:val="00F660CB"/>
    <w:rsid w:val="00F6612A"/>
    <w:rsid w:val="00F6626E"/>
    <w:rsid w:val="00F668FF"/>
    <w:rsid w:val="00F66C02"/>
    <w:rsid w:val="00F66D0F"/>
    <w:rsid w:val="00F67045"/>
    <w:rsid w:val="00F6736E"/>
    <w:rsid w:val="00F676F3"/>
    <w:rsid w:val="00F67E13"/>
    <w:rsid w:val="00F70922"/>
    <w:rsid w:val="00F70F1B"/>
    <w:rsid w:val="00F71DA2"/>
    <w:rsid w:val="00F7376A"/>
    <w:rsid w:val="00F737E0"/>
    <w:rsid w:val="00F73AB7"/>
    <w:rsid w:val="00F7468C"/>
    <w:rsid w:val="00F7550B"/>
    <w:rsid w:val="00F7596A"/>
    <w:rsid w:val="00F75D53"/>
    <w:rsid w:val="00F75FB4"/>
    <w:rsid w:val="00F761EF"/>
    <w:rsid w:val="00F7671A"/>
    <w:rsid w:val="00F76A8E"/>
    <w:rsid w:val="00F76FFE"/>
    <w:rsid w:val="00F77E8E"/>
    <w:rsid w:val="00F80B1D"/>
    <w:rsid w:val="00F80C3E"/>
    <w:rsid w:val="00F80E44"/>
    <w:rsid w:val="00F8124D"/>
    <w:rsid w:val="00F8172A"/>
    <w:rsid w:val="00F83371"/>
    <w:rsid w:val="00F83CD3"/>
    <w:rsid w:val="00F83EBD"/>
    <w:rsid w:val="00F857C3"/>
    <w:rsid w:val="00F859BA"/>
    <w:rsid w:val="00F8619C"/>
    <w:rsid w:val="00F86AD1"/>
    <w:rsid w:val="00F876AE"/>
    <w:rsid w:val="00F9060F"/>
    <w:rsid w:val="00F90907"/>
    <w:rsid w:val="00F91010"/>
    <w:rsid w:val="00F912E1"/>
    <w:rsid w:val="00F91FBB"/>
    <w:rsid w:val="00F921FD"/>
    <w:rsid w:val="00F9244E"/>
    <w:rsid w:val="00F928E1"/>
    <w:rsid w:val="00F94663"/>
    <w:rsid w:val="00F946DE"/>
    <w:rsid w:val="00F94B4E"/>
    <w:rsid w:val="00F9570B"/>
    <w:rsid w:val="00F958C9"/>
    <w:rsid w:val="00F95B2E"/>
    <w:rsid w:val="00F95C7C"/>
    <w:rsid w:val="00F966DA"/>
    <w:rsid w:val="00F97120"/>
    <w:rsid w:val="00F9725A"/>
    <w:rsid w:val="00F976F5"/>
    <w:rsid w:val="00FA0859"/>
    <w:rsid w:val="00FA0AD0"/>
    <w:rsid w:val="00FA0B91"/>
    <w:rsid w:val="00FA1618"/>
    <w:rsid w:val="00FA1693"/>
    <w:rsid w:val="00FA22A8"/>
    <w:rsid w:val="00FA24D6"/>
    <w:rsid w:val="00FA255F"/>
    <w:rsid w:val="00FA313E"/>
    <w:rsid w:val="00FA31B0"/>
    <w:rsid w:val="00FA358B"/>
    <w:rsid w:val="00FA399B"/>
    <w:rsid w:val="00FA3A81"/>
    <w:rsid w:val="00FA3C9B"/>
    <w:rsid w:val="00FA3D70"/>
    <w:rsid w:val="00FA3F6A"/>
    <w:rsid w:val="00FA4A6C"/>
    <w:rsid w:val="00FA5359"/>
    <w:rsid w:val="00FA564B"/>
    <w:rsid w:val="00FA5D3B"/>
    <w:rsid w:val="00FA5FE2"/>
    <w:rsid w:val="00FA6A21"/>
    <w:rsid w:val="00FA7898"/>
    <w:rsid w:val="00FB13C3"/>
    <w:rsid w:val="00FB2299"/>
    <w:rsid w:val="00FB2AB6"/>
    <w:rsid w:val="00FB2B13"/>
    <w:rsid w:val="00FB2C0C"/>
    <w:rsid w:val="00FB3780"/>
    <w:rsid w:val="00FB416E"/>
    <w:rsid w:val="00FB48DC"/>
    <w:rsid w:val="00FB5A13"/>
    <w:rsid w:val="00FB6745"/>
    <w:rsid w:val="00FC05FE"/>
    <w:rsid w:val="00FC0D11"/>
    <w:rsid w:val="00FC1048"/>
    <w:rsid w:val="00FC172E"/>
    <w:rsid w:val="00FC230C"/>
    <w:rsid w:val="00FC2624"/>
    <w:rsid w:val="00FC2BEC"/>
    <w:rsid w:val="00FC2C21"/>
    <w:rsid w:val="00FC42CC"/>
    <w:rsid w:val="00FC4D37"/>
    <w:rsid w:val="00FC4D38"/>
    <w:rsid w:val="00FC5298"/>
    <w:rsid w:val="00FC59FF"/>
    <w:rsid w:val="00FC5E04"/>
    <w:rsid w:val="00FC5FA5"/>
    <w:rsid w:val="00FC6067"/>
    <w:rsid w:val="00FC67F4"/>
    <w:rsid w:val="00FC6898"/>
    <w:rsid w:val="00FC6CC1"/>
    <w:rsid w:val="00FC6E66"/>
    <w:rsid w:val="00FD02FA"/>
    <w:rsid w:val="00FD03A1"/>
    <w:rsid w:val="00FD10BC"/>
    <w:rsid w:val="00FD1570"/>
    <w:rsid w:val="00FD256E"/>
    <w:rsid w:val="00FD2D97"/>
    <w:rsid w:val="00FD33C1"/>
    <w:rsid w:val="00FD3434"/>
    <w:rsid w:val="00FD3469"/>
    <w:rsid w:val="00FD3E5C"/>
    <w:rsid w:val="00FD3F2D"/>
    <w:rsid w:val="00FD3FCC"/>
    <w:rsid w:val="00FD4157"/>
    <w:rsid w:val="00FD4CC1"/>
    <w:rsid w:val="00FD52E7"/>
    <w:rsid w:val="00FD54B5"/>
    <w:rsid w:val="00FD5FD9"/>
    <w:rsid w:val="00FD6CC1"/>
    <w:rsid w:val="00FD6F89"/>
    <w:rsid w:val="00FD7037"/>
    <w:rsid w:val="00FD71AF"/>
    <w:rsid w:val="00FD7517"/>
    <w:rsid w:val="00FD753A"/>
    <w:rsid w:val="00FD78FE"/>
    <w:rsid w:val="00FE09C5"/>
    <w:rsid w:val="00FE23C9"/>
    <w:rsid w:val="00FE303C"/>
    <w:rsid w:val="00FE39F3"/>
    <w:rsid w:val="00FE3DFC"/>
    <w:rsid w:val="00FE3F9F"/>
    <w:rsid w:val="00FE4458"/>
    <w:rsid w:val="00FE48F5"/>
    <w:rsid w:val="00FE4B39"/>
    <w:rsid w:val="00FE4D24"/>
    <w:rsid w:val="00FE5401"/>
    <w:rsid w:val="00FE6058"/>
    <w:rsid w:val="00FE705F"/>
    <w:rsid w:val="00FE7F3F"/>
    <w:rsid w:val="00FF01D7"/>
    <w:rsid w:val="00FF0797"/>
    <w:rsid w:val="00FF0B77"/>
    <w:rsid w:val="00FF0D52"/>
    <w:rsid w:val="00FF0D86"/>
    <w:rsid w:val="00FF0FFC"/>
    <w:rsid w:val="00FF150E"/>
    <w:rsid w:val="00FF154E"/>
    <w:rsid w:val="00FF1D17"/>
    <w:rsid w:val="00FF25B9"/>
    <w:rsid w:val="00FF344E"/>
    <w:rsid w:val="00FF35B8"/>
    <w:rsid w:val="00FF36F2"/>
    <w:rsid w:val="00FF397E"/>
    <w:rsid w:val="00FF41C6"/>
    <w:rsid w:val="00FF4393"/>
    <w:rsid w:val="00FF4521"/>
    <w:rsid w:val="00FF466B"/>
    <w:rsid w:val="00FF5573"/>
    <w:rsid w:val="00FF55B4"/>
    <w:rsid w:val="00FF567D"/>
    <w:rsid w:val="00FF57B2"/>
    <w:rsid w:val="00FF59BB"/>
    <w:rsid w:val="00FF5E4A"/>
    <w:rsid w:val="00FF6786"/>
    <w:rsid w:val="00FF70A8"/>
    <w:rsid w:val="00FF7B6C"/>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0F82060"/>
  <w14:defaultImageDpi w14:val="330"/>
  <w15:chartTrackingRefBased/>
  <w15:docId w15:val="{4D741DCE-BCF3-4B08-97D4-CE4E205BE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93258"/>
    <w:pPr>
      <w:widowControl w:val="0"/>
      <w:suppressAutoHyphens/>
    </w:pPr>
    <w:rPr>
      <w:rFonts w:eastAsia="Lucida Sans Unicode"/>
      <w:kern w:val="1"/>
      <w:sz w:val="24"/>
      <w:szCs w:val="24"/>
    </w:rPr>
  </w:style>
  <w:style w:type="paragraph" w:styleId="Titolo1">
    <w:name w:val="heading 1"/>
    <w:basedOn w:val="Normale"/>
    <w:next w:val="Normale"/>
    <w:link w:val="Titolo1Carattere"/>
    <w:uiPriority w:val="9"/>
    <w:qFormat/>
    <w:rsid w:val="00384B6C"/>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Titolo2">
    <w:name w:val="heading 2"/>
    <w:basedOn w:val="Normale"/>
    <w:next w:val="Normale"/>
    <w:qFormat/>
    <w:rsid w:val="006D2F17"/>
    <w:pPr>
      <w:numPr>
        <w:ilvl w:val="1"/>
        <w:numId w:val="1"/>
      </w:numPr>
      <w:outlineLvl w:val="1"/>
    </w:pPr>
    <w:rPr>
      <w:b/>
      <w:bCs/>
      <w:i/>
      <w:iCs/>
      <w:sz w:val="28"/>
      <w:szCs w:val="28"/>
    </w:rPr>
  </w:style>
  <w:style w:type="paragraph" w:styleId="Titolo3">
    <w:name w:val="heading 3"/>
    <w:basedOn w:val="Normale"/>
    <w:next w:val="Normale"/>
    <w:link w:val="Titolo3Carattere"/>
    <w:uiPriority w:val="9"/>
    <w:qFormat/>
    <w:rsid w:val="006D2F17"/>
    <w:pPr>
      <w:keepNext/>
      <w:numPr>
        <w:ilvl w:val="2"/>
        <w:numId w:val="1"/>
      </w:numPr>
      <w:spacing w:before="240" w:after="60"/>
      <w:outlineLvl w:val="2"/>
    </w:pPr>
    <w:rPr>
      <w:rFonts w:eastAsia="MS Gothic"/>
      <w:b/>
      <w:bCs/>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link w:val="PidipaginaCarattere"/>
    <w:uiPriority w:val="99"/>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e"/>
    <w:qFormat/>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CE2CD2"/>
    <w:pPr>
      <w:spacing w:before="240" w:after="60"/>
      <w:outlineLvl w:val="0"/>
    </w:pPr>
    <w:rPr>
      <w:rFonts w:eastAsia="MS Gothic"/>
      <w:b/>
      <w:bCs/>
      <w:kern w:val="28"/>
      <w:sz w:val="32"/>
      <w:szCs w:val="32"/>
    </w:rPr>
  </w:style>
  <w:style w:type="character" w:customStyle="1" w:styleId="TitoloCarattere">
    <w:name w:val="Titolo Carattere"/>
    <w:link w:val="Titolo"/>
    <w:uiPriority w:val="10"/>
    <w:rsid w:val="00CE2CD2"/>
    <w:rPr>
      <w:rFonts w:eastAsia="MS Gothic"/>
      <w:b/>
      <w:bCs/>
      <w:kern w:val="28"/>
      <w:sz w:val="32"/>
      <w:szCs w:val="32"/>
    </w:rPr>
  </w:style>
  <w:style w:type="character" w:customStyle="1" w:styleId="Titolo3Carattere">
    <w:name w:val="Titolo 3 Carattere"/>
    <w:link w:val="Titolo3"/>
    <w:uiPriority w:val="9"/>
    <w:rsid w:val="006D2F17"/>
    <w:rPr>
      <w:rFonts w:eastAsia="MS Gothic"/>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character" w:customStyle="1" w:styleId="PidipaginaCarattere">
    <w:name w:val="Piè di pagina Carattere"/>
    <w:link w:val="Pidipagina"/>
    <w:uiPriority w:val="99"/>
    <w:rsid w:val="006D2F17"/>
    <w:rPr>
      <w:rFonts w:eastAsia="Lucida Sans Unicode"/>
      <w:kern w:val="1"/>
      <w:sz w:val="24"/>
      <w:szCs w:val="24"/>
    </w:rPr>
  </w:style>
  <w:style w:type="table" w:styleId="Grigliatabella">
    <w:name w:val="Table Grid"/>
    <w:basedOn w:val="Tabellanormale"/>
    <w:uiPriority w:val="59"/>
    <w:rsid w:val="00CE2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Titolo">
    <w:name w:val="1 Titolo"/>
    <w:basedOn w:val="Titolo"/>
    <w:qFormat/>
    <w:rsid w:val="00CE2CD2"/>
  </w:style>
  <w:style w:type="paragraph" w:styleId="Paragrafoelenco">
    <w:name w:val="List Paragraph"/>
    <w:basedOn w:val="Normale"/>
    <w:uiPriority w:val="72"/>
    <w:qFormat/>
    <w:rsid w:val="0049736E"/>
    <w:pPr>
      <w:ind w:left="708"/>
    </w:pPr>
  </w:style>
  <w:style w:type="character" w:styleId="Collegamentoipertestuale">
    <w:name w:val="Hyperlink"/>
    <w:basedOn w:val="Carpredefinitoparagrafo"/>
    <w:uiPriority w:val="99"/>
    <w:unhideWhenUsed/>
    <w:rsid w:val="000C2419"/>
    <w:rPr>
      <w:color w:val="467886" w:themeColor="hyperlink"/>
      <w:u w:val="single"/>
    </w:rPr>
  </w:style>
  <w:style w:type="character" w:styleId="Menzionenonrisolta">
    <w:name w:val="Unresolved Mention"/>
    <w:basedOn w:val="Carpredefinitoparagrafo"/>
    <w:uiPriority w:val="99"/>
    <w:semiHidden/>
    <w:unhideWhenUsed/>
    <w:rsid w:val="000C2419"/>
    <w:rPr>
      <w:color w:val="605E5C"/>
      <w:shd w:val="clear" w:color="auto" w:fill="E1DFDD"/>
    </w:rPr>
  </w:style>
  <w:style w:type="character" w:customStyle="1" w:styleId="Titolo1Carattere">
    <w:name w:val="Titolo 1 Carattere"/>
    <w:basedOn w:val="Carpredefinitoparagrafo"/>
    <w:link w:val="Titolo1"/>
    <w:uiPriority w:val="9"/>
    <w:rsid w:val="00384B6C"/>
    <w:rPr>
      <w:rFonts w:asciiTheme="majorHAnsi" w:eastAsiaTheme="majorEastAsia" w:hAnsiTheme="majorHAnsi" w:cstheme="majorBidi"/>
      <w:color w:val="0F4761" w:themeColor="accent1" w:themeShade="BF"/>
      <w:kern w:val="1"/>
      <w:sz w:val="32"/>
      <w:szCs w:val="32"/>
    </w:rPr>
  </w:style>
  <w:style w:type="paragraph" w:styleId="NormaleWeb">
    <w:name w:val="Normal (Web)"/>
    <w:basedOn w:val="Normale"/>
    <w:uiPriority w:val="99"/>
    <w:semiHidden/>
    <w:unhideWhenUsed/>
    <w:rsid w:val="00846903"/>
  </w:style>
  <w:style w:type="table" w:styleId="Tabellagriglia5scura">
    <w:name w:val="Grid Table 5 Dark"/>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lagriglia5scura-colore1">
    <w:name w:val="Grid Table 5 Dark Accent 1"/>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ellagriglia4-colore1">
    <w:name w:val="Grid Table 4 Accent 1"/>
    <w:basedOn w:val="Tabellanormale"/>
    <w:uiPriority w:val="49"/>
    <w:rsid w:val="008402F1"/>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customStyle="1" w:styleId="p1">
    <w:name w:val="p1"/>
    <w:basedOn w:val="Normale"/>
    <w:rsid w:val="00CF3F50"/>
    <w:pPr>
      <w:widowControl/>
      <w:suppressAutoHyphens w:val="0"/>
    </w:pPr>
    <w:rPr>
      <w:rFonts w:ascii=".AppleSystemUIFont" w:eastAsia="Times New Roman" w:hAnsi=".AppleSystemUIFont"/>
      <w:color w:val="0E0E0E"/>
      <w:kern w:val="0"/>
      <w:sz w:val="21"/>
      <w:szCs w:val="21"/>
    </w:rPr>
  </w:style>
  <w:style w:type="character" w:customStyle="1" w:styleId="apple-converted-space">
    <w:name w:val="apple-converted-space"/>
    <w:basedOn w:val="Carpredefinitoparagrafo"/>
    <w:rsid w:val="00CF3F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926043">
      <w:bodyDiv w:val="1"/>
      <w:marLeft w:val="0"/>
      <w:marRight w:val="0"/>
      <w:marTop w:val="0"/>
      <w:marBottom w:val="0"/>
      <w:divBdr>
        <w:top w:val="none" w:sz="0" w:space="0" w:color="auto"/>
        <w:left w:val="none" w:sz="0" w:space="0" w:color="auto"/>
        <w:bottom w:val="none" w:sz="0" w:space="0" w:color="auto"/>
        <w:right w:val="none" w:sz="0" w:space="0" w:color="auto"/>
      </w:divBdr>
    </w:div>
    <w:div w:id="182211819">
      <w:bodyDiv w:val="1"/>
      <w:marLeft w:val="0"/>
      <w:marRight w:val="0"/>
      <w:marTop w:val="0"/>
      <w:marBottom w:val="0"/>
      <w:divBdr>
        <w:top w:val="none" w:sz="0" w:space="0" w:color="auto"/>
        <w:left w:val="none" w:sz="0" w:space="0" w:color="auto"/>
        <w:bottom w:val="none" w:sz="0" w:space="0" w:color="auto"/>
        <w:right w:val="none" w:sz="0" w:space="0" w:color="auto"/>
      </w:divBdr>
      <w:divsChild>
        <w:div w:id="1527404694">
          <w:marLeft w:val="0"/>
          <w:marRight w:val="0"/>
          <w:marTop w:val="0"/>
          <w:marBottom w:val="0"/>
          <w:divBdr>
            <w:top w:val="none" w:sz="0" w:space="0" w:color="auto"/>
            <w:left w:val="none" w:sz="0" w:space="0" w:color="auto"/>
            <w:bottom w:val="none" w:sz="0" w:space="0" w:color="auto"/>
            <w:right w:val="none" w:sz="0" w:space="0" w:color="auto"/>
          </w:divBdr>
          <w:divsChild>
            <w:div w:id="2074811153">
              <w:marLeft w:val="0"/>
              <w:marRight w:val="0"/>
              <w:marTop w:val="0"/>
              <w:marBottom w:val="0"/>
              <w:divBdr>
                <w:top w:val="none" w:sz="0" w:space="0" w:color="auto"/>
                <w:left w:val="none" w:sz="0" w:space="0" w:color="auto"/>
                <w:bottom w:val="none" w:sz="0" w:space="0" w:color="auto"/>
                <w:right w:val="none" w:sz="0" w:space="0" w:color="auto"/>
              </w:divBdr>
              <w:divsChild>
                <w:div w:id="803930472">
                  <w:marLeft w:val="0"/>
                  <w:marRight w:val="0"/>
                  <w:marTop w:val="0"/>
                  <w:marBottom w:val="0"/>
                  <w:divBdr>
                    <w:top w:val="none" w:sz="0" w:space="0" w:color="auto"/>
                    <w:left w:val="none" w:sz="0" w:space="0" w:color="auto"/>
                    <w:bottom w:val="none" w:sz="0" w:space="0" w:color="auto"/>
                    <w:right w:val="none" w:sz="0" w:space="0" w:color="auto"/>
                  </w:divBdr>
                  <w:divsChild>
                    <w:div w:id="16444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164613">
          <w:marLeft w:val="0"/>
          <w:marRight w:val="0"/>
          <w:marTop w:val="0"/>
          <w:marBottom w:val="0"/>
          <w:divBdr>
            <w:top w:val="none" w:sz="0" w:space="0" w:color="auto"/>
            <w:left w:val="none" w:sz="0" w:space="0" w:color="auto"/>
            <w:bottom w:val="none" w:sz="0" w:space="0" w:color="auto"/>
            <w:right w:val="none" w:sz="0" w:space="0" w:color="auto"/>
          </w:divBdr>
          <w:divsChild>
            <w:div w:id="1888372100">
              <w:marLeft w:val="0"/>
              <w:marRight w:val="0"/>
              <w:marTop w:val="0"/>
              <w:marBottom w:val="0"/>
              <w:divBdr>
                <w:top w:val="none" w:sz="0" w:space="0" w:color="auto"/>
                <w:left w:val="none" w:sz="0" w:space="0" w:color="auto"/>
                <w:bottom w:val="none" w:sz="0" w:space="0" w:color="auto"/>
                <w:right w:val="none" w:sz="0" w:space="0" w:color="auto"/>
              </w:divBdr>
              <w:divsChild>
                <w:div w:id="342978527">
                  <w:marLeft w:val="0"/>
                  <w:marRight w:val="0"/>
                  <w:marTop w:val="0"/>
                  <w:marBottom w:val="0"/>
                  <w:divBdr>
                    <w:top w:val="none" w:sz="0" w:space="0" w:color="auto"/>
                    <w:left w:val="none" w:sz="0" w:space="0" w:color="auto"/>
                    <w:bottom w:val="none" w:sz="0" w:space="0" w:color="auto"/>
                    <w:right w:val="none" w:sz="0" w:space="0" w:color="auto"/>
                  </w:divBdr>
                  <w:divsChild>
                    <w:div w:id="108949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81190">
      <w:bodyDiv w:val="1"/>
      <w:marLeft w:val="0"/>
      <w:marRight w:val="0"/>
      <w:marTop w:val="0"/>
      <w:marBottom w:val="0"/>
      <w:divBdr>
        <w:top w:val="none" w:sz="0" w:space="0" w:color="auto"/>
        <w:left w:val="none" w:sz="0" w:space="0" w:color="auto"/>
        <w:bottom w:val="none" w:sz="0" w:space="0" w:color="auto"/>
        <w:right w:val="none" w:sz="0" w:space="0" w:color="auto"/>
      </w:divBdr>
    </w:div>
    <w:div w:id="184177151">
      <w:bodyDiv w:val="1"/>
      <w:marLeft w:val="0"/>
      <w:marRight w:val="0"/>
      <w:marTop w:val="0"/>
      <w:marBottom w:val="0"/>
      <w:divBdr>
        <w:top w:val="none" w:sz="0" w:space="0" w:color="auto"/>
        <w:left w:val="none" w:sz="0" w:space="0" w:color="auto"/>
        <w:bottom w:val="none" w:sz="0" w:space="0" w:color="auto"/>
        <w:right w:val="none" w:sz="0" w:space="0" w:color="auto"/>
      </w:divBdr>
    </w:div>
    <w:div w:id="185533105">
      <w:bodyDiv w:val="1"/>
      <w:marLeft w:val="0"/>
      <w:marRight w:val="0"/>
      <w:marTop w:val="0"/>
      <w:marBottom w:val="0"/>
      <w:divBdr>
        <w:top w:val="none" w:sz="0" w:space="0" w:color="auto"/>
        <w:left w:val="none" w:sz="0" w:space="0" w:color="auto"/>
        <w:bottom w:val="none" w:sz="0" w:space="0" w:color="auto"/>
        <w:right w:val="none" w:sz="0" w:space="0" w:color="auto"/>
      </w:divBdr>
    </w:div>
    <w:div w:id="234584122">
      <w:bodyDiv w:val="1"/>
      <w:marLeft w:val="0"/>
      <w:marRight w:val="0"/>
      <w:marTop w:val="0"/>
      <w:marBottom w:val="0"/>
      <w:divBdr>
        <w:top w:val="none" w:sz="0" w:space="0" w:color="auto"/>
        <w:left w:val="none" w:sz="0" w:space="0" w:color="auto"/>
        <w:bottom w:val="none" w:sz="0" w:space="0" w:color="auto"/>
        <w:right w:val="none" w:sz="0" w:space="0" w:color="auto"/>
      </w:divBdr>
    </w:div>
    <w:div w:id="250743690">
      <w:bodyDiv w:val="1"/>
      <w:marLeft w:val="0"/>
      <w:marRight w:val="0"/>
      <w:marTop w:val="0"/>
      <w:marBottom w:val="0"/>
      <w:divBdr>
        <w:top w:val="none" w:sz="0" w:space="0" w:color="auto"/>
        <w:left w:val="none" w:sz="0" w:space="0" w:color="auto"/>
        <w:bottom w:val="none" w:sz="0" w:space="0" w:color="auto"/>
        <w:right w:val="none" w:sz="0" w:space="0" w:color="auto"/>
      </w:divBdr>
    </w:div>
    <w:div w:id="290981725">
      <w:bodyDiv w:val="1"/>
      <w:marLeft w:val="0"/>
      <w:marRight w:val="0"/>
      <w:marTop w:val="0"/>
      <w:marBottom w:val="0"/>
      <w:divBdr>
        <w:top w:val="none" w:sz="0" w:space="0" w:color="auto"/>
        <w:left w:val="none" w:sz="0" w:space="0" w:color="auto"/>
        <w:bottom w:val="none" w:sz="0" w:space="0" w:color="auto"/>
        <w:right w:val="none" w:sz="0" w:space="0" w:color="auto"/>
      </w:divBdr>
    </w:div>
    <w:div w:id="306319736">
      <w:bodyDiv w:val="1"/>
      <w:marLeft w:val="0"/>
      <w:marRight w:val="0"/>
      <w:marTop w:val="0"/>
      <w:marBottom w:val="0"/>
      <w:divBdr>
        <w:top w:val="none" w:sz="0" w:space="0" w:color="auto"/>
        <w:left w:val="none" w:sz="0" w:space="0" w:color="auto"/>
        <w:bottom w:val="none" w:sz="0" w:space="0" w:color="auto"/>
        <w:right w:val="none" w:sz="0" w:space="0" w:color="auto"/>
      </w:divBdr>
    </w:div>
    <w:div w:id="411047169">
      <w:bodyDiv w:val="1"/>
      <w:marLeft w:val="0"/>
      <w:marRight w:val="0"/>
      <w:marTop w:val="0"/>
      <w:marBottom w:val="0"/>
      <w:divBdr>
        <w:top w:val="none" w:sz="0" w:space="0" w:color="auto"/>
        <w:left w:val="none" w:sz="0" w:space="0" w:color="auto"/>
        <w:bottom w:val="none" w:sz="0" w:space="0" w:color="auto"/>
        <w:right w:val="none" w:sz="0" w:space="0" w:color="auto"/>
      </w:divBdr>
    </w:div>
    <w:div w:id="420296678">
      <w:bodyDiv w:val="1"/>
      <w:marLeft w:val="0"/>
      <w:marRight w:val="0"/>
      <w:marTop w:val="0"/>
      <w:marBottom w:val="0"/>
      <w:divBdr>
        <w:top w:val="none" w:sz="0" w:space="0" w:color="auto"/>
        <w:left w:val="none" w:sz="0" w:space="0" w:color="auto"/>
        <w:bottom w:val="none" w:sz="0" w:space="0" w:color="auto"/>
        <w:right w:val="none" w:sz="0" w:space="0" w:color="auto"/>
      </w:divBdr>
    </w:div>
    <w:div w:id="435365992">
      <w:bodyDiv w:val="1"/>
      <w:marLeft w:val="0"/>
      <w:marRight w:val="0"/>
      <w:marTop w:val="0"/>
      <w:marBottom w:val="0"/>
      <w:divBdr>
        <w:top w:val="none" w:sz="0" w:space="0" w:color="auto"/>
        <w:left w:val="none" w:sz="0" w:space="0" w:color="auto"/>
        <w:bottom w:val="none" w:sz="0" w:space="0" w:color="auto"/>
        <w:right w:val="none" w:sz="0" w:space="0" w:color="auto"/>
      </w:divBdr>
    </w:div>
    <w:div w:id="462581148">
      <w:bodyDiv w:val="1"/>
      <w:marLeft w:val="0"/>
      <w:marRight w:val="0"/>
      <w:marTop w:val="0"/>
      <w:marBottom w:val="0"/>
      <w:divBdr>
        <w:top w:val="none" w:sz="0" w:space="0" w:color="auto"/>
        <w:left w:val="none" w:sz="0" w:space="0" w:color="auto"/>
        <w:bottom w:val="none" w:sz="0" w:space="0" w:color="auto"/>
        <w:right w:val="none" w:sz="0" w:space="0" w:color="auto"/>
      </w:divBdr>
    </w:div>
    <w:div w:id="497186169">
      <w:bodyDiv w:val="1"/>
      <w:marLeft w:val="0"/>
      <w:marRight w:val="0"/>
      <w:marTop w:val="0"/>
      <w:marBottom w:val="0"/>
      <w:divBdr>
        <w:top w:val="none" w:sz="0" w:space="0" w:color="auto"/>
        <w:left w:val="none" w:sz="0" w:space="0" w:color="auto"/>
        <w:bottom w:val="none" w:sz="0" w:space="0" w:color="auto"/>
        <w:right w:val="none" w:sz="0" w:space="0" w:color="auto"/>
      </w:divBdr>
    </w:div>
    <w:div w:id="508563869">
      <w:bodyDiv w:val="1"/>
      <w:marLeft w:val="0"/>
      <w:marRight w:val="0"/>
      <w:marTop w:val="0"/>
      <w:marBottom w:val="0"/>
      <w:divBdr>
        <w:top w:val="none" w:sz="0" w:space="0" w:color="auto"/>
        <w:left w:val="none" w:sz="0" w:space="0" w:color="auto"/>
        <w:bottom w:val="none" w:sz="0" w:space="0" w:color="auto"/>
        <w:right w:val="none" w:sz="0" w:space="0" w:color="auto"/>
      </w:divBdr>
    </w:div>
    <w:div w:id="520702941">
      <w:bodyDiv w:val="1"/>
      <w:marLeft w:val="0"/>
      <w:marRight w:val="0"/>
      <w:marTop w:val="0"/>
      <w:marBottom w:val="0"/>
      <w:divBdr>
        <w:top w:val="none" w:sz="0" w:space="0" w:color="auto"/>
        <w:left w:val="none" w:sz="0" w:space="0" w:color="auto"/>
        <w:bottom w:val="none" w:sz="0" w:space="0" w:color="auto"/>
        <w:right w:val="none" w:sz="0" w:space="0" w:color="auto"/>
      </w:divBdr>
    </w:div>
    <w:div w:id="525826617">
      <w:bodyDiv w:val="1"/>
      <w:marLeft w:val="0"/>
      <w:marRight w:val="0"/>
      <w:marTop w:val="0"/>
      <w:marBottom w:val="0"/>
      <w:divBdr>
        <w:top w:val="none" w:sz="0" w:space="0" w:color="auto"/>
        <w:left w:val="none" w:sz="0" w:space="0" w:color="auto"/>
        <w:bottom w:val="none" w:sz="0" w:space="0" w:color="auto"/>
        <w:right w:val="none" w:sz="0" w:space="0" w:color="auto"/>
      </w:divBdr>
    </w:div>
    <w:div w:id="554245326">
      <w:bodyDiv w:val="1"/>
      <w:marLeft w:val="0"/>
      <w:marRight w:val="0"/>
      <w:marTop w:val="0"/>
      <w:marBottom w:val="0"/>
      <w:divBdr>
        <w:top w:val="none" w:sz="0" w:space="0" w:color="auto"/>
        <w:left w:val="none" w:sz="0" w:space="0" w:color="auto"/>
        <w:bottom w:val="none" w:sz="0" w:space="0" w:color="auto"/>
        <w:right w:val="none" w:sz="0" w:space="0" w:color="auto"/>
      </w:divBdr>
    </w:div>
    <w:div w:id="581187727">
      <w:bodyDiv w:val="1"/>
      <w:marLeft w:val="0"/>
      <w:marRight w:val="0"/>
      <w:marTop w:val="0"/>
      <w:marBottom w:val="0"/>
      <w:divBdr>
        <w:top w:val="none" w:sz="0" w:space="0" w:color="auto"/>
        <w:left w:val="none" w:sz="0" w:space="0" w:color="auto"/>
        <w:bottom w:val="none" w:sz="0" w:space="0" w:color="auto"/>
        <w:right w:val="none" w:sz="0" w:space="0" w:color="auto"/>
      </w:divBdr>
    </w:div>
    <w:div w:id="593781096">
      <w:bodyDiv w:val="1"/>
      <w:marLeft w:val="0"/>
      <w:marRight w:val="0"/>
      <w:marTop w:val="0"/>
      <w:marBottom w:val="0"/>
      <w:divBdr>
        <w:top w:val="none" w:sz="0" w:space="0" w:color="auto"/>
        <w:left w:val="none" w:sz="0" w:space="0" w:color="auto"/>
        <w:bottom w:val="none" w:sz="0" w:space="0" w:color="auto"/>
        <w:right w:val="none" w:sz="0" w:space="0" w:color="auto"/>
      </w:divBdr>
    </w:div>
    <w:div w:id="687947709">
      <w:bodyDiv w:val="1"/>
      <w:marLeft w:val="0"/>
      <w:marRight w:val="0"/>
      <w:marTop w:val="0"/>
      <w:marBottom w:val="0"/>
      <w:divBdr>
        <w:top w:val="none" w:sz="0" w:space="0" w:color="auto"/>
        <w:left w:val="none" w:sz="0" w:space="0" w:color="auto"/>
        <w:bottom w:val="none" w:sz="0" w:space="0" w:color="auto"/>
        <w:right w:val="none" w:sz="0" w:space="0" w:color="auto"/>
      </w:divBdr>
    </w:div>
    <w:div w:id="737747284">
      <w:bodyDiv w:val="1"/>
      <w:marLeft w:val="0"/>
      <w:marRight w:val="0"/>
      <w:marTop w:val="0"/>
      <w:marBottom w:val="0"/>
      <w:divBdr>
        <w:top w:val="none" w:sz="0" w:space="0" w:color="auto"/>
        <w:left w:val="none" w:sz="0" w:space="0" w:color="auto"/>
        <w:bottom w:val="none" w:sz="0" w:space="0" w:color="auto"/>
        <w:right w:val="none" w:sz="0" w:space="0" w:color="auto"/>
      </w:divBdr>
    </w:div>
    <w:div w:id="780221062">
      <w:bodyDiv w:val="1"/>
      <w:marLeft w:val="0"/>
      <w:marRight w:val="0"/>
      <w:marTop w:val="0"/>
      <w:marBottom w:val="0"/>
      <w:divBdr>
        <w:top w:val="none" w:sz="0" w:space="0" w:color="auto"/>
        <w:left w:val="none" w:sz="0" w:space="0" w:color="auto"/>
        <w:bottom w:val="none" w:sz="0" w:space="0" w:color="auto"/>
        <w:right w:val="none" w:sz="0" w:space="0" w:color="auto"/>
      </w:divBdr>
    </w:div>
    <w:div w:id="864945946">
      <w:bodyDiv w:val="1"/>
      <w:marLeft w:val="0"/>
      <w:marRight w:val="0"/>
      <w:marTop w:val="0"/>
      <w:marBottom w:val="0"/>
      <w:divBdr>
        <w:top w:val="none" w:sz="0" w:space="0" w:color="auto"/>
        <w:left w:val="none" w:sz="0" w:space="0" w:color="auto"/>
        <w:bottom w:val="none" w:sz="0" w:space="0" w:color="auto"/>
        <w:right w:val="none" w:sz="0" w:space="0" w:color="auto"/>
      </w:divBdr>
    </w:div>
    <w:div w:id="884374167">
      <w:bodyDiv w:val="1"/>
      <w:marLeft w:val="0"/>
      <w:marRight w:val="0"/>
      <w:marTop w:val="0"/>
      <w:marBottom w:val="0"/>
      <w:divBdr>
        <w:top w:val="none" w:sz="0" w:space="0" w:color="auto"/>
        <w:left w:val="none" w:sz="0" w:space="0" w:color="auto"/>
        <w:bottom w:val="none" w:sz="0" w:space="0" w:color="auto"/>
        <w:right w:val="none" w:sz="0" w:space="0" w:color="auto"/>
      </w:divBdr>
    </w:div>
    <w:div w:id="888491145">
      <w:bodyDiv w:val="1"/>
      <w:marLeft w:val="0"/>
      <w:marRight w:val="0"/>
      <w:marTop w:val="0"/>
      <w:marBottom w:val="0"/>
      <w:divBdr>
        <w:top w:val="none" w:sz="0" w:space="0" w:color="auto"/>
        <w:left w:val="none" w:sz="0" w:space="0" w:color="auto"/>
        <w:bottom w:val="none" w:sz="0" w:space="0" w:color="auto"/>
        <w:right w:val="none" w:sz="0" w:space="0" w:color="auto"/>
      </w:divBdr>
    </w:div>
    <w:div w:id="905645355">
      <w:bodyDiv w:val="1"/>
      <w:marLeft w:val="0"/>
      <w:marRight w:val="0"/>
      <w:marTop w:val="0"/>
      <w:marBottom w:val="0"/>
      <w:divBdr>
        <w:top w:val="none" w:sz="0" w:space="0" w:color="auto"/>
        <w:left w:val="none" w:sz="0" w:space="0" w:color="auto"/>
        <w:bottom w:val="none" w:sz="0" w:space="0" w:color="auto"/>
        <w:right w:val="none" w:sz="0" w:space="0" w:color="auto"/>
      </w:divBdr>
    </w:div>
    <w:div w:id="984505198">
      <w:bodyDiv w:val="1"/>
      <w:marLeft w:val="0"/>
      <w:marRight w:val="0"/>
      <w:marTop w:val="0"/>
      <w:marBottom w:val="0"/>
      <w:divBdr>
        <w:top w:val="none" w:sz="0" w:space="0" w:color="auto"/>
        <w:left w:val="none" w:sz="0" w:space="0" w:color="auto"/>
        <w:bottom w:val="none" w:sz="0" w:space="0" w:color="auto"/>
        <w:right w:val="none" w:sz="0" w:space="0" w:color="auto"/>
      </w:divBdr>
    </w:div>
    <w:div w:id="988708426">
      <w:bodyDiv w:val="1"/>
      <w:marLeft w:val="0"/>
      <w:marRight w:val="0"/>
      <w:marTop w:val="0"/>
      <w:marBottom w:val="0"/>
      <w:divBdr>
        <w:top w:val="none" w:sz="0" w:space="0" w:color="auto"/>
        <w:left w:val="none" w:sz="0" w:space="0" w:color="auto"/>
        <w:bottom w:val="none" w:sz="0" w:space="0" w:color="auto"/>
        <w:right w:val="none" w:sz="0" w:space="0" w:color="auto"/>
      </w:divBdr>
    </w:div>
    <w:div w:id="1049763723">
      <w:bodyDiv w:val="1"/>
      <w:marLeft w:val="0"/>
      <w:marRight w:val="0"/>
      <w:marTop w:val="0"/>
      <w:marBottom w:val="0"/>
      <w:divBdr>
        <w:top w:val="none" w:sz="0" w:space="0" w:color="auto"/>
        <w:left w:val="none" w:sz="0" w:space="0" w:color="auto"/>
        <w:bottom w:val="none" w:sz="0" w:space="0" w:color="auto"/>
        <w:right w:val="none" w:sz="0" w:space="0" w:color="auto"/>
      </w:divBdr>
    </w:div>
    <w:div w:id="1073703615">
      <w:bodyDiv w:val="1"/>
      <w:marLeft w:val="0"/>
      <w:marRight w:val="0"/>
      <w:marTop w:val="0"/>
      <w:marBottom w:val="0"/>
      <w:divBdr>
        <w:top w:val="none" w:sz="0" w:space="0" w:color="auto"/>
        <w:left w:val="none" w:sz="0" w:space="0" w:color="auto"/>
        <w:bottom w:val="none" w:sz="0" w:space="0" w:color="auto"/>
        <w:right w:val="none" w:sz="0" w:space="0" w:color="auto"/>
      </w:divBdr>
    </w:div>
    <w:div w:id="1077676034">
      <w:bodyDiv w:val="1"/>
      <w:marLeft w:val="0"/>
      <w:marRight w:val="0"/>
      <w:marTop w:val="0"/>
      <w:marBottom w:val="0"/>
      <w:divBdr>
        <w:top w:val="none" w:sz="0" w:space="0" w:color="auto"/>
        <w:left w:val="none" w:sz="0" w:space="0" w:color="auto"/>
        <w:bottom w:val="none" w:sz="0" w:space="0" w:color="auto"/>
        <w:right w:val="none" w:sz="0" w:space="0" w:color="auto"/>
      </w:divBdr>
    </w:div>
    <w:div w:id="1093352773">
      <w:bodyDiv w:val="1"/>
      <w:marLeft w:val="0"/>
      <w:marRight w:val="0"/>
      <w:marTop w:val="0"/>
      <w:marBottom w:val="0"/>
      <w:divBdr>
        <w:top w:val="none" w:sz="0" w:space="0" w:color="auto"/>
        <w:left w:val="none" w:sz="0" w:space="0" w:color="auto"/>
        <w:bottom w:val="none" w:sz="0" w:space="0" w:color="auto"/>
        <w:right w:val="none" w:sz="0" w:space="0" w:color="auto"/>
      </w:divBdr>
    </w:div>
    <w:div w:id="1098913197">
      <w:bodyDiv w:val="1"/>
      <w:marLeft w:val="0"/>
      <w:marRight w:val="0"/>
      <w:marTop w:val="0"/>
      <w:marBottom w:val="0"/>
      <w:divBdr>
        <w:top w:val="none" w:sz="0" w:space="0" w:color="auto"/>
        <w:left w:val="none" w:sz="0" w:space="0" w:color="auto"/>
        <w:bottom w:val="none" w:sz="0" w:space="0" w:color="auto"/>
        <w:right w:val="none" w:sz="0" w:space="0" w:color="auto"/>
      </w:divBdr>
    </w:div>
    <w:div w:id="1129780647">
      <w:bodyDiv w:val="1"/>
      <w:marLeft w:val="0"/>
      <w:marRight w:val="0"/>
      <w:marTop w:val="0"/>
      <w:marBottom w:val="0"/>
      <w:divBdr>
        <w:top w:val="none" w:sz="0" w:space="0" w:color="auto"/>
        <w:left w:val="none" w:sz="0" w:space="0" w:color="auto"/>
        <w:bottom w:val="none" w:sz="0" w:space="0" w:color="auto"/>
        <w:right w:val="none" w:sz="0" w:space="0" w:color="auto"/>
      </w:divBdr>
    </w:div>
    <w:div w:id="1241329887">
      <w:bodyDiv w:val="1"/>
      <w:marLeft w:val="0"/>
      <w:marRight w:val="0"/>
      <w:marTop w:val="0"/>
      <w:marBottom w:val="0"/>
      <w:divBdr>
        <w:top w:val="none" w:sz="0" w:space="0" w:color="auto"/>
        <w:left w:val="none" w:sz="0" w:space="0" w:color="auto"/>
        <w:bottom w:val="none" w:sz="0" w:space="0" w:color="auto"/>
        <w:right w:val="none" w:sz="0" w:space="0" w:color="auto"/>
      </w:divBdr>
    </w:div>
    <w:div w:id="1254971911">
      <w:bodyDiv w:val="1"/>
      <w:marLeft w:val="0"/>
      <w:marRight w:val="0"/>
      <w:marTop w:val="0"/>
      <w:marBottom w:val="0"/>
      <w:divBdr>
        <w:top w:val="none" w:sz="0" w:space="0" w:color="auto"/>
        <w:left w:val="none" w:sz="0" w:space="0" w:color="auto"/>
        <w:bottom w:val="none" w:sz="0" w:space="0" w:color="auto"/>
        <w:right w:val="none" w:sz="0" w:space="0" w:color="auto"/>
      </w:divBdr>
    </w:div>
    <w:div w:id="1287346192">
      <w:bodyDiv w:val="1"/>
      <w:marLeft w:val="0"/>
      <w:marRight w:val="0"/>
      <w:marTop w:val="0"/>
      <w:marBottom w:val="0"/>
      <w:divBdr>
        <w:top w:val="none" w:sz="0" w:space="0" w:color="auto"/>
        <w:left w:val="none" w:sz="0" w:space="0" w:color="auto"/>
        <w:bottom w:val="none" w:sz="0" w:space="0" w:color="auto"/>
        <w:right w:val="none" w:sz="0" w:space="0" w:color="auto"/>
      </w:divBdr>
    </w:div>
    <w:div w:id="1314796987">
      <w:bodyDiv w:val="1"/>
      <w:marLeft w:val="0"/>
      <w:marRight w:val="0"/>
      <w:marTop w:val="0"/>
      <w:marBottom w:val="0"/>
      <w:divBdr>
        <w:top w:val="none" w:sz="0" w:space="0" w:color="auto"/>
        <w:left w:val="none" w:sz="0" w:space="0" w:color="auto"/>
        <w:bottom w:val="none" w:sz="0" w:space="0" w:color="auto"/>
        <w:right w:val="none" w:sz="0" w:space="0" w:color="auto"/>
      </w:divBdr>
    </w:div>
    <w:div w:id="1328435553">
      <w:bodyDiv w:val="1"/>
      <w:marLeft w:val="0"/>
      <w:marRight w:val="0"/>
      <w:marTop w:val="0"/>
      <w:marBottom w:val="0"/>
      <w:divBdr>
        <w:top w:val="none" w:sz="0" w:space="0" w:color="auto"/>
        <w:left w:val="none" w:sz="0" w:space="0" w:color="auto"/>
        <w:bottom w:val="none" w:sz="0" w:space="0" w:color="auto"/>
        <w:right w:val="none" w:sz="0" w:space="0" w:color="auto"/>
      </w:divBdr>
    </w:div>
    <w:div w:id="1344671551">
      <w:bodyDiv w:val="1"/>
      <w:marLeft w:val="0"/>
      <w:marRight w:val="0"/>
      <w:marTop w:val="0"/>
      <w:marBottom w:val="0"/>
      <w:divBdr>
        <w:top w:val="none" w:sz="0" w:space="0" w:color="auto"/>
        <w:left w:val="none" w:sz="0" w:space="0" w:color="auto"/>
        <w:bottom w:val="none" w:sz="0" w:space="0" w:color="auto"/>
        <w:right w:val="none" w:sz="0" w:space="0" w:color="auto"/>
      </w:divBdr>
    </w:div>
    <w:div w:id="1399132592">
      <w:bodyDiv w:val="1"/>
      <w:marLeft w:val="0"/>
      <w:marRight w:val="0"/>
      <w:marTop w:val="0"/>
      <w:marBottom w:val="0"/>
      <w:divBdr>
        <w:top w:val="none" w:sz="0" w:space="0" w:color="auto"/>
        <w:left w:val="none" w:sz="0" w:space="0" w:color="auto"/>
        <w:bottom w:val="none" w:sz="0" w:space="0" w:color="auto"/>
        <w:right w:val="none" w:sz="0" w:space="0" w:color="auto"/>
      </w:divBdr>
    </w:div>
    <w:div w:id="1413970424">
      <w:bodyDiv w:val="1"/>
      <w:marLeft w:val="0"/>
      <w:marRight w:val="0"/>
      <w:marTop w:val="0"/>
      <w:marBottom w:val="0"/>
      <w:divBdr>
        <w:top w:val="none" w:sz="0" w:space="0" w:color="auto"/>
        <w:left w:val="none" w:sz="0" w:space="0" w:color="auto"/>
        <w:bottom w:val="none" w:sz="0" w:space="0" w:color="auto"/>
        <w:right w:val="none" w:sz="0" w:space="0" w:color="auto"/>
      </w:divBdr>
    </w:div>
    <w:div w:id="1440106178">
      <w:bodyDiv w:val="1"/>
      <w:marLeft w:val="0"/>
      <w:marRight w:val="0"/>
      <w:marTop w:val="0"/>
      <w:marBottom w:val="0"/>
      <w:divBdr>
        <w:top w:val="none" w:sz="0" w:space="0" w:color="auto"/>
        <w:left w:val="none" w:sz="0" w:space="0" w:color="auto"/>
        <w:bottom w:val="none" w:sz="0" w:space="0" w:color="auto"/>
        <w:right w:val="none" w:sz="0" w:space="0" w:color="auto"/>
      </w:divBdr>
    </w:div>
    <w:div w:id="1480460770">
      <w:bodyDiv w:val="1"/>
      <w:marLeft w:val="0"/>
      <w:marRight w:val="0"/>
      <w:marTop w:val="0"/>
      <w:marBottom w:val="0"/>
      <w:divBdr>
        <w:top w:val="none" w:sz="0" w:space="0" w:color="auto"/>
        <w:left w:val="none" w:sz="0" w:space="0" w:color="auto"/>
        <w:bottom w:val="none" w:sz="0" w:space="0" w:color="auto"/>
        <w:right w:val="none" w:sz="0" w:space="0" w:color="auto"/>
      </w:divBdr>
    </w:div>
    <w:div w:id="1490443758">
      <w:bodyDiv w:val="1"/>
      <w:marLeft w:val="0"/>
      <w:marRight w:val="0"/>
      <w:marTop w:val="0"/>
      <w:marBottom w:val="0"/>
      <w:divBdr>
        <w:top w:val="none" w:sz="0" w:space="0" w:color="auto"/>
        <w:left w:val="none" w:sz="0" w:space="0" w:color="auto"/>
        <w:bottom w:val="none" w:sz="0" w:space="0" w:color="auto"/>
        <w:right w:val="none" w:sz="0" w:space="0" w:color="auto"/>
      </w:divBdr>
    </w:div>
    <w:div w:id="1512379244">
      <w:bodyDiv w:val="1"/>
      <w:marLeft w:val="0"/>
      <w:marRight w:val="0"/>
      <w:marTop w:val="0"/>
      <w:marBottom w:val="0"/>
      <w:divBdr>
        <w:top w:val="none" w:sz="0" w:space="0" w:color="auto"/>
        <w:left w:val="none" w:sz="0" w:space="0" w:color="auto"/>
        <w:bottom w:val="none" w:sz="0" w:space="0" w:color="auto"/>
        <w:right w:val="none" w:sz="0" w:space="0" w:color="auto"/>
      </w:divBdr>
    </w:div>
    <w:div w:id="1542129354">
      <w:bodyDiv w:val="1"/>
      <w:marLeft w:val="0"/>
      <w:marRight w:val="0"/>
      <w:marTop w:val="0"/>
      <w:marBottom w:val="0"/>
      <w:divBdr>
        <w:top w:val="none" w:sz="0" w:space="0" w:color="auto"/>
        <w:left w:val="none" w:sz="0" w:space="0" w:color="auto"/>
        <w:bottom w:val="none" w:sz="0" w:space="0" w:color="auto"/>
        <w:right w:val="none" w:sz="0" w:space="0" w:color="auto"/>
      </w:divBdr>
    </w:div>
    <w:div w:id="1551838080">
      <w:bodyDiv w:val="1"/>
      <w:marLeft w:val="0"/>
      <w:marRight w:val="0"/>
      <w:marTop w:val="0"/>
      <w:marBottom w:val="0"/>
      <w:divBdr>
        <w:top w:val="none" w:sz="0" w:space="0" w:color="auto"/>
        <w:left w:val="none" w:sz="0" w:space="0" w:color="auto"/>
        <w:bottom w:val="none" w:sz="0" w:space="0" w:color="auto"/>
        <w:right w:val="none" w:sz="0" w:space="0" w:color="auto"/>
      </w:divBdr>
    </w:div>
    <w:div w:id="1572497765">
      <w:bodyDiv w:val="1"/>
      <w:marLeft w:val="0"/>
      <w:marRight w:val="0"/>
      <w:marTop w:val="0"/>
      <w:marBottom w:val="0"/>
      <w:divBdr>
        <w:top w:val="none" w:sz="0" w:space="0" w:color="auto"/>
        <w:left w:val="none" w:sz="0" w:space="0" w:color="auto"/>
        <w:bottom w:val="none" w:sz="0" w:space="0" w:color="auto"/>
        <w:right w:val="none" w:sz="0" w:space="0" w:color="auto"/>
      </w:divBdr>
    </w:div>
    <w:div w:id="1580940622">
      <w:bodyDiv w:val="1"/>
      <w:marLeft w:val="0"/>
      <w:marRight w:val="0"/>
      <w:marTop w:val="0"/>
      <w:marBottom w:val="0"/>
      <w:divBdr>
        <w:top w:val="none" w:sz="0" w:space="0" w:color="auto"/>
        <w:left w:val="none" w:sz="0" w:space="0" w:color="auto"/>
        <w:bottom w:val="none" w:sz="0" w:space="0" w:color="auto"/>
        <w:right w:val="none" w:sz="0" w:space="0" w:color="auto"/>
      </w:divBdr>
    </w:div>
    <w:div w:id="1589844162">
      <w:bodyDiv w:val="1"/>
      <w:marLeft w:val="0"/>
      <w:marRight w:val="0"/>
      <w:marTop w:val="0"/>
      <w:marBottom w:val="0"/>
      <w:divBdr>
        <w:top w:val="none" w:sz="0" w:space="0" w:color="auto"/>
        <w:left w:val="none" w:sz="0" w:space="0" w:color="auto"/>
        <w:bottom w:val="none" w:sz="0" w:space="0" w:color="auto"/>
        <w:right w:val="none" w:sz="0" w:space="0" w:color="auto"/>
      </w:divBdr>
    </w:div>
    <w:div w:id="1610776107">
      <w:bodyDiv w:val="1"/>
      <w:marLeft w:val="0"/>
      <w:marRight w:val="0"/>
      <w:marTop w:val="0"/>
      <w:marBottom w:val="0"/>
      <w:divBdr>
        <w:top w:val="none" w:sz="0" w:space="0" w:color="auto"/>
        <w:left w:val="none" w:sz="0" w:space="0" w:color="auto"/>
        <w:bottom w:val="none" w:sz="0" w:space="0" w:color="auto"/>
        <w:right w:val="none" w:sz="0" w:space="0" w:color="auto"/>
      </w:divBdr>
    </w:div>
    <w:div w:id="1637494142">
      <w:bodyDiv w:val="1"/>
      <w:marLeft w:val="0"/>
      <w:marRight w:val="0"/>
      <w:marTop w:val="0"/>
      <w:marBottom w:val="0"/>
      <w:divBdr>
        <w:top w:val="none" w:sz="0" w:space="0" w:color="auto"/>
        <w:left w:val="none" w:sz="0" w:space="0" w:color="auto"/>
        <w:bottom w:val="none" w:sz="0" w:space="0" w:color="auto"/>
        <w:right w:val="none" w:sz="0" w:space="0" w:color="auto"/>
      </w:divBdr>
    </w:div>
    <w:div w:id="1668288113">
      <w:bodyDiv w:val="1"/>
      <w:marLeft w:val="0"/>
      <w:marRight w:val="0"/>
      <w:marTop w:val="0"/>
      <w:marBottom w:val="0"/>
      <w:divBdr>
        <w:top w:val="none" w:sz="0" w:space="0" w:color="auto"/>
        <w:left w:val="none" w:sz="0" w:space="0" w:color="auto"/>
        <w:bottom w:val="none" w:sz="0" w:space="0" w:color="auto"/>
        <w:right w:val="none" w:sz="0" w:space="0" w:color="auto"/>
      </w:divBdr>
    </w:div>
    <w:div w:id="1681735482">
      <w:bodyDiv w:val="1"/>
      <w:marLeft w:val="0"/>
      <w:marRight w:val="0"/>
      <w:marTop w:val="0"/>
      <w:marBottom w:val="0"/>
      <w:divBdr>
        <w:top w:val="none" w:sz="0" w:space="0" w:color="auto"/>
        <w:left w:val="none" w:sz="0" w:space="0" w:color="auto"/>
        <w:bottom w:val="none" w:sz="0" w:space="0" w:color="auto"/>
        <w:right w:val="none" w:sz="0" w:space="0" w:color="auto"/>
      </w:divBdr>
    </w:div>
    <w:div w:id="1737629450">
      <w:bodyDiv w:val="1"/>
      <w:marLeft w:val="0"/>
      <w:marRight w:val="0"/>
      <w:marTop w:val="0"/>
      <w:marBottom w:val="0"/>
      <w:divBdr>
        <w:top w:val="none" w:sz="0" w:space="0" w:color="auto"/>
        <w:left w:val="none" w:sz="0" w:space="0" w:color="auto"/>
        <w:bottom w:val="none" w:sz="0" w:space="0" w:color="auto"/>
        <w:right w:val="none" w:sz="0" w:space="0" w:color="auto"/>
      </w:divBdr>
    </w:div>
    <w:div w:id="1759715806">
      <w:bodyDiv w:val="1"/>
      <w:marLeft w:val="0"/>
      <w:marRight w:val="0"/>
      <w:marTop w:val="0"/>
      <w:marBottom w:val="0"/>
      <w:divBdr>
        <w:top w:val="none" w:sz="0" w:space="0" w:color="auto"/>
        <w:left w:val="none" w:sz="0" w:space="0" w:color="auto"/>
        <w:bottom w:val="none" w:sz="0" w:space="0" w:color="auto"/>
        <w:right w:val="none" w:sz="0" w:space="0" w:color="auto"/>
      </w:divBdr>
    </w:div>
    <w:div w:id="1796949546">
      <w:bodyDiv w:val="1"/>
      <w:marLeft w:val="0"/>
      <w:marRight w:val="0"/>
      <w:marTop w:val="0"/>
      <w:marBottom w:val="0"/>
      <w:divBdr>
        <w:top w:val="none" w:sz="0" w:space="0" w:color="auto"/>
        <w:left w:val="none" w:sz="0" w:space="0" w:color="auto"/>
        <w:bottom w:val="none" w:sz="0" w:space="0" w:color="auto"/>
        <w:right w:val="none" w:sz="0" w:space="0" w:color="auto"/>
      </w:divBdr>
    </w:div>
    <w:div w:id="1806656990">
      <w:bodyDiv w:val="1"/>
      <w:marLeft w:val="0"/>
      <w:marRight w:val="0"/>
      <w:marTop w:val="0"/>
      <w:marBottom w:val="0"/>
      <w:divBdr>
        <w:top w:val="none" w:sz="0" w:space="0" w:color="auto"/>
        <w:left w:val="none" w:sz="0" w:space="0" w:color="auto"/>
        <w:bottom w:val="none" w:sz="0" w:space="0" w:color="auto"/>
        <w:right w:val="none" w:sz="0" w:space="0" w:color="auto"/>
      </w:divBdr>
    </w:div>
    <w:div w:id="1807506154">
      <w:bodyDiv w:val="1"/>
      <w:marLeft w:val="0"/>
      <w:marRight w:val="0"/>
      <w:marTop w:val="0"/>
      <w:marBottom w:val="0"/>
      <w:divBdr>
        <w:top w:val="none" w:sz="0" w:space="0" w:color="auto"/>
        <w:left w:val="none" w:sz="0" w:space="0" w:color="auto"/>
        <w:bottom w:val="none" w:sz="0" w:space="0" w:color="auto"/>
        <w:right w:val="none" w:sz="0" w:space="0" w:color="auto"/>
      </w:divBdr>
    </w:div>
    <w:div w:id="1840464116">
      <w:bodyDiv w:val="1"/>
      <w:marLeft w:val="0"/>
      <w:marRight w:val="0"/>
      <w:marTop w:val="0"/>
      <w:marBottom w:val="0"/>
      <w:divBdr>
        <w:top w:val="none" w:sz="0" w:space="0" w:color="auto"/>
        <w:left w:val="none" w:sz="0" w:space="0" w:color="auto"/>
        <w:bottom w:val="none" w:sz="0" w:space="0" w:color="auto"/>
        <w:right w:val="none" w:sz="0" w:space="0" w:color="auto"/>
      </w:divBdr>
    </w:div>
    <w:div w:id="1852601074">
      <w:bodyDiv w:val="1"/>
      <w:marLeft w:val="0"/>
      <w:marRight w:val="0"/>
      <w:marTop w:val="0"/>
      <w:marBottom w:val="0"/>
      <w:divBdr>
        <w:top w:val="none" w:sz="0" w:space="0" w:color="auto"/>
        <w:left w:val="none" w:sz="0" w:space="0" w:color="auto"/>
        <w:bottom w:val="none" w:sz="0" w:space="0" w:color="auto"/>
        <w:right w:val="none" w:sz="0" w:space="0" w:color="auto"/>
      </w:divBdr>
    </w:div>
    <w:div w:id="1853953692">
      <w:bodyDiv w:val="1"/>
      <w:marLeft w:val="0"/>
      <w:marRight w:val="0"/>
      <w:marTop w:val="0"/>
      <w:marBottom w:val="0"/>
      <w:divBdr>
        <w:top w:val="none" w:sz="0" w:space="0" w:color="auto"/>
        <w:left w:val="none" w:sz="0" w:space="0" w:color="auto"/>
        <w:bottom w:val="none" w:sz="0" w:space="0" w:color="auto"/>
        <w:right w:val="none" w:sz="0" w:space="0" w:color="auto"/>
      </w:divBdr>
    </w:div>
    <w:div w:id="1914197594">
      <w:bodyDiv w:val="1"/>
      <w:marLeft w:val="0"/>
      <w:marRight w:val="0"/>
      <w:marTop w:val="0"/>
      <w:marBottom w:val="0"/>
      <w:divBdr>
        <w:top w:val="none" w:sz="0" w:space="0" w:color="auto"/>
        <w:left w:val="none" w:sz="0" w:space="0" w:color="auto"/>
        <w:bottom w:val="none" w:sz="0" w:space="0" w:color="auto"/>
        <w:right w:val="none" w:sz="0" w:space="0" w:color="auto"/>
      </w:divBdr>
      <w:divsChild>
        <w:div w:id="283654691">
          <w:marLeft w:val="0"/>
          <w:marRight w:val="0"/>
          <w:marTop w:val="0"/>
          <w:marBottom w:val="0"/>
          <w:divBdr>
            <w:top w:val="none" w:sz="0" w:space="0" w:color="auto"/>
            <w:left w:val="none" w:sz="0" w:space="0" w:color="auto"/>
            <w:bottom w:val="none" w:sz="0" w:space="0" w:color="auto"/>
            <w:right w:val="none" w:sz="0" w:space="0" w:color="auto"/>
          </w:divBdr>
          <w:divsChild>
            <w:div w:id="240876860">
              <w:marLeft w:val="0"/>
              <w:marRight w:val="0"/>
              <w:marTop w:val="0"/>
              <w:marBottom w:val="0"/>
              <w:divBdr>
                <w:top w:val="none" w:sz="0" w:space="0" w:color="auto"/>
                <w:left w:val="none" w:sz="0" w:space="0" w:color="auto"/>
                <w:bottom w:val="none" w:sz="0" w:space="0" w:color="auto"/>
                <w:right w:val="none" w:sz="0" w:space="0" w:color="auto"/>
              </w:divBdr>
              <w:divsChild>
                <w:div w:id="378743908">
                  <w:marLeft w:val="0"/>
                  <w:marRight w:val="0"/>
                  <w:marTop w:val="0"/>
                  <w:marBottom w:val="0"/>
                  <w:divBdr>
                    <w:top w:val="none" w:sz="0" w:space="0" w:color="auto"/>
                    <w:left w:val="none" w:sz="0" w:space="0" w:color="auto"/>
                    <w:bottom w:val="none" w:sz="0" w:space="0" w:color="auto"/>
                    <w:right w:val="none" w:sz="0" w:space="0" w:color="auto"/>
                  </w:divBdr>
                  <w:divsChild>
                    <w:div w:id="183391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827456">
          <w:marLeft w:val="0"/>
          <w:marRight w:val="0"/>
          <w:marTop w:val="0"/>
          <w:marBottom w:val="0"/>
          <w:divBdr>
            <w:top w:val="none" w:sz="0" w:space="0" w:color="auto"/>
            <w:left w:val="none" w:sz="0" w:space="0" w:color="auto"/>
            <w:bottom w:val="none" w:sz="0" w:space="0" w:color="auto"/>
            <w:right w:val="none" w:sz="0" w:space="0" w:color="auto"/>
          </w:divBdr>
          <w:divsChild>
            <w:div w:id="1067992230">
              <w:marLeft w:val="0"/>
              <w:marRight w:val="0"/>
              <w:marTop w:val="0"/>
              <w:marBottom w:val="0"/>
              <w:divBdr>
                <w:top w:val="none" w:sz="0" w:space="0" w:color="auto"/>
                <w:left w:val="none" w:sz="0" w:space="0" w:color="auto"/>
                <w:bottom w:val="none" w:sz="0" w:space="0" w:color="auto"/>
                <w:right w:val="none" w:sz="0" w:space="0" w:color="auto"/>
              </w:divBdr>
              <w:divsChild>
                <w:div w:id="2116320119">
                  <w:marLeft w:val="0"/>
                  <w:marRight w:val="0"/>
                  <w:marTop w:val="0"/>
                  <w:marBottom w:val="0"/>
                  <w:divBdr>
                    <w:top w:val="none" w:sz="0" w:space="0" w:color="auto"/>
                    <w:left w:val="none" w:sz="0" w:space="0" w:color="auto"/>
                    <w:bottom w:val="none" w:sz="0" w:space="0" w:color="auto"/>
                    <w:right w:val="none" w:sz="0" w:space="0" w:color="auto"/>
                  </w:divBdr>
                  <w:divsChild>
                    <w:div w:id="6025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449986">
      <w:bodyDiv w:val="1"/>
      <w:marLeft w:val="0"/>
      <w:marRight w:val="0"/>
      <w:marTop w:val="0"/>
      <w:marBottom w:val="0"/>
      <w:divBdr>
        <w:top w:val="none" w:sz="0" w:space="0" w:color="auto"/>
        <w:left w:val="none" w:sz="0" w:space="0" w:color="auto"/>
        <w:bottom w:val="none" w:sz="0" w:space="0" w:color="auto"/>
        <w:right w:val="none" w:sz="0" w:space="0" w:color="auto"/>
      </w:divBdr>
    </w:div>
    <w:div w:id="1971813226">
      <w:bodyDiv w:val="1"/>
      <w:marLeft w:val="0"/>
      <w:marRight w:val="0"/>
      <w:marTop w:val="0"/>
      <w:marBottom w:val="0"/>
      <w:divBdr>
        <w:top w:val="none" w:sz="0" w:space="0" w:color="auto"/>
        <w:left w:val="none" w:sz="0" w:space="0" w:color="auto"/>
        <w:bottom w:val="none" w:sz="0" w:space="0" w:color="auto"/>
        <w:right w:val="none" w:sz="0" w:space="0" w:color="auto"/>
      </w:divBdr>
    </w:div>
    <w:div w:id="1972128440">
      <w:bodyDiv w:val="1"/>
      <w:marLeft w:val="0"/>
      <w:marRight w:val="0"/>
      <w:marTop w:val="0"/>
      <w:marBottom w:val="0"/>
      <w:divBdr>
        <w:top w:val="none" w:sz="0" w:space="0" w:color="auto"/>
        <w:left w:val="none" w:sz="0" w:space="0" w:color="auto"/>
        <w:bottom w:val="none" w:sz="0" w:space="0" w:color="auto"/>
        <w:right w:val="none" w:sz="0" w:space="0" w:color="auto"/>
      </w:divBdr>
    </w:div>
    <w:div w:id="1989479434">
      <w:bodyDiv w:val="1"/>
      <w:marLeft w:val="0"/>
      <w:marRight w:val="0"/>
      <w:marTop w:val="0"/>
      <w:marBottom w:val="0"/>
      <w:divBdr>
        <w:top w:val="none" w:sz="0" w:space="0" w:color="auto"/>
        <w:left w:val="none" w:sz="0" w:space="0" w:color="auto"/>
        <w:bottom w:val="none" w:sz="0" w:space="0" w:color="auto"/>
        <w:right w:val="none" w:sz="0" w:space="0" w:color="auto"/>
      </w:divBdr>
    </w:div>
    <w:div w:id="2051804387">
      <w:bodyDiv w:val="1"/>
      <w:marLeft w:val="0"/>
      <w:marRight w:val="0"/>
      <w:marTop w:val="0"/>
      <w:marBottom w:val="0"/>
      <w:divBdr>
        <w:top w:val="none" w:sz="0" w:space="0" w:color="auto"/>
        <w:left w:val="none" w:sz="0" w:space="0" w:color="auto"/>
        <w:bottom w:val="none" w:sz="0" w:space="0" w:color="auto"/>
        <w:right w:val="none" w:sz="0" w:space="0" w:color="auto"/>
      </w:divBdr>
    </w:div>
    <w:div w:id="2053799568">
      <w:bodyDiv w:val="1"/>
      <w:marLeft w:val="0"/>
      <w:marRight w:val="0"/>
      <w:marTop w:val="0"/>
      <w:marBottom w:val="0"/>
      <w:divBdr>
        <w:top w:val="none" w:sz="0" w:space="0" w:color="auto"/>
        <w:left w:val="none" w:sz="0" w:space="0" w:color="auto"/>
        <w:bottom w:val="none" w:sz="0" w:space="0" w:color="auto"/>
        <w:right w:val="none" w:sz="0" w:space="0" w:color="auto"/>
      </w:divBdr>
    </w:div>
    <w:div w:id="2065833107">
      <w:bodyDiv w:val="1"/>
      <w:marLeft w:val="0"/>
      <w:marRight w:val="0"/>
      <w:marTop w:val="0"/>
      <w:marBottom w:val="0"/>
      <w:divBdr>
        <w:top w:val="none" w:sz="0" w:space="0" w:color="auto"/>
        <w:left w:val="none" w:sz="0" w:space="0" w:color="auto"/>
        <w:bottom w:val="none" w:sz="0" w:space="0" w:color="auto"/>
        <w:right w:val="none" w:sz="0" w:space="0" w:color="auto"/>
      </w:divBdr>
    </w:div>
    <w:div w:id="2098596602">
      <w:bodyDiv w:val="1"/>
      <w:marLeft w:val="0"/>
      <w:marRight w:val="0"/>
      <w:marTop w:val="0"/>
      <w:marBottom w:val="0"/>
      <w:divBdr>
        <w:top w:val="none" w:sz="0" w:space="0" w:color="auto"/>
        <w:left w:val="none" w:sz="0" w:space="0" w:color="auto"/>
        <w:bottom w:val="none" w:sz="0" w:space="0" w:color="auto"/>
        <w:right w:val="none" w:sz="0" w:space="0" w:color="auto"/>
      </w:divBdr>
    </w:div>
    <w:div w:id="2104375060">
      <w:bodyDiv w:val="1"/>
      <w:marLeft w:val="0"/>
      <w:marRight w:val="0"/>
      <w:marTop w:val="0"/>
      <w:marBottom w:val="0"/>
      <w:divBdr>
        <w:top w:val="none" w:sz="0" w:space="0" w:color="auto"/>
        <w:left w:val="none" w:sz="0" w:space="0" w:color="auto"/>
        <w:bottom w:val="none" w:sz="0" w:space="0" w:color="auto"/>
        <w:right w:val="none" w:sz="0" w:space="0" w:color="auto"/>
      </w:divBdr>
    </w:div>
    <w:div w:id="2136948165">
      <w:bodyDiv w:val="1"/>
      <w:marLeft w:val="0"/>
      <w:marRight w:val="0"/>
      <w:marTop w:val="0"/>
      <w:marBottom w:val="0"/>
      <w:divBdr>
        <w:top w:val="none" w:sz="0" w:space="0" w:color="auto"/>
        <w:left w:val="none" w:sz="0" w:space="0" w:color="auto"/>
        <w:bottom w:val="none" w:sz="0" w:space="0" w:color="auto"/>
        <w:right w:val="none" w:sz="0" w:space="0" w:color="auto"/>
      </w:divBdr>
    </w:div>
    <w:div w:id="2143378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mariorossi@gmail.com" TargetMode="Externa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FA994-F64D-400A-B075-A9AECDD48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1554</Words>
  <Characters>8859</Characters>
  <Application>Microsoft Office Word</Application>
  <DocSecurity>0</DocSecurity>
  <Lines>73</Lines>
  <Paragraphs>20</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Company>
  <LinksUpToDate>false</LinksUpToDate>
  <CharactersWithSpaces>10393</CharactersWithSpaces>
  <SharedDoc>false</SharedDoc>
  <HLinks>
    <vt:vector size="6" baseType="variant">
      <vt:variant>
        <vt:i4>720931</vt:i4>
      </vt:variant>
      <vt:variant>
        <vt:i4>12</vt:i4>
      </vt:variant>
      <vt:variant>
        <vt:i4>0</vt:i4>
      </vt:variant>
      <vt:variant>
        <vt:i4>5</vt:i4>
      </vt:variant>
      <vt:variant>
        <vt:lpwstr>mailto:mariorossi@gmail.com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LUCA DEL BUE</cp:lastModifiedBy>
  <cp:revision>3</cp:revision>
  <cp:lastPrinted>2025-01-10T23:37:00Z</cp:lastPrinted>
  <dcterms:created xsi:type="dcterms:W3CDTF">2025-01-10T23:37:00Z</dcterms:created>
  <dcterms:modified xsi:type="dcterms:W3CDTF">2025-01-10T23:37:00Z</dcterms:modified>
</cp:coreProperties>
</file>