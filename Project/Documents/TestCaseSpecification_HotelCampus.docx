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3B477" w14:textId="77777777" w:rsidR="006D2F17" w:rsidRPr="006D2F17" w:rsidRDefault="006D2F17" w:rsidP="006D2F17">
      <w:pPr>
        <w:widowControl/>
        <w:suppressAutoHyphens w:val="0"/>
        <w:spacing w:line="276" w:lineRule="auto"/>
      </w:pPr>
    </w:p>
    <w:tbl>
      <w:tblPr>
        <w:tblW w:w="963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6"/>
      </w:tblGrid>
      <w:tr w:rsidR="006D2F17" w:rsidRPr="006D2F17" w14:paraId="3F5FE79D" w14:textId="77777777" w:rsidTr="00C32405">
        <w:trPr>
          <w:trHeight w:val="480"/>
        </w:trPr>
        <w:tc>
          <w:tcPr>
            <w:tcW w:w="96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5FEF446" w14:textId="77777777" w:rsidR="006D2F17" w:rsidRPr="006D2F17" w:rsidRDefault="006D2F17" w:rsidP="006D2F17">
            <w:pPr>
              <w:rPr>
                <w:rFonts w:ascii="Arial" w:hAnsi="Arial"/>
                <w:b/>
                <w:sz w:val="40"/>
              </w:rPr>
            </w:pPr>
          </w:p>
          <w:p w14:paraId="60EE005D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</w:rPr>
            </w:pPr>
            <w:r w:rsidRPr="006D2F17">
              <w:rPr>
                <w:rFonts w:ascii="Arial" w:hAnsi="Arial"/>
                <w:b/>
                <w:sz w:val="40"/>
              </w:rPr>
              <w:t>Università degli Studi di Salerno</w:t>
            </w:r>
            <w:r w:rsidRPr="006D2F17">
              <w:rPr>
                <w:rFonts w:ascii="Arial" w:hAnsi="Arial"/>
                <w:b/>
                <w:sz w:val="40"/>
              </w:rPr>
              <w:br/>
            </w:r>
            <w:r w:rsidRPr="006D2F17">
              <w:rPr>
                <w:rFonts w:ascii="Arial" w:hAnsi="Arial"/>
                <w:b/>
              </w:rPr>
              <w:t>Corso di Ingegneria del Software</w:t>
            </w:r>
          </w:p>
          <w:p w14:paraId="2590CEF2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5D4559BC" w14:textId="77777777" w:rsidR="006D2F17" w:rsidRPr="006D2F17" w:rsidRDefault="006D2F17" w:rsidP="006D2F17"/>
    <w:p w14:paraId="48906A1F" w14:textId="77777777" w:rsidR="006D2F17" w:rsidRPr="006D2F17" w:rsidRDefault="006D2F17" w:rsidP="006D2F17"/>
    <w:p w14:paraId="67440585" w14:textId="77777777" w:rsidR="006D2F17" w:rsidRPr="006D2F17" w:rsidRDefault="006D2F17" w:rsidP="006D2F17"/>
    <w:p w14:paraId="3794AC7D" w14:textId="77777777" w:rsidR="006D2F17" w:rsidRPr="006D2F17" w:rsidRDefault="006D2F17" w:rsidP="006D2F17"/>
    <w:p w14:paraId="5DAA03D6" w14:textId="71F78A0F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t>Hotel Campus</w:t>
      </w:r>
      <w:r w:rsidRPr="00F654AE">
        <w:rPr>
          <w:rFonts w:ascii="Arial" w:hAnsi="Arial"/>
          <w:b/>
          <w:sz w:val="36"/>
          <w:lang w:val="en-GB"/>
        </w:rPr>
        <w:br/>
      </w:r>
      <w:r w:rsidR="0099237B">
        <w:rPr>
          <w:rFonts w:ascii="Arial" w:hAnsi="Arial"/>
          <w:b/>
          <w:sz w:val="36"/>
          <w:lang w:val="en-GB"/>
        </w:rPr>
        <w:t xml:space="preserve">Test </w:t>
      </w:r>
      <w:r w:rsidR="00B1677D">
        <w:rPr>
          <w:rFonts w:ascii="Arial" w:hAnsi="Arial"/>
          <w:b/>
          <w:sz w:val="36"/>
          <w:lang w:val="en-GB"/>
        </w:rPr>
        <w:t>Case Specification</w:t>
      </w:r>
      <w:r w:rsidRPr="00F654AE">
        <w:rPr>
          <w:rFonts w:ascii="Arial" w:hAnsi="Arial"/>
          <w:b/>
          <w:sz w:val="36"/>
          <w:lang w:val="en-GB"/>
        </w:rPr>
        <w:br/>
      </w:r>
      <w:proofErr w:type="spellStart"/>
      <w:r w:rsidRPr="00F654AE">
        <w:rPr>
          <w:rFonts w:ascii="Arial" w:hAnsi="Arial"/>
          <w:b/>
          <w:sz w:val="36"/>
          <w:lang w:val="en-GB"/>
        </w:rPr>
        <w:t>Versione</w:t>
      </w:r>
      <w:proofErr w:type="spellEnd"/>
      <w:r w:rsidRPr="00F654AE">
        <w:rPr>
          <w:rFonts w:ascii="Arial" w:hAnsi="Arial"/>
          <w:b/>
          <w:sz w:val="36"/>
          <w:lang w:val="en-GB"/>
        </w:rPr>
        <w:t xml:space="preserve"> </w:t>
      </w:r>
      <w:r w:rsidR="007B78DC">
        <w:rPr>
          <w:rFonts w:ascii="Arial" w:hAnsi="Arial"/>
          <w:b/>
          <w:sz w:val="36"/>
          <w:lang w:val="en-GB"/>
        </w:rPr>
        <w:t>0</w:t>
      </w:r>
      <w:r w:rsidR="001C105D">
        <w:rPr>
          <w:rFonts w:ascii="Arial" w:hAnsi="Arial"/>
          <w:b/>
          <w:sz w:val="36"/>
          <w:lang w:val="en-GB"/>
        </w:rPr>
        <w:t>.</w:t>
      </w:r>
      <w:r w:rsidR="001419A0">
        <w:rPr>
          <w:rFonts w:ascii="Arial" w:hAnsi="Arial"/>
          <w:b/>
          <w:sz w:val="36"/>
          <w:lang w:val="en-GB"/>
        </w:rPr>
        <w:t>2</w:t>
      </w:r>
      <w:r w:rsidR="001419A0" w:rsidRPr="00F654AE">
        <w:rPr>
          <w:rFonts w:ascii="Arial" w:hAnsi="Arial"/>
          <w:b/>
          <w:sz w:val="36"/>
          <w:lang w:val="en-GB"/>
        </w:rPr>
        <w:t xml:space="preserve"> </w:t>
      </w:r>
      <w:r w:rsidRPr="00F654AE">
        <w:rPr>
          <w:rFonts w:ascii="Arial" w:hAnsi="Arial"/>
          <w:b/>
          <w:sz w:val="36"/>
          <w:lang w:val="en-GB"/>
        </w:rPr>
        <w:br/>
      </w:r>
    </w:p>
    <w:p w14:paraId="5E620D12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br/>
      </w:r>
    </w:p>
    <w:p w14:paraId="729C4DB1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715D7D8D" w14:textId="77777777" w:rsidR="006D2F17" w:rsidRPr="00F654AE" w:rsidRDefault="006D2F17" w:rsidP="006D2F17">
      <w:pPr>
        <w:jc w:val="center"/>
        <w:rPr>
          <w:b/>
          <w:color w:val="FF0000"/>
          <w:sz w:val="28"/>
          <w:szCs w:val="28"/>
          <w:lang w:val="en-GB"/>
        </w:rPr>
      </w:pPr>
    </w:p>
    <w:p w14:paraId="2AA68CF9" w14:textId="4F015456" w:rsidR="006D2F17" w:rsidRPr="006D2F17" w:rsidRDefault="00FA5FE2" w:rsidP="006D2F17">
      <w:pPr>
        <w:jc w:val="center"/>
        <w:rPr>
          <w:b/>
          <w:color w:val="FF0000"/>
          <w:sz w:val="28"/>
          <w:szCs w:val="28"/>
        </w:rPr>
      </w:pPr>
      <w:r w:rsidRPr="006D2F17">
        <w:rPr>
          <w:rFonts w:eastAsia="Times New Roman"/>
          <w:noProof/>
          <w:sz w:val="60"/>
          <w:szCs w:val="60"/>
        </w:rPr>
        <w:drawing>
          <wp:inline distT="0" distB="0" distL="0" distR="0" wp14:anchorId="3DED9F39" wp14:editId="3EC963AA">
            <wp:extent cx="2872740" cy="1623060"/>
            <wp:effectExtent l="0" t="0" r="0" b="0"/>
            <wp:docPr id="61" name="Immagine 1" descr="Immagine che contiene schermat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magine che contiene schermata, Elementi grafici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04F2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479A59C" w14:textId="77777777" w:rsidR="006D2F17" w:rsidRPr="006D2F17" w:rsidRDefault="006D2F17" w:rsidP="006D2F17">
      <w:pPr>
        <w:rPr>
          <w:b/>
          <w:color w:val="FF0000"/>
          <w:sz w:val="28"/>
          <w:szCs w:val="28"/>
        </w:rPr>
      </w:pPr>
    </w:p>
    <w:p w14:paraId="59D32883" w14:textId="77777777" w:rsidR="006D2F17" w:rsidRPr="006D2F17" w:rsidRDefault="006D2F17" w:rsidP="006D2F17">
      <w:pPr>
        <w:rPr>
          <w:b/>
          <w:color w:val="FF0000"/>
          <w:sz w:val="36"/>
          <w:szCs w:val="36"/>
        </w:rPr>
      </w:pPr>
    </w:p>
    <w:p w14:paraId="14C61770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7DE21B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57E50D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CFAE2E3" w14:textId="77777777" w:rsidR="006D2F17" w:rsidRPr="006D2F17" w:rsidRDefault="006D2F17" w:rsidP="006D2F17"/>
    <w:p w14:paraId="1FDEFD07" w14:textId="77777777" w:rsidR="006D2F17" w:rsidRPr="006D2F17" w:rsidRDefault="006D2F17" w:rsidP="006D2F17">
      <w:pPr>
        <w:rPr>
          <w:rFonts w:ascii="Arial" w:hAnsi="Arial"/>
          <w:b/>
          <w:sz w:val="36"/>
        </w:rPr>
      </w:pPr>
    </w:p>
    <w:p w14:paraId="489DB1DC" w14:textId="77777777" w:rsidR="006D2F17" w:rsidRPr="006D2F17" w:rsidRDefault="006D2F17" w:rsidP="006D2F17">
      <w:pPr>
        <w:jc w:val="center"/>
      </w:pPr>
    </w:p>
    <w:p w14:paraId="64BD273A" w14:textId="77777777" w:rsidR="006D2F17" w:rsidRPr="006D2F17" w:rsidRDefault="006D2F17" w:rsidP="006D2F17">
      <w:pPr>
        <w:jc w:val="center"/>
      </w:pPr>
    </w:p>
    <w:p w14:paraId="4796C1E6" w14:textId="648F1DB1" w:rsidR="006D2F17" w:rsidRPr="006D2F17" w:rsidRDefault="006D2F17" w:rsidP="006D2F17">
      <w:pPr>
        <w:jc w:val="center"/>
        <w:rPr>
          <w:sz w:val="32"/>
        </w:rPr>
      </w:pPr>
      <w:r w:rsidRPr="006D2F17">
        <w:rPr>
          <w:sz w:val="32"/>
        </w:rPr>
        <w:t xml:space="preserve">Data: </w:t>
      </w:r>
      <w:r w:rsidR="00966BAE">
        <w:rPr>
          <w:sz w:val="32"/>
        </w:rPr>
        <w:t>1</w:t>
      </w:r>
      <w:r w:rsidR="001419A0">
        <w:rPr>
          <w:sz w:val="32"/>
        </w:rPr>
        <w:t>6</w:t>
      </w:r>
      <w:r w:rsidR="00563C6C">
        <w:rPr>
          <w:sz w:val="32"/>
        </w:rPr>
        <w:t>/</w:t>
      </w:r>
      <w:r w:rsidR="007B78DC">
        <w:rPr>
          <w:sz w:val="32"/>
        </w:rPr>
        <w:t>12</w:t>
      </w:r>
      <w:r w:rsidRPr="006D2F17">
        <w:rPr>
          <w:sz w:val="32"/>
        </w:rPr>
        <w:t>/2024</w:t>
      </w:r>
    </w:p>
    <w:p w14:paraId="7D99689F" w14:textId="77777777" w:rsidR="006D2F17" w:rsidRPr="006D2F17" w:rsidRDefault="006D2F17" w:rsidP="006D2F17">
      <w:pPr>
        <w:jc w:val="center"/>
        <w:rPr>
          <w:sz w:val="32"/>
        </w:rPr>
      </w:pPr>
    </w:p>
    <w:p w14:paraId="014F9453" w14:textId="77777777" w:rsidR="006D2F17" w:rsidRPr="006D2F17" w:rsidRDefault="006D2F17" w:rsidP="006D2F17">
      <w:pPr>
        <w:jc w:val="center"/>
        <w:rPr>
          <w:sz w:val="32"/>
        </w:rPr>
      </w:pPr>
    </w:p>
    <w:p w14:paraId="64F9F1AB" w14:textId="77777777" w:rsidR="006D2F17" w:rsidRPr="006D2F17" w:rsidRDefault="006D2F17" w:rsidP="006D2F17">
      <w:pPr>
        <w:jc w:val="center"/>
        <w:rPr>
          <w:sz w:val="32"/>
        </w:rPr>
      </w:pPr>
    </w:p>
    <w:p w14:paraId="63B90BD4" w14:textId="77777777" w:rsidR="006D2F17" w:rsidRPr="006D2F17" w:rsidRDefault="006D2F17" w:rsidP="006D2F17">
      <w:pPr>
        <w:jc w:val="center"/>
        <w:rPr>
          <w:sz w:val="32"/>
        </w:rPr>
        <w:sectPr w:rsidR="006D2F17" w:rsidRPr="006D2F17" w:rsidSect="007615F1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4D07C019" w14:textId="77777777" w:rsidR="006D2F17" w:rsidRPr="006D2F17" w:rsidRDefault="006D2F17" w:rsidP="006D2F17"/>
    <w:p w14:paraId="3D615121" w14:textId="77777777" w:rsidR="006D2F17" w:rsidRPr="006D2F17" w:rsidRDefault="006D2F17" w:rsidP="006D2F17"/>
    <w:p w14:paraId="64D686CE" w14:textId="77777777" w:rsidR="006D2F17" w:rsidRDefault="006D2F17" w:rsidP="006D2F17">
      <w:pPr>
        <w:rPr>
          <w:b/>
        </w:rPr>
      </w:pPr>
    </w:p>
    <w:p w14:paraId="597234DB" w14:textId="4AE8ECF0" w:rsidR="006D2F17" w:rsidRPr="006D2F17" w:rsidRDefault="006D2F17" w:rsidP="006D2F17">
      <w:pPr>
        <w:rPr>
          <w:b/>
        </w:rPr>
      </w:pPr>
      <w:r w:rsidRPr="006D2F17">
        <w:rPr>
          <w:b/>
        </w:rPr>
        <w:lastRenderedPageBreak/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69BD5CFE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D62958C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0FC320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30FF0CC4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0A5693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C2673C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043C9F00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9975DF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4BCE7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</w:tbl>
    <w:p w14:paraId="24AC688B" w14:textId="77777777" w:rsidR="006D2F17" w:rsidRPr="006D2F17" w:rsidRDefault="006D2F17" w:rsidP="006D2F17">
      <w:pPr>
        <w:rPr>
          <w:b/>
        </w:rPr>
      </w:pPr>
    </w:p>
    <w:p w14:paraId="0533500D" w14:textId="77777777" w:rsidR="006D2F17" w:rsidRPr="006D2F17" w:rsidRDefault="006D2F17" w:rsidP="006D2F17">
      <w:pPr>
        <w:rPr>
          <w:b/>
          <w:sz w:val="20"/>
        </w:rPr>
      </w:pPr>
      <w:r w:rsidRPr="006D2F17"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202FA3AB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92B501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369645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5241E7B7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EA69F5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Luca Del Bue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93C1D6E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0512116173</w:t>
            </w:r>
          </w:p>
        </w:tc>
      </w:tr>
      <w:tr w:rsidR="006D2F17" w:rsidRPr="006D2F17" w14:paraId="2EF705BC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56340C1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Salvatore Di Martino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BB80DD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0512116932</w:t>
            </w:r>
          </w:p>
        </w:tc>
      </w:tr>
      <w:tr w:rsidR="006D2F17" w:rsidRPr="006D2F17" w14:paraId="0C6EACA6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5A3CBF8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D4DEA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714CE358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CE2191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E8AD4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61B3D98F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DBAA3A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24FAB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239B93EB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BAE261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F7B30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</w:tr>
    </w:tbl>
    <w:p w14:paraId="228674C4" w14:textId="77777777" w:rsidR="006D2F17" w:rsidRPr="006D2F17" w:rsidRDefault="006D2F17" w:rsidP="006D2F17">
      <w:pPr>
        <w:rPr>
          <w:b/>
          <w:sz w:val="20"/>
        </w:rPr>
      </w:pPr>
    </w:p>
    <w:p w14:paraId="1B3A473E" w14:textId="77777777" w:rsidR="006D2F17" w:rsidRPr="006D2F17" w:rsidRDefault="006D2F17" w:rsidP="006D2F1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6D2F17" w:rsidRPr="006D2F17" w14:paraId="6B5379CF" w14:textId="77777777" w:rsidTr="00C32405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5CBC64E" w14:textId="77777777" w:rsidR="006D2F17" w:rsidRPr="006D2F17" w:rsidRDefault="006D2F17" w:rsidP="006D2F17">
            <w:pPr>
              <w:suppressLineNumbers/>
              <w:rPr>
                <w:b/>
                <w:sz w:val="20"/>
              </w:rPr>
            </w:pPr>
            <w:r w:rsidRPr="006D2F17"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835B55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</w:rPr>
              <w:t xml:space="preserve">Team </w:t>
            </w:r>
            <w:proofErr w:type="spellStart"/>
            <w:r w:rsidRPr="006D2F17">
              <w:rPr>
                <w:sz w:val="20"/>
              </w:rPr>
              <w:t>members</w:t>
            </w:r>
            <w:proofErr w:type="spellEnd"/>
          </w:p>
        </w:tc>
      </w:tr>
    </w:tbl>
    <w:p w14:paraId="7C74E14C" w14:textId="77777777" w:rsidR="006D2F17" w:rsidRPr="006D2F17" w:rsidRDefault="006D2F17" w:rsidP="006D2F17">
      <w:pPr>
        <w:rPr>
          <w:b/>
          <w:sz w:val="20"/>
        </w:rPr>
      </w:pPr>
    </w:p>
    <w:p w14:paraId="2AF41E6A" w14:textId="77777777" w:rsidR="006D2F17" w:rsidRPr="006D2F17" w:rsidRDefault="006D2F17" w:rsidP="006D2F17">
      <w:pPr>
        <w:rPr>
          <w:b/>
          <w:sz w:val="20"/>
        </w:rPr>
      </w:pPr>
    </w:p>
    <w:p w14:paraId="723FA172" w14:textId="77777777" w:rsidR="006D2F17" w:rsidRPr="006D2F17" w:rsidRDefault="006D2F17" w:rsidP="006D2F17">
      <w:pPr>
        <w:rPr>
          <w:b/>
          <w:sz w:val="20"/>
        </w:rPr>
      </w:pPr>
    </w:p>
    <w:p w14:paraId="0E21838F" w14:textId="77777777" w:rsidR="006D2F17" w:rsidRPr="006D2F17" w:rsidRDefault="006D2F17" w:rsidP="006D2F17">
      <w:pPr>
        <w:rPr>
          <w:b/>
          <w:sz w:val="20"/>
        </w:rPr>
      </w:pPr>
    </w:p>
    <w:p w14:paraId="36C0C337" w14:textId="77777777" w:rsidR="006D2F17" w:rsidRPr="006D2F17" w:rsidRDefault="006D2F17" w:rsidP="006D2F17">
      <w:pPr>
        <w:jc w:val="center"/>
        <w:rPr>
          <w:rFonts w:ascii="Arial" w:hAnsi="Arial"/>
          <w:b/>
          <w:sz w:val="32"/>
        </w:rPr>
      </w:pPr>
      <w:proofErr w:type="spellStart"/>
      <w:r w:rsidRPr="006D2F17">
        <w:rPr>
          <w:rFonts w:ascii="Arial" w:hAnsi="Arial"/>
          <w:b/>
          <w:sz w:val="32"/>
        </w:rPr>
        <w:t>Revision</w:t>
      </w:r>
      <w:proofErr w:type="spellEnd"/>
      <w:r w:rsidRPr="006D2F17"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6D2F17" w:rsidRPr="006D2F17" w14:paraId="55D26084" w14:textId="77777777" w:rsidTr="00D105A0">
        <w:trPr>
          <w:trHeight w:val="230"/>
        </w:trPr>
        <w:tc>
          <w:tcPr>
            <w:tcW w:w="19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0DECA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D3C63B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0CA1AED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77DFD3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Autore</w:t>
            </w:r>
          </w:p>
        </w:tc>
      </w:tr>
      <w:tr w:rsidR="006D2F17" w:rsidRPr="006D2F17" w14:paraId="053132A3" w14:textId="77777777" w:rsidTr="0095231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4" w:space="0" w:color="auto"/>
            </w:tcBorders>
          </w:tcPr>
          <w:p w14:paraId="02CD9102" w14:textId="3D026B57" w:rsidR="006D2F17" w:rsidRPr="006D2F17" w:rsidRDefault="008B7E0E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</w:t>
            </w:r>
            <w:r w:rsidR="00B1677D">
              <w:rPr>
                <w:sz w:val="20"/>
              </w:rPr>
              <w:t>5</w:t>
            </w:r>
            <w:r>
              <w:rPr>
                <w:sz w:val="20"/>
              </w:rPr>
              <w:t>/12</w:t>
            </w:r>
            <w:r w:rsidR="005B130A">
              <w:rPr>
                <w:sz w:val="20"/>
              </w:rPr>
              <w:t>/2024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4" w:space="0" w:color="auto"/>
            </w:tcBorders>
          </w:tcPr>
          <w:p w14:paraId="2340A02B" w14:textId="12F6F47A" w:rsidR="001C105D" w:rsidRPr="006D2F17" w:rsidRDefault="005B130A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4" w:space="0" w:color="auto"/>
            </w:tcBorders>
          </w:tcPr>
          <w:p w14:paraId="014D4C12" w14:textId="2D20EDB9" w:rsidR="006D2F17" w:rsidRPr="006D2F17" w:rsidRDefault="00B1677D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Prima stesura e definizi</w:t>
            </w:r>
            <w:r w:rsidR="002C1E7F">
              <w:rPr>
                <w:sz w:val="20"/>
              </w:rPr>
              <w:t>one test frame</w:t>
            </w:r>
            <w:r w:rsidR="008F3310">
              <w:rPr>
                <w:sz w:val="20"/>
              </w:rPr>
              <w:t xml:space="preserve"> (1-8, 16-18)</w:t>
            </w:r>
          </w:p>
        </w:tc>
        <w:tc>
          <w:tcPr>
            <w:tcW w:w="2410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0D6C0CBC" w14:textId="6D4ADCBC" w:rsidR="006D2F17" w:rsidRPr="006D2F17" w:rsidRDefault="002C1E7F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Salvatore Di Martino</w:t>
            </w:r>
          </w:p>
        </w:tc>
      </w:tr>
      <w:tr w:rsidR="0058543F" w:rsidRPr="006D2F17" w14:paraId="1C47E720" w14:textId="77777777" w:rsidTr="00952317">
        <w:trPr>
          <w:trHeight w:val="230"/>
        </w:trPr>
        <w:tc>
          <w:tcPr>
            <w:tcW w:w="192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04260C" w14:textId="19F5CA10" w:rsidR="0058543F" w:rsidRDefault="001419A0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16/12/2024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3461EB" w14:textId="0C21F9A3" w:rsidR="0058543F" w:rsidRDefault="001419A0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433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9D39C2" w14:textId="0B69D540" w:rsidR="0058543F" w:rsidRPr="00D266EC" w:rsidRDefault="00B3422B" w:rsidP="006D2F17">
            <w:pPr>
              <w:suppressLineNumbers/>
              <w:rPr>
                <w:kern w:val="2"/>
                <w:sz w:val="20"/>
              </w:rPr>
            </w:pPr>
            <w:r>
              <w:rPr>
                <w:kern w:val="2"/>
                <w:sz w:val="20"/>
              </w:rPr>
              <w:t xml:space="preserve">Definizione test frame (9-15, 19-23)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BD8298" w14:textId="17B0EC78" w:rsidR="0058543F" w:rsidRDefault="00B3422B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Lu</w:t>
            </w:r>
            <w:r w:rsidR="006339D1">
              <w:rPr>
                <w:sz w:val="20"/>
              </w:rPr>
              <w:t>ca Del Bue</w:t>
            </w:r>
          </w:p>
        </w:tc>
      </w:tr>
    </w:tbl>
    <w:p w14:paraId="3CEF16BA" w14:textId="77777777" w:rsidR="006D2F17" w:rsidRPr="007006F3" w:rsidRDefault="006D2F17" w:rsidP="006D2F17">
      <w:pPr>
        <w:widowControl/>
        <w:suppressAutoHyphens w:val="0"/>
        <w:spacing w:after="160" w:line="259" w:lineRule="auto"/>
        <w:rPr>
          <w:rFonts w:eastAsia="Times New Roman"/>
          <w:kern w:val="0"/>
          <w:sz w:val="60"/>
          <w:szCs w:val="60"/>
          <w:lang w:eastAsia="ja-JP"/>
        </w:rPr>
      </w:pPr>
    </w:p>
    <w:p w14:paraId="5F1430FE" w14:textId="77777777" w:rsidR="00B51734" w:rsidRDefault="00B51734" w:rsidP="00B51734">
      <w:pPr>
        <w:pStyle w:val="Intestazioneindice"/>
      </w:pPr>
    </w:p>
    <w:p w14:paraId="3AC91F27" w14:textId="77777777" w:rsidR="00B51734" w:rsidRDefault="00B51734" w:rsidP="00B51734">
      <w:pPr>
        <w:pStyle w:val="Intestazioneindice"/>
        <w:sectPr w:rsidR="00B51734" w:rsidSect="007615F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0BCFF45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7D99EDAD" w14:textId="77777777" w:rsidR="003E00FB" w:rsidRDefault="003E00FB">
      <w:pPr>
        <w:pStyle w:val="Sommario5"/>
      </w:pPr>
    </w:p>
    <w:p w14:paraId="68D84A89" w14:textId="6FF1B251" w:rsidR="00C72BE5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C72BE5">
        <w:rPr>
          <w:noProof/>
        </w:rPr>
        <w:t>1.</w:t>
      </w:r>
      <w:r w:rsidR="00C72BE5"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 w:rsidR="00C72BE5">
        <w:rPr>
          <w:noProof/>
        </w:rPr>
        <w:t>Test Cases</w:t>
      </w:r>
      <w:r w:rsidR="00C72BE5">
        <w:rPr>
          <w:noProof/>
        </w:rPr>
        <w:tab/>
      </w:r>
      <w:r w:rsidR="00C72BE5">
        <w:rPr>
          <w:noProof/>
        </w:rPr>
        <w:fldChar w:fldCharType="begin"/>
      </w:r>
      <w:r w:rsidR="00C72BE5">
        <w:rPr>
          <w:noProof/>
        </w:rPr>
        <w:instrText xml:space="preserve"> PAGEREF _Toc185180942 \h </w:instrText>
      </w:r>
      <w:r w:rsidR="00C72BE5">
        <w:rPr>
          <w:noProof/>
        </w:rPr>
      </w:r>
      <w:r w:rsidR="00C72BE5">
        <w:rPr>
          <w:noProof/>
        </w:rPr>
        <w:fldChar w:fldCharType="separate"/>
      </w:r>
      <w:r w:rsidR="00EA0EDF">
        <w:rPr>
          <w:noProof/>
        </w:rPr>
        <w:t>4</w:t>
      </w:r>
      <w:r w:rsidR="00C72BE5">
        <w:rPr>
          <w:noProof/>
        </w:rPr>
        <w:fldChar w:fldCharType="end"/>
      </w:r>
    </w:p>
    <w:p w14:paraId="4CB05272" w14:textId="4EE72AD8" w:rsidR="00C72BE5" w:rsidRDefault="00C72BE5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Finalizza Prenotazione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_Toc185180943 \h </w:instrText>
      </w:r>
      <w:r>
        <w:rPr>
          <w:noProof/>
        </w:rPr>
      </w:r>
      <w:r>
        <w:rPr>
          <w:noProof/>
        </w:rPr>
        <w:fldChar w:fldCharType="separate"/>
      </w:r>
      <w:r w:rsidR="00EA0EDF">
        <w:rPr>
          <w:noProof/>
        </w:rPr>
        <w:t>4</w:t>
      </w:r>
      <w:r>
        <w:rPr>
          <w:noProof/>
        </w:rPr>
        <w:fldChar w:fldCharType="end"/>
      </w:r>
    </w:p>
    <w:p w14:paraId="54B3FDA5" w14:textId="2357C6BE" w:rsidR="00B51734" w:rsidRPr="00AC777C" w:rsidRDefault="00B51734">
      <w:pPr>
        <w:pStyle w:val="Sommario5"/>
      </w:pPr>
      <w:r>
        <w:fldChar w:fldCharType="end"/>
      </w:r>
    </w:p>
    <w:p w14:paraId="181674B1" w14:textId="77777777" w:rsidR="003E00FB" w:rsidRPr="00AC777C" w:rsidRDefault="003E00FB">
      <w:pPr>
        <w:pStyle w:val="Sommario5"/>
      </w:pPr>
    </w:p>
    <w:p w14:paraId="372222CB" w14:textId="1C1DA077" w:rsidR="001727B2" w:rsidRDefault="006D2F17" w:rsidP="00B70AAD">
      <w:pPr>
        <w:pStyle w:val="Titolo"/>
        <w:tabs>
          <w:tab w:val="left" w:pos="3109"/>
        </w:tabs>
        <w:ind w:left="360"/>
      </w:pPr>
      <w:r w:rsidRPr="00B70AAD">
        <w:rPr>
          <w:rFonts w:ascii="Arial" w:hAnsi="Arial"/>
        </w:rPr>
        <w:br w:type="page"/>
      </w:r>
    </w:p>
    <w:p w14:paraId="598FBD52" w14:textId="77777777" w:rsidR="00E70D44" w:rsidRPr="00E70D44" w:rsidRDefault="00E70D44" w:rsidP="008F3310">
      <w:pPr>
        <w:pStyle w:val="Titolo"/>
        <w:numPr>
          <w:ilvl w:val="0"/>
          <w:numId w:val="15"/>
        </w:numPr>
        <w:rPr>
          <w:b w:val="0"/>
          <w:bCs w:val="0"/>
        </w:rPr>
      </w:pPr>
      <w:bookmarkStart w:id="0" w:name="_Toc185180942"/>
      <w:bookmarkStart w:id="1" w:name="_Toc185172236"/>
      <w:r w:rsidRPr="00E70D44">
        <w:lastRenderedPageBreak/>
        <w:t>Test Cases</w:t>
      </w:r>
      <w:bookmarkEnd w:id="0"/>
    </w:p>
    <w:bookmarkEnd w:id="1"/>
    <w:p w14:paraId="0B9CC3DC" w14:textId="77B987B1" w:rsidR="00E70D44" w:rsidRPr="00D81786" w:rsidRDefault="00DD5BA1" w:rsidP="00E70D44">
      <w:pPr>
        <w:ind w:left="360"/>
        <w:rPr>
          <w:rFonts w:eastAsia="MS Gothic"/>
          <w:kern w:val="28"/>
        </w:rPr>
      </w:pPr>
      <w:r>
        <w:rPr>
          <w:rFonts w:eastAsia="MS Gothic"/>
          <w:kern w:val="28"/>
        </w:rPr>
        <w:t xml:space="preserve">Per la definizione di test </w:t>
      </w:r>
      <w:proofErr w:type="spellStart"/>
      <w:r>
        <w:rPr>
          <w:rFonts w:eastAsia="MS Gothic"/>
          <w:kern w:val="28"/>
        </w:rPr>
        <w:t>cases</w:t>
      </w:r>
      <w:proofErr w:type="spellEnd"/>
      <w:r>
        <w:rPr>
          <w:rFonts w:eastAsia="MS Gothic"/>
          <w:kern w:val="28"/>
        </w:rPr>
        <w:t xml:space="preserve"> automatizzati e riutilizzabili, definiamo le date </w:t>
      </w:r>
      <w:r w:rsidR="00876A9E">
        <w:rPr>
          <w:rFonts w:eastAsia="MS Gothic"/>
          <w:kern w:val="28"/>
        </w:rPr>
        <w:t>dinamicamente</w:t>
      </w:r>
      <w:r w:rsidR="003A2BB2">
        <w:rPr>
          <w:rFonts w:eastAsia="MS Gothic"/>
          <w:kern w:val="28"/>
        </w:rPr>
        <w:t xml:space="preserve">, in modo da rimuovere la dipendenza delle date scelte </w:t>
      </w:r>
      <w:r w:rsidR="00073522">
        <w:rPr>
          <w:rFonts w:eastAsia="MS Gothic"/>
          <w:kern w:val="28"/>
        </w:rPr>
        <w:t>per il testing</w:t>
      </w:r>
      <w:r w:rsidR="00EF2906">
        <w:rPr>
          <w:rFonts w:eastAsia="MS Gothic"/>
          <w:kern w:val="28"/>
        </w:rPr>
        <w:t>. Allo stesso modo</w:t>
      </w:r>
      <w:r w:rsidR="007470CE">
        <w:rPr>
          <w:rFonts w:eastAsia="MS Gothic"/>
          <w:kern w:val="28"/>
        </w:rPr>
        <w:t xml:space="preserve">, definiamo </w:t>
      </w:r>
      <w:r w:rsidR="003074E4">
        <w:rPr>
          <w:rFonts w:eastAsia="MS Gothic"/>
          <w:kern w:val="28"/>
        </w:rPr>
        <w:t xml:space="preserve">due oggetti Camera: </w:t>
      </w:r>
      <w:proofErr w:type="spellStart"/>
      <w:r w:rsidR="003074E4" w:rsidRPr="005B71A2">
        <w:rPr>
          <w:rFonts w:eastAsia="MS Gothic"/>
          <w:i/>
          <w:iCs/>
          <w:kern w:val="28"/>
        </w:rPr>
        <w:t>camera</w:t>
      </w:r>
      <w:r w:rsidR="00691E45" w:rsidRPr="005B71A2">
        <w:rPr>
          <w:rFonts w:eastAsia="MS Gothic"/>
          <w:i/>
          <w:iCs/>
          <w:kern w:val="28"/>
        </w:rPr>
        <w:t>Disponibile</w:t>
      </w:r>
      <w:proofErr w:type="spellEnd"/>
      <w:r w:rsidR="003074E4">
        <w:rPr>
          <w:rFonts w:eastAsia="MS Gothic"/>
          <w:kern w:val="28"/>
        </w:rPr>
        <w:t xml:space="preserve"> e </w:t>
      </w:r>
      <w:proofErr w:type="spellStart"/>
      <w:r w:rsidR="003074E4" w:rsidRPr="005B71A2">
        <w:rPr>
          <w:rFonts w:eastAsia="MS Gothic"/>
          <w:i/>
          <w:iCs/>
          <w:kern w:val="28"/>
        </w:rPr>
        <w:t>camera</w:t>
      </w:r>
      <w:r w:rsidR="00691E45" w:rsidRPr="005B71A2">
        <w:rPr>
          <w:rFonts w:eastAsia="MS Gothic"/>
          <w:i/>
          <w:iCs/>
          <w:kern w:val="28"/>
        </w:rPr>
        <w:t>NonDisponibile</w:t>
      </w:r>
      <w:proofErr w:type="spellEnd"/>
      <w:r w:rsidR="003074E4">
        <w:rPr>
          <w:rFonts w:eastAsia="MS Gothic"/>
          <w:kern w:val="28"/>
        </w:rPr>
        <w:t xml:space="preserve">. L’oggetto </w:t>
      </w:r>
      <w:proofErr w:type="spellStart"/>
      <w:proofErr w:type="gramStart"/>
      <w:r w:rsidR="003074E4" w:rsidRPr="005B71A2">
        <w:rPr>
          <w:rFonts w:eastAsia="MS Gothic"/>
          <w:i/>
          <w:iCs/>
          <w:kern w:val="28"/>
        </w:rPr>
        <w:t>camera</w:t>
      </w:r>
      <w:r w:rsidR="00691E45" w:rsidRPr="005B71A2">
        <w:rPr>
          <w:rFonts w:eastAsia="MS Gothic"/>
          <w:i/>
          <w:iCs/>
          <w:kern w:val="28"/>
        </w:rPr>
        <w:t>Disponibile</w:t>
      </w:r>
      <w:proofErr w:type="spellEnd"/>
      <w:proofErr w:type="gramEnd"/>
      <w:r w:rsidR="003074E4">
        <w:rPr>
          <w:rFonts w:eastAsia="MS Gothic"/>
          <w:kern w:val="28"/>
        </w:rPr>
        <w:t xml:space="preserve"> non ha nessuna prenotazione associata e viene considerata come </w:t>
      </w:r>
      <w:r w:rsidR="00214AC2">
        <w:rPr>
          <w:rFonts w:eastAsia="MS Gothic"/>
          <w:kern w:val="28"/>
        </w:rPr>
        <w:t xml:space="preserve">disponibile, </w:t>
      </w:r>
      <w:proofErr w:type="spellStart"/>
      <w:r w:rsidR="00214AC2" w:rsidRPr="005B71A2">
        <w:rPr>
          <w:rFonts w:eastAsia="MS Gothic"/>
          <w:i/>
          <w:iCs/>
          <w:kern w:val="28"/>
        </w:rPr>
        <w:t>camera</w:t>
      </w:r>
      <w:r w:rsidR="00691E45" w:rsidRPr="005B71A2">
        <w:rPr>
          <w:rFonts w:eastAsia="MS Gothic"/>
          <w:i/>
          <w:iCs/>
          <w:kern w:val="28"/>
        </w:rPr>
        <w:t>NonDisponibile</w:t>
      </w:r>
      <w:proofErr w:type="spellEnd"/>
      <w:r w:rsidR="00691E45">
        <w:rPr>
          <w:rFonts w:eastAsia="MS Gothic"/>
          <w:kern w:val="28"/>
        </w:rPr>
        <w:t xml:space="preserve"> </w:t>
      </w:r>
      <w:r w:rsidR="00344114">
        <w:rPr>
          <w:rFonts w:eastAsia="MS Gothic"/>
          <w:kern w:val="28"/>
        </w:rPr>
        <w:t xml:space="preserve">ha una prenotazione che coincide con le date </w:t>
      </w:r>
      <w:r w:rsidR="00D05DF0">
        <w:rPr>
          <w:rFonts w:eastAsia="MS Gothic"/>
          <w:kern w:val="28"/>
        </w:rPr>
        <w:t>inserite per il testing e viene considerata come non disponibile.</w:t>
      </w:r>
      <w:r w:rsidR="0012186E">
        <w:rPr>
          <w:rFonts w:eastAsia="MS Gothic"/>
          <w:kern w:val="28"/>
        </w:rPr>
        <w:t xml:space="preserve"> Entrambe le camere hanno un numero massimo di ospiti pari a 2.</w:t>
      </w:r>
      <w:r w:rsidR="00D81786">
        <w:rPr>
          <w:rFonts w:eastAsia="MS Gothic"/>
          <w:kern w:val="28"/>
        </w:rPr>
        <w:t xml:space="preserve"> L’oggetto </w:t>
      </w:r>
      <w:r w:rsidR="00D81786" w:rsidRPr="00D81786">
        <w:rPr>
          <w:rFonts w:eastAsia="MS Gothic"/>
          <w:i/>
          <w:iCs/>
          <w:kern w:val="28"/>
        </w:rPr>
        <w:t>cliente</w:t>
      </w:r>
      <w:r w:rsidR="00D81786">
        <w:rPr>
          <w:rFonts w:eastAsia="MS Gothic"/>
          <w:kern w:val="28"/>
        </w:rPr>
        <w:t xml:space="preserve"> rappresenta un cliente qualunque autenticato nel sistema.</w:t>
      </w:r>
    </w:p>
    <w:p w14:paraId="5ECFC4C3" w14:textId="77777777" w:rsidR="00DD5BA1" w:rsidRPr="00E70D44" w:rsidRDefault="00DD5BA1" w:rsidP="00E70D44">
      <w:pPr>
        <w:ind w:left="360"/>
        <w:rPr>
          <w:rFonts w:eastAsia="MS Gothic"/>
          <w:kern w:val="28"/>
        </w:rPr>
      </w:pPr>
    </w:p>
    <w:p w14:paraId="02CFFF87" w14:textId="3C1ED567" w:rsidR="00B70AAD" w:rsidRDefault="00B70AAD" w:rsidP="002224AB">
      <w:pPr>
        <w:pStyle w:val="Titolo2"/>
      </w:pPr>
      <w:bookmarkStart w:id="2" w:name="_Toc185172237"/>
      <w:bookmarkStart w:id="3" w:name="_Toc185180943"/>
      <w:r w:rsidRPr="00293422">
        <w:t>Finalizza Prenotazione</w:t>
      </w:r>
      <w:bookmarkEnd w:id="2"/>
      <w:bookmarkEnd w:id="3"/>
    </w:p>
    <w:p w14:paraId="084227D1" w14:textId="77777777" w:rsidR="002224AB" w:rsidRPr="002224AB" w:rsidRDefault="002224AB" w:rsidP="002224AB"/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8C4E52" w:rsidRPr="00ED0533" w14:paraId="0B1C5FF6" w14:textId="77777777" w:rsidTr="00250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C51C710" w14:textId="44F71ABB" w:rsidR="00CB5D04" w:rsidRPr="00ED0533" w:rsidRDefault="00CB5D04" w:rsidP="00A60CD0">
            <w:pPr>
              <w:tabs>
                <w:tab w:val="left" w:pos="2800"/>
              </w:tabs>
              <w:jc w:val="center"/>
            </w:pPr>
            <w:bookmarkStart w:id="4" w:name="_Hlk185177646"/>
            <w:r w:rsidRPr="00ED0533">
              <w:t>Test Case</w:t>
            </w:r>
            <w:r w:rsidR="009731E6" w:rsidRPr="00ED0533">
              <w:t xml:space="preserve">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84E8D47" w14:textId="01ED16C5" w:rsidR="00CB5D04" w:rsidRPr="00ED0533" w:rsidRDefault="009731E6" w:rsidP="00D22E4E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7B3856" w:rsidRPr="00ED0533">
              <w:rPr>
                <w:b w:val="0"/>
                <w:bCs w:val="0"/>
              </w:rPr>
              <w:t>1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88E95D0" w14:textId="4B1B3770" w:rsidR="00CB5D04" w:rsidRPr="00ED0533" w:rsidRDefault="00C05CFD" w:rsidP="00A60CD0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1162F2B" w14:textId="6930B264" w:rsidR="00CB5D04" w:rsidRPr="00ED0533" w:rsidRDefault="002E362B" w:rsidP="00A60CD0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CI1, CO4, DP2, NO2, CA2, S2, CL2</w:t>
            </w:r>
          </w:p>
        </w:tc>
      </w:tr>
      <w:tr w:rsidR="00D22E4E" w:rsidRPr="00ED0533" w14:paraId="4E2F4A60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ACFBA6A" w14:textId="362F3810" w:rsidR="00D22E4E" w:rsidRPr="00ED0533" w:rsidRDefault="00B22A20" w:rsidP="00A60CD0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F94B4E" w:rsidRPr="00ED0533" w14:paraId="5903165C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512217E" w14:textId="3CC7CDB7" w:rsidR="00F94B4E" w:rsidRPr="007533B7" w:rsidRDefault="007533B7" w:rsidP="00ED0533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6DCC7DCD" w14:textId="381684D6" w:rsidR="00F94B4E" w:rsidRPr="007533B7" w:rsidRDefault="00B2780C" w:rsidP="00ED0533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="007533B7" w:rsidRPr="007533B7">
              <w:rPr>
                <w:b/>
                <w:bCs/>
              </w:rPr>
              <w:t>celta</w:t>
            </w:r>
          </w:p>
        </w:tc>
      </w:tr>
      <w:tr w:rsidR="007533B7" w:rsidRPr="00ED0533" w14:paraId="56C1169D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86ADC0E" w14:textId="698E3EA5" w:rsidR="007533B7" w:rsidRPr="007533B7" w:rsidRDefault="001123F0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688BCD5" w14:textId="53975C1D" w:rsidR="007533B7" w:rsidRPr="007533B7" w:rsidRDefault="006C70B3" w:rsidP="00ED0533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D7905">
              <w:rPr>
                <w:i/>
                <w:iCs/>
              </w:rPr>
              <w:t>n</w:t>
            </w:r>
            <w:r w:rsidR="005B429C" w:rsidRPr="00AD7905">
              <w:rPr>
                <w:i/>
                <w:iCs/>
              </w:rPr>
              <w:t>ull</w:t>
            </w:r>
            <w:proofErr w:type="spellEnd"/>
          </w:p>
        </w:tc>
      </w:tr>
      <w:tr w:rsidR="007533B7" w:rsidRPr="00ED0533" w14:paraId="3F90D71D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C04E04C" w14:textId="3CDF17BE" w:rsidR="007533B7" w:rsidRPr="007533B7" w:rsidRDefault="001123F0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21D77FD" w14:textId="0F846069" w:rsidR="007533B7" w:rsidRPr="001362F1" w:rsidRDefault="001362F1" w:rsidP="00ED0533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7533B7" w:rsidRPr="00ED0533" w14:paraId="7160B97E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608F263" w14:textId="1854C99D" w:rsidR="007533B7" w:rsidRPr="007533B7" w:rsidRDefault="00943993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20477BAF" w14:textId="386F05C5" w:rsidR="007533B7" w:rsidRPr="001362F1" w:rsidRDefault="001362F1" w:rsidP="00ED0533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7533B7" w:rsidRPr="00ED0533" w14:paraId="4C84FF79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1DB6F69" w14:textId="0646ABEA" w:rsidR="007533B7" w:rsidRPr="007533B7" w:rsidRDefault="00AB61C9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6A4DFA37" w14:textId="1070C3F2" w:rsidR="007533B7" w:rsidRPr="007533B7" w:rsidRDefault="00523CBF" w:rsidP="00ED0533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533B7" w:rsidRPr="00ED0533" w14:paraId="4A4C2C61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4AE674C" w14:textId="74D3361A" w:rsidR="007533B7" w:rsidRPr="007533B7" w:rsidRDefault="00C80926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61BDD2C8" w14:textId="050935E3" w:rsidR="007533B7" w:rsidRPr="007533B7" w:rsidRDefault="001464BB" w:rsidP="00ED0533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7533B7" w:rsidRPr="00ED0533" w14:paraId="1CC102D2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BCC6D11" w14:textId="6561C465" w:rsidR="007533B7" w:rsidRPr="007533B7" w:rsidRDefault="00C80926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1C81059C" w14:textId="0FDDD15B" w:rsidR="007533B7" w:rsidRPr="007533B7" w:rsidRDefault="008C7DC8" w:rsidP="00ED0533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3147B2">
              <w:t>lista vuota</w:t>
            </w:r>
            <w:r>
              <w:t>}</w:t>
            </w:r>
          </w:p>
        </w:tc>
      </w:tr>
      <w:tr w:rsidR="007533B7" w:rsidRPr="00ED0533" w14:paraId="083B8023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95575A3" w14:textId="09646A02" w:rsidR="007533B7" w:rsidRPr="007533B7" w:rsidRDefault="00791462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3E8ED2D8" w14:textId="7FCC2048" w:rsidR="007533B7" w:rsidRPr="00D81786" w:rsidRDefault="006C362F" w:rsidP="00ED0533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D81786">
              <w:rPr>
                <w:i/>
                <w:iCs/>
              </w:rPr>
              <w:t>liente</w:t>
            </w:r>
          </w:p>
        </w:tc>
      </w:tr>
      <w:tr w:rsidR="005D7994" w:rsidRPr="00ED0533" w14:paraId="5A7A29A0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3EC475A" w14:textId="344C17F8" w:rsidR="005D7994" w:rsidRPr="005D7994" w:rsidRDefault="005D7994" w:rsidP="00A60CD0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5D7994" w:rsidRPr="00ED0533" w14:paraId="704FD6CE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B02AA66" w14:textId="000A487E" w:rsidR="005D7994" w:rsidRPr="00ED0533" w:rsidRDefault="00250DA9" w:rsidP="007533B7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250DA9">
              <w:rPr>
                <w:b w:val="0"/>
                <w:bCs w:val="0"/>
              </w:rPr>
              <w:t>Prenotazione non effettuata - nessuna data di check-in selezionata</w:t>
            </w:r>
          </w:p>
        </w:tc>
      </w:tr>
      <w:bookmarkEnd w:id="4"/>
    </w:tbl>
    <w:p w14:paraId="008A8ED3" w14:textId="5CFEFA45" w:rsidR="00B70AAD" w:rsidRDefault="00B70AAD" w:rsidP="00B70AAD">
      <w:pPr>
        <w:tabs>
          <w:tab w:val="left" w:pos="2800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947F29" w:rsidRPr="00ED0533" w14:paraId="51A408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46C3965" w14:textId="77777777" w:rsidR="00947F29" w:rsidRPr="00ED0533" w:rsidRDefault="00947F29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6E2845A" w14:textId="5C7E6591" w:rsidR="00947F29" w:rsidRPr="00ED0533" w:rsidRDefault="00947F29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F63821">
              <w:rPr>
                <w:b w:val="0"/>
                <w:bCs w:val="0"/>
              </w:rPr>
              <w:t>2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AFC2E11" w14:textId="77777777" w:rsidR="00947F29" w:rsidRPr="00ED0533" w:rsidRDefault="00947F29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77FEC97" w14:textId="3EE82D74" w:rsidR="00947F29" w:rsidRPr="00ED0533" w:rsidRDefault="001B1067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B1067">
              <w:rPr>
                <w:b w:val="0"/>
                <w:bCs w:val="0"/>
              </w:rPr>
              <w:t>CI2, CO4, DP2, NO2, CA2, S2, CL2</w:t>
            </w:r>
          </w:p>
        </w:tc>
      </w:tr>
      <w:tr w:rsidR="00947F29" w:rsidRPr="00ED0533" w14:paraId="312A975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CF9AB3A" w14:textId="77777777" w:rsidR="00947F29" w:rsidRPr="00ED0533" w:rsidRDefault="00947F29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947F29" w:rsidRPr="00ED0533" w14:paraId="65DDE2DD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9FC4164" w14:textId="77777777" w:rsidR="00947F29" w:rsidRPr="007533B7" w:rsidRDefault="00947F29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6D6564EE" w14:textId="77777777" w:rsidR="00947F29" w:rsidRPr="007533B7" w:rsidRDefault="00947F29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947F29" w:rsidRPr="00ED0533" w14:paraId="58FDC9B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C55216A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8EF8CEA" w14:textId="14DB0222" w:rsidR="00947F29" w:rsidRPr="007533B7" w:rsidRDefault="00521892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105E5">
              <w:rPr>
                <w:i/>
                <w:iCs/>
              </w:rPr>
              <w:t>currentDay</w:t>
            </w:r>
            <w:proofErr w:type="spellEnd"/>
            <w:r>
              <w:t xml:space="preserve"> - 1</w:t>
            </w:r>
          </w:p>
        </w:tc>
      </w:tr>
      <w:tr w:rsidR="00947F29" w:rsidRPr="00ED0533" w14:paraId="64AA8D8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B2F7F98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83E9A1A" w14:textId="78EA80CF" w:rsidR="00947F29" w:rsidRPr="001362F1" w:rsidRDefault="00947F29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</w:t>
            </w:r>
            <w:r w:rsidR="00521892">
              <w:t>+</w:t>
            </w:r>
            <w:r>
              <w:t xml:space="preserve"> 10</w:t>
            </w:r>
          </w:p>
        </w:tc>
      </w:tr>
      <w:tr w:rsidR="00947F29" w:rsidRPr="00ED0533" w14:paraId="0DFD494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E04ECE0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E005659" w14:textId="77777777" w:rsidR="00947F29" w:rsidRPr="001362F1" w:rsidRDefault="00947F29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947F29" w:rsidRPr="00ED0533" w14:paraId="21CC9EB3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8F21F49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BA70738" w14:textId="66042484" w:rsidR="00947F29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947F29" w:rsidRPr="00ED0533" w14:paraId="34113E8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1F10B13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742ADC5" w14:textId="77777777" w:rsidR="00947F29" w:rsidRPr="007533B7" w:rsidRDefault="00947F29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947F29" w:rsidRPr="00ED0533" w14:paraId="3ABE464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49974DA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5E248990" w14:textId="77777777" w:rsidR="00947F29" w:rsidRPr="007533B7" w:rsidRDefault="00947F29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947F29" w:rsidRPr="00ED0533" w14:paraId="5A0397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09A2FDD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262AFB9E" w14:textId="647AEA5C" w:rsidR="00947F29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947F29">
              <w:rPr>
                <w:i/>
                <w:iCs/>
              </w:rPr>
              <w:t>liente</w:t>
            </w:r>
          </w:p>
        </w:tc>
      </w:tr>
      <w:tr w:rsidR="00947F29" w:rsidRPr="00ED0533" w14:paraId="36609941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6C749A1" w14:textId="77777777" w:rsidR="00947F29" w:rsidRPr="005D7994" w:rsidRDefault="00947F29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947F29" w:rsidRPr="00ED0533" w14:paraId="7470A7F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2E41E71" w14:textId="41D4CDA0" w:rsidR="00947F29" w:rsidRPr="00ED0533" w:rsidRDefault="001501E5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1501E5">
              <w:rPr>
                <w:b w:val="0"/>
                <w:bCs w:val="0"/>
              </w:rPr>
              <w:t>Prenotazione non effettuata - data di check-in minore della data corrente</w:t>
            </w:r>
          </w:p>
        </w:tc>
      </w:tr>
    </w:tbl>
    <w:p w14:paraId="32A57D2E" w14:textId="77777777" w:rsidR="001727B2" w:rsidRDefault="001727B2" w:rsidP="00A021F3">
      <w:pPr>
        <w:tabs>
          <w:tab w:val="left" w:pos="3109"/>
        </w:tabs>
        <w:ind w:left="360"/>
      </w:pPr>
    </w:p>
    <w:p w14:paraId="43641865" w14:textId="77777777" w:rsidR="00947F29" w:rsidRDefault="00947F29" w:rsidP="00A021F3">
      <w:pPr>
        <w:tabs>
          <w:tab w:val="left" w:pos="3109"/>
        </w:tabs>
        <w:ind w:left="360"/>
      </w:pPr>
    </w:p>
    <w:p w14:paraId="63192DBF" w14:textId="77777777" w:rsidR="00F63821" w:rsidRDefault="00F63821" w:rsidP="00A021F3">
      <w:pPr>
        <w:tabs>
          <w:tab w:val="left" w:pos="3109"/>
        </w:tabs>
        <w:ind w:left="360"/>
      </w:pPr>
    </w:p>
    <w:p w14:paraId="1AFF96E3" w14:textId="77777777" w:rsidR="00F63821" w:rsidRDefault="00F63821" w:rsidP="00A021F3">
      <w:pPr>
        <w:tabs>
          <w:tab w:val="left" w:pos="3109"/>
        </w:tabs>
        <w:ind w:left="360"/>
      </w:pPr>
    </w:p>
    <w:p w14:paraId="65BB57E3" w14:textId="77777777" w:rsidR="00F63821" w:rsidRDefault="00F63821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F63821" w:rsidRPr="00ED0533" w14:paraId="06055AE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9C4EB5D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 w:rsidRPr="00ED0533">
              <w:lastRenderedPageBreak/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2861871" w14:textId="225691A6" w:rsidR="00F63821" w:rsidRPr="00ED0533" w:rsidRDefault="00F63821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521892">
              <w:rPr>
                <w:b w:val="0"/>
                <w:bCs w:val="0"/>
              </w:rPr>
              <w:t>3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D646FBC" w14:textId="77777777" w:rsidR="00F63821" w:rsidRPr="00ED0533" w:rsidRDefault="00F63821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11F3A1D" w14:textId="5E4E24AE" w:rsidR="00F63821" w:rsidRPr="00ED0533" w:rsidRDefault="007D07B9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D07B9">
              <w:rPr>
                <w:b w:val="0"/>
                <w:bCs w:val="0"/>
              </w:rPr>
              <w:t>CI5, CO4, DP2, NO2, CA2, S2, CL2</w:t>
            </w:r>
          </w:p>
        </w:tc>
      </w:tr>
      <w:tr w:rsidR="00F63821" w:rsidRPr="00ED0533" w14:paraId="7FDC9D5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67E219F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F63821" w:rsidRPr="00ED0533" w14:paraId="47F24C97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D8CDE82" w14:textId="77777777" w:rsidR="00F63821" w:rsidRPr="007533B7" w:rsidRDefault="00F63821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3040FB37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F63821" w:rsidRPr="00ED0533" w14:paraId="3A46CD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5710E01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4D330B56" w14:textId="41FC35D9" w:rsidR="00F63821" w:rsidRPr="007533B7" w:rsidRDefault="00F105E5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105E5">
              <w:rPr>
                <w:i/>
                <w:iCs/>
              </w:rPr>
              <w:t>currentDay</w:t>
            </w:r>
            <w:proofErr w:type="spellEnd"/>
            <w:r>
              <w:t xml:space="preserve"> + 12</w:t>
            </w:r>
          </w:p>
        </w:tc>
      </w:tr>
      <w:tr w:rsidR="00F63821" w:rsidRPr="00ED0533" w14:paraId="345E5EA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93F658E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2027DD38" w14:textId="77777777" w:rsidR="00F63821" w:rsidRPr="001362F1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F63821" w:rsidRPr="00ED0533" w14:paraId="5D1A19D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361CDB7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A1D9CED" w14:textId="77777777" w:rsidR="00F63821" w:rsidRPr="001362F1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F63821" w:rsidRPr="00ED0533" w14:paraId="19BBC22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D5D7284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4FF1B01" w14:textId="542722BE" w:rsidR="00F63821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63821" w:rsidRPr="00ED0533" w14:paraId="0AB6645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314A610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A33A7BA" w14:textId="77777777" w:rsidR="00F63821" w:rsidRPr="007533B7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F63821" w:rsidRPr="00ED0533" w14:paraId="356DE973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23401F3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703B7E6C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F63821" w:rsidRPr="00ED0533" w14:paraId="32F6D03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4A1B020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59EEA32D" w14:textId="227B30E8" w:rsidR="00F63821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F63821">
              <w:rPr>
                <w:i/>
                <w:iCs/>
              </w:rPr>
              <w:t>liente</w:t>
            </w:r>
          </w:p>
        </w:tc>
      </w:tr>
      <w:tr w:rsidR="00F63821" w:rsidRPr="00ED0533" w14:paraId="1D3D7408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19F744D" w14:textId="77777777" w:rsidR="00F63821" w:rsidRPr="005D7994" w:rsidRDefault="00F63821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F63821" w:rsidRPr="00ED0533" w14:paraId="63FB8C0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9992A60" w14:textId="4B193FF1" w:rsidR="00F63821" w:rsidRPr="00ED0533" w:rsidRDefault="0044328C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44328C">
              <w:rPr>
                <w:b w:val="0"/>
                <w:bCs w:val="0"/>
              </w:rPr>
              <w:t>Prenotazione non effettuata - data di check-in maggiore o uguale alla data di check-out</w:t>
            </w:r>
          </w:p>
        </w:tc>
      </w:tr>
    </w:tbl>
    <w:p w14:paraId="0B7B6758" w14:textId="77777777" w:rsidR="00F63821" w:rsidRDefault="00F63821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F63821" w:rsidRPr="00ED0533" w14:paraId="5B3C470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016BCD4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356EFB9" w14:textId="38CC3F2A" w:rsidR="00F63821" w:rsidRPr="00ED0533" w:rsidRDefault="00F63821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B102E5">
              <w:rPr>
                <w:b w:val="0"/>
                <w:bCs w:val="0"/>
              </w:rPr>
              <w:t>4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9377CD4" w14:textId="77777777" w:rsidR="00F63821" w:rsidRPr="00ED0533" w:rsidRDefault="00F63821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BC84B8" w14:textId="5FAEAB65" w:rsidR="00F63821" w:rsidRPr="00ED0533" w:rsidRDefault="00173D76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73D76">
              <w:rPr>
                <w:b w:val="0"/>
                <w:bCs w:val="0"/>
              </w:rPr>
              <w:t>CI3, CO1, DP2, NO2, CA2, S2, CL2</w:t>
            </w:r>
          </w:p>
        </w:tc>
      </w:tr>
      <w:tr w:rsidR="00F63821" w:rsidRPr="00ED0533" w14:paraId="471D3E2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27ED77A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F63821" w:rsidRPr="00ED0533" w14:paraId="1132880A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7E57DE3" w14:textId="77777777" w:rsidR="00F63821" w:rsidRPr="007533B7" w:rsidRDefault="00F63821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4A1B37A5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F63821" w:rsidRPr="00ED0533" w14:paraId="11BA134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A99ABF7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46715BF" w14:textId="0D2F0954" w:rsidR="00F63821" w:rsidRPr="007533B7" w:rsidRDefault="00A8799E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8799E">
              <w:rPr>
                <w:i/>
                <w:iCs/>
              </w:rPr>
              <w:t>currentDay</w:t>
            </w:r>
            <w:proofErr w:type="spellEnd"/>
          </w:p>
        </w:tc>
      </w:tr>
      <w:tr w:rsidR="00F63821" w:rsidRPr="00ED0533" w14:paraId="3661EBE0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A81A0C5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4A017E95" w14:textId="056C0668" w:rsidR="00F63821" w:rsidRPr="001362F1" w:rsidRDefault="00C11665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E1BF0">
              <w:rPr>
                <w:i/>
                <w:iCs/>
              </w:rPr>
              <w:t>null</w:t>
            </w:r>
            <w:proofErr w:type="spellEnd"/>
          </w:p>
        </w:tc>
      </w:tr>
      <w:tr w:rsidR="00F63821" w:rsidRPr="00ED0533" w14:paraId="3DE6E98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5A2D0BB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22E8667" w14:textId="77777777" w:rsidR="00F63821" w:rsidRPr="001362F1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F63821" w:rsidRPr="00ED0533" w14:paraId="04B44AC9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E9A6850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64A0B7B3" w14:textId="70306BF4" w:rsidR="00F63821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63821" w:rsidRPr="00ED0533" w14:paraId="71BB716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3A5C50F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985813A" w14:textId="77777777" w:rsidR="00F63821" w:rsidRPr="007533B7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F63821" w:rsidRPr="00ED0533" w14:paraId="2BEDF4C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EFB36E4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4675B001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F63821" w:rsidRPr="00ED0533" w14:paraId="4986A8F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2D424AC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7F8FC507" w14:textId="5C68CD14" w:rsidR="00F63821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F63821">
              <w:rPr>
                <w:i/>
                <w:iCs/>
              </w:rPr>
              <w:t>liente</w:t>
            </w:r>
          </w:p>
        </w:tc>
      </w:tr>
      <w:tr w:rsidR="00F63821" w:rsidRPr="00ED0533" w14:paraId="7CC2564E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E0DA6BC" w14:textId="77777777" w:rsidR="00F63821" w:rsidRPr="005D7994" w:rsidRDefault="00F63821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F63821" w:rsidRPr="00ED0533" w14:paraId="359D72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675F0A3" w14:textId="36C09BC4" w:rsidR="00F63821" w:rsidRPr="00ED0533" w:rsidRDefault="006D5177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6D5177">
              <w:rPr>
                <w:b w:val="0"/>
                <w:bCs w:val="0"/>
              </w:rPr>
              <w:t>Prenotazione non effettuata - nessuna data di check-out selezionata</w:t>
            </w:r>
          </w:p>
        </w:tc>
      </w:tr>
    </w:tbl>
    <w:p w14:paraId="4A865DEC" w14:textId="77777777" w:rsidR="00F63821" w:rsidRDefault="00F63821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F63821" w:rsidRPr="00ED0533" w14:paraId="0E3BD28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C07B439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bookmarkStart w:id="5" w:name="_Hlk185178075"/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E99D8E2" w14:textId="0A4B5CBD" w:rsidR="00F63821" w:rsidRPr="00ED0533" w:rsidRDefault="00F63821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4D7919">
              <w:rPr>
                <w:b w:val="0"/>
                <w:bCs w:val="0"/>
              </w:rPr>
              <w:t>5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F221856" w14:textId="77777777" w:rsidR="00F63821" w:rsidRPr="00ED0533" w:rsidRDefault="00F63821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A0C8AF6" w14:textId="6555DD7B" w:rsidR="00F63821" w:rsidRPr="00ED0533" w:rsidRDefault="0065339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5339B">
              <w:rPr>
                <w:b w:val="0"/>
                <w:bCs w:val="0"/>
              </w:rPr>
              <w:t>CI3, CO2, DP2, NO2, CA2, S2, CL2</w:t>
            </w:r>
          </w:p>
        </w:tc>
      </w:tr>
      <w:tr w:rsidR="00F63821" w:rsidRPr="00ED0533" w14:paraId="733E683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2808C370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F63821" w:rsidRPr="00ED0533" w14:paraId="69C29444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C30FF97" w14:textId="77777777" w:rsidR="00F63821" w:rsidRPr="007533B7" w:rsidRDefault="00F63821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3ECA1634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F63821" w:rsidRPr="00ED0533" w14:paraId="5DB50A1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8BEEA90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F398BCC" w14:textId="59336A0E" w:rsidR="00F63821" w:rsidRPr="007533B7" w:rsidRDefault="00350EBE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F63821" w:rsidRPr="00ED0533" w14:paraId="56D5689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552083A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7125F0E" w14:textId="16605D04" w:rsidR="00F63821" w:rsidRPr="001362F1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</w:t>
            </w:r>
            <w:r w:rsidR="00262CC8">
              <w:t>- 1</w:t>
            </w:r>
          </w:p>
        </w:tc>
      </w:tr>
      <w:tr w:rsidR="00F63821" w:rsidRPr="00ED0533" w14:paraId="4FC0ED2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41A2DCA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B5B7C6C" w14:textId="77777777" w:rsidR="00F63821" w:rsidRPr="001362F1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F63821" w:rsidRPr="00ED0533" w14:paraId="222F80E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7563081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08FA813" w14:textId="018603BD" w:rsidR="00F63821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63821" w:rsidRPr="00ED0533" w14:paraId="2D31B0E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370C08A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679729F6" w14:textId="77777777" w:rsidR="00F63821" w:rsidRPr="007533B7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F63821" w:rsidRPr="00ED0533" w14:paraId="4EA71BC1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65D3B21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21B24253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F63821" w:rsidRPr="00ED0533" w14:paraId="13D5C2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BE09E64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73295604" w14:textId="2C3D1560" w:rsidR="00F63821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F63821">
              <w:rPr>
                <w:i/>
                <w:iCs/>
              </w:rPr>
              <w:t>liente</w:t>
            </w:r>
          </w:p>
        </w:tc>
      </w:tr>
      <w:tr w:rsidR="00F63821" w:rsidRPr="00ED0533" w14:paraId="5A48F644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0A9A3DFE" w14:textId="77777777" w:rsidR="00F63821" w:rsidRPr="005D7994" w:rsidRDefault="00F63821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F63821" w:rsidRPr="00ED0533" w14:paraId="280EB7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C1C62FF" w14:textId="75FB9745" w:rsidR="00F63821" w:rsidRPr="00ED0533" w:rsidRDefault="000638B2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0638B2">
              <w:rPr>
                <w:b w:val="0"/>
                <w:bCs w:val="0"/>
              </w:rPr>
              <w:t>Prenotazione non effettuata - data di check-out minore della data corrente</w:t>
            </w:r>
          </w:p>
        </w:tc>
      </w:tr>
      <w:bookmarkEnd w:id="5"/>
    </w:tbl>
    <w:p w14:paraId="5FA4ED26" w14:textId="77777777" w:rsidR="00F63821" w:rsidRDefault="00F63821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C6797A" w:rsidRPr="00ED0533" w14:paraId="584CB8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65685B9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 w:rsidRPr="00ED0533">
              <w:lastRenderedPageBreak/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54D823" w14:textId="119BCEAF" w:rsidR="00C6797A" w:rsidRPr="00ED0533" w:rsidRDefault="00C6797A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1F474FB" w14:textId="77777777" w:rsidR="00C6797A" w:rsidRPr="00ED0533" w:rsidRDefault="00C6797A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A3898DA" w14:textId="45FC5173" w:rsidR="00C6797A" w:rsidRPr="00ED0533" w:rsidRDefault="00E562B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562BB">
              <w:rPr>
                <w:b w:val="0"/>
                <w:bCs w:val="0"/>
              </w:rPr>
              <w:t>CI3, CO3, DP2, NO2, CA2, S2, CL2</w:t>
            </w:r>
          </w:p>
        </w:tc>
      </w:tr>
      <w:tr w:rsidR="00C6797A" w:rsidRPr="00ED0533" w14:paraId="458147D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2619AEE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C6797A" w:rsidRPr="00ED0533" w14:paraId="76C57563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BAE09D4" w14:textId="77777777" w:rsidR="00C6797A" w:rsidRPr="007533B7" w:rsidRDefault="00C6797A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2EBBD41F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C6797A" w:rsidRPr="00ED0533" w14:paraId="6158A5D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03545C9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66C2FC5F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C6797A" w:rsidRPr="00ED0533" w14:paraId="1EEF70E4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0E0424B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65BE866" w14:textId="04A1AD3B" w:rsidR="00C6797A" w:rsidRPr="001362F1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</w:p>
        </w:tc>
      </w:tr>
      <w:tr w:rsidR="00C6797A" w:rsidRPr="00ED0533" w14:paraId="5AF54A4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2CA9A84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196A2EE" w14:textId="77777777" w:rsidR="00C6797A" w:rsidRPr="001362F1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C6797A" w:rsidRPr="00ED0533" w14:paraId="338394F7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F30042E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401CFF86" w14:textId="6CFF53E6" w:rsidR="00C6797A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C6797A" w:rsidRPr="00ED0533" w14:paraId="65C4648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9F6A70A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66730645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C6797A" w:rsidRPr="00ED0533" w14:paraId="4DBBD557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A515241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5CCD5ED4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C6797A" w:rsidRPr="00ED0533" w14:paraId="66B9187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9F43AC8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697FCBC4" w14:textId="7E20CA83" w:rsidR="00C6797A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C6797A">
              <w:rPr>
                <w:i/>
                <w:iCs/>
              </w:rPr>
              <w:t>liente</w:t>
            </w:r>
          </w:p>
        </w:tc>
      </w:tr>
      <w:tr w:rsidR="00C6797A" w:rsidRPr="00ED0533" w14:paraId="587D872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65ED37AB" w14:textId="77777777" w:rsidR="00C6797A" w:rsidRPr="005D7994" w:rsidRDefault="00C6797A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C6797A" w:rsidRPr="00ED0533" w14:paraId="2E0F837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62B7539C" w14:textId="75FA01FE" w:rsidR="00C6797A" w:rsidRPr="00ED0533" w:rsidRDefault="000D397F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0D397F">
              <w:rPr>
                <w:b w:val="0"/>
                <w:bCs w:val="0"/>
              </w:rPr>
              <w:t>Prenotazione non effettuata - data di check-out uguale alla data corrente</w:t>
            </w:r>
          </w:p>
        </w:tc>
      </w:tr>
    </w:tbl>
    <w:p w14:paraId="37BEA5E1" w14:textId="77777777" w:rsidR="00C6797A" w:rsidRDefault="00C6797A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C6797A" w:rsidRPr="00ED0533" w14:paraId="48F7FBF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377D941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7D69B22" w14:textId="067543EA" w:rsidR="00C6797A" w:rsidRPr="00ED0533" w:rsidRDefault="00C6797A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6770F1">
              <w:rPr>
                <w:b w:val="0"/>
                <w:bCs w:val="0"/>
              </w:rPr>
              <w:t>7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F0A3F64" w14:textId="77777777" w:rsidR="00C6797A" w:rsidRPr="00ED0533" w:rsidRDefault="00C6797A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72EC994" w14:textId="38135EA0" w:rsidR="00C6797A" w:rsidRPr="00ED0533" w:rsidRDefault="000D48C0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D48C0">
              <w:rPr>
                <w:b w:val="0"/>
                <w:bCs w:val="0"/>
              </w:rPr>
              <w:t>CI3, CO5, DP2, NO2, CA2, S2, CL2</w:t>
            </w:r>
          </w:p>
        </w:tc>
      </w:tr>
      <w:tr w:rsidR="00C6797A" w:rsidRPr="00ED0533" w14:paraId="0F7A0D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6C8A44B0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C6797A" w:rsidRPr="00ED0533" w14:paraId="2633D92A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87205B0" w14:textId="77777777" w:rsidR="00C6797A" w:rsidRPr="007533B7" w:rsidRDefault="00C6797A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29511232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C6797A" w:rsidRPr="00ED0533" w14:paraId="6B6775B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E1EE14C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1B5ED8F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C6797A" w:rsidRPr="00ED0533" w14:paraId="66090BD8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B1AF31F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3EDD4C9" w14:textId="39665346" w:rsidR="00C6797A" w:rsidRPr="00E24590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 w:rsidR="00E24590">
              <w:t xml:space="preserve"> - 1</w:t>
            </w:r>
          </w:p>
        </w:tc>
      </w:tr>
      <w:tr w:rsidR="00C6797A" w:rsidRPr="00ED0533" w14:paraId="26D8B47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4183BBC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0B83BBE" w14:textId="77777777" w:rsidR="00C6797A" w:rsidRPr="001362F1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C6797A" w:rsidRPr="00ED0533" w14:paraId="46A8989F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28F841B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6CBE1F7" w14:textId="04D927E8" w:rsidR="00C6797A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C6797A" w:rsidRPr="00ED0533" w14:paraId="58D02B2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CF3E813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441AF259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C6797A" w:rsidRPr="00ED0533" w14:paraId="359F3C7D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5155E4D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5FCF7A9A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C6797A" w:rsidRPr="00ED0533" w14:paraId="39ABB99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8E05962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11D1D381" w14:textId="3F8A62FA" w:rsidR="00C6797A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C6797A">
              <w:rPr>
                <w:i/>
                <w:iCs/>
              </w:rPr>
              <w:t>liente</w:t>
            </w:r>
          </w:p>
        </w:tc>
      </w:tr>
      <w:tr w:rsidR="00C6797A" w:rsidRPr="00ED0533" w14:paraId="66AC1E34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0BFC3C90" w14:textId="77777777" w:rsidR="00C6797A" w:rsidRPr="005D7994" w:rsidRDefault="00C6797A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C6797A" w:rsidRPr="00ED0533" w14:paraId="137DB74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740F8C13" w14:textId="4FD3E3AB" w:rsidR="00C6797A" w:rsidRPr="00ED0533" w:rsidRDefault="00E24590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E24590">
              <w:rPr>
                <w:b w:val="0"/>
                <w:bCs w:val="0"/>
              </w:rPr>
              <w:t>Prenotazione non effettuata - data di check-out minore della data di check-in</w:t>
            </w:r>
          </w:p>
        </w:tc>
      </w:tr>
    </w:tbl>
    <w:p w14:paraId="75F91124" w14:textId="77777777" w:rsidR="00C6797A" w:rsidRDefault="00C6797A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C6797A" w:rsidRPr="00ED0533" w14:paraId="4E12C0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BE7D841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bookmarkStart w:id="6" w:name="_Hlk185178778"/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85FEEDB" w14:textId="319EF24D" w:rsidR="00C6797A" w:rsidRPr="00ED0533" w:rsidRDefault="00C6797A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6770F1">
              <w:rPr>
                <w:b w:val="0"/>
                <w:bCs w:val="0"/>
              </w:rPr>
              <w:t>8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35B3F13" w14:textId="77777777" w:rsidR="00C6797A" w:rsidRPr="00ED0533" w:rsidRDefault="00C6797A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E8F6497" w14:textId="5CD3AC8C" w:rsidR="00C6797A" w:rsidRPr="00ED0533" w:rsidRDefault="00560597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60597">
              <w:rPr>
                <w:b w:val="0"/>
                <w:bCs w:val="0"/>
              </w:rPr>
              <w:t>CI3, CO4, DP1, NO2, CA2, S2, CL2</w:t>
            </w:r>
          </w:p>
        </w:tc>
      </w:tr>
      <w:tr w:rsidR="00C6797A" w:rsidRPr="00ED0533" w14:paraId="4C04134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0710CC7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C6797A" w:rsidRPr="00ED0533" w14:paraId="300CA27A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3651EC1" w14:textId="77777777" w:rsidR="00C6797A" w:rsidRPr="007533B7" w:rsidRDefault="00C6797A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6959AB47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C6797A" w:rsidRPr="00ED0533" w14:paraId="53914AA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FC1FA6F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FB1658A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C6797A" w:rsidRPr="00ED0533" w14:paraId="06613A3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7E9DBB0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19D9B72" w14:textId="763070A7" w:rsidR="00C6797A" w:rsidRPr="00A013FD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 w:rsidR="00A013FD">
              <w:t xml:space="preserve"> + </w:t>
            </w:r>
            <w:r w:rsidR="00175773">
              <w:t>10</w:t>
            </w:r>
          </w:p>
        </w:tc>
      </w:tr>
      <w:tr w:rsidR="00C6797A" w:rsidRPr="00ED0533" w14:paraId="18304FE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B02DC44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7C914D1" w14:textId="65135ABE" w:rsidR="00C6797A" w:rsidRPr="000E1BF0" w:rsidRDefault="000E1BF0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0E1BF0">
              <w:rPr>
                <w:i/>
                <w:iCs/>
              </w:rPr>
              <w:t>null</w:t>
            </w:r>
            <w:proofErr w:type="spellEnd"/>
          </w:p>
        </w:tc>
      </w:tr>
      <w:tr w:rsidR="00C6797A" w:rsidRPr="00ED0533" w14:paraId="7B4B6440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076DAD7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AB6363C" w14:textId="40AA5AA8" w:rsidR="00C6797A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C6797A" w:rsidRPr="00ED0533" w14:paraId="4EC3F07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651DDE5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DBA4A5E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C6797A" w:rsidRPr="00ED0533" w14:paraId="09E8801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DED93F2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2E518F05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C6797A" w:rsidRPr="00ED0533" w14:paraId="59FE98D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785F06E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28658727" w14:textId="217639BF" w:rsidR="00C6797A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C6797A">
              <w:rPr>
                <w:i/>
                <w:iCs/>
              </w:rPr>
              <w:t>liente</w:t>
            </w:r>
          </w:p>
        </w:tc>
      </w:tr>
      <w:tr w:rsidR="00C6797A" w:rsidRPr="00ED0533" w14:paraId="1005A44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73965DE" w14:textId="77777777" w:rsidR="00C6797A" w:rsidRPr="005D7994" w:rsidRDefault="00C6797A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C6797A" w:rsidRPr="00ED0533" w14:paraId="672214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37B2AB4" w14:textId="42307A93" w:rsidR="00C6797A" w:rsidRPr="00ED0533" w:rsidRDefault="003D4358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3D4358">
              <w:rPr>
                <w:b w:val="0"/>
                <w:bCs w:val="0"/>
              </w:rPr>
              <w:t>Prenotazione non effettuata - data di prenotazione non presente</w:t>
            </w:r>
          </w:p>
        </w:tc>
      </w:tr>
      <w:bookmarkEnd w:id="6"/>
    </w:tbl>
    <w:p w14:paraId="1125DA27" w14:textId="77777777" w:rsidR="00C6797A" w:rsidRDefault="00C6797A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074240" w:rsidRPr="00ED0533" w14:paraId="340C5D85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31F9434" w14:textId="77777777" w:rsidR="00074240" w:rsidRPr="00ED0533" w:rsidRDefault="00074240" w:rsidP="00E447FB">
            <w:pPr>
              <w:tabs>
                <w:tab w:val="left" w:pos="2800"/>
              </w:tabs>
              <w:jc w:val="center"/>
            </w:pPr>
            <w:r w:rsidRPr="00ED0533">
              <w:lastRenderedPageBreak/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D85449E" w14:textId="17E21082" w:rsidR="00074240" w:rsidRPr="00ED0533" w:rsidRDefault="00074240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CA61DF1" w14:textId="77777777" w:rsidR="00074240" w:rsidRPr="00ED0533" w:rsidRDefault="00074240" w:rsidP="00E447FB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BD77767" w14:textId="0D14B3CB" w:rsidR="00074240" w:rsidRPr="00ED0533" w:rsidRDefault="00074240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60597">
              <w:rPr>
                <w:b w:val="0"/>
                <w:bCs w:val="0"/>
              </w:rPr>
              <w:t>CI3, CO4, DP</w:t>
            </w:r>
            <w:r w:rsidR="00307292">
              <w:rPr>
                <w:b w:val="0"/>
                <w:bCs w:val="0"/>
              </w:rPr>
              <w:t>3</w:t>
            </w:r>
            <w:r w:rsidRPr="00560597">
              <w:rPr>
                <w:b w:val="0"/>
                <w:bCs w:val="0"/>
              </w:rPr>
              <w:t>, NO2, CA2, S2, CL2</w:t>
            </w:r>
          </w:p>
        </w:tc>
      </w:tr>
      <w:tr w:rsidR="00074240" w:rsidRPr="00ED0533" w14:paraId="34574539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96C8C82" w14:textId="77777777" w:rsidR="00074240" w:rsidRPr="00ED0533" w:rsidRDefault="00074240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074240" w:rsidRPr="00ED0533" w14:paraId="2E69BF7A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3076810" w14:textId="77777777" w:rsidR="00074240" w:rsidRPr="007533B7" w:rsidRDefault="00074240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1E2FE4D0" w14:textId="77777777" w:rsidR="00074240" w:rsidRPr="007533B7" w:rsidRDefault="00074240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074240" w:rsidRPr="00ED0533" w14:paraId="7ED78C73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9E382D7" w14:textId="77777777" w:rsidR="00074240" w:rsidRPr="007533B7" w:rsidRDefault="00074240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81F2B94" w14:textId="2C3B2519" w:rsidR="00074240" w:rsidRPr="007533B7" w:rsidRDefault="00AA675E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074240" w:rsidRPr="00ED0533" w14:paraId="61471DBB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E34271E" w14:textId="77777777" w:rsidR="00074240" w:rsidRPr="007533B7" w:rsidRDefault="00074240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21CD6FCF" w14:textId="77777777" w:rsidR="00074240" w:rsidRPr="00A013FD" w:rsidRDefault="00074240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074240" w:rsidRPr="00ED0533" w14:paraId="141E1EDA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04C7E5B" w14:textId="77777777" w:rsidR="00074240" w:rsidRPr="007533B7" w:rsidRDefault="00074240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198205C" w14:textId="31DBC10B" w:rsidR="00074240" w:rsidRPr="000E1BF0" w:rsidRDefault="00A87E0A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proofErr w:type="gram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 +</w:t>
            </w:r>
            <w:proofErr w:type="gramEnd"/>
            <w:r>
              <w:t xml:space="preserve"> </w:t>
            </w:r>
            <w:r w:rsidR="00A337EB">
              <w:t>5</w:t>
            </w:r>
          </w:p>
        </w:tc>
      </w:tr>
      <w:tr w:rsidR="00074240" w:rsidRPr="00ED0533" w14:paraId="49E771EB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292403B" w14:textId="77777777" w:rsidR="00074240" w:rsidRPr="007533B7" w:rsidRDefault="00074240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FB6FBD2" w14:textId="77777777" w:rsidR="00074240" w:rsidRPr="007533B7" w:rsidRDefault="00074240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74240" w:rsidRPr="00ED0533" w14:paraId="0143F016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F0A1AEA" w14:textId="77777777" w:rsidR="00074240" w:rsidRPr="007533B7" w:rsidRDefault="00074240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1B754FB" w14:textId="77777777" w:rsidR="00074240" w:rsidRPr="007533B7" w:rsidRDefault="00074240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074240" w:rsidRPr="00ED0533" w14:paraId="450A209D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65E39BC" w14:textId="77777777" w:rsidR="00074240" w:rsidRPr="007533B7" w:rsidRDefault="00074240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07D9AE8E" w14:textId="77777777" w:rsidR="00074240" w:rsidRPr="007533B7" w:rsidRDefault="00074240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074240" w:rsidRPr="00ED0533" w14:paraId="41F75C57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09210DF" w14:textId="77777777" w:rsidR="00074240" w:rsidRPr="007533B7" w:rsidRDefault="00074240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6E9E1779" w14:textId="77777777" w:rsidR="00074240" w:rsidRPr="00D81786" w:rsidRDefault="00074240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074240" w:rsidRPr="00ED0533" w14:paraId="5AADCAD3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99E5849" w14:textId="77777777" w:rsidR="00074240" w:rsidRPr="005D7994" w:rsidRDefault="00074240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074240" w:rsidRPr="00ED0533" w14:paraId="4C78D0C1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84AE67B" w14:textId="3FB8D710" w:rsidR="00074240" w:rsidRPr="00D53D3A" w:rsidRDefault="00D53D3A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D53D3A">
              <w:rPr>
                <w:b w:val="0"/>
                <w:bCs w:val="0"/>
              </w:rPr>
              <w:t>Prenotazione non effettuata - data di prenotazione maggiore della data corrente</w:t>
            </w:r>
          </w:p>
        </w:tc>
      </w:tr>
    </w:tbl>
    <w:p w14:paraId="7BD8B906" w14:textId="77777777" w:rsidR="00074240" w:rsidRDefault="00074240" w:rsidP="00074240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2D5803" w:rsidRPr="00ED0533" w14:paraId="5BAD13C4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913A04D" w14:textId="77777777" w:rsidR="002D5803" w:rsidRPr="00ED0533" w:rsidRDefault="002D5803" w:rsidP="00E447FB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F99F04" w14:textId="1E17957B" w:rsidR="002D5803" w:rsidRPr="00ED0533" w:rsidRDefault="002D5803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356054B" w14:textId="77777777" w:rsidR="002D5803" w:rsidRPr="00ED0533" w:rsidRDefault="002D5803" w:rsidP="00E447FB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615C180" w14:textId="3FEA7B00" w:rsidR="002D5803" w:rsidRPr="008E0DAD" w:rsidRDefault="008E0DAD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E0DAD">
              <w:rPr>
                <w:b w:val="0"/>
                <w:bCs w:val="0"/>
              </w:rPr>
              <w:t>CI3, CO4, DP2, NO1, CA2, S2, CL2</w:t>
            </w:r>
          </w:p>
        </w:tc>
      </w:tr>
      <w:tr w:rsidR="002D5803" w:rsidRPr="00ED0533" w14:paraId="30C119DC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9DC3A9B" w14:textId="77777777" w:rsidR="002D5803" w:rsidRPr="00ED0533" w:rsidRDefault="002D5803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2D5803" w:rsidRPr="00ED0533" w14:paraId="4C2F492A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B09E6AF" w14:textId="77777777" w:rsidR="002D5803" w:rsidRPr="007533B7" w:rsidRDefault="002D5803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45E3B8A4" w14:textId="77777777" w:rsidR="002D5803" w:rsidRPr="007533B7" w:rsidRDefault="002D5803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2D5803" w:rsidRPr="00ED0533" w14:paraId="216DD8D5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D16A513" w14:textId="77777777" w:rsidR="002D5803" w:rsidRPr="007533B7" w:rsidRDefault="002D5803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8C7BB6A" w14:textId="77777777" w:rsidR="002D5803" w:rsidRPr="007533B7" w:rsidRDefault="002D5803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2D5803" w:rsidRPr="00ED0533" w14:paraId="637C476A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E241882" w14:textId="77777777" w:rsidR="002D5803" w:rsidRPr="007533B7" w:rsidRDefault="002D5803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9CCDE63" w14:textId="77777777" w:rsidR="002D5803" w:rsidRPr="00A013FD" w:rsidRDefault="002D5803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2D5803" w:rsidRPr="00ED0533" w14:paraId="5231B1B1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1CCAA57" w14:textId="77777777" w:rsidR="002D5803" w:rsidRPr="007533B7" w:rsidRDefault="002D5803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3AF969D" w14:textId="75DC1918" w:rsidR="002D5803" w:rsidRPr="000E1BF0" w:rsidRDefault="002D5803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 </w:t>
            </w:r>
          </w:p>
        </w:tc>
      </w:tr>
      <w:tr w:rsidR="002D5803" w:rsidRPr="00ED0533" w14:paraId="5524ABB5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77AB707" w14:textId="77777777" w:rsidR="002D5803" w:rsidRPr="007533B7" w:rsidRDefault="002D5803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9CC7EAE" w14:textId="5A0E1ACC" w:rsidR="002D5803" w:rsidRPr="007533B7" w:rsidRDefault="00C407B6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D5803" w:rsidRPr="00ED0533" w14:paraId="18472F10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ADC1811" w14:textId="77777777" w:rsidR="002D5803" w:rsidRPr="007533B7" w:rsidRDefault="002D5803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689431CB" w14:textId="77777777" w:rsidR="002D5803" w:rsidRPr="007533B7" w:rsidRDefault="002D5803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2D5803" w:rsidRPr="00ED0533" w14:paraId="14FED5A9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DE52504" w14:textId="77777777" w:rsidR="002D5803" w:rsidRPr="007533B7" w:rsidRDefault="002D5803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5ACA1119" w14:textId="77777777" w:rsidR="002D5803" w:rsidRPr="007533B7" w:rsidRDefault="002D5803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2D5803" w:rsidRPr="00ED0533" w14:paraId="2FE543CB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F576540" w14:textId="77777777" w:rsidR="002D5803" w:rsidRPr="007533B7" w:rsidRDefault="002D5803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26D40C36" w14:textId="77777777" w:rsidR="002D5803" w:rsidRPr="00D81786" w:rsidRDefault="002D5803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2D5803" w:rsidRPr="00ED0533" w14:paraId="3CDD62D8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096683DD" w14:textId="77777777" w:rsidR="002D5803" w:rsidRPr="005D7994" w:rsidRDefault="002D5803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2D5803" w:rsidRPr="00ED0533" w14:paraId="06C6179F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425BCBB" w14:textId="161E4191" w:rsidR="002D5803" w:rsidRPr="00F24CF8" w:rsidRDefault="00F24CF8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F24CF8">
              <w:rPr>
                <w:b w:val="0"/>
                <w:bCs w:val="0"/>
              </w:rPr>
              <w:t>Prenotazione non effettuata - numero di ospiti minore o uguale a 0</w:t>
            </w:r>
          </w:p>
        </w:tc>
      </w:tr>
    </w:tbl>
    <w:p w14:paraId="1B6F97CF" w14:textId="77777777" w:rsidR="00074240" w:rsidRDefault="00074240" w:rsidP="002D5803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CA4405" w:rsidRPr="00ED0533" w14:paraId="549A7879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232C27A" w14:textId="77777777" w:rsidR="00CA4405" w:rsidRPr="00ED0533" w:rsidRDefault="00CA4405" w:rsidP="00E447FB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05BA1A2" w14:textId="1B1CF2A5" w:rsidR="00CA4405" w:rsidRPr="00ED0533" w:rsidRDefault="00CA4405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1</w:t>
            </w:r>
            <w:r w:rsidR="00C237D2">
              <w:rPr>
                <w:b w:val="0"/>
                <w:bCs w:val="0"/>
              </w:rPr>
              <w:t>1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6548497" w14:textId="77777777" w:rsidR="00CA4405" w:rsidRPr="00ED0533" w:rsidRDefault="00CA4405" w:rsidP="00E447FB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36F6C4C" w14:textId="590A2946" w:rsidR="00CA4405" w:rsidRPr="0082364D" w:rsidRDefault="0082364D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2364D">
              <w:rPr>
                <w:b w:val="0"/>
                <w:bCs w:val="0"/>
              </w:rPr>
              <w:t>CI3, CO4, DP2, NO3, CA2, S2, CL2</w:t>
            </w:r>
          </w:p>
        </w:tc>
      </w:tr>
      <w:tr w:rsidR="00CA4405" w:rsidRPr="00ED0533" w14:paraId="11016E97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50CA421" w14:textId="77777777" w:rsidR="00CA4405" w:rsidRPr="00ED0533" w:rsidRDefault="00CA4405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CA4405" w:rsidRPr="00ED0533" w14:paraId="338772B0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EFC6035" w14:textId="77777777" w:rsidR="00CA4405" w:rsidRPr="007533B7" w:rsidRDefault="00CA4405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3303CACA" w14:textId="77777777" w:rsidR="00CA4405" w:rsidRPr="007533B7" w:rsidRDefault="00CA4405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CA4405" w:rsidRPr="00ED0533" w14:paraId="62ED8273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E479277" w14:textId="77777777" w:rsidR="00CA4405" w:rsidRPr="007533B7" w:rsidRDefault="00CA4405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4ACAD8D7" w14:textId="77777777" w:rsidR="00CA4405" w:rsidRPr="007533B7" w:rsidRDefault="00CA4405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CA4405" w:rsidRPr="00ED0533" w14:paraId="193CA90E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CB26785" w14:textId="77777777" w:rsidR="00CA4405" w:rsidRPr="007533B7" w:rsidRDefault="00CA4405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33A28D0" w14:textId="77777777" w:rsidR="00CA4405" w:rsidRPr="00A013FD" w:rsidRDefault="00CA4405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CA4405" w:rsidRPr="00ED0533" w14:paraId="43B9116F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72E2A5E" w14:textId="77777777" w:rsidR="00CA4405" w:rsidRPr="007533B7" w:rsidRDefault="00CA4405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11C3F66" w14:textId="77777777" w:rsidR="00CA4405" w:rsidRPr="000E1BF0" w:rsidRDefault="00CA4405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 </w:t>
            </w:r>
          </w:p>
        </w:tc>
      </w:tr>
      <w:tr w:rsidR="00CA4405" w:rsidRPr="00ED0533" w14:paraId="490C804C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DDE9FF3" w14:textId="77777777" w:rsidR="00CA4405" w:rsidRPr="007533B7" w:rsidRDefault="00CA4405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0AAF1D6" w14:textId="1D9434DE" w:rsidR="00CA4405" w:rsidRPr="007533B7" w:rsidRDefault="009800B2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CA4405" w:rsidRPr="00ED0533" w14:paraId="34234365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FA2D07A" w14:textId="77777777" w:rsidR="00CA4405" w:rsidRPr="007533B7" w:rsidRDefault="00CA4405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2424D59A" w14:textId="77777777" w:rsidR="00CA4405" w:rsidRPr="007533B7" w:rsidRDefault="00CA4405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CA4405" w:rsidRPr="00ED0533" w14:paraId="56C62EB4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7DD5A59" w14:textId="77777777" w:rsidR="00CA4405" w:rsidRPr="007533B7" w:rsidRDefault="00CA4405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11DFEE50" w14:textId="77777777" w:rsidR="00CA4405" w:rsidRPr="007533B7" w:rsidRDefault="00CA4405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CA4405" w:rsidRPr="00ED0533" w14:paraId="7963F265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BFA9FB6" w14:textId="77777777" w:rsidR="00CA4405" w:rsidRPr="007533B7" w:rsidRDefault="00CA4405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28CDC74F" w14:textId="77777777" w:rsidR="00CA4405" w:rsidRPr="00D81786" w:rsidRDefault="00CA4405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CA4405" w:rsidRPr="00ED0533" w14:paraId="46717790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0A56FE96" w14:textId="77777777" w:rsidR="00CA4405" w:rsidRPr="005D7994" w:rsidRDefault="00CA4405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CA4405" w:rsidRPr="00ED0533" w14:paraId="72C28D57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0A04BC90" w14:textId="78E5EB28" w:rsidR="00CA4405" w:rsidRPr="00907C95" w:rsidRDefault="00907C95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907C95">
              <w:rPr>
                <w:b w:val="0"/>
                <w:bCs w:val="0"/>
              </w:rPr>
              <w:t>Prenotazione non effettuata - numero di ospiti maggiore del massimo consentito per la camera</w:t>
            </w:r>
          </w:p>
        </w:tc>
      </w:tr>
    </w:tbl>
    <w:p w14:paraId="0130A4E6" w14:textId="77777777" w:rsidR="00CA4405" w:rsidRDefault="00CA4405" w:rsidP="002D5803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E435B0" w:rsidRPr="00ED0533" w14:paraId="2F1170B7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7EF1BBD" w14:textId="77777777" w:rsidR="00E435B0" w:rsidRPr="00ED0533" w:rsidRDefault="00E435B0" w:rsidP="00E435B0">
            <w:pPr>
              <w:tabs>
                <w:tab w:val="left" w:pos="2800"/>
              </w:tabs>
              <w:jc w:val="center"/>
            </w:pPr>
            <w:r w:rsidRPr="00ED0533">
              <w:lastRenderedPageBreak/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B07F9EC" w14:textId="303703F1" w:rsidR="00E435B0" w:rsidRPr="00ED0533" w:rsidRDefault="00E435B0" w:rsidP="00E435B0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C0BD1E4" w14:textId="77777777" w:rsidR="00E435B0" w:rsidRPr="00ED0533" w:rsidRDefault="00E435B0" w:rsidP="00E435B0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C7FD4BE" w14:textId="12BB71E3" w:rsidR="00E435B0" w:rsidRPr="00E435B0" w:rsidRDefault="00E435B0" w:rsidP="00E435B0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35B0">
              <w:rPr>
                <w:b w:val="0"/>
                <w:bCs w:val="0"/>
              </w:rPr>
              <w:t>CI3, CO4, DP2, NO2, CA1, S2, CL2</w:t>
            </w:r>
          </w:p>
        </w:tc>
      </w:tr>
      <w:tr w:rsidR="00C237D2" w:rsidRPr="00ED0533" w14:paraId="545A9DAC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B1DE157" w14:textId="77777777" w:rsidR="00C237D2" w:rsidRPr="00ED0533" w:rsidRDefault="00C237D2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C237D2" w:rsidRPr="00ED0533" w14:paraId="6539D653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35FABDF" w14:textId="77777777" w:rsidR="00C237D2" w:rsidRPr="007533B7" w:rsidRDefault="00C237D2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7851626D" w14:textId="77777777" w:rsidR="00C237D2" w:rsidRPr="007533B7" w:rsidRDefault="00C237D2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C237D2" w:rsidRPr="00ED0533" w14:paraId="6289F78D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6E00930" w14:textId="77777777" w:rsidR="00C237D2" w:rsidRPr="007533B7" w:rsidRDefault="00C237D2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BCD6AE1" w14:textId="77777777" w:rsidR="00C237D2" w:rsidRPr="007533B7" w:rsidRDefault="00C237D2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C237D2" w:rsidRPr="00ED0533" w14:paraId="63AA11A7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1EAD6CE" w14:textId="77777777" w:rsidR="00C237D2" w:rsidRPr="007533B7" w:rsidRDefault="00C237D2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93F7CF9" w14:textId="77777777" w:rsidR="00C237D2" w:rsidRPr="00A013FD" w:rsidRDefault="00C237D2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C237D2" w:rsidRPr="00ED0533" w14:paraId="46CA77EF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E743286" w14:textId="77777777" w:rsidR="00C237D2" w:rsidRPr="007533B7" w:rsidRDefault="00C237D2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AC30604" w14:textId="77777777" w:rsidR="00C237D2" w:rsidRPr="000E1BF0" w:rsidRDefault="00C237D2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 </w:t>
            </w:r>
          </w:p>
        </w:tc>
      </w:tr>
      <w:tr w:rsidR="00C237D2" w:rsidRPr="00ED0533" w14:paraId="5E690A23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067D34E" w14:textId="77777777" w:rsidR="00C237D2" w:rsidRPr="007533B7" w:rsidRDefault="00C237D2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A223C1E" w14:textId="19034CEB" w:rsidR="00C237D2" w:rsidRPr="007533B7" w:rsidRDefault="00E435B0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C237D2">
              <w:t xml:space="preserve"> </w:t>
            </w:r>
          </w:p>
        </w:tc>
      </w:tr>
      <w:tr w:rsidR="00C237D2" w:rsidRPr="00ED0533" w14:paraId="63E2634F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EB6C63D" w14:textId="77777777" w:rsidR="00C237D2" w:rsidRPr="007533B7" w:rsidRDefault="00C237D2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44E01715" w14:textId="7854495A" w:rsidR="00C237D2" w:rsidRPr="007533B7" w:rsidRDefault="00D038C7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null</w:t>
            </w:r>
            <w:proofErr w:type="spellEnd"/>
          </w:p>
        </w:tc>
      </w:tr>
      <w:tr w:rsidR="00C237D2" w:rsidRPr="00ED0533" w14:paraId="565BB7F2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F08B000" w14:textId="77777777" w:rsidR="00C237D2" w:rsidRPr="007533B7" w:rsidRDefault="00C237D2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0B54FC32" w14:textId="77777777" w:rsidR="00C237D2" w:rsidRPr="007533B7" w:rsidRDefault="00C237D2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C237D2" w:rsidRPr="00ED0533" w14:paraId="35A44065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7AC9815" w14:textId="77777777" w:rsidR="00C237D2" w:rsidRPr="007533B7" w:rsidRDefault="00C237D2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535316F3" w14:textId="77777777" w:rsidR="00C237D2" w:rsidRPr="00D81786" w:rsidRDefault="00C237D2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C237D2" w:rsidRPr="00ED0533" w14:paraId="3AAB18F2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79472D8B" w14:textId="77777777" w:rsidR="00C237D2" w:rsidRPr="005D7994" w:rsidRDefault="00C237D2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D038C7" w:rsidRPr="00ED0533" w14:paraId="0C5501B5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0E8C186" w14:textId="13858AB9" w:rsidR="00D038C7" w:rsidRPr="00D038C7" w:rsidRDefault="00D038C7" w:rsidP="00D038C7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D038C7">
              <w:rPr>
                <w:b w:val="0"/>
                <w:bCs w:val="0"/>
              </w:rPr>
              <w:t>Prenotazione non effettuata - camera non presente</w:t>
            </w:r>
          </w:p>
        </w:tc>
      </w:tr>
    </w:tbl>
    <w:p w14:paraId="0AFD7145" w14:textId="77777777" w:rsidR="00C237D2" w:rsidRDefault="00C237D2" w:rsidP="002D5803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E24A36" w:rsidRPr="00ED0533" w14:paraId="29C7E803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B43C932" w14:textId="77777777" w:rsidR="00E24A36" w:rsidRPr="00ED0533" w:rsidRDefault="00E24A36" w:rsidP="00E447FB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28A4C86" w14:textId="7724D3E6" w:rsidR="00E24A36" w:rsidRPr="00ED0533" w:rsidRDefault="00E24A36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1</w:t>
            </w:r>
            <w:r w:rsidR="0051316F">
              <w:rPr>
                <w:b w:val="0"/>
                <w:bCs w:val="0"/>
              </w:rPr>
              <w:t>3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EA65D7C" w14:textId="77777777" w:rsidR="00E24A36" w:rsidRPr="00ED0533" w:rsidRDefault="00E24A36" w:rsidP="00E447FB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F5D4FB7" w14:textId="1B9EEBD8" w:rsidR="00E24A36" w:rsidRPr="0050402D" w:rsidRDefault="0050402D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0402D">
              <w:rPr>
                <w:b w:val="0"/>
                <w:bCs w:val="0"/>
              </w:rPr>
              <w:t>CI3, CO4, DP2, NO2, CA2, S1, CL2</w:t>
            </w:r>
          </w:p>
        </w:tc>
      </w:tr>
      <w:tr w:rsidR="00E24A36" w:rsidRPr="00ED0533" w14:paraId="638D4B83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751C8E55" w14:textId="77777777" w:rsidR="00E24A36" w:rsidRPr="00ED0533" w:rsidRDefault="00E24A36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E24A36" w:rsidRPr="00ED0533" w14:paraId="5A0B9E88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E96CB5D" w14:textId="77777777" w:rsidR="00E24A36" w:rsidRPr="007533B7" w:rsidRDefault="00E24A36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3A048268" w14:textId="77777777" w:rsidR="00E24A36" w:rsidRPr="007533B7" w:rsidRDefault="00E24A36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E24A36" w:rsidRPr="00ED0533" w14:paraId="0EDA65B3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ACD9D94" w14:textId="77777777" w:rsidR="00E24A36" w:rsidRPr="007533B7" w:rsidRDefault="00E24A36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D22E5E6" w14:textId="77777777" w:rsidR="00E24A36" w:rsidRPr="007533B7" w:rsidRDefault="00E24A36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E24A36" w:rsidRPr="00ED0533" w14:paraId="1C63B1EA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B7C3FE5" w14:textId="77777777" w:rsidR="00E24A36" w:rsidRPr="007533B7" w:rsidRDefault="00E24A36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8AC130E" w14:textId="77777777" w:rsidR="00E24A36" w:rsidRPr="00A013FD" w:rsidRDefault="00E24A36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E24A36" w:rsidRPr="00ED0533" w14:paraId="3F8958F4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7AD2FD5" w14:textId="77777777" w:rsidR="00E24A36" w:rsidRPr="007533B7" w:rsidRDefault="00E24A36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A10BF58" w14:textId="77777777" w:rsidR="00E24A36" w:rsidRPr="000E1BF0" w:rsidRDefault="00E24A36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E24A36" w:rsidRPr="00ED0533" w14:paraId="697C0DE8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3265525" w14:textId="77777777" w:rsidR="00E24A36" w:rsidRPr="007533B7" w:rsidRDefault="00E24A36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409D3160" w14:textId="77777777" w:rsidR="00E24A36" w:rsidRPr="007533B7" w:rsidRDefault="00E24A36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24A36" w:rsidRPr="00ED0533" w14:paraId="1BB6EF88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72E7BE9" w14:textId="77777777" w:rsidR="00E24A36" w:rsidRPr="007533B7" w:rsidRDefault="00E24A36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2D547270" w14:textId="77777777" w:rsidR="00E24A36" w:rsidRPr="007533B7" w:rsidRDefault="00E24A36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E24A36" w:rsidRPr="00ED0533" w14:paraId="0D71B3C5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40FFAC3" w14:textId="77777777" w:rsidR="00E24A36" w:rsidRPr="007533B7" w:rsidRDefault="00E24A36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0413FA30" w14:textId="352D415D" w:rsidR="00E24A36" w:rsidRPr="007533B7" w:rsidRDefault="0051316F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</w:p>
        </w:tc>
      </w:tr>
      <w:tr w:rsidR="00E24A36" w:rsidRPr="00ED0533" w14:paraId="20A575A8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E0A461C" w14:textId="77777777" w:rsidR="00E24A36" w:rsidRPr="007533B7" w:rsidRDefault="00E24A36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4B308D31" w14:textId="77777777" w:rsidR="00E24A36" w:rsidRPr="00D81786" w:rsidRDefault="00E24A36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E24A36" w:rsidRPr="00ED0533" w14:paraId="2E3B2991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069F743E" w14:textId="77777777" w:rsidR="00E24A36" w:rsidRPr="005D7994" w:rsidRDefault="00E24A36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E24A36" w:rsidRPr="00ED0533" w14:paraId="2A2405D5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2EB67E9C" w14:textId="38C9DA85" w:rsidR="00E24A36" w:rsidRPr="0051316F" w:rsidRDefault="0051316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51316F">
              <w:rPr>
                <w:b w:val="0"/>
                <w:bCs w:val="0"/>
              </w:rPr>
              <w:t>Prenotazione non effettuata - lista di servizi non presente</w:t>
            </w:r>
          </w:p>
        </w:tc>
      </w:tr>
    </w:tbl>
    <w:p w14:paraId="5B15BBB7" w14:textId="77777777" w:rsidR="00C237D2" w:rsidRDefault="00C237D2" w:rsidP="002D5803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4070FC" w:rsidRPr="00ED0533" w14:paraId="52F4DFDA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63502D3" w14:textId="77777777" w:rsidR="004070FC" w:rsidRPr="00ED0533" w:rsidRDefault="004070FC" w:rsidP="004070FC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ABA5B1A" w14:textId="3DCAA6E5" w:rsidR="004070FC" w:rsidRPr="00ED0533" w:rsidRDefault="004070FC" w:rsidP="004070FC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A45D76E" w14:textId="77777777" w:rsidR="004070FC" w:rsidRPr="00ED0533" w:rsidRDefault="004070FC" w:rsidP="004070FC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466486A" w14:textId="03B2ED7B" w:rsidR="004070FC" w:rsidRPr="004070FC" w:rsidRDefault="004070FC" w:rsidP="004070FC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070FC">
              <w:rPr>
                <w:b w:val="0"/>
                <w:bCs w:val="0"/>
              </w:rPr>
              <w:t>CI3, CO4, DP2, NO2, CA2, S4, CL2</w:t>
            </w:r>
          </w:p>
        </w:tc>
      </w:tr>
      <w:tr w:rsidR="0051316F" w:rsidRPr="00ED0533" w14:paraId="0797BA51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73C83C4" w14:textId="77777777" w:rsidR="0051316F" w:rsidRPr="00ED0533" w:rsidRDefault="0051316F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51316F" w:rsidRPr="00ED0533" w14:paraId="574B0903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2D36D2C" w14:textId="77777777" w:rsidR="0051316F" w:rsidRPr="007533B7" w:rsidRDefault="0051316F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64101037" w14:textId="77777777" w:rsidR="0051316F" w:rsidRPr="007533B7" w:rsidRDefault="0051316F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51316F" w:rsidRPr="00ED0533" w14:paraId="2EE49C87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4A59BAB" w14:textId="77777777" w:rsidR="0051316F" w:rsidRPr="007533B7" w:rsidRDefault="0051316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051D853" w14:textId="77777777" w:rsidR="0051316F" w:rsidRPr="007533B7" w:rsidRDefault="0051316F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51316F" w:rsidRPr="00ED0533" w14:paraId="5380D02D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355BF9C" w14:textId="77777777" w:rsidR="0051316F" w:rsidRPr="007533B7" w:rsidRDefault="0051316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BA491F8" w14:textId="77777777" w:rsidR="0051316F" w:rsidRPr="00A013FD" w:rsidRDefault="0051316F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51316F" w:rsidRPr="00ED0533" w14:paraId="6A370CD2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FBF3C92" w14:textId="77777777" w:rsidR="0051316F" w:rsidRPr="007533B7" w:rsidRDefault="0051316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68367EF" w14:textId="77777777" w:rsidR="0051316F" w:rsidRPr="000E1BF0" w:rsidRDefault="0051316F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51316F" w:rsidRPr="00ED0533" w14:paraId="401E7FFF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CF3BBB0" w14:textId="77777777" w:rsidR="0051316F" w:rsidRPr="007533B7" w:rsidRDefault="0051316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D744241" w14:textId="77777777" w:rsidR="0051316F" w:rsidRPr="007533B7" w:rsidRDefault="0051316F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51316F" w:rsidRPr="00ED0533" w14:paraId="4A8FB39F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D211EF1" w14:textId="77777777" w:rsidR="0051316F" w:rsidRPr="007533B7" w:rsidRDefault="0051316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2AAD046E" w14:textId="77777777" w:rsidR="0051316F" w:rsidRPr="007533B7" w:rsidRDefault="0051316F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51316F" w:rsidRPr="00ED0533" w14:paraId="405E9896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5EAB56E" w14:textId="77777777" w:rsidR="0051316F" w:rsidRPr="007533B7" w:rsidRDefault="0051316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183EE833" w14:textId="4F8FD714" w:rsidR="0051316F" w:rsidRPr="007533B7" w:rsidRDefault="00E51DEA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{(Colazione, 3), (Spa, 1)}</w:t>
            </w:r>
          </w:p>
        </w:tc>
      </w:tr>
      <w:tr w:rsidR="0051316F" w:rsidRPr="00ED0533" w14:paraId="2B571F8C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81084D8" w14:textId="77777777" w:rsidR="0051316F" w:rsidRPr="007533B7" w:rsidRDefault="0051316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7CC4F77B" w14:textId="77777777" w:rsidR="0051316F" w:rsidRPr="00D81786" w:rsidRDefault="0051316F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51316F" w:rsidRPr="00ED0533" w14:paraId="749BD210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8620D0F" w14:textId="77777777" w:rsidR="0051316F" w:rsidRPr="005D7994" w:rsidRDefault="0051316F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8F3A19" w:rsidRPr="00ED0533" w14:paraId="7AD00D60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8D692F2" w14:textId="2A67E2E0" w:rsidR="008F3A19" w:rsidRPr="008F3A19" w:rsidRDefault="008F3A19" w:rsidP="008F3A19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8F3A19">
              <w:rPr>
                <w:b w:val="0"/>
                <w:bCs w:val="0"/>
              </w:rPr>
              <w:t>Prenotazione non effettuata - numero di servizi superiore al numero di ospiti</w:t>
            </w:r>
          </w:p>
        </w:tc>
      </w:tr>
    </w:tbl>
    <w:p w14:paraId="44F6D50F" w14:textId="77777777" w:rsidR="0051316F" w:rsidRDefault="0051316F" w:rsidP="002D5803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70269D" w:rsidRPr="00ED0533" w14:paraId="7F74BF20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C5A1AF4" w14:textId="77777777" w:rsidR="0070269D" w:rsidRPr="00ED0533" w:rsidRDefault="0070269D" w:rsidP="0070269D">
            <w:pPr>
              <w:tabs>
                <w:tab w:val="left" w:pos="2800"/>
              </w:tabs>
              <w:jc w:val="center"/>
            </w:pPr>
            <w:r w:rsidRPr="00ED0533">
              <w:lastRenderedPageBreak/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7C8CF98" w14:textId="2C35497E" w:rsidR="0070269D" w:rsidRPr="00ED0533" w:rsidRDefault="0070269D" w:rsidP="0070269D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DD0C29A" w14:textId="77777777" w:rsidR="0070269D" w:rsidRPr="00ED0533" w:rsidRDefault="0070269D" w:rsidP="0070269D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CC65342" w14:textId="0C957FE4" w:rsidR="0070269D" w:rsidRPr="0070269D" w:rsidRDefault="0070269D" w:rsidP="0070269D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0269D">
              <w:rPr>
                <w:b w:val="0"/>
                <w:bCs w:val="0"/>
              </w:rPr>
              <w:t>CI3, CO4, DP2, NO2, CA2, S2, CL1</w:t>
            </w:r>
          </w:p>
        </w:tc>
      </w:tr>
      <w:tr w:rsidR="008464A8" w:rsidRPr="00ED0533" w14:paraId="561F730B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CD518A6" w14:textId="77777777" w:rsidR="008464A8" w:rsidRPr="00ED0533" w:rsidRDefault="008464A8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8464A8" w:rsidRPr="00ED0533" w14:paraId="0E0A20C2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F8D4591" w14:textId="77777777" w:rsidR="008464A8" w:rsidRPr="007533B7" w:rsidRDefault="008464A8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39B2739D" w14:textId="77777777" w:rsidR="008464A8" w:rsidRPr="007533B7" w:rsidRDefault="008464A8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8464A8" w:rsidRPr="00ED0533" w14:paraId="2FD53FB7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5977A55" w14:textId="77777777" w:rsidR="008464A8" w:rsidRPr="007533B7" w:rsidRDefault="008464A8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F3CF024" w14:textId="77777777" w:rsidR="008464A8" w:rsidRPr="007533B7" w:rsidRDefault="008464A8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8464A8" w:rsidRPr="00ED0533" w14:paraId="55E39E72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2FA1085" w14:textId="77777777" w:rsidR="008464A8" w:rsidRPr="007533B7" w:rsidRDefault="008464A8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6E588B44" w14:textId="77777777" w:rsidR="008464A8" w:rsidRPr="00A013FD" w:rsidRDefault="008464A8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8464A8" w:rsidRPr="00ED0533" w14:paraId="40CFEBE3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8426717" w14:textId="77777777" w:rsidR="008464A8" w:rsidRPr="007533B7" w:rsidRDefault="008464A8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46799181" w14:textId="77777777" w:rsidR="008464A8" w:rsidRPr="000E1BF0" w:rsidRDefault="008464A8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8464A8" w:rsidRPr="00ED0533" w14:paraId="4BA0D1EA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3993E22" w14:textId="77777777" w:rsidR="008464A8" w:rsidRPr="007533B7" w:rsidRDefault="008464A8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28F14996" w14:textId="77777777" w:rsidR="008464A8" w:rsidRPr="007533B7" w:rsidRDefault="008464A8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8464A8" w:rsidRPr="00ED0533" w14:paraId="50A7DE30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3A1D05A" w14:textId="77777777" w:rsidR="008464A8" w:rsidRPr="007533B7" w:rsidRDefault="008464A8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21C2FE70" w14:textId="77777777" w:rsidR="008464A8" w:rsidRPr="007533B7" w:rsidRDefault="008464A8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8464A8" w:rsidRPr="00ED0533" w14:paraId="4B400241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303A690" w14:textId="77777777" w:rsidR="008464A8" w:rsidRPr="007533B7" w:rsidRDefault="008464A8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4E19B4F5" w14:textId="77777777" w:rsidR="008464A8" w:rsidRPr="007533B7" w:rsidRDefault="008464A8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8464A8" w:rsidRPr="00ED0533" w14:paraId="0219D81E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1A35CFD" w14:textId="77777777" w:rsidR="008464A8" w:rsidRPr="007533B7" w:rsidRDefault="008464A8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23334CE6" w14:textId="34CFDC85" w:rsidR="008464A8" w:rsidRPr="00D81786" w:rsidRDefault="0070269D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null</w:t>
            </w:r>
            <w:proofErr w:type="spellEnd"/>
          </w:p>
        </w:tc>
      </w:tr>
      <w:tr w:rsidR="008464A8" w:rsidRPr="00ED0533" w14:paraId="61B1093A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484B218" w14:textId="77777777" w:rsidR="008464A8" w:rsidRPr="005D7994" w:rsidRDefault="008464A8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E32571" w:rsidRPr="00ED0533" w14:paraId="46264CA8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FBBE3FD" w14:textId="3DDE74DE" w:rsidR="00E32571" w:rsidRPr="00E32571" w:rsidRDefault="00E32571" w:rsidP="00E32571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E32571">
              <w:rPr>
                <w:b w:val="0"/>
                <w:bCs w:val="0"/>
              </w:rPr>
              <w:t>Prenotazione non effettuata - cliente non autenticato</w:t>
            </w:r>
          </w:p>
        </w:tc>
      </w:tr>
    </w:tbl>
    <w:p w14:paraId="1793CA48" w14:textId="77777777" w:rsidR="0051316F" w:rsidRDefault="0051316F" w:rsidP="002D5803">
      <w:pPr>
        <w:tabs>
          <w:tab w:val="left" w:pos="3109"/>
        </w:tabs>
      </w:pPr>
    </w:p>
    <w:p w14:paraId="3A500EF2" w14:textId="77777777" w:rsidR="008464A8" w:rsidRDefault="008464A8" w:rsidP="002D5803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DF5804" w:rsidRPr="00ED0533" w14:paraId="07E697C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3051340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4C05099" w14:textId="0909CEC0" w:rsidR="00DF5804" w:rsidRPr="00ED0533" w:rsidRDefault="00DF5804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8B202B">
              <w:rPr>
                <w:b w:val="0"/>
                <w:bCs w:val="0"/>
              </w:rPr>
              <w:t>16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0E0C8F6" w14:textId="77777777" w:rsidR="00DF5804" w:rsidRPr="00ED0533" w:rsidRDefault="00DF5804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A8A54DD" w14:textId="0B440CED" w:rsidR="00DF5804" w:rsidRPr="00ED0533" w:rsidRDefault="00EF6D9E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F6D9E">
              <w:rPr>
                <w:b w:val="0"/>
                <w:bCs w:val="0"/>
              </w:rPr>
              <w:t>CI3, CO4, DP2, NO2, CA2, S2, CL2</w:t>
            </w:r>
          </w:p>
        </w:tc>
      </w:tr>
      <w:tr w:rsidR="00DF5804" w:rsidRPr="00ED0533" w14:paraId="62CE43A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4595994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DF5804" w:rsidRPr="00ED0533" w14:paraId="4A0ACF1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E06430C" w14:textId="77777777" w:rsidR="00DF5804" w:rsidRPr="007533B7" w:rsidRDefault="00DF5804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7146F3FB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DF5804" w:rsidRPr="00ED0533" w14:paraId="720779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BB82071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1C15C88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DF5804" w:rsidRPr="00ED0533" w14:paraId="0CB93520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3D9FBEF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CA2CDAC" w14:textId="77777777" w:rsidR="00DF5804" w:rsidRPr="00A013FD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DF5804" w:rsidRPr="00ED0533" w14:paraId="1921A13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837C6FF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4ED9EB38" w14:textId="3DD40E5B" w:rsidR="00DF5804" w:rsidRPr="000E1BF0" w:rsidRDefault="009E00CE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DF5804" w:rsidRPr="00ED0533" w14:paraId="0A77F079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A331EC3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62FFFDF" w14:textId="4D966EDD" w:rsidR="00DF5804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F5804" w:rsidRPr="00ED0533" w14:paraId="039D1A2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650F8FF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B6D1A76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DF5804" w:rsidRPr="00ED0533" w14:paraId="147E1E4D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D020D1C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12BDC012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DF5804" w:rsidRPr="00ED0533" w14:paraId="7BEED4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55D2672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2198BF47" w14:textId="35941DC9" w:rsidR="00DF5804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DF5804">
              <w:rPr>
                <w:i/>
                <w:iCs/>
              </w:rPr>
              <w:t>liente</w:t>
            </w:r>
          </w:p>
        </w:tc>
      </w:tr>
      <w:tr w:rsidR="00DF5804" w:rsidRPr="00ED0533" w14:paraId="33A32B58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4664CF6" w14:textId="77777777" w:rsidR="00DF5804" w:rsidRPr="005D7994" w:rsidRDefault="00DF5804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DF5804" w:rsidRPr="00ED0533" w14:paraId="68B5F4A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5C2AEBB" w14:textId="71A05F61" w:rsidR="00DF5804" w:rsidRPr="00ED0533" w:rsidRDefault="00D824C7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D824C7">
              <w:rPr>
                <w:b w:val="0"/>
                <w:bCs w:val="0"/>
              </w:rPr>
              <w:t>Prenotazione effettuata</w:t>
            </w:r>
          </w:p>
        </w:tc>
      </w:tr>
    </w:tbl>
    <w:p w14:paraId="50DFBC23" w14:textId="77777777" w:rsidR="00C6797A" w:rsidRDefault="00C6797A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DF5804" w:rsidRPr="00ED0533" w14:paraId="3436ABC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C778E59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19CAF05" w14:textId="08507D56" w:rsidR="00DF5804" w:rsidRPr="00ED0533" w:rsidRDefault="00DF5804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8B202B">
              <w:rPr>
                <w:b w:val="0"/>
                <w:bCs w:val="0"/>
              </w:rPr>
              <w:t>17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2F31F9E" w14:textId="77777777" w:rsidR="00DF5804" w:rsidRPr="00ED0533" w:rsidRDefault="00DF5804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410D135" w14:textId="227206B7" w:rsidR="00DF5804" w:rsidRPr="00ED0533" w:rsidRDefault="0094163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4163B">
              <w:rPr>
                <w:b w:val="0"/>
                <w:bCs w:val="0"/>
              </w:rPr>
              <w:t>CI3, CO4, DP2, NO2, CA2, S3, CL2</w:t>
            </w:r>
          </w:p>
        </w:tc>
      </w:tr>
      <w:tr w:rsidR="00DF5804" w:rsidRPr="00ED0533" w14:paraId="6780F9A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069D79A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DF5804" w:rsidRPr="00ED0533" w14:paraId="3A032691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9F632D0" w14:textId="77777777" w:rsidR="00DF5804" w:rsidRPr="007533B7" w:rsidRDefault="00DF5804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550849C6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DF5804" w:rsidRPr="00ED0533" w14:paraId="3C9D94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5EB6943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331E7FC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DF5804" w:rsidRPr="00ED0533" w14:paraId="424A9ECA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45D7A6E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12E8FAD" w14:textId="77777777" w:rsidR="00DF5804" w:rsidRPr="00A013FD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DF5804" w:rsidRPr="00ED0533" w14:paraId="2EBFE33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3BA750A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6328C950" w14:textId="3C691C2F" w:rsidR="00DF5804" w:rsidRPr="000E1BF0" w:rsidRDefault="00C84475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DF5804" w:rsidRPr="00ED0533" w14:paraId="7A54B2F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27DB1EB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B1F4987" w14:textId="5ACA2914" w:rsidR="00DF5804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F5804" w:rsidRPr="00ED0533" w14:paraId="6CBF749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E63399A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FA58A82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DF5804" w:rsidRPr="00ED0533" w14:paraId="0D1F601D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7E8BD1E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06ABEFE9" w14:textId="57845EBB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2D7354">
              <w:t>(</w:t>
            </w:r>
            <w:r w:rsidR="00D236A9">
              <w:t xml:space="preserve">Colazione, </w:t>
            </w:r>
            <w:r w:rsidR="0038446D">
              <w:t>2</w:t>
            </w:r>
            <w:r w:rsidR="002D7354">
              <w:t>), (</w:t>
            </w:r>
            <w:r w:rsidR="0038446D">
              <w:t>Spa, 1</w:t>
            </w:r>
            <w:r w:rsidR="002D7354">
              <w:t>)}</w:t>
            </w:r>
          </w:p>
        </w:tc>
      </w:tr>
      <w:tr w:rsidR="00DF5804" w:rsidRPr="00ED0533" w14:paraId="6C0C8B2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7B7014B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12B95C09" w14:textId="69533AD3" w:rsidR="00DF5804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DF5804">
              <w:rPr>
                <w:i/>
                <w:iCs/>
              </w:rPr>
              <w:t>liente</w:t>
            </w:r>
          </w:p>
        </w:tc>
      </w:tr>
      <w:tr w:rsidR="00DF5804" w:rsidRPr="00ED0533" w14:paraId="29EF1EF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844293F" w14:textId="77777777" w:rsidR="00DF5804" w:rsidRPr="005D7994" w:rsidRDefault="00DF5804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DF5804" w:rsidRPr="00ED0533" w14:paraId="1906B06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582E136" w14:textId="76DDF3CD" w:rsidR="00DF5804" w:rsidRPr="00ED0533" w:rsidRDefault="00D824C7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D824C7">
              <w:rPr>
                <w:b w:val="0"/>
                <w:bCs w:val="0"/>
              </w:rPr>
              <w:t>Prenotazione effettuata</w:t>
            </w:r>
          </w:p>
        </w:tc>
      </w:tr>
    </w:tbl>
    <w:p w14:paraId="113169B0" w14:textId="77777777" w:rsidR="00DF5804" w:rsidRDefault="00DF5804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DF5804" w:rsidRPr="00ED0533" w14:paraId="6B2A238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65FE90A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87BDDCE" w14:textId="22FE68E6" w:rsidR="00DF5804" w:rsidRPr="00ED0533" w:rsidRDefault="00DF5804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8B202B">
              <w:rPr>
                <w:b w:val="0"/>
                <w:bCs w:val="0"/>
              </w:rPr>
              <w:t>18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2F8F204" w14:textId="77777777" w:rsidR="00DF5804" w:rsidRPr="00ED0533" w:rsidRDefault="00DF5804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369568D" w14:textId="2618B5FF" w:rsidR="00DF5804" w:rsidRPr="00ED0533" w:rsidRDefault="00065E95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65E95">
              <w:rPr>
                <w:b w:val="0"/>
                <w:bCs w:val="0"/>
              </w:rPr>
              <w:t>CI3, CO4, DP2, NO2, CA3, S2, CL2</w:t>
            </w:r>
          </w:p>
        </w:tc>
      </w:tr>
      <w:tr w:rsidR="00DF5804" w:rsidRPr="00ED0533" w14:paraId="681B73E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AA2F19A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DF5804" w:rsidRPr="00ED0533" w14:paraId="46E1D6DF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039CE98" w14:textId="77777777" w:rsidR="00DF5804" w:rsidRPr="007533B7" w:rsidRDefault="00DF5804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44B74BC0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DF5804" w:rsidRPr="00ED0533" w14:paraId="1A0CB2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0FD143B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67FE18DD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DF5804" w:rsidRPr="00ED0533" w14:paraId="5C885331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42F48E6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50C8648" w14:textId="77777777" w:rsidR="00DF5804" w:rsidRPr="00A013FD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DF5804" w:rsidRPr="00ED0533" w14:paraId="62D810E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4EC733D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2E0DCF57" w14:textId="20ADE8FF" w:rsidR="00DF5804" w:rsidRPr="000E1BF0" w:rsidRDefault="00D37FB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DF5804" w:rsidRPr="00ED0533" w14:paraId="79D58CD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60D2EA9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2C3BA7A" w14:textId="6CEAA23E" w:rsidR="00DF5804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F5804" w:rsidRPr="00ED0533" w14:paraId="52672DD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0883E77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5D11D8A" w14:textId="5B3A5AA9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</w:t>
            </w:r>
            <w:r w:rsidR="00D04882">
              <w:rPr>
                <w:i/>
                <w:iCs/>
              </w:rPr>
              <w:t>Non</w:t>
            </w:r>
            <w:r w:rsidRPr="001464BB">
              <w:rPr>
                <w:i/>
                <w:iCs/>
              </w:rPr>
              <w:t>Disponibile</w:t>
            </w:r>
            <w:proofErr w:type="spellEnd"/>
          </w:p>
        </w:tc>
      </w:tr>
      <w:tr w:rsidR="00DF5804" w:rsidRPr="00ED0533" w14:paraId="1672B688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B55A056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7EF4F548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DF5804" w:rsidRPr="00ED0533" w14:paraId="3B8665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9D13E1F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7B49065F" w14:textId="74CE864F" w:rsidR="00DF5804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DF5804">
              <w:rPr>
                <w:i/>
                <w:iCs/>
              </w:rPr>
              <w:t>liente</w:t>
            </w:r>
          </w:p>
        </w:tc>
      </w:tr>
      <w:tr w:rsidR="00DF5804" w:rsidRPr="00ED0533" w14:paraId="6F18D86C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2E00C881" w14:textId="77777777" w:rsidR="00DF5804" w:rsidRPr="005D7994" w:rsidRDefault="00DF5804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DF5804" w:rsidRPr="00ED0533" w14:paraId="037787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2733A617" w14:textId="40BF941B" w:rsidR="00DF5804" w:rsidRPr="00ED0533" w:rsidRDefault="007F59FE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7F59FE">
              <w:rPr>
                <w:b w:val="0"/>
                <w:bCs w:val="0"/>
              </w:rPr>
              <w:t>Prenotazione non effettuata – camera non più disponibile</w:t>
            </w:r>
          </w:p>
        </w:tc>
      </w:tr>
    </w:tbl>
    <w:p w14:paraId="3DFADFB6" w14:textId="77777777" w:rsidR="00E32571" w:rsidRDefault="00E32571" w:rsidP="00E32571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E32571" w:rsidRPr="00ED0533" w14:paraId="0C958CB1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CBDFE0A" w14:textId="77777777" w:rsidR="00E32571" w:rsidRPr="00ED0533" w:rsidRDefault="00E32571" w:rsidP="00E447FB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FC797FB" w14:textId="2FE7977D" w:rsidR="00E32571" w:rsidRPr="00ED0533" w:rsidRDefault="00E32571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71E4390" w14:textId="77777777" w:rsidR="00E32571" w:rsidRPr="00ED0533" w:rsidRDefault="00E32571" w:rsidP="00E447FB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F12BACF" w14:textId="58D8D698" w:rsidR="00E32571" w:rsidRPr="00ED0533" w:rsidRDefault="00E32571" w:rsidP="00E447F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65E95">
              <w:rPr>
                <w:b w:val="0"/>
                <w:bCs w:val="0"/>
              </w:rPr>
              <w:t>CI3, CO4, DP2, NO2, CA3, S</w:t>
            </w:r>
            <w:r w:rsidR="00854B1D">
              <w:rPr>
                <w:b w:val="0"/>
                <w:bCs w:val="0"/>
              </w:rPr>
              <w:t>3</w:t>
            </w:r>
            <w:r w:rsidRPr="00065E95">
              <w:rPr>
                <w:b w:val="0"/>
                <w:bCs w:val="0"/>
              </w:rPr>
              <w:t>, CL2</w:t>
            </w:r>
          </w:p>
        </w:tc>
      </w:tr>
      <w:tr w:rsidR="00E32571" w:rsidRPr="00ED0533" w14:paraId="07935162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60430E95" w14:textId="77777777" w:rsidR="00E32571" w:rsidRPr="00ED0533" w:rsidRDefault="00E32571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E32571" w:rsidRPr="00ED0533" w14:paraId="7CEB63BC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9A5DB9E" w14:textId="77777777" w:rsidR="00E32571" w:rsidRPr="007533B7" w:rsidRDefault="00E32571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2AE70D06" w14:textId="77777777" w:rsidR="00E32571" w:rsidRPr="007533B7" w:rsidRDefault="00E32571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E32571" w:rsidRPr="00ED0533" w14:paraId="0FC88731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D5E2B37" w14:textId="77777777" w:rsidR="00E32571" w:rsidRPr="007533B7" w:rsidRDefault="00E32571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50ACC9DA" w14:textId="77777777" w:rsidR="00E32571" w:rsidRPr="007533B7" w:rsidRDefault="00E32571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</w:p>
        </w:tc>
      </w:tr>
      <w:tr w:rsidR="00E32571" w:rsidRPr="00ED0533" w14:paraId="05060E13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AF711DC" w14:textId="77777777" w:rsidR="00E32571" w:rsidRPr="007533B7" w:rsidRDefault="00E32571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374DB19" w14:textId="77777777" w:rsidR="00E32571" w:rsidRPr="00A013FD" w:rsidRDefault="00E32571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E32571" w:rsidRPr="00ED0533" w14:paraId="44284D41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456A706" w14:textId="77777777" w:rsidR="00E32571" w:rsidRPr="007533B7" w:rsidRDefault="00E32571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B526CE5" w14:textId="77777777" w:rsidR="00E32571" w:rsidRPr="000E1BF0" w:rsidRDefault="00E32571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E32571" w:rsidRPr="00ED0533" w14:paraId="1881B902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9289C11" w14:textId="77777777" w:rsidR="00E32571" w:rsidRPr="007533B7" w:rsidRDefault="00E32571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5F80FC5" w14:textId="77777777" w:rsidR="00E32571" w:rsidRPr="007533B7" w:rsidRDefault="00E32571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32571" w:rsidRPr="00ED0533" w14:paraId="2AC162E5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3A33D4B" w14:textId="77777777" w:rsidR="00E32571" w:rsidRPr="007533B7" w:rsidRDefault="00E32571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68734F98" w14:textId="16DC1326" w:rsidR="00E32571" w:rsidRPr="007533B7" w:rsidRDefault="00E32571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</w:t>
            </w:r>
            <w:r w:rsidR="00745E4A">
              <w:rPr>
                <w:i/>
                <w:iCs/>
              </w:rPr>
              <w:t>Non</w:t>
            </w:r>
            <w:r w:rsidRPr="001464BB">
              <w:rPr>
                <w:i/>
                <w:iCs/>
              </w:rPr>
              <w:t>Disponibile</w:t>
            </w:r>
            <w:proofErr w:type="spellEnd"/>
          </w:p>
        </w:tc>
      </w:tr>
      <w:tr w:rsidR="00E32571" w:rsidRPr="00ED0533" w14:paraId="3F02A00B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7FBBB83" w14:textId="77777777" w:rsidR="00E32571" w:rsidRPr="007533B7" w:rsidRDefault="00E32571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6F558600" w14:textId="66E8AC43" w:rsidR="00E32571" w:rsidRPr="007533B7" w:rsidRDefault="00E51DEA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{(Colazione, 2), (Spa, 1)}</w:t>
            </w:r>
          </w:p>
        </w:tc>
      </w:tr>
      <w:tr w:rsidR="00E32571" w:rsidRPr="00ED0533" w14:paraId="3ED80C4B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2C28B01" w14:textId="77777777" w:rsidR="00E32571" w:rsidRPr="007533B7" w:rsidRDefault="00E32571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5C5B8A5D" w14:textId="77777777" w:rsidR="00E32571" w:rsidRPr="00D81786" w:rsidRDefault="00E32571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E32571" w:rsidRPr="00ED0533" w14:paraId="529E05D4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015C726A" w14:textId="77777777" w:rsidR="00E32571" w:rsidRPr="005D7994" w:rsidRDefault="00E32571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E32571" w:rsidRPr="00ED0533" w14:paraId="5C57E4AB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3526E23" w14:textId="77777777" w:rsidR="00E32571" w:rsidRPr="00ED0533" w:rsidRDefault="00E32571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7F59FE">
              <w:rPr>
                <w:b w:val="0"/>
                <w:bCs w:val="0"/>
              </w:rPr>
              <w:t>Prenotazione non effettuata – camera non più disponibile</w:t>
            </w:r>
          </w:p>
        </w:tc>
      </w:tr>
    </w:tbl>
    <w:p w14:paraId="11142437" w14:textId="77777777" w:rsidR="00E32571" w:rsidRDefault="00E32571" w:rsidP="00E32571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4C2689" w:rsidRPr="00ED0533" w14:paraId="402B34D8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3D411FC" w14:textId="77777777" w:rsidR="004C2689" w:rsidRPr="00ED0533" w:rsidRDefault="004C2689" w:rsidP="004C2689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9C2B7A8" w14:textId="02743722" w:rsidR="004C2689" w:rsidRPr="00ED0533" w:rsidRDefault="004C2689" w:rsidP="004C2689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20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E0C69F7" w14:textId="77777777" w:rsidR="004C2689" w:rsidRPr="00ED0533" w:rsidRDefault="004C2689" w:rsidP="004C2689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D4A22F1" w14:textId="3CC9E49A" w:rsidR="004C2689" w:rsidRPr="004C2689" w:rsidRDefault="004C2689" w:rsidP="004C2689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C2689">
              <w:rPr>
                <w:b w:val="0"/>
                <w:bCs w:val="0"/>
              </w:rPr>
              <w:t>CI4, CO4, DP2, NO2, CA2, S2, CL2</w:t>
            </w:r>
          </w:p>
        </w:tc>
      </w:tr>
      <w:tr w:rsidR="00854B1D" w:rsidRPr="00ED0533" w14:paraId="41BEB00C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4970C46" w14:textId="77777777" w:rsidR="00854B1D" w:rsidRPr="00ED0533" w:rsidRDefault="00854B1D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854B1D" w:rsidRPr="00ED0533" w14:paraId="0B022B3B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B74954D" w14:textId="77777777" w:rsidR="00854B1D" w:rsidRPr="007533B7" w:rsidRDefault="00854B1D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529075C0" w14:textId="77777777" w:rsidR="00854B1D" w:rsidRPr="007533B7" w:rsidRDefault="00854B1D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854B1D" w:rsidRPr="00ED0533" w14:paraId="7B77536A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D414029" w14:textId="77777777" w:rsidR="00854B1D" w:rsidRPr="007533B7" w:rsidRDefault="00854B1D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B475AE7" w14:textId="677F0FDD" w:rsidR="00854B1D" w:rsidRPr="007533B7" w:rsidRDefault="00854B1D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  <w:r w:rsidR="00A41BA4">
              <w:rPr>
                <w:i/>
                <w:iCs/>
              </w:rPr>
              <w:t xml:space="preserve"> +1</w:t>
            </w:r>
          </w:p>
        </w:tc>
      </w:tr>
      <w:tr w:rsidR="00854B1D" w:rsidRPr="00ED0533" w14:paraId="730E16E3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BC80152" w14:textId="77777777" w:rsidR="00854B1D" w:rsidRPr="007533B7" w:rsidRDefault="00854B1D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2E76B59" w14:textId="77777777" w:rsidR="00854B1D" w:rsidRPr="00A013FD" w:rsidRDefault="00854B1D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854B1D" w:rsidRPr="00ED0533" w14:paraId="76490C49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E90EF55" w14:textId="77777777" w:rsidR="00854B1D" w:rsidRPr="007533B7" w:rsidRDefault="00854B1D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93A8D3D" w14:textId="77777777" w:rsidR="00854B1D" w:rsidRPr="000E1BF0" w:rsidRDefault="00854B1D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854B1D" w:rsidRPr="00ED0533" w14:paraId="55A8BB19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B695663" w14:textId="77777777" w:rsidR="00854B1D" w:rsidRPr="007533B7" w:rsidRDefault="00854B1D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4323F632" w14:textId="77777777" w:rsidR="00854B1D" w:rsidRPr="007533B7" w:rsidRDefault="00854B1D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854B1D" w:rsidRPr="00ED0533" w14:paraId="3FC1DF68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51E8D3E" w14:textId="77777777" w:rsidR="00854B1D" w:rsidRPr="007533B7" w:rsidRDefault="00854B1D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401D5139" w14:textId="4A873DC3" w:rsidR="00854B1D" w:rsidRPr="007533B7" w:rsidRDefault="00854B1D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854B1D" w:rsidRPr="00ED0533" w14:paraId="2935A8D9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BA4819C" w14:textId="77777777" w:rsidR="00854B1D" w:rsidRPr="007533B7" w:rsidRDefault="00854B1D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410CF592" w14:textId="5085928C" w:rsidR="00854B1D" w:rsidRPr="007533B7" w:rsidRDefault="00731000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854B1D" w:rsidRPr="00ED0533" w14:paraId="3FBD1B7E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A9B5943" w14:textId="77777777" w:rsidR="00854B1D" w:rsidRPr="007533B7" w:rsidRDefault="00854B1D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04BC1D4F" w14:textId="77777777" w:rsidR="00854B1D" w:rsidRPr="00D81786" w:rsidRDefault="00854B1D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854B1D" w:rsidRPr="00ED0533" w14:paraId="788BBE11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4D488AA" w14:textId="77777777" w:rsidR="00854B1D" w:rsidRPr="005D7994" w:rsidRDefault="00854B1D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731000" w:rsidRPr="00ED0533" w14:paraId="50457378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240789FD" w14:textId="5D953714" w:rsidR="00731000" w:rsidRPr="00731000" w:rsidRDefault="00731000" w:rsidP="00731000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731000">
              <w:rPr>
                <w:b w:val="0"/>
                <w:bCs w:val="0"/>
              </w:rPr>
              <w:t>Prenotazione effettuata</w:t>
            </w:r>
          </w:p>
        </w:tc>
      </w:tr>
    </w:tbl>
    <w:p w14:paraId="5B8BF8C9" w14:textId="5634E17D" w:rsidR="00854B1D" w:rsidRDefault="00854B1D" w:rsidP="00E32571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E16511" w:rsidRPr="00ED0533" w14:paraId="293510DB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D5AE1F3" w14:textId="77777777" w:rsidR="00E16511" w:rsidRPr="00ED0533" w:rsidRDefault="00E16511" w:rsidP="00E16511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29B00F7" w14:textId="091695EC" w:rsidR="00E16511" w:rsidRPr="00ED0533" w:rsidRDefault="00E16511" w:rsidP="00E16511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21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F80EDD4" w14:textId="77777777" w:rsidR="00E16511" w:rsidRPr="00ED0533" w:rsidRDefault="00E16511" w:rsidP="00E16511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030BFA6" w14:textId="332433DE" w:rsidR="00E16511" w:rsidRPr="00E16511" w:rsidRDefault="00E16511" w:rsidP="00E16511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16511">
              <w:rPr>
                <w:b w:val="0"/>
                <w:bCs w:val="0"/>
              </w:rPr>
              <w:t>CI4, CO4, DP2, NO2, CA2, S3, CL2</w:t>
            </w:r>
          </w:p>
        </w:tc>
      </w:tr>
      <w:tr w:rsidR="006F626C" w:rsidRPr="00ED0533" w14:paraId="398BE9DB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73D47B52" w14:textId="77777777" w:rsidR="006F626C" w:rsidRPr="00ED0533" w:rsidRDefault="006F626C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6F626C" w:rsidRPr="00ED0533" w14:paraId="45D8A97E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7975425" w14:textId="77777777" w:rsidR="006F626C" w:rsidRPr="007533B7" w:rsidRDefault="006F626C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1383E443" w14:textId="77777777" w:rsidR="006F626C" w:rsidRPr="007533B7" w:rsidRDefault="006F626C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6F626C" w:rsidRPr="00ED0533" w14:paraId="72C95CC1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3EB27BC" w14:textId="77777777" w:rsidR="006F626C" w:rsidRPr="007533B7" w:rsidRDefault="006F626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0F600C6D" w14:textId="77777777" w:rsidR="006F626C" w:rsidRPr="007533B7" w:rsidRDefault="006F626C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  <w:r>
              <w:rPr>
                <w:i/>
                <w:iCs/>
              </w:rPr>
              <w:t xml:space="preserve"> +1</w:t>
            </w:r>
          </w:p>
        </w:tc>
      </w:tr>
      <w:tr w:rsidR="006F626C" w:rsidRPr="00ED0533" w14:paraId="2FA82656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1F849EE" w14:textId="77777777" w:rsidR="006F626C" w:rsidRPr="007533B7" w:rsidRDefault="006F626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D390601" w14:textId="77777777" w:rsidR="006F626C" w:rsidRPr="00A013FD" w:rsidRDefault="006F626C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6F626C" w:rsidRPr="00ED0533" w14:paraId="531DDD53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0D38024" w14:textId="77777777" w:rsidR="006F626C" w:rsidRPr="007533B7" w:rsidRDefault="006F626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2CE7C92F" w14:textId="77777777" w:rsidR="006F626C" w:rsidRPr="000E1BF0" w:rsidRDefault="006F626C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6F626C" w:rsidRPr="00ED0533" w14:paraId="6E4AFB1A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BC09D68" w14:textId="77777777" w:rsidR="006F626C" w:rsidRPr="007533B7" w:rsidRDefault="006F626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676379F8" w14:textId="77777777" w:rsidR="006F626C" w:rsidRPr="007533B7" w:rsidRDefault="006F626C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6F626C" w:rsidRPr="00ED0533" w14:paraId="50C3C605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D9016BF" w14:textId="77777777" w:rsidR="006F626C" w:rsidRPr="007533B7" w:rsidRDefault="006F626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2BC5726F" w14:textId="77777777" w:rsidR="006F626C" w:rsidRPr="007533B7" w:rsidRDefault="006F626C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cameraDisponibile</w:t>
            </w:r>
            <w:proofErr w:type="spellEnd"/>
          </w:p>
        </w:tc>
      </w:tr>
      <w:tr w:rsidR="00E16511" w:rsidRPr="00ED0533" w14:paraId="1B8D2370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190826A" w14:textId="77777777" w:rsidR="00E16511" w:rsidRPr="007533B7" w:rsidRDefault="00E16511" w:rsidP="00E1651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1FE7D2C2" w14:textId="08DD5F40" w:rsidR="00E16511" w:rsidRPr="007533B7" w:rsidRDefault="00E16511" w:rsidP="00E1651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{(Colazione, 2), (Spa, 1)}</w:t>
            </w:r>
          </w:p>
        </w:tc>
      </w:tr>
      <w:tr w:rsidR="006F626C" w:rsidRPr="00ED0533" w14:paraId="233B1E4E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0953F31" w14:textId="77777777" w:rsidR="006F626C" w:rsidRPr="007533B7" w:rsidRDefault="006F626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48A5FF2C" w14:textId="77777777" w:rsidR="006F626C" w:rsidRPr="00D81786" w:rsidRDefault="006F626C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6F626C" w:rsidRPr="00ED0533" w14:paraId="43D170A5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2E065401" w14:textId="77777777" w:rsidR="006F626C" w:rsidRPr="005D7994" w:rsidRDefault="006F626C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6F626C" w:rsidRPr="00ED0533" w14:paraId="7CF1C83C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4DB5251" w14:textId="77777777" w:rsidR="006F626C" w:rsidRPr="00731000" w:rsidRDefault="006F626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731000">
              <w:rPr>
                <w:b w:val="0"/>
                <w:bCs w:val="0"/>
              </w:rPr>
              <w:t>Prenotazione effettuata</w:t>
            </w:r>
          </w:p>
        </w:tc>
      </w:tr>
    </w:tbl>
    <w:p w14:paraId="18D1A2AF" w14:textId="77777777" w:rsidR="006F626C" w:rsidRDefault="006F626C" w:rsidP="00E32571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E91A12" w:rsidRPr="00ED0533" w14:paraId="08378C62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AF987ED" w14:textId="77777777" w:rsidR="00E91A12" w:rsidRPr="00ED0533" w:rsidRDefault="00E91A12" w:rsidP="00E91A12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1E05E98" w14:textId="414A64D2" w:rsidR="00E91A12" w:rsidRPr="00ED0533" w:rsidRDefault="00E91A12" w:rsidP="00E91A12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799E2B4" w14:textId="77777777" w:rsidR="00E91A12" w:rsidRPr="00ED0533" w:rsidRDefault="00E91A12" w:rsidP="00E91A12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59B0C66" w14:textId="3C69B357" w:rsidR="00E91A12" w:rsidRPr="00E91A12" w:rsidRDefault="00E91A12" w:rsidP="00E91A12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91A12">
              <w:rPr>
                <w:b w:val="0"/>
                <w:bCs w:val="0"/>
              </w:rPr>
              <w:t>CI4, CO4, DP2, NO2, CA3, S2, CL2</w:t>
            </w:r>
          </w:p>
        </w:tc>
      </w:tr>
      <w:tr w:rsidR="0039623C" w:rsidRPr="00ED0533" w14:paraId="7173B3FE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6115195" w14:textId="77777777" w:rsidR="0039623C" w:rsidRPr="00ED0533" w:rsidRDefault="0039623C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39623C" w:rsidRPr="00ED0533" w14:paraId="0679A63F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ECD0291" w14:textId="77777777" w:rsidR="0039623C" w:rsidRPr="007533B7" w:rsidRDefault="0039623C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19E87914" w14:textId="77777777" w:rsidR="0039623C" w:rsidRPr="007533B7" w:rsidRDefault="0039623C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39623C" w:rsidRPr="00ED0533" w14:paraId="693DAE41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3EB7849" w14:textId="77777777" w:rsidR="0039623C" w:rsidRPr="007533B7" w:rsidRDefault="0039623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B72413D" w14:textId="77777777" w:rsidR="0039623C" w:rsidRPr="007533B7" w:rsidRDefault="0039623C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  <w:r>
              <w:rPr>
                <w:i/>
                <w:iCs/>
              </w:rPr>
              <w:t xml:space="preserve"> +1</w:t>
            </w:r>
          </w:p>
        </w:tc>
      </w:tr>
      <w:tr w:rsidR="0039623C" w:rsidRPr="00ED0533" w14:paraId="1615C6B7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E52DF6E" w14:textId="77777777" w:rsidR="0039623C" w:rsidRPr="007533B7" w:rsidRDefault="0039623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4C528DC6" w14:textId="77777777" w:rsidR="0039623C" w:rsidRPr="00A013FD" w:rsidRDefault="0039623C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39623C" w:rsidRPr="00ED0533" w14:paraId="179C12F2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C750F87" w14:textId="77777777" w:rsidR="0039623C" w:rsidRPr="007533B7" w:rsidRDefault="0039623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11E19EF7" w14:textId="77777777" w:rsidR="0039623C" w:rsidRPr="000E1BF0" w:rsidRDefault="0039623C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39623C" w:rsidRPr="00ED0533" w14:paraId="0DE349DC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98F7DA4" w14:textId="77777777" w:rsidR="0039623C" w:rsidRPr="007533B7" w:rsidRDefault="0039623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0D3F177" w14:textId="77777777" w:rsidR="0039623C" w:rsidRPr="007533B7" w:rsidRDefault="0039623C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9623C" w:rsidRPr="00ED0533" w14:paraId="4A818727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395387D" w14:textId="77777777" w:rsidR="0039623C" w:rsidRPr="007533B7" w:rsidRDefault="0039623C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6EA4FCC2" w14:textId="65D17BED" w:rsidR="0039623C" w:rsidRPr="007533B7" w:rsidRDefault="0039623C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</w:t>
            </w:r>
            <w:r w:rsidR="00E91A12">
              <w:rPr>
                <w:i/>
                <w:iCs/>
              </w:rPr>
              <w:t>Non</w:t>
            </w:r>
            <w:r w:rsidRPr="001464BB">
              <w:rPr>
                <w:i/>
                <w:iCs/>
              </w:rPr>
              <w:t>Disponibile</w:t>
            </w:r>
            <w:proofErr w:type="spellEnd"/>
          </w:p>
        </w:tc>
      </w:tr>
      <w:tr w:rsidR="00E91A12" w:rsidRPr="00ED0533" w14:paraId="62C34F38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62AB390" w14:textId="77777777" w:rsidR="00E91A12" w:rsidRPr="007533B7" w:rsidRDefault="00E91A12" w:rsidP="00E91A12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0F3797B2" w14:textId="1716A56C" w:rsidR="00E91A12" w:rsidRPr="007533B7" w:rsidRDefault="00E91A12" w:rsidP="00E91A12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E91A12" w:rsidRPr="00ED0533" w14:paraId="2CC179B9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9C30316" w14:textId="77777777" w:rsidR="00E91A12" w:rsidRPr="007533B7" w:rsidRDefault="00E91A12" w:rsidP="00E91A12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495A6AD6" w14:textId="77777777" w:rsidR="00E91A12" w:rsidRPr="00D81786" w:rsidRDefault="00E91A12" w:rsidP="00E91A12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E91A12" w:rsidRPr="00ED0533" w14:paraId="3B549A26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56769DA" w14:textId="77777777" w:rsidR="00E91A12" w:rsidRPr="005D7994" w:rsidRDefault="00E91A12" w:rsidP="00E91A12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7249DF" w:rsidRPr="00ED0533" w14:paraId="243E021F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7AA885C" w14:textId="16AB8567" w:rsidR="007249DF" w:rsidRPr="007249DF" w:rsidRDefault="007249DF" w:rsidP="007249DF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7249DF">
              <w:rPr>
                <w:b w:val="0"/>
                <w:bCs w:val="0"/>
              </w:rPr>
              <w:t>Prenotazione non effettuata – camera non più disponibile</w:t>
            </w:r>
          </w:p>
        </w:tc>
      </w:tr>
    </w:tbl>
    <w:p w14:paraId="57614DFB" w14:textId="77777777" w:rsidR="0039623C" w:rsidRDefault="0039623C" w:rsidP="00E32571">
      <w:pPr>
        <w:tabs>
          <w:tab w:val="left" w:pos="3109"/>
        </w:tabs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3C368D" w:rsidRPr="00ED0533" w14:paraId="06D4243F" w14:textId="77777777" w:rsidTr="00E447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85F2C60" w14:textId="77777777" w:rsidR="003C368D" w:rsidRPr="00ED0533" w:rsidRDefault="003C368D" w:rsidP="003C368D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6363A96" w14:textId="1D4D5BBD" w:rsidR="003C368D" w:rsidRPr="00ED0533" w:rsidRDefault="003C368D" w:rsidP="003C368D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97272EA" w14:textId="77777777" w:rsidR="003C368D" w:rsidRPr="00ED0533" w:rsidRDefault="003C368D" w:rsidP="003C368D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6AF86D3" w14:textId="724D7C45" w:rsidR="003C368D" w:rsidRPr="003C368D" w:rsidRDefault="003C368D" w:rsidP="003C368D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C368D">
              <w:rPr>
                <w:b w:val="0"/>
                <w:bCs w:val="0"/>
              </w:rPr>
              <w:t>CI4, CO4, DP2, NO2, CA3, S3, CL2</w:t>
            </w:r>
          </w:p>
        </w:tc>
      </w:tr>
      <w:tr w:rsidR="007249DF" w:rsidRPr="00ED0533" w14:paraId="14936316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37F4554" w14:textId="77777777" w:rsidR="007249DF" w:rsidRPr="00ED0533" w:rsidRDefault="007249DF" w:rsidP="00E447FB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7249DF" w:rsidRPr="00ED0533" w14:paraId="27B04889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54D05FA" w14:textId="77777777" w:rsidR="007249DF" w:rsidRPr="007533B7" w:rsidRDefault="007249DF" w:rsidP="00E447FB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26EB307F" w14:textId="77777777" w:rsidR="007249DF" w:rsidRPr="007533B7" w:rsidRDefault="007249DF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7249DF" w:rsidRPr="00ED0533" w14:paraId="0628ABF0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0DB85CA" w14:textId="77777777" w:rsidR="007249DF" w:rsidRPr="007533B7" w:rsidRDefault="007249D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dataCheckIn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0A85DF0" w14:textId="77777777" w:rsidR="007249DF" w:rsidRPr="007533B7" w:rsidRDefault="007249DF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50EBE">
              <w:rPr>
                <w:i/>
                <w:iCs/>
              </w:rPr>
              <w:t>currentDay</w:t>
            </w:r>
            <w:proofErr w:type="spellEnd"/>
            <w:r>
              <w:rPr>
                <w:i/>
                <w:iCs/>
              </w:rPr>
              <w:t xml:space="preserve"> +1</w:t>
            </w:r>
          </w:p>
        </w:tc>
      </w:tr>
      <w:tr w:rsidR="007249DF" w:rsidRPr="00ED0533" w14:paraId="09519634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158D14E" w14:textId="77777777" w:rsidR="007249DF" w:rsidRPr="007533B7" w:rsidRDefault="007249D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dataCheckOut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2762833E" w14:textId="77777777" w:rsidR="007249DF" w:rsidRPr="00A013FD" w:rsidRDefault="007249DF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62F1">
              <w:rPr>
                <w:i/>
                <w:iCs/>
              </w:rPr>
              <w:t>currentDay</w:t>
            </w:r>
            <w:proofErr w:type="spellEnd"/>
            <w:r>
              <w:t xml:space="preserve"> + 10</w:t>
            </w:r>
          </w:p>
        </w:tc>
      </w:tr>
      <w:tr w:rsidR="007249DF" w:rsidRPr="00ED0533" w14:paraId="44F227D8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9FBF09B" w14:textId="77777777" w:rsidR="007249DF" w:rsidRPr="007533B7" w:rsidRDefault="007249D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dataPrenotazione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714A281F" w14:textId="77777777" w:rsidR="007249DF" w:rsidRPr="000E1BF0" w:rsidRDefault="007249DF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currentDay</w:t>
            </w:r>
            <w:proofErr w:type="spellEnd"/>
          </w:p>
        </w:tc>
      </w:tr>
      <w:tr w:rsidR="007249DF" w:rsidRPr="00ED0533" w14:paraId="782697B7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8EF699B" w14:textId="77777777" w:rsidR="007249DF" w:rsidRPr="007533B7" w:rsidRDefault="007249D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numeroOspiti</w:t>
            </w:r>
            <w:proofErr w:type="spellEnd"/>
          </w:p>
        </w:tc>
        <w:tc>
          <w:tcPr>
            <w:tcW w:w="4814" w:type="dxa"/>
            <w:gridSpan w:val="2"/>
            <w:vAlign w:val="center"/>
          </w:tcPr>
          <w:p w14:paraId="33B31482" w14:textId="77777777" w:rsidR="007249DF" w:rsidRPr="007533B7" w:rsidRDefault="007249DF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249DF" w:rsidRPr="00ED0533" w14:paraId="1028DD5C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B97352C" w14:textId="77777777" w:rsidR="007249DF" w:rsidRPr="007533B7" w:rsidRDefault="007249D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72DFD630" w14:textId="77777777" w:rsidR="007249DF" w:rsidRPr="007533B7" w:rsidRDefault="007249DF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64BB">
              <w:rPr>
                <w:i/>
                <w:iCs/>
              </w:rPr>
              <w:t>camera</w:t>
            </w:r>
            <w:r>
              <w:rPr>
                <w:i/>
                <w:iCs/>
              </w:rPr>
              <w:t>Non</w:t>
            </w:r>
            <w:r w:rsidRPr="001464BB">
              <w:rPr>
                <w:i/>
                <w:iCs/>
              </w:rPr>
              <w:t>Disponibile</w:t>
            </w:r>
            <w:proofErr w:type="spellEnd"/>
          </w:p>
        </w:tc>
      </w:tr>
      <w:tr w:rsidR="007249DF" w:rsidRPr="00ED0533" w14:paraId="1FE80239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AC0D7E2" w14:textId="77777777" w:rsidR="007249DF" w:rsidRPr="007533B7" w:rsidRDefault="007249D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2326BB31" w14:textId="4E2F7303" w:rsidR="007249DF" w:rsidRPr="007533B7" w:rsidRDefault="003C368D" w:rsidP="00E447FB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{(Colazione, 2), (Spa, 1)}</w:t>
            </w:r>
          </w:p>
        </w:tc>
      </w:tr>
      <w:tr w:rsidR="007249DF" w:rsidRPr="00ED0533" w14:paraId="2B5ACC7B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2A9F9C2" w14:textId="77777777" w:rsidR="007249DF" w:rsidRPr="007533B7" w:rsidRDefault="007249DF" w:rsidP="00E447FB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6DDF5207" w14:textId="77777777" w:rsidR="007249DF" w:rsidRPr="00D81786" w:rsidRDefault="007249DF" w:rsidP="00E447FB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cliente</w:t>
            </w:r>
          </w:p>
        </w:tc>
      </w:tr>
      <w:tr w:rsidR="007249DF" w:rsidRPr="00ED0533" w14:paraId="608480D1" w14:textId="77777777" w:rsidTr="00E447F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56360C6" w14:textId="77777777" w:rsidR="007249DF" w:rsidRPr="005D7994" w:rsidRDefault="007249DF" w:rsidP="00E447FB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814D91" w:rsidRPr="00ED0533" w14:paraId="25313815" w14:textId="77777777" w:rsidTr="00E44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64EB98D" w14:textId="0762EB1A" w:rsidR="00814D91" w:rsidRPr="00814D91" w:rsidRDefault="00814D91" w:rsidP="00814D91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814D91">
              <w:rPr>
                <w:b w:val="0"/>
                <w:bCs w:val="0"/>
              </w:rPr>
              <w:t>Prenotazione non effettuata – camera non più disponibile</w:t>
            </w:r>
          </w:p>
        </w:tc>
      </w:tr>
    </w:tbl>
    <w:p w14:paraId="1E665F35" w14:textId="77777777" w:rsidR="007249DF" w:rsidRPr="0059203E" w:rsidRDefault="007249DF" w:rsidP="00E32571">
      <w:pPr>
        <w:tabs>
          <w:tab w:val="left" w:pos="3109"/>
        </w:tabs>
      </w:pPr>
    </w:p>
    <w:sectPr w:rsidR="007249DF" w:rsidRPr="0059203E" w:rsidSect="007615F1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3BFD73" w14:textId="77777777" w:rsidR="00CF0580" w:rsidRDefault="00CF0580">
      <w:r>
        <w:separator/>
      </w:r>
    </w:p>
  </w:endnote>
  <w:endnote w:type="continuationSeparator" w:id="0">
    <w:p w14:paraId="7C0F8E2D" w14:textId="77777777" w:rsidR="00CF0580" w:rsidRDefault="00CF0580">
      <w:r>
        <w:continuationSeparator/>
      </w:r>
    </w:p>
  </w:endnote>
  <w:endnote w:type="continuationNotice" w:id="1">
    <w:p w14:paraId="35691894" w14:textId="77777777" w:rsidR="00CF0580" w:rsidRDefault="00CF05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643D1" w14:textId="19D83A17" w:rsidR="008B36D5" w:rsidRDefault="008B36D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7B4A5" w14:textId="51A34108" w:rsidR="006D2F17" w:rsidRDefault="006D2F17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B9A63A3" w14:textId="117580A2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7974B" w14:textId="4AE47423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7574FD" w14:textId="77777777" w:rsidR="00CF0580" w:rsidRDefault="00CF0580">
      <w:r>
        <w:separator/>
      </w:r>
    </w:p>
  </w:footnote>
  <w:footnote w:type="continuationSeparator" w:id="0">
    <w:p w14:paraId="4248E3D8" w14:textId="77777777" w:rsidR="00CF0580" w:rsidRDefault="00CF0580">
      <w:r>
        <w:continuationSeparator/>
      </w:r>
    </w:p>
  </w:footnote>
  <w:footnote w:type="continuationNotice" w:id="1">
    <w:p w14:paraId="69A42FFD" w14:textId="77777777" w:rsidR="00CF0580" w:rsidRDefault="00CF05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85FC9" w14:textId="365BFED8" w:rsidR="008B36D5" w:rsidRDefault="008B36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D3C5C" w14:textId="0176670D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A74C8" w14:textId="473FF0E8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3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73E1124"/>
    <w:multiLevelType w:val="hybridMultilevel"/>
    <w:tmpl w:val="45F68510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9680AB6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999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B269E0"/>
    <w:multiLevelType w:val="hybridMultilevel"/>
    <w:tmpl w:val="D95E97D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98653E"/>
    <w:multiLevelType w:val="hybridMultilevel"/>
    <w:tmpl w:val="8C60D2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31165E"/>
    <w:multiLevelType w:val="hybridMultilevel"/>
    <w:tmpl w:val="955E9E6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007293"/>
    <w:multiLevelType w:val="hybridMultilevel"/>
    <w:tmpl w:val="968AA470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C3F5977"/>
    <w:multiLevelType w:val="hybridMultilevel"/>
    <w:tmpl w:val="E21605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967AC"/>
    <w:multiLevelType w:val="hybridMultilevel"/>
    <w:tmpl w:val="D64A8C2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8B0C0F"/>
    <w:multiLevelType w:val="hybridMultilevel"/>
    <w:tmpl w:val="A904A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53EE7"/>
    <w:multiLevelType w:val="hybridMultilevel"/>
    <w:tmpl w:val="54CA5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71C521E"/>
    <w:multiLevelType w:val="hybridMultilevel"/>
    <w:tmpl w:val="DBA0064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839714A"/>
    <w:multiLevelType w:val="hybridMultilevel"/>
    <w:tmpl w:val="01F0B9F4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2246B6"/>
    <w:multiLevelType w:val="hybridMultilevel"/>
    <w:tmpl w:val="D8BE88CE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FF76B68"/>
    <w:multiLevelType w:val="hybridMultilevel"/>
    <w:tmpl w:val="8698D4D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4355777">
    <w:abstractNumId w:val="6"/>
  </w:num>
  <w:num w:numId="2" w16cid:durableId="258607679">
    <w:abstractNumId w:val="8"/>
  </w:num>
  <w:num w:numId="3" w16cid:durableId="1397631624">
    <w:abstractNumId w:val="13"/>
  </w:num>
  <w:num w:numId="4" w16cid:durableId="1150174008">
    <w:abstractNumId w:val="14"/>
  </w:num>
  <w:num w:numId="5" w16cid:durableId="483549676">
    <w:abstractNumId w:val="12"/>
  </w:num>
  <w:num w:numId="6" w16cid:durableId="1054355894">
    <w:abstractNumId w:val="9"/>
  </w:num>
  <w:num w:numId="7" w16cid:durableId="475731728">
    <w:abstractNumId w:val="15"/>
  </w:num>
  <w:num w:numId="8" w16cid:durableId="296109099">
    <w:abstractNumId w:val="7"/>
  </w:num>
  <w:num w:numId="9" w16cid:durableId="1957760413">
    <w:abstractNumId w:val="17"/>
  </w:num>
  <w:num w:numId="10" w16cid:durableId="1336490949">
    <w:abstractNumId w:val="4"/>
  </w:num>
  <w:num w:numId="11" w16cid:durableId="1816992318">
    <w:abstractNumId w:val="16"/>
  </w:num>
  <w:num w:numId="12" w16cid:durableId="923682758">
    <w:abstractNumId w:val="18"/>
  </w:num>
  <w:num w:numId="13" w16cid:durableId="1934779864">
    <w:abstractNumId w:val="11"/>
  </w:num>
  <w:num w:numId="14" w16cid:durableId="657003306">
    <w:abstractNumId w:val="5"/>
  </w:num>
  <w:num w:numId="15" w16cid:durableId="1778058855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00403"/>
    <w:rsid w:val="000005E5"/>
    <w:rsid w:val="0000149B"/>
    <w:rsid w:val="00001C5D"/>
    <w:rsid w:val="00002191"/>
    <w:rsid w:val="00002368"/>
    <w:rsid w:val="0000282C"/>
    <w:rsid w:val="00003652"/>
    <w:rsid w:val="00004464"/>
    <w:rsid w:val="0000502B"/>
    <w:rsid w:val="00005314"/>
    <w:rsid w:val="00005E7E"/>
    <w:rsid w:val="00007529"/>
    <w:rsid w:val="00011D28"/>
    <w:rsid w:val="0001213C"/>
    <w:rsid w:val="00012F30"/>
    <w:rsid w:val="00012FFB"/>
    <w:rsid w:val="00013140"/>
    <w:rsid w:val="000131CA"/>
    <w:rsid w:val="000134DF"/>
    <w:rsid w:val="00013806"/>
    <w:rsid w:val="000145C2"/>
    <w:rsid w:val="00014C74"/>
    <w:rsid w:val="0001519D"/>
    <w:rsid w:val="000154DF"/>
    <w:rsid w:val="0001596F"/>
    <w:rsid w:val="00015D69"/>
    <w:rsid w:val="000164E7"/>
    <w:rsid w:val="00016B18"/>
    <w:rsid w:val="00017FB5"/>
    <w:rsid w:val="00020A52"/>
    <w:rsid w:val="00021B0B"/>
    <w:rsid w:val="0002268B"/>
    <w:rsid w:val="00022880"/>
    <w:rsid w:val="000233FF"/>
    <w:rsid w:val="000249BE"/>
    <w:rsid w:val="00024A64"/>
    <w:rsid w:val="000252D4"/>
    <w:rsid w:val="000257F3"/>
    <w:rsid w:val="0002582A"/>
    <w:rsid w:val="00026061"/>
    <w:rsid w:val="00026FC8"/>
    <w:rsid w:val="00027374"/>
    <w:rsid w:val="0002746C"/>
    <w:rsid w:val="00027FA8"/>
    <w:rsid w:val="00030BA2"/>
    <w:rsid w:val="00031C89"/>
    <w:rsid w:val="00032637"/>
    <w:rsid w:val="0003304B"/>
    <w:rsid w:val="00034419"/>
    <w:rsid w:val="00035202"/>
    <w:rsid w:val="0003667D"/>
    <w:rsid w:val="0003707B"/>
    <w:rsid w:val="00040523"/>
    <w:rsid w:val="00041616"/>
    <w:rsid w:val="00041E52"/>
    <w:rsid w:val="0004322E"/>
    <w:rsid w:val="00044478"/>
    <w:rsid w:val="000445E2"/>
    <w:rsid w:val="000453BE"/>
    <w:rsid w:val="00045E4C"/>
    <w:rsid w:val="000464EC"/>
    <w:rsid w:val="000467C2"/>
    <w:rsid w:val="00046DD8"/>
    <w:rsid w:val="00046F12"/>
    <w:rsid w:val="000474E9"/>
    <w:rsid w:val="0005019C"/>
    <w:rsid w:val="000504A0"/>
    <w:rsid w:val="00050ABD"/>
    <w:rsid w:val="00051098"/>
    <w:rsid w:val="0005367D"/>
    <w:rsid w:val="00054071"/>
    <w:rsid w:val="0005410E"/>
    <w:rsid w:val="00054357"/>
    <w:rsid w:val="00054771"/>
    <w:rsid w:val="00054F84"/>
    <w:rsid w:val="000557C8"/>
    <w:rsid w:val="000565F3"/>
    <w:rsid w:val="0005713B"/>
    <w:rsid w:val="00061B32"/>
    <w:rsid w:val="00061C90"/>
    <w:rsid w:val="0006203C"/>
    <w:rsid w:val="00062AE3"/>
    <w:rsid w:val="00062CAE"/>
    <w:rsid w:val="000638B2"/>
    <w:rsid w:val="00063FAC"/>
    <w:rsid w:val="000641FA"/>
    <w:rsid w:val="00064CFA"/>
    <w:rsid w:val="00065598"/>
    <w:rsid w:val="0006579C"/>
    <w:rsid w:val="00065E95"/>
    <w:rsid w:val="00065F73"/>
    <w:rsid w:val="00066A93"/>
    <w:rsid w:val="00066D63"/>
    <w:rsid w:val="000674F0"/>
    <w:rsid w:val="0006757A"/>
    <w:rsid w:val="0007074E"/>
    <w:rsid w:val="00070848"/>
    <w:rsid w:val="00071159"/>
    <w:rsid w:val="000720A3"/>
    <w:rsid w:val="00073522"/>
    <w:rsid w:val="00073889"/>
    <w:rsid w:val="00074240"/>
    <w:rsid w:val="000750C0"/>
    <w:rsid w:val="0007539B"/>
    <w:rsid w:val="00075400"/>
    <w:rsid w:val="00075439"/>
    <w:rsid w:val="00075630"/>
    <w:rsid w:val="00075EBE"/>
    <w:rsid w:val="000768E3"/>
    <w:rsid w:val="000772F2"/>
    <w:rsid w:val="000773DB"/>
    <w:rsid w:val="000779A5"/>
    <w:rsid w:val="00077CAC"/>
    <w:rsid w:val="00080135"/>
    <w:rsid w:val="00080521"/>
    <w:rsid w:val="0008064E"/>
    <w:rsid w:val="000809A1"/>
    <w:rsid w:val="00080AC5"/>
    <w:rsid w:val="00081FC8"/>
    <w:rsid w:val="00082FF6"/>
    <w:rsid w:val="00083E62"/>
    <w:rsid w:val="00084BC6"/>
    <w:rsid w:val="000850CC"/>
    <w:rsid w:val="0008546E"/>
    <w:rsid w:val="00085F38"/>
    <w:rsid w:val="00086B1A"/>
    <w:rsid w:val="00086DB2"/>
    <w:rsid w:val="00087095"/>
    <w:rsid w:val="000872B1"/>
    <w:rsid w:val="00087C7E"/>
    <w:rsid w:val="0009009F"/>
    <w:rsid w:val="00091C1C"/>
    <w:rsid w:val="00093773"/>
    <w:rsid w:val="0009379A"/>
    <w:rsid w:val="00093D9B"/>
    <w:rsid w:val="000953A9"/>
    <w:rsid w:val="00095725"/>
    <w:rsid w:val="0009694B"/>
    <w:rsid w:val="00097241"/>
    <w:rsid w:val="00097EC4"/>
    <w:rsid w:val="00097F64"/>
    <w:rsid w:val="000A0FB5"/>
    <w:rsid w:val="000A24F2"/>
    <w:rsid w:val="000A2DC9"/>
    <w:rsid w:val="000A4222"/>
    <w:rsid w:val="000A4430"/>
    <w:rsid w:val="000A4C5D"/>
    <w:rsid w:val="000A4C97"/>
    <w:rsid w:val="000A4D0C"/>
    <w:rsid w:val="000A5632"/>
    <w:rsid w:val="000A5A32"/>
    <w:rsid w:val="000A5F2E"/>
    <w:rsid w:val="000A6D0D"/>
    <w:rsid w:val="000B0019"/>
    <w:rsid w:val="000B14F6"/>
    <w:rsid w:val="000B1E2D"/>
    <w:rsid w:val="000B1E53"/>
    <w:rsid w:val="000B2209"/>
    <w:rsid w:val="000B24CC"/>
    <w:rsid w:val="000B2B2B"/>
    <w:rsid w:val="000B2DF6"/>
    <w:rsid w:val="000B4CD9"/>
    <w:rsid w:val="000B4F62"/>
    <w:rsid w:val="000B55C9"/>
    <w:rsid w:val="000B5A5F"/>
    <w:rsid w:val="000B5E5B"/>
    <w:rsid w:val="000B636E"/>
    <w:rsid w:val="000B6921"/>
    <w:rsid w:val="000B7EBD"/>
    <w:rsid w:val="000C05EF"/>
    <w:rsid w:val="000C1361"/>
    <w:rsid w:val="000C2419"/>
    <w:rsid w:val="000C2BC4"/>
    <w:rsid w:val="000C2F7A"/>
    <w:rsid w:val="000C373B"/>
    <w:rsid w:val="000C38AD"/>
    <w:rsid w:val="000C38CB"/>
    <w:rsid w:val="000C4964"/>
    <w:rsid w:val="000C5779"/>
    <w:rsid w:val="000C5893"/>
    <w:rsid w:val="000C5DE6"/>
    <w:rsid w:val="000C622B"/>
    <w:rsid w:val="000C644F"/>
    <w:rsid w:val="000C689F"/>
    <w:rsid w:val="000C6CC9"/>
    <w:rsid w:val="000C739E"/>
    <w:rsid w:val="000C7CA3"/>
    <w:rsid w:val="000D00A9"/>
    <w:rsid w:val="000D0664"/>
    <w:rsid w:val="000D08C8"/>
    <w:rsid w:val="000D0CD4"/>
    <w:rsid w:val="000D0F6C"/>
    <w:rsid w:val="000D1118"/>
    <w:rsid w:val="000D1141"/>
    <w:rsid w:val="000D2184"/>
    <w:rsid w:val="000D2800"/>
    <w:rsid w:val="000D2D18"/>
    <w:rsid w:val="000D339F"/>
    <w:rsid w:val="000D33F0"/>
    <w:rsid w:val="000D33F6"/>
    <w:rsid w:val="000D3750"/>
    <w:rsid w:val="000D3803"/>
    <w:rsid w:val="000D397F"/>
    <w:rsid w:val="000D3EA5"/>
    <w:rsid w:val="000D4768"/>
    <w:rsid w:val="000D4849"/>
    <w:rsid w:val="000D48C0"/>
    <w:rsid w:val="000D4B23"/>
    <w:rsid w:val="000D4E29"/>
    <w:rsid w:val="000D5770"/>
    <w:rsid w:val="000D5D41"/>
    <w:rsid w:val="000D64DE"/>
    <w:rsid w:val="000D654C"/>
    <w:rsid w:val="000D7624"/>
    <w:rsid w:val="000D7843"/>
    <w:rsid w:val="000E1021"/>
    <w:rsid w:val="000E1BF0"/>
    <w:rsid w:val="000E1E8A"/>
    <w:rsid w:val="000E2129"/>
    <w:rsid w:val="000E2283"/>
    <w:rsid w:val="000E2677"/>
    <w:rsid w:val="000E2E00"/>
    <w:rsid w:val="000E4CB4"/>
    <w:rsid w:val="000E56F2"/>
    <w:rsid w:val="000E5C86"/>
    <w:rsid w:val="000E7941"/>
    <w:rsid w:val="000E7F30"/>
    <w:rsid w:val="000F01AC"/>
    <w:rsid w:val="000F0542"/>
    <w:rsid w:val="000F0B0B"/>
    <w:rsid w:val="000F16C6"/>
    <w:rsid w:val="000F2819"/>
    <w:rsid w:val="000F284B"/>
    <w:rsid w:val="000F2B4A"/>
    <w:rsid w:val="000F34A2"/>
    <w:rsid w:val="000F356B"/>
    <w:rsid w:val="000F3766"/>
    <w:rsid w:val="000F3D94"/>
    <w:rsid w:val="000F418A"/>
    <w:rsid w:val="000F430D"/>
    <w:rsid w:val="000F4545"/>
    <w:rsid w:val="000F4A53"/>
    <w:rsid w:val="000F4E4E"/>
    <w:rsid w:val="000F5775"/>
    <w:rsid w:val="000F5857"/>
    <w:rsid w:val="000F5BF5"/>
    <w:rsid w:val="000F5DA4"/>
    <w:rsid w:val="000F6736"/>
    <w:rsid w:val="000F6F24"/>
    <w:rsid w:val="000F6F3B"/>
    <w:rsid w:val="000F73E4"/>
    <w:rsid w:val="000F7E92"/>
    <w:rsid w:val="00100631"/>
    <w:rsid w:val="00101128"/>
    <w:rsid w:val="001012E9"/>
    <w:rsid w:val="0010255C"/>
    <w:rsid w:val="00103759"/>
    <w:rsid w:val="001037E2"/>
    <w:rsid w:val="00103948"/>
    <w:rsid w:val="00103C0B"/>
    <w:rsid w:val="0010457D"/>
    <w:rsid w:val="001047A5"/>
    <w:rsid w:val="00105328"/>
    <w:rsid w:val="00105D9B"/>
    <w:rsid w:val="001067EE"/>
    <w:rsid w:val="0010699C"/>
    <w:rsid w:val="00107644"/>
    <w:rsid w:val="00107975"/>
    <w:rsid w:val="00110362"/>
    <w:rsid w:val="001106DB"/>
    <w:rsid w:val="00110800"/>
    <w:rsid w:val="0011103C"/>
    <w:rsid w:val="00111BE5"/>
    <w:rsid w:val="001123F0"/>
    <w:rsid w:val="001124F6"/>
    <w:rsid w:val="00112513"/>
    <w:rsid w:val="001127E3"/>
    <w:rsid w:val="00112E03"/>
    <w:rsid w:val="00112E21"/>
    <w:rsid w:val="00112F1C"/>
    <w:rsid w:val="00113D82"/>
    <w:rsid w:val="00114568"/>
    <w:rsid w:val="001146ED"/>
    <w:rsid w:val="001149AF"/>
    <w:rsid w:val="0011594C"/>
    <w:rsid w:val="001161DA"/>
    <w:rsid w:val="001168AF"/>
    <w:rsid w:val="001171E2"/>
    <w:rsid w:val="00117EC0"/>
    <w:rsid w:val="001211BC"/>
    <w:rsid w:val="00121386"/>
    <w:rsid w:val="0012186E"/>
    <w:rsid w:val="001218E2"/>
    <w:rsid w:val="00122120"/>
    <w:rsid w:val="0012266C"/>
    <w:rsid w:val="00122B7E"/>
    <w:rsid w:val="00122C16"/>
    <w:rsid w:val="0012358A"/>
    <w:rsid w:val="0012428F"/>
    <w:rsid w:val="001242B0"/>
    <w:rsid w:val="001251B3"/>
    <w:rsid w:val="00125FAE"/>
    <w:rsid w:val="001264FB"/>
    <w:rsid w:val="00126C6F"/>
    <w:rsid w:val="00126F04"/>
    <w:rsid w:val="00126F94"/>
    <w:rsid w:val="001302FB"/>
    <w:rsid w:val="00131610"/>
    <w:rsid w:val="001318C9"/>
    <w:rsid w:val="00131B5C"/>
    <w:rsid w:val="00131C60"/>
    <w:rsid w:val="00132048"/>
    <w:rsid w:val="00132A63"/>
    <w:rsid w:val="001331B0"/>
    <w:rsid w:val="001339E4"/>
    <w:rsid w:val="00133C2E"/>
    <w:rsid w:val="00134569"/>
    <w:rsid w:val="00134F41"/>
    <w:rsid w:val="00135264"/>
    <w:rsid w:val="00135A95"/>
    <w:rsid w:val="00135E63"/>
    <w:rsid w:val="001362F1"/>
    <w:rsid w:val="001366BD"/>
    <w:rsid w:val="00136CD1"/>
    <w:rsid w:val="00136CFA"/>
    <w:rsid w:val="00137045"/>
    <w:rsid w:val="0013752C"/>
    <w:rsid w:val="00137966"/>
    <w:rsid w:val="00137F5D"/>
    <w:rsid w:val="00140170"/>
    <w:rsid w:val="00140D23"/>
    <w:rsid w:val="00140EE6"/>
    <w:rsid w:val="001413AF"/>
    <w:rsid w:val="001417A8"/>
    <w:rsid w:val="001419A0"/>
    <w:rsid w:val="00143647"/>
    <w:rsid w:val="00144C6E"/>
    <w:rsid w:val="001453E0"/>
    <w:rsid w:val="0014574D"/>
    <w:rsid w:val="00145829"/>
    <w:rsid w:val="001464BB"/>
    <w:rsid w:val="0014675D"/>
    <w:rsid w:val="001467F4"/>
    <w:rsid w:val="001471D5"/>
    <w:rsid w:val="001475D6"/>
    <w:rsid w:val="00147F75"/>
    <w:rsid w:val="001501E5"/>
    <w:rsid w:val="00150540"/>
    <w:rsid w:val="00150D54"/>
    <w:rsid w:val="00151ADC"/>
    <w:rsid w:val="001561F3"/>
    <w:rsid w:val="00156218"/>
    <w:rsid w:val="0015696D"/>
    <w:rsid w:val="00156A0D"/>
    <w:rsid w:val="00157ADC"/>
    <w:rsid w:val="001602B3"/>
    <w:rsid w:val="00160835"/>
    <w:rsid w:val="001609BC"/>
    <w:rsid w:val="0016140C"/>
    <w:rsid w:val="0016151C"/>
    <w:rsid w:val="001619A3"/>
    <w:rsid w:val="00161C61"/>
    <w:rsid w:val="00162228"/>
    <w:rsid w:val="00162A5D"/>
    <w:rsid w:val="001634B5"/>
    <w:rsid w:val="0016388A"/>
    <w:rsid w:val="00163A3A"/>
    <w:rsid w:val="00163A77"/>
    <w:rsid w:val="00163CB5"/>
    <w:rsid w:val="001650A6"/>
    <w:rsid w:val="00165F25"/>
    <w:rsid w:val="001666EA"/>
    <w:rsid w:val="00166A35"/>
    <w:rsid w:val="00166C1F"/>
    <w:rsid w:val="00167292"/>
    <w:rsid w:val="00170121"/>
    <w:rsid w:val="001703DC"/>
    <w:rsid w:val="0017076A"/>
    <w:rsid w:val="00170CFF"/>
    <w:rsid w:val="001717C2"/>
    <w:rsid w:val="00172033"/>
    <w:rsid w:val="001720C7"/>
    <w:rsid w:val="0017251F"/>
    <w:rsid w:val="00172691"/>
    <w:rsid w:val="00172706"/>
    <w:rsid w:val="001727B2"/>
    <w:rsid w:val="00173D76"/>
    <w:rsid w:val="0017417D"/>
    <w:rsid w:val="001741C1"/>
    <w:rsid w:val="00174F66"/>
    <w:rsid w:val="00175503"/>
    <w:rsid w:val="00175540"/>
    <w:rsid w:val="00175773"/>
    <w:rsid w:val="00175AA7"/>
    <w:rsid w:val="001765AE"/>
    <w:rsid w:val="00176BAE"/>
    <w:rsid w:val="00177438"/>
    <w:rsid w:val="00177823"/>
    <w:rsid w:val="001802E9"/>
    <w:rsid w:val="00181E49"/>
    <w:rsid w:val="00182CAD"/>
    <w:rsid w:val="00183C4A"/>
    <w:rsid w:val="00183C50"/>
    <w:rsid w:val="00183F70"/>
    <w:rsid w:val="0018524A"/>
    <w:rsid w:val="00185BDB"/>
    <w:rsid w:val="00185C3F"/>
    <w:rsid w:val="0018601A"/>
    <w:rsid w:val="00186588"/>
    <w:rsid w:val="001866F8"/>
    <w:rsid w:val="0019091E"/>
    <w:rsid w:val="00190A85"/>
    <w:rsid w:val="00191B7E"/>
    <w:rsid w:val="00191F8B"/>
    <w:rsid w:val="00192360"/>
    <w:rsid w:val="00193184"/>
    <w:rsid w:val="00193B06"/>
    <w:rsid w:val="00193D55"/>
    <w:rsid w:val="00193FD6"/>
    <w:rsid w:val="0019668F"/>
    <w:rsid w:val="00196CFD"/>
    <w:rsid w:val="0019737E"/>
    <w:rsid w:val="00197FD2"/>
    <w:rsid w:val="001A0079"/>
    <w:rsid w:val="001A04F9"/>
    <w:rsid w:val="001A0AA8"/>
    <w:rsid w:val="001A1739"/>
    <w:rsid w:val="001A18CA"/>
    <w:rsid w:val="001A1F6F"/>
    <w:rsid w:val="001A21C2"/>
    <w:rsid w:val="001A2A3B"/>
    <w:rsid w:val="001A36DC"/>
    <w:rsid w:val="001A398D"/>
    <w:rsid w:val="001A4245"/>
    <w:rsid w:val="001A4B29"/>
    <w:rsid w:val="001A4FC4"/>
    <w:rsid w:val="001A5A78"/>
    <w:rsid w:val="001A635E"/>
    <w:rsid w:val="001A67B0"/>
    <w:rsid w:val="001A6B96"/>
    <w:rsid w:val="001A709B"/>
    <w:rsid w:val="001A726B"/>
    <w:rsid w:val="001B014E"/>
    <w:rsid w:val="001B0D88"/>
    <w:rsid w:val="001B1067"/>
    <w:rsid w:val="001B1095"/>
    <w:rsid w:val="001B23A6"/>
    <w:rsid w:val="001B2436"/>
    <w:rsid w:val="001B3436"/>
    <w:rsid w:val="001B3E05"/>
    <w:rsid w:val="001B4491"/>
    <w:rsid w:val="001B4CCB"/>
    <w:rsid w:val="001B4EF1"/>
    <w:rsid w:val="001B500F"/>
    <w:rsid w:val="001B5351"/>
    <w:rsid w:val="001B5B2D"/>
    <w:rsid w:val="001B5D7C"/>
    <w:rsid w:val="001B6CE4"/>
    <w:rsid w:val="001B7AD4"/>
    <w:rsid w:val="001C105D"/>
    <w:rsid w:val="001C13E4"/>
    <w:rsid w:val="001C16BA"/>
    <w:rsid w:val="001C1D48"/>
    <w:rsid w:val="001C1E13"/>
    <w:rsid w:val="001C2121"/>
    <w:rsid w:val="001C229D"/>
    <w:rsid w:val="001C24C2"/>
    <w:rsid w:val="001C2898"/>
    <w:rsid w:val="001C3468"/>
    <w:rsid w:val="001C55C9"/>
    <w:rsid w:val="001C6326"/>
    <w:rsid w:val="001C688A"/>
    <w:rsid w:val="001C7137"/>
    <w:rsid w:val="001C78DB"/>
    <w:rsid w:val="001D0922"/>
    <w:rsid w:val="001D092D"/>
    <w:rsid w:val="001D0962"/>
    <w:rsid w:val="001D14C8"/>
    <w:rsid w:val="001D14CE"/>
    <w:rsid w:val="001D1557"/>
    <w:rsid w:val="001D1B72"/>
    <w:rsid w:val="001D2139"/>
    <w:rsid w:val="001D2640"/>
    <w:rsid w:val="001D29A6"/>
    <w:rsid w:val="001D2A51"/>
    <w:rsid w:val="001D2D24"/>
    <w:rsid w:val="001D3C2F"/>
    <w:rsid w:val="001D44ED"/>
    <w:rsid w:val="001D49D0"/>
    <w:rsid w:val="001D4C5C"/>
    <w:rsid w:val="001D5675"/>
    <w:rsid w:val="001D5A89"/>
    <w:rsid w:val="001D6592"/>
    <w:rsid w:val="001D6D0E"/>
    <w:rsid w:val="001D7240"/>
    <w:rsid w:val="001D7458"/>
    <w:rsid w:val="001D750E"/>
    <w:rsid w:val="001D7998"/>
    <w:rsid w:val="001E0061"/>
    <w:rsid w:val="001E0279"/>
    <w:rsid w:val="001E0FDE"/>
    <w:rsid w:val="001E1AD0"/>
    <w:rsid w:val="001E1D0C"/>
    <w:rsid w:val="001E1D36"/>
    <w:rsid w:val="001E2D5E"/>
    <w:rsid w:val="001E360E"/>
    <w:rsid w:val="001E36F7"/>
    <w:rsid w:val="001E3B2F"/>
    <w:rsid w:val="001E4016"/>
    <w:rsid w:val="001E4FB8"/>
    <w:rsid w:val="001E531B"/>
    <w:rsid w:val="001E6588"/>
    <w:rsid w:val="001E7BD1"/>
    <w:rsid w:val="001F0673"/>
    <w:rsid w:val="001F09F0"/>
    <w:rsid w:val="001F0B28"/>
    <w:rsid w:val="001F0CC4"/>
    <w:rsid w:val="001F1D66"/>
    <w:rsid w:val="001F3FCA"/>
    <w:rsid w:val="001F4B6E"/>
    <w:rsid w:val="001F4E1C"/>
    <w:rsid w:val="001F5305"/>
    <w:rsid w:val="001F6234"/>
    <w:rsid w:val="001F69F5"/>
    <w:rsid w:val="001F6CE7"/>
    <w:rsid w:val="001F6EC7"/>
    <w:rsid w:val="001F723C"/>
    <w:rsid w:val="001F7C8C"/>
    <w:rsid w:val="00201842"/>
    <w:rsid w:val="00202494"/>
    <w:rsid w:val="00202751"/>
    <w:rsid w:val="002029E8"/>
    <w:rsid w:val="00202D22"/>
    <w:rsid w:val="00202EC8"/>
    <w:rsid w:val="00202F93"/>
    <w:rsid w:val="00203207"/>
    <w:rsid w:val="0020325A"/>
    <w:rsid w:val="002033FE"/>
    <w:rsid w:val="00204C73"/>
    <w:rsid w:val="00204CDF"/>
    <w:rsid w:val="002074AD"/>
    <w:rsid w:val="00207D3F"/>
    <w:rsid w:val="00207E0C"/>
    <w:rsid w:val="00210853"/>
    <w:rsid w:val="002118D7"/>
    <w:rsid w:val="00212C72"/>
    <w:rsid w:val="00212F39"/>
    <w:rsid w:val="002133CD"/>
    <w:rsid w:val="00213755"/>
    <w:rsid w:val="00214AC2"/>
    <w:rsid w:val="00214C22"/>
    <w:rsid w:val="00214FE8"/>
    <w:rsid w:val="0021505E"/>
    <w:rsid w:val="00215307"/>
    <w:rsid w:val="0021598F"/>
    <w:rsid w:val="00215C1E"/>
    <w:rsid w:val="00215E8A"/>
    <w:rsid w:val="00216D72"/>
    <w:rsid w:val="002170D4"/>
    <w:rsid w:val="00217A87"/>
    <w:rsid w:val="00220488"/>
    <w:rsid w:val="00220894"/>
    <w:rsid w:val="00221088"/>
    <w:rsid w:val="0022164F"/>
    <w:rsid w:val="002220C3"/>
    <w:rsid w:val="002224AB"/>
    <w:rsid w:val="00222895"/>
    <w:rsid w:val="00222ACB"/>
    <w:rsid w:val="00222E46"/>
    <w:rsid w:val="002230E5"/>
    <w:rsid w:val="00223C8F"/>
    <w:rsid w:val="0022452D"/>
    <w:rsid w:val="00225300"/>
    <w:rsid w:val="00225578"/>
    <w:rsid w:val="00225B4F"/>
    <w:rsid w:val="002276B7"/>
    <w:rsid w:val="00227FE3"/>
    <w:rsid w:val="002308E3"/>
    <w:rsid w:val="002309F4"/>
    <w:rsid w:val="00230BF4"/>
    <w:rsid w:val="002315D3"/>
    <w:rsid w:val="002325B9"/>
    <w:rsid w:val="00233782"/>
    <w:rsid w:val="00233890"/>
    <w:rsid w:val="00234705"/>
    <w:rsid w:val="0023479B"/>
    <w:rsid w:val="00234AC4"/>
    <w:rsid w:val="00234EAB"/>
    <w:rsid w:val="00234F4E"/>
    <w:rsid w:val="00234FB6"/>
    <w:rsid w:val="002369BE"/>
    <w:rsid w:val="002407D5"/>
    <w:rsid w:val="00241EC4"/>
    <w:rsid w:val="002428C5"/>
    <w:rsid w:val="00242C6E"/>
    <w:rsid w:val="00242F1B"/>
    <w:rsid w:val="00243047"/>
    <w:rsid w:val="0024327A"/>
    <w:rsid w:val="0024350B"/>
    <w:rsid w:val="002435DF"/>
    <w:rsid w:val="00243D27"/>
    <w:rsid w:val="00244971"/>
    <w:rsid w:val="00246132"/>
    <w:rsid w:val="0024640C"/>
    <w:rsid w:val="002478D5"/>
    <w:rsid w:val="00250DA9"/>
    <w:rsid w:val="00250F24"/>
    <w:rsid w:val="00251A83"/>
    <w:rsid w:val="00251C21"/>
    <w:rsid w:val="00251D75"/>
    <w:rsid w:val="00251DCD"/>
    <w:rsid w:val="00252103"/>
    <w:rsid w:val="00253461"/>
    <w:rsid w:val="0025383C"/>
    <w:rsid w:val="002547A2"/>
    <w:rsid w:val="00254B82"/>
    <w:rsid w:val="00254E46"/>
    <w:rsid w:val="002567BF"/>
    <w:rsid w:val="00256F30"/>
    <w:rsid w:val="00256FC6"/>
    <w:rsid w:val="0025783C"/>
    <w:rsid w:val="002602D1"/>
    <w:rsid w:val="00260903"/>
    <w:rsid w:val="0026158E"/>
    <w:rsid w:val="002620BF"/>
    <w:rsid w:val="00262A81"/>
    <w:rsid w:val="00262B85"/>
    <w:rsid w:val="00262CC8"/>
    <w:rsid w:val="00262DF8"/>
    <w:rsid w:val="0026350A"/>
    <w:rsid w:val="00264383"/>
    <w:rsid w:val="00264628"/>
    <w:rsid w:val="00264762"/>
    <w:rsid w:val="00264A2F"/>
    <w:rsid w:val="00265398"/>
    <w:rsid w:val="00265B74"/>
    <w:rsid w:val="00265F33"/>
    <w:rsid w:val="00266379"/>
    <w:rsid w:val="00267728"/>
    <w:rsid w:val="00267CE9"/>
    <w:rsid w:val="00270586"/>
    <w:rsid w:val="002713D8"/>
    <w:rsid w:val="002713E0"/>
    <w:rsid w:val="0027236E"/>
    <w:rsid w:val="00272E07"/>
    <w:rsid w:val="0027382D"/>
    <w:rsid w:val="00273B21"/>
    <w:rsid w:val="00273F14"/>
    <w:rsid w:val="0027435E"/>
    <w:rsid w:val="002750EC"/>
    <w:rsid w:val="002757D8"/>
    <w:rsid w:val="00275853"/>
    <w:rsid w:val="002759D5"/>
    <w:rsid w:val="00275B44"/>
    <w:rsid w:val="00276144"/>
    <w:rsid w:val="0027637F"/>
    <w:rsid w:val="00276621"/>
    <w:rsid w:val="00276ADF"/>
    <w:rsid w:val="00277371"/>
    <w:rsid w:val="00277AB0"/>
    <w:rsid w:val="002808D1"/>
    <w:rsid w:val="00280D5A"/>
    <w:rsid w:val="002813DB"/>
    <w:rsid w:val="00283E76"/>
    <w:rsid w:val="0028598A"/>
    <w:rsid w:val="00285D44"/>
    <w:rsid w:val="00285EAD"/>
    <w:rsid w:val="00286621"/>
    <w:rsid w:val="0028795F"/>
    <w:rsid w:val="00290266"/>
    <w:rsid w:val="00290631"/>
    <w:rsid w:val="00290CC9"/>
    <w:rsid w:val="00291014"/>
    <w:rsid w:val="0029135D"/>
    <w:rsid w:val="00291E4D"/>
    <w:rsid w:val="00291EDF"/>
    <w:rsid w:val="00293422"/>
    <w:rsid w:val="002935FD"/>
    <w:rsid w:val="002939A1"/>
    <w:rsid w:val="00295890"/>
    <w:rsid w:val="00295CF7"/>
    <w:rsid w:val="0029654E"/>
    <w:rsid w:val="00297293"/>
    <w:rsid w:val="0029756A"/>
    <w:rsid w:val="002A0D5D"/>
    <w:rsid w:val="002A16F0"/>
    <w:rsid w:val="002A179F"/>
    <w:rsid w:val="002A23C0"/>
    <w:rsid w:val="002A27E8"/>
    <w:rsid w:val="002A2EDD"/>
    <w:rsid w:val="002A33A9"/>
    <w:rsid w:val="002A3683"/>
    <w:rsid w:val="002A3D6C"/>
    <w:rsid w:val="002A3F5D"/>
    <w:rsid w:val="002A464A"/>
    <w:rsid w:val="002A48D8"/>
    <w:rsid w:val="002A4D75"/>
    <w:rsid w:val="002A4E14"/>
    <w:rsid w:val="002A58AF"/>
    <w:rsid w:val="002A5ED8"/>
    <w:rsid w:val="002A72BC"/>
    <w:rsid w:val="002A75C2"/>
    <w:rsid w:val="002A7C1E"/>
    <w:rsid w:val="002B038A"/>
    <w:rsid w:val="002B0EB8"/>
    <w:rsid w:val="002B24E2"/>
    <w:rsid w:val="002B2588"/>
    <w:rsid w:val="002B283E"/>
    <w:rsid w:val="002B3582"/>
    <w:rsid w:val="002B39D3"/>
    <w:rsid w:val="002B3E83"/>
    <w:rsid w:val="002B4A2D"/>
    <w:rsid w:val="002B50B5"/>
    <w:rsid w:val="002B516A"/>
    <w:rsid w:val="002B55B8"/>
    <w:rsid w:val="002B55D9"/>
    <w:rsid w:val="002B674F"/>
    <w:rsid w:val="002B6984"/>
    <w:rsid w:val="002B7132"/>
    <w:rsid w:val="002B7704"/>
    <w:rsid w:val="002C053A"/>
    <w:rsid w:val="002C1626"/>
    <w:rsid w:val="002C18AD"/>
    <w:rsid w:val="002C1E7F"/>
    <w:rsid w:val="002C24CE"/>
    <w:rsid w:val="002C2992"/>
    <w:rsid w:val="002C2E87"/>
    <w:rsid w:val="002C3001"/>
    <w:rsid w:val="002C36DD"/>
    <w:rsid w:val="002C426F"/>
    <w:rsid w:val="002C49AA"/>
    <w:rsid w:val="002C4C1C"/>
    <w:rsid w:val="002C4FF9"/>
    <w:rsid w:val="002C50B9"/>
    <w:rsid w:val="002C5367"/>
    <w:rsid w:val="002C54AF"/>
    <w:rsid w:val="002C5755"/>
    <w:rsid w:val="002C5778"/>
    <w:rsid w:val="002C593B"/>
    <w:rsid w:val="002C5C6C"/>
    <w:rsid w:val="002C6B6B"/>
    <w:rsid w:val="002C6E6B"/>
    <w:rsid w:val="002C7159"/>
    <w:rsid w:val="002C7D38"/>
    <w:rsid w:val="002D03D7"/>
    <w:rsid w:val="002D0512"/>
    <w:rsid w:val="002D06A5"/>
    <w:rsid w:val="002D0EA9"/>
    <w:rsid w:val="002D1E02"/>
    <w:rsid w:val="002D2103"/>
    <w:rsid w:val="002D2D73"/>
    <w:rsid w:val="002D35B2"/>
    <w:rsid w:val="002D390D"/>
    <w:rsid w:val="002D3AC6"/>
    <w:rsid w:val="002D5044"/>
    <w:rsid w:val="002D504B"/>
    <w:rsid w:val="002D5803"/>
    <w:rsid w:val="002D5A04"/>
    <w:rsid w:val="002D6374"/>
    <w:rsid w:val="002D701A"/>
    <w:rsid w:val="002D7354"/>
    <w:rsid w:val="002D787F"/>
    <w:rsid w:val="002E0067"/>
    <w:rsid w:val="002E015A"/>
    <w:rsid w:val="002E045A"/>
    <w:rsid w:val="002E046A"/>
    <w:rsid w:val="002E05D4"/>
    <w:rsid w:val="002E0B92"/>
    <w:rsid w:val="002E1332"/>
    <w:rsid w:val="002E14C3"/>
    <w:rsid w:val="002E23C2"/>
    <w:rsid w:val="002E362B"/>
    <w:rsid w:val="002E4153"/>
    <w:rsid w:val="002E44F2"/>
    <w:rsid w:val="002E486C"/>
    <w:rsid w:val="002E489C"/>
    <w:rsid w:val="002E5E0B"/>
    <w:rsid w:val="002E6B6D"/>
    <w:rsid w:val="002E6E1B"/>
    <w:rsid w:val="002E72B4"/>
    <w:rsid w:val="002E7BCC"/>
    <w:rsid w:val="002F0A20"/>
    <w:rsid w:val="002F175F"/>
    <w:rsid w:val="002F1BEB"/>
    <w:rsid w:val="002F1D7B"/>
    <w:rsid w:val="002F21B5"/>
    <w:rsid w:val="002F2921"/>
    <w:rsid w:val="002F2A20"/>
    <w:rsid w:val="002F30DC"/>
    <w:rsid w:val="002F5180"/>
    <w:rsid w:val="002F5DA2"/>
    <w:rsid w:val="002F68D4"/>
    <w:rsid w:val="002F711F"/>
    <w:rsid w:val="002F72B7"/>
    <w:rsid w:val="002F7354"/>
    <w:rsid w:val="002F74D6"/>
    <w:rsid w:val="002F7BE9"/>
    <w:rsid w:val="003006CF"/>
    <w:rsid w:val="00300F12"/>
    <w:rsid w:val="00300FDE"/>
    <w:rsid w:val="00301BBF"/>
    <w:rsid w:val="00301C54"/>
    <w:rsid w:val="00301EBE"/>
    <w:rsid w:val="003025F4"/>
    <w:rsid w:val="00302D1A"/>
    <w:rsid w:val="00302FE7"/>
    <w:rsid w:val="0030326C"/>
    <w:rsid w:val="003039D5"/>
    <w:rsid w:val="00304716"/>
    <w:rsid w:val="00304763"/>
    <w:rsid w:val="0030500E"/>
    <w:rsid w:val="003051FB"/>
    <w:rsid w:val="00305547"/>
    <w:rsid w:val="00305811"/>
    <w:rsid w:val="00305953"/>
    <w:rsid w:val="00306466"/>
    <w:rsid w:val="003066A1"/>
    <w:rsid w:val="00306A6B"/>
    <w:rsid w:val="00307292"/>
    <w:rsid w:val="003074E4"/>
    <w:rsid w:val="00307DBE"/>
    <w:rsid w:val="00310E86"/>
    <w:rsid w:val="00311895"/>
    <w:rsid w:val="003119C9"/>
    <w:rsid w:val="00312F37"/>
    <w:rsid w:val="0031317F"/>
    <w:rsid w:val="00313B07"/>
    <w:rsid w:val="00313F5A"/>
    <w:rsid w:val="003147B2"/>
    <w:rsid w:val="00314DD7"/>
    <w:rsid w:val="0031553E"/>
    <w:rsid w:val="003159FA"/>
    <w:rsid w:val="00315AFE"/>
    <w:rsid w:val="00315FA4"/>
    <w:rsid w:val="003165A1"/>
    <w:rsid w:val="003175F3"/>
    <w:rsid w:val="0031780A"/>
    <w:rsid w:val="00320BB0"/>
    <w:rsid w:val="00321128"/>
    <w:rsid w:val="003219BF"/>
    <w:rsid w:val="00321C2B"/>
    <w:rsid w:val="0032223E"/>
    <w:rsid w:val="0032263A"/>
    <w:rsid w:val="00322671"/>
    <w:rsid w:val="003227DA"/>
    <w:rsid w:val="00322828"/>
    <w:rsid w:val="00323641"/>
    <w:rsid w:val="003238C6"/>
    <w:rsid w:val="00323955"/>
    <w:rsid w:val="00323EDD"/>
    <w:rsid w:val="003246B8"/>
    <w:rsid w:val="00324997"/>
    <w:rsid w:val="003251AF"/>
    <w:rsid w:val="00325978"/>
    <w:rsid w:val="00325C15"/>
    <w:rsid w:val="0032617B"/>
    <w:rsid w:val="00327861"/>
    <w:rsid w:val="003317EC"/>
    <w:rsid w:val="00331ED5"/>
    <w:rsid w:val="003333FF"/>
    <w:rsid w:val="00333A54"/>
    <w:rsid w:val="00333B33"/>
    <w:rsid w:val="003352E4"/>
    <w:rsid w:val="00335833"/>
    <w:rsid w:val="00336371"/>
    <w:rsid w:val="00336C29"/>
    <w:rsid w:val="00340642"/>
    <w:rsid w:val="0034071F"/>
    <w:rsid w:val="0034130F"/>
    <w:rsid w:val="00341765"/>
    <w:rsid w:val="00341ED2"/>
    <w:rsid w:val="003422AD"/>
    <w:rsid w:val="003422C8"/>
    <w:rsid w:val="00342574"/>
    <w:rsid w:val="003428C6"/>
    <w:rsid w:val="00342B36"/>
    <w:rsid w:val="00343F13"/>
    <w:rsid w:val="00343F73"/>
    <w:rsid w:val="0034409E"/>
    <w:rsid w:val="00344114"/>
    <w:rsid w:val="003450F2"/>
    <w:rsid w:val="003454DA"/>
    <w:rsid w:val="003459FA"/>
    <w:rsid w:val="00345DB3"/>
    <w:rsid w:val="00346496"/>
    <w:rsid w:val="003466B6"/>
    <w:rsid w:val="00346A6D"/>
    <w:rsid w:val="00346A9D"/>
    <w:rsid w:val="00346B88"/>
    <w:rsid w:val="00347817"/>
    <w:rsid w:val="00347835"/>
    <w:rsid w:val="003478F0"/>
    <w:rsid w:val="003507EF"/>
    <w:rsid w:val="00350EBE"/>
    <w:rsid w:val="00351601"/>
    <w:rsid w:val="00351815"/>
    <w:rsid w:val="003524FF"/>
    <w:rsid w:val="00352846"/>
    <w:rsid w:val="003529B5"/>
    <w:rsid w:val="00352E73"/>
    <w:rsid w:val="00353130"/>
    <w:rsid w:val="003532B9"/>
    <w:rsid w:val="003533D6"/>
    <w:rsid w:val="00353719"/>
    <w:rsid w:val="00353EDB"/>
    <w:rsid w:val="003549C5"/>
    <w:rsid w:val="00354C46"/>
    <w:rsid w:val="00354CF9"/>
    <w:rsid w:val="00354E50"/>
    <w:rsid w:val="0035559C"/>
    <w:rsid w:val="00355A13"/>
    <w:rsid w:val="00357268"/>
    <w:rsid w:val="0036155B"/>
    <w:rsid w:val="00361605"/>
    <w:rsid w:val="00361858"/>
    <w:rsid w:val="00361BA9"/>
    <w:rsid w:val="0036348C"/>
    <w:rsid w:val="00364891"/>
    <w:rsid w:val="003655D8"/>
    <w:rsid w:val="00365A3D"/>
    <w:rsid w:val="00367083"/>
    <w:rsid w:val="00367519"/>
    <w:rsid w:val="00367675"/>
    <w:rsid w:val="003676F0"/>
    <w:rsid w:val="0037084C"/>
    <w:rsid w:val="0037095A"/>
    <w:rsid w:val="00370DEC"/>
    <w:rsid w:val="00371680"/>
    <w:rsid w:val="00372686"/>
    <w:rsid w:val="003728F6"/>
    <w:rsid w:val="00372FCC"/>
    <w:rsid w:val="0037403A"/>
    <w:rsid w:val="00374506"/>
    <w:rsid w:val="003745E2"/>
    <w:rsid w:val="003748F8"/>
    <w:rsid w:val="00374BD7"/>
    <w:rsid w:val="003752DC"/>
    <w:rsid w:val="0037575A"/>
    <w:rsid w:val="00375AFF"/>
    <w:rsid w:val="00375C0A"/>
    <w:rsid w:val="003761E5"/>
    <w:rsid w:val="00376EA4"/>
    <w:rsid w:val="00377175"/>
    <w:rsid w:val="00377C5B"/>
    <w:rsid w:val="00377F07"/>
    <w:rsid w:val="00377F10"/>
    <w:rsid w:val="003814CD"/>
    <w:rsid w:val="00381A05"/>
    <w:rsid w:val="00382492"/>
    <w:rsid w:val="003824A9"/>
    <w:rsid w:val="00382812"/>
    <w:rsid w:val="00382E15"/>
    <w:rsid w:val="00383350"/>
    <w:rsid w:val="0038338B"/>
    <w:rsid w:val="00383A2D"/>
    <w:rsid w:val="0038420F"/>
    <w:rsid w:val="0038435B"/>
    <w:rsid w:val="0038446D"/>
    <w:rsid w:val="00384971"/>
    <w:rsid w:val="00384B6C"/>
    <w:rsid w:val="0038591A"/>
    <w:rsid w:val="00385A2F"/>
    <w:rsid w:val="00385C14"/>
    <w:rsid w:val="00386F59"/>
    <w:rsid w:val="00390C50"/>
    <w:rsid w:val="00391429"/>
    <w:rsid w:val="00391748"/>
    <w:rsid w:val="003927E0"/>
    <w:rsid w:val="00392AF2"/>
    <w:rsid w:val="003935E6"/>
    <w:rsid w:val="00393613"/>
    <w:rsid w:val="00393D6C"/>
    <w:rsid w:val="00393DB5"/>
    <w:rsid w:val="00393DC4"/>
    <w:rsid w:val="00393F55"/>
    <w:rsid w:val="003947E5"/>
    <w:rsid w:val="00394A46"/>
    <w:rsid w:val="00394C39"/>
    <w:rsid w:val="00394C5B"/>
    <w:rsid w:val="0039558E"/>
    <w:rsid w:val="0039623C"/>
    <w:rsid w:val="00397B45"/>
    <w:rsid w:val="003A01DB"/>
    <w:rsid w:val="003A024F"/>
    <w:rsid w:val="003A0EFD"/>
    <w:rsid w:val="003A16D2"/>
    <w:rsid w:val="003A1838"/>
    <w:rsid w:val="003A1A9B"/>
    <w:rsid w:val="003A1BC1"/>
    <w:rsid w:val="003A1F74"/>
    <w:rsid w:val="003A22DA"/>
    <w:rsid w:val="003A27B4"/>
    <w:rsid w:val="003A2BB2"/>
    <w:rsid w:val="003A32E0"/>
    <w:rsid w:val="003A3CEF"/>
    <w:rsid w:val="003A4531"/>
    <w:rsid w:val="003A45D6"/>
    <w:rsid w:val="003A4E32"/>
    <w:rsid w:val="003A5068"/>
    <w:rsid w:val="003A51E8"/>
    <w:rsid w:val="003A5384"/>
    <w:rsid w:val="003A58BD"/>
    <w:rsid w:val="003A6976"/>
    <w:rsid w:val="003A7410"/>
    <w:rsid w:val="003A75CD"/>
    <w:rsid w:val="003A7688"/>
    <w:rsid w:val="003A7D6D"/>
    <w:rsid w:val="003B03FB"/>
    <w:rsid w:val="003B09DF"/>
    <w:rsid w:val="003B0B64"/>
    <w:rsid w:val="003B28A5"/>
    <w:rsid w:val="003B2D8D"/>
    <w:rsid w:val="003B3040"/>
    <w:rsid w:val="003B3B25"/>
    <w:rsid w:val="003B3CBF"/>
    <w:rsid w:val="003B46C6"/>
    <w:rsid w:val="003B5AC3"/>
    <w:rsid w:val="003B692B"/>
    <w:rsid w:val="003B6F2C"/>
    <w:rsid w:val="003C0A4A"/>
    <w:rsid w:val="003C141C"/>
    <w:rsid w:val="003C1C39"/>
    <w:rsid w:val="003C2493"/>
    <w:rsid w:val="003C2990"/>
    <w:rsid w:val="003C306B"/>
    <w:rsid w:val="003C3453"/>
    <w:rsid w:val="003C368D"/>
    <w:rsid w:val="003C3AC0"/>
    <w:rsid w:val="003C3E42"/>
    <w:rsid w:val="003C44B1"/>
    <w:rsid w:val="003C47E7"/>
    <w:rsid w:val="003C4B1A"/>
    <w:rsid w:val="003C51C6"/>
    <w:rsid w:val="003C5343"/>
    <w:rsid w:val="003C560F"/>
    <w:rsid w:val="003C58E0"/>
    <w:rsid w:val="003C5B21"/>
    <w:rsid w:val="003C5DF6"/>
    <w:rsid w:val="003C69D0"/>
    <w:rsid w:val="003C72A6"/>
    <w:rsid w:val="003C7402"/>
    <w:rsid w:val="003C79EC"/>
    <w:rsid w:val="003C7DD3"/>
    <w:rsid w:val="003D0D12"/>
    <w:rsid w:val="003D1117"/>
    <w:rsid w:val="003D1DA7"/>
    <w:rsid w:val="003D1FD3"/>
    <w:rsid w:val="003D27AF"/>
    <w:rsid w:val="003D28C0"/>
    <w:rsid w:val="003D365F"/>
    <w:rsid w:val="003D3CB2"/>
    <w:rsid w:val="003D3EC9"/>
    <w:rsid w:val="003D417C"/>
    <w:rsid w:val="003D429F"/>
    <w:rsid w:val="003D4358"/>
    <w:rsid w:val="003D4860"/>
    <w:rsid w:val="003D5850"/>
    <w:rsid w:val="003D58DA"/>
    <w:rsid w:val="003D5939"/>
    <w:rsid w:val="003D6BBE"/>
    <w:rsid w:val="003D7432"/>
    <w:rsid w:val="003E00FB"/>
    <w:rsid w:val="003E0F6E"/>
    <w:rsid w:val="003E122B"/>
    <w:rsid w:val="003E1C98"/>
    <w:rsid w:val="003E1E28"/>
    <w:rsid w:val="003E1FEA"/>
    <w:rsid w:val="003E2BD8"/>
    <w:rsid w:val="003E3075"/>
    <w:rsid w:val="003E32D2"/>
    <w:rsid w:val="003E36A0"/>
    <w:rsid w:val="003E3AD3"/>
    <w:rsid w:val="003E3DD9"/>
    <w:rsid w:val="003E3F7B"/>
    <w:rsid w:val="003E45C4"/>
    <w:rsid w:val="003E5705"/>
    <w:rsid w:val="003E5BEF"/>
    <w:rsid w:val="003E7807"/>
    <w:rsid w:val="003F0618"/>
    <w:rsid w:val="003F175D"/>
    <w:rsid w:val="003F1B81"/>
    <w:rsid w:val="003F1CEA"/>
    <w:rsid w:val="003F212A"/>
    <w:rsid w:val="003F24CA"/>
    <w:rsid w:val="003F28D2"/>
    <w:rsid w:val="003F4A50"/>
    <w:rsid w:val="003F4C43"/>
    <w:rsid w:val="003F5116"/>
    <w:rsid w:val="003F54EC"/>
    <w:rsid w:val="003F559C"/>
    <w:rsid w:val="003F6138"/>
    <w:rsid w:val="003F6BE8"/>
    <w:rsid w:val="003F79ED"/>
    <w:rsid w:val="00400029"/>
    <w:rsid w:val="00400296"/>
    <w:rsid w:val="00400D8B"/>
    <w:rsid w:val="00401B75"/>
    <w:rsid w:val="00402666"/>
    <w:rsid w:val="00403901"/>
    <w:rsid w:val="00403C47"/>
    <w:rsid w:val="00403DC2"/>
    <w:rsid w:val="00404139"/>
    <w:rsid w:val="0040469D"/>
    <w:rsid w:val="00404916"/>
    <w:rsid w:val="00404DAB"/>
    <w:rsid w:val="00405087"/>
    <w:rsid w:val="004052AD"/>
    <w:rsid w:val="0040583F"/>
    <w:rsid w:val="004059B8"/>
    <w:rsid w:val="0040618A"/>
    <w:rsid w:val="00406514"/>
    <w:rsid w:val="004070FC"/>
    <w:rsid w:val="00407724"/>
    <w:rsid w:val="00407A1F"/>
    <w:rsid w:val="00407F6E"/>
    <w:rsid w:val="004105E8"/>
    <w:rsid w:val="004108F4"/>
    <w:rsid w:val="004111BA"/>
    <w:rsid w:val="00412644"/>
    <w:rsid w:val="00412E46"/>
    <w:rsid w:val="00412F1C"/>
    <w:rsid w:val="00412FBD"/>
    <w:rsid w:val="004138C7"/>
    <w:rsid w:val="00413A75"/>
    <w:rsid w:val="00414C75"/>
    <w:rsid w:val="0041510B"/>
    <w:rsid w:val="0041551F"/>
    <w:rsid w:val="00415922"/>
    <w:rsid w:val="00415A38"/>
    <w:rsid w:val="00416A10"/>
    <w:rsid w:val="00416C8D"/>
    <w:rsid w:val="00417161"/>
    <w:rsid w:val="0041797C"/>
    <w:rsid w:val="00417A16"/>
    <w:rsid w:val="00420143"/>
    <w:rsid w:val="00421C35"/>
    <w:rsid w:val="004226DB"/>
    <w:rsid w:val="00423783"/>
    <w:rsid w:val="00423784"/>
    <w:rsid w:val="00423CFE"/>
    <w:rsid w:val="00424CB1"/>
    <w:rsid w:val="00425895"/>
    <w:rsid w:val="00425CE4"/>
    <w:rsid w:val="00425ECB"/>
    <w:rsid w:val="0042607A"/>
    <w:rsid w:val="00426095"/>
    <w:rsid w:val="004260A4"/>
    <w:rsid w:val="004273CD"/>
    <w:rsid w:val="0042744E"/>
    <w:rsid w:val="00430063"/>
    <w:rsid w:val="0043081A"/>
    <w:rsid w:val="00431CF0"/>
    <w:rsid w:val="0043239C"/>
    <w:rsid w:val="0043327B"/>
    <w:rsid w:val="00433298"/>
    <w:rsid w:val="004335F1"/>
    <w:rsid w:val="00434598"/>
    <w:rsid w:val="0043471C"/>
    <w:rsid w:val="00434868"/>
    <w:rsid w:val="00434D76"/>
    <w:rsid w:val="004350E2"/>
    <w:rsid w:val="004360AE"/>
    <w:rsid w:val="0043637C"/>
    <w:rsid w:val="00436455"/>
    <w:rsid w:val="004375D7"/>
    <w:rsid w:val="00437A6E"/>
    <w:rsid w:val="00440191"/>
    <w:rsid w:val="00440D71"/>
    <w:rsid w:val="004410A2"/>
    <w:rsid w:val="004414B4"/>
    <w:rsid w:val="004419CB"/>
    <w:rsid w:val="0044328C"/>
    <w:rsid w:val="004435D5"/>
    <w:rsid w:val="00443A58"/>
    <w:rsid w:val="00444522"/>
    <w:rsid w:val="00444F80"/>
    <w:rsid w:val="00445ACB"/>
    <w:rsid w:val="00446384"/>
    <w:rsid w:val="0044686D"/>
    <w:rsid w:val="0044735B"/>
    <w:rsid w:val="00447E43"/>
    <w:rsid w:val="00450B46"/>
    <w:rsid w:val="00450D93"/>
    <w:rsid w:val="0045174E"/>
    <w:rsid w:val="00451B2F"/>
    <w:rsid w:val="0045256F"/>
    <w:rsid w:val="00452620"/>
    <w:rsid w:val="0045270A"/>
    <w:rsid w:val="004530CC"/>
    <w:rsid w:val="00453F1E"/>
    <w:rsid w:val="00454AE8"/>
    <w:rsid w:val="00455617"/>
    <w:rsid w:val="004556E4"/>
    <w:rsid w:val="0045586C"/>
    <w:rsid w:val="00455D85"/>
    <w:rsid w:val="00455E55"/>
    <w:rsid w:val="004564B4"/>
    <w:rsid w:val="00456501"/>
    <w:rsid w:val="004567F4"/>
    <w:rsid w:val="00456BE0"/>
    <w:rsid w:val="004570B4"/>
    <w:rsid w:val="0045730B"/>
    <w:rsid w:val="00457CA0"/>
    <w:rsid w:val="0046035A"/>
    <w:rsid w:val="004607DA"/>
    <w:rsid w:val="004607EA"/>
    <w:rsid w:val="0046245D"/>
    <w:rsid w:val="0046251A"/>
    <w:rsid w:val="00462866"/>
    <w:rsid w:val="004636F1"/>
    <w:rsid w:val="0046457A"/>
    <w:rsid w:val="004646F8"/>
    <w:rsid w:val="00464807"/>
    <w:rsid w:val="0046494D"/>
    <w:rsid w:val="00465069"/>
    <w:rsid w:val="004662D9"/>
    <w:rsid w:val="00466330"/>
    <w:rsid w:val="00466373"/>
    <w:rsid w:val="004668C2"/>
    <w:rsid w:val="00466E8F"/>
    <w:rsid w:val="004671AD"/>
    <w:rsid w:val="0046754B"/>
    <w:rsid w:val="00467584"/>
    <w:rsid w:val="004676A1"/>
    <w:rsid w:val="0046783F"/>
    <w:rsid w:val="00467A5A"/>
    <w:rsid w:val="00467D65"/>
    <w:rsid w:val="00470186"/>
    <w:rsid w:val="00471E04"/>
    <w:rsid w:val="00471FCC"/>
    <w:rsid w:val="0047286F"/>
    <w:rsid w:val="00474091"/>
    <w:rsid w:val="004741D2"/>
    <w:rsid w:val="0047423D"/>
    <w:rsid w:val="00474274"/>
    <w:rsid w:val="004750D8"/>
    <w:rsid w:val="004752A3"/>
    <w:rsid w:val="0047586F"/>
    <w:rsid w:val="00475D8C"/>
    <w:rsid w:val="0047634B"/>
    <w:rsid w:val="00476808"/>
    <w:rsid w:val="00476B33"/>
    <w:rsid w:val="00476D0A"/>
    <w:rsid w:val="00477974"/>
    <w:rsid w:val="00480458"/>
    <w:rsid w:val="004812EE"/>
    <w:rsid w:val="00481B86"/>
    <w:rsid w:val="0048216E"/>
    <w:rsid w:val="00482A27"/>
    <w:rsid w:val="00483436"/>
    <w:rsid w:val="00483AFE"/>
    <w:rsid w:val="00484D07"/>
    <w:rsid w:val="00485BFF"/>
    <w:rsid w:val="00485D12"/>
    <w:rsid w:val="00485D52"/>
    <w:rsid w:val="0048689D"/>
    <w:rsid w:val="00486C99"/>
    <w:rsid w:val="0049151E"/>
    <w:rsid w:val="0049175E"/>
    <w:rsid w:val="00491814"/>
    <w:rsid w:val="00492221"/>
    <w:rsid w:val="0049388B"/>
    <w:rsid w:val="004943E8"/>
    <w:rsid w:val="00495103"/>
    <w:rsid w:val="00495A72"/>
    <w:rsid w:val="00495CA6"/>
    <w:rsid w:val="00495D5E"/>
    <w:rsid w:val="0049638A"/>
    <w:rsid w:val="0049694F"/>
    <w:rsid w:val="00496970"/>
    <w:rsid w:val="00496DE7"/>
    <w:rsid w:val="0049736E"/>
    <w:rsid w:val="00497CE6"/>
    <w:rsid w:val="004A0862"/>
    <w:rsid w:val="004A2654"/>
    <w:rsid w:val="004A299B"/>
    <w:rsid w:val="004A35A8"/>
    <w:rsid w:val="004A3A82"/>
    <w:rsid w:val="004A40C7"/>
    <w:rsid w:val="004A43DC"/>
    <w:rsid w:val="004A4D23"/>
    <w:rsid w:val="004B0304"/>
    <w:rsid w:val="004B0893"/>
    <w:rsid w:val="004B1516"/>
    <w:rsid w:val="004B22E8"/>
    <w:rsid w:val="004B2CF7"/>
    <w:rsid w:val="004B2F58"/>
    <w:rsid w:val="004B321F"/>
    <w:rsid w:val="004B34AD"/>
    <w:rsid w:val="004B34BE"/>
    <w:rsid w:val="004B34EA"/>
    <w:rsid w:val="004B3AB5"/>
    <w:rsid w:val="004B3C2F"/>
    <w:rsid w:val="004B3E8F"/>
    <w:rsid w:val="004B42A8"/>
    <w:rsid w:val="004B58D8"/>
    <w:rsid w:val="004B5A07"/>
    <w:rsid w:val="004B67D1"/>
    <w:rsid w:val="004B7486"/>
    <w:rsid w:val="004B7D79"/>
    <w:rsid w:val="004C06AE"/>
    <w:rsid w:val="004C0A22"/>
    <w:rsid w:val="004C0BC1"/>
    <w:rsid w:val="004C1860"/>
    <w:rsid w:val="004C230A"/>
    <w:rsid w:val="004C2689"/>
    <w:rsid w:val="004C48CC"/>
    <w:rsid w:val="004C49B9"/>
    <w:rsid w:val="004C5258"/>
    <w:rsid w:val="004C5FFB"/>
    <w:rsid w:val="004C663C"/>
    <w:rsid w:val="004C6801"/>
    <w:rsid w:val="004C6837"/>
    <w:rsid w:val="004C6920"/>
    <w:rsid w:val="004C6DBF"/>
    <w:rsid w:val="004C6F6E"/>
    <w:rsid w:val="004C79D7"/>
    <w:rsid w:val="004D0158"/>
    <w:rsid w:val="004D11A4"/>
    <w:rsid w:val="004D1D80"/>
    <w:rsid w:val="004D1EA6"/>
    <w:rsid w:val="004D1ECF"/>
    <w:rsid w:val="004D2309"/>
    <w:rsid w:val="004D27C8"/>
    <w:rsid w:val="004D3F16"/>
    <w:rsid w:val="004D40D7"/>
    <w:rsid w:val="004D464A"/>
    <w:rsid w:val="004D4D4F"/>
    <w:rsid w:val="004D502E"/>
    <w:rsid w:val="004D52A4"/>
    <w:rsid w:val="004D53DC"/>
    <w:rsid w:val="004D5BED"/>
    <w:rsid w:val="004D604E"/>
    <w:rsid w:val="004D6277"/>
    <w:rsid w:val="004D67C4"/>
    <w:rsid w:val="004D75B2"/>
    <w:rsid w:val="004D7919"/>
    <w:rsid w:val="004D7921"/>
    <w:rsid w:val="004D7AB6"/>
    <w:rsid w:val="004D7C66"/>
    <w:rsid w:val="004E0A17"/>
    <w:rsid w:val="004E0BB2"/>
    <w:rsid w:val="004E153B"/>
    <w:rsid w:val="004E268D"/>
    <w:rsid w:val="004E2E5E"/>
    <w:rsid w:val="004E2FDA"/>
    <w:rsid w:val="004E40F9"/>
    <w:rsid w:val="004E420E"/>
    <w:rsid w:val="004E4555"/>
    <w:rsid w:val="004E4C89"/>
    <w:rsid w:val="004E543E"/>
    <w:rsid w:val="004E5687"/>
    <w:rsid w:val="004E5697"/>
    <w:rsid w:val="004E665B"/>
    <w:rsid w:val="004E7089"/>
    <w:rsid w:val="004E79A4"/>
    <w:rsid w:val="004F0E8B"/>
    <w:rsid w:val="004F10BF"/>
    <w:rsid w:val="004F10E4"/>
    <w:rsid w:val="004F1BBF"/>
    <w:rsid w:val="004F226B"/>
    <w:rsid w:val="004F2B7E"/>
    <w:rsid w:val="004F3682"/>
    <w:rsid w:val="004F4E74"/>
    <w:rsid w:val="004F531E"/>
    <w:rsid w:val="004F5B9D"/>
    <w:rsid w:val="004F62CC"/>
    <w:rsid w:val="004F6830"/>
    <w:rsid w:val="004F6D76"/>
    <w:rsid w:val="004F7CE2"/>
    <w:rsid w:val="00500BD4"/>
    <w:rsid w:val="00500D35"/>
    <w:rsid w:val="00500D41"/>
    <w:rsid w:val="005011B6"/>
    <w:rsid w:val="00501494"/>
    <w:rsid w:val="0050238E"/>
    <w:rsid w:val="00502763"/>
    <w:rsid w:val="00502BC1"/>
    <w:rsid w:val="00502E38"/>
    <w:rsid w:val="00503953"/>
    <w:rsid w:val="00503F71"/>
    <w:rsid w:val="00504007"/>
    <w:rsid w:val="0050402D"/>
    <w:rsid w:val="005047B2"/>
    <w:rsid w:val="00505025"/>
    <w:rsid w:val="0050542C"/>
    <w:rsid w:val="00505D75"/>
    <w:rsid w:val="00505F5E"/>
    <w:rsid w:val="00505FA1"/>
    <w:rsid w:val="005066C0"/>
    <w:rsid w:val="005067B8"/>
    <w:rsid w:val="00506977"/>
    <w:rsid w:val="00506E4C"/>
    <w:rsid w:val="005072C5"/>
    <w:rsid w:val="00510268"/>
    <w:rsid w:val="00510B64"/>
    <w:rsid w:val="00511723"/>
    <w:rsid w:val="00511901"/>
    <w:rsid w:val="00511919"/>
    <w:rsid w:val="00511D20"/>
    <w:rsid w:val="00511DF0"/>
    <w:rsid w:val="005127F6"/>
    <w:rsid w:val="005128DC"/>
    <w:rsid w:val="0051316F"/>
    <w:rsid w:val="005132B3"/>
    <w:rsid w:val="00514872"/>
    <w:rsid w:val="005148E6"/>
    <w:rsid w:val="00514C28"/>
    <w:rsid w:val="00514FFF"/>
    <w:rsid w:val="00515530"/>
    <w:rsid w:val="00515AF1"/>
    <w:rsid w:val="00515B94"/>
    <w:rsid w:val="005170F6"/>
    <w:rsid w:val="00520ACB"/>
    <w:rsid w:val="00520FB5"/>
    <w:rsid w:val="00521892"/>
    <w:rsid w:val="00521D7A"/>
    <w:rsid w:val="00522CC3"/>
    <w:rsid w:val="005230E2"/>
    <w:rsid w:val="005232AC"/>
    <w:rsid w:val="00523380"/>
    <w:rsid w:val="00523CBF"/>
    <w:rsid w:val="005244B8"/>
    <w:rsid w:val="0052566A"/>
    <w:rsid w:val="00525CF9"/>
    <w:rsid w:val="00526117"/>
    <w:rsid w:val="005274A4"/>
    <w:rsid w:val="00532412"/>
    <w:rsid w:val="00532DEA"/>
    <w:rsid w:val="00533813"/>
    <w:rsid w:val="00534FC5"/>
    <w:rsid w:val="00535C85"/>
    <w:rsid w:val="00540AA1"/>
    <w:rsid w:val="00540E76"/>
    <w:rsid w:val="00541774"/>
    <w:rsid w:val="005419FC"/>
    <w:rsid w:val="0054243F"/>
    <w:rsid w:val="0054361C"/>
    <w:rsid w:val="0054372C"/>
    <w:rsid w:val="005437EB"/>
    <w:rsid w:val="00544060"/>
    <w:rsid w:val="00544513"/>
    <w:rsid w:val="005451B8"/>
    <w:rsid w:val="00545B6E"/>
    <w:rsid w:val="00545D13"/>
    <w:rsid w:val="00545F16"/>
    <w:rsid w:val="00546ED7"/>
    <w:rsid w:val="005471BA"/>
    <w:rsid w:val="00547D87"/>
    <w:rsid w:val="00547EA8"/>
    <w:rsid w:val="00547EBA"/>
    <w:rsid w:val="00551AF1"/>
    <w:rsid w:val="005528E3"/>
    <w:rsid w:val="00552FAC"/>
    <w:rsid w:val="00553683"/>
    <w:rsid w:val="00553B11"/>
    <w:rsid w:val="00554501"/>
    <w:rsid w:val="00554523"/>
    <w:rsid w:val="00554F5C"/>
    <w:rsid w:val="00554FCD"/>
    <w:rsid w:val="0055508F"/>
    <w:rsid w:val="005556A8"/>
    <w:rsid w:val="00555950"/>
    <w:rsid w:val="00555A34"/>
    <w:rsid w:val="00555F2B"/>
    <w:rsid w:val="0055640E"/>
    <w:rsid w:val="005565FD"/>
    <w:rsid w:val="00556CA3"/>
    <w:rsid w:val="00556DBB"/>
    <w:rsid w:val="00556EC2"/>
    <w:rsid w:val="005576F9"/>
    <w:rsid w:val="00557D46"/>
    <w:rsid w:val="00560314"/>
    <w:rsid w:val="00560597"/>
    <w:rsid w:val="00560695"/>
    <w:rsid w:val="00560C60"/>
    <w:rsid w:val="00561179"/>
    <w:rsid w:val="00561A19"/>
    <w:rsid w:val="00561E26"/>
    <w:rsid w:val="005633CD"/>
    <w:rsid w:val="00563C6C"/>
    <w:rsid w:val="00563CC3"/>
    <w:rsid w:val="00563DC4"/>
    <w:rsid w:val="005657CD"/>
    <w:rsid w:val="00565ECC"/>
    <w:rsid w:val="00565F57"/>
    <w:rsid w:val="0056752A"/>
    <w:rsid w:val="00567899"/>
    <w:rsid w:val="00570ACE"/>
    <w:rsid w:val="005712C6"/>
    <w:rsid w:val="005712DE"/>
    <w:rsid w:val="00571A21"/>
    <w:rsid w:val="00571A6D"/>
    <w:rsid w:val="00572218"/>
    <w:rsid w:val="00572599"/>
    <w:rsid w:val="00572DFC"/>
    <w:rsid w:val="00572F65"/>
    <w:rsid w:val="0057328A"/>
    <w:rsid w:val="005739E3"/>
    <w:rsid w:val="00574D37"/>
    <w:rsid w:val="00577013"/>
    <w:rsid w:val="005777D5"/>
    <w:rsid w:val="00577C72"/>
    <w:rsid w:val="00580288"/>
    <w:rsid w:val="0058041B"/>
    <w:rsid w:val="00580963"/>
    <w:rsid w:val="00580F0E"/>
    <w:rsid w:val="005810D8"/>
    <w:rsid w:val="0058204D"/>
    <w:rsid w:val="005821FE"/>
    <w:rsid w:val="00582AE0"/>
    <w:rsid w:val="005830E0"/>
    <w:rsid w:val="00583E5E"/>
    <w:rsid w:val="0058543F"/>
    <w:rsid w:val="00585DB0"/>
    <w:rsid w:val="005864A1"/>
    <w:rsid w:val="00587B9B"/>
    <w:rsid w:val="005905EC"/>
    <w:rsid w:val="00590D05"/>
    <w:rsid w:val="005910AE"/>
    <w:rsid w:val="0059203E"/>
    <w:rsid w:val="005922E4"/>
    <w:rsid w:val="0059299C"/>
    <w:rsid w:val="00592BB6"/>
    <w:rsid w:val="00592DFF"/>
    <w:rsid w:val="005938A0"/>
    <w:rsid w:val="00593E9E"/>
    <w:rsid w:val="0059416A"/>
    <w:rsid w:val="00594656"/>
    <w:rsid w:val="00594CFD"/>
    <w:rsid w:val="005953CF"/>
    <w:rsid w:val="00595713"/>
    <w:rsid w:val="00595C6C"/>
    <w:rsid w:val="005A09C6"/>
    <w:rsid w:val="005A0F8A"/>
    <w:rsid w:val="005A1DEA"/>
    <w:rsid w:val="005A1E84"/>
    <w:rsid w:val="005A1FCA"/>
    <w:rsid w:val="005A2ABE"/>
    <w:rsid w:val="005A3220"/>
    <w:rsid w:val="005A338F"/>
    <w:rsid w:val="005A3D2E"/>
    <w:rsid w:val="005A47FB"/>
    <w:rsid w:val="005A4B52"/>
    <w:rsid w:val="005A55A1"/>
    <w:rsid w:val="005A5CA5"/>
    <w:rsid w:val="005A5F28"/>
    <w:rsid w:val="005A60CC"/>
    <w:rsid w:val="005A61CF"/>
    <w:rsid w:val="005A7A16"/>
    <w:rsid w:val="005B130A"/>
    <w:rsid w:val="005B16B6"/>
    <w:rsid w:val="005B1A3D"/>
    <w:rsid w:val="005B1B6E"/>
    <w:rsid w:val="005B240B"/>
    <w:rsid w:val="005B25EC"/>
    <w:rsid w:val="005B390B"/>
    <w:rsid w:val="005B4172"/>
    <w:rsid w:val="005B429C"/>
    <w:rsid w:val="005B48E7"/>
    <w:rsid w:val="005B4F2B"/>
    <w:rsid w:val="005B4F7A"/>
    <w:rsid w:val="005B5338"/>
    <w:rsid w:val="005B5628"/>
    <w:rsid w:val="005B58A9"/>
    <w:rsid w:val="005B58FF"/>
    <w:rsid w:val="005B6E96"/>
    <w:rsid w:val="005B71A2"/>
    <w:rsid w:val="005B769C"/>
    <w:rsid w:val="005B7AB3"/>
    <w:rsid w:val="005C0FC8"/>
    <w:rsid w:val="005C10A1"/>
    <w:rsid w:val="005C1947"/>
    <w:rsid w:val="005C20E5"/>
    <w:rsid w:val="005C289A"/>
    <w:rsid w:val="005C4509"/>
    <w:rsid w:val="005C474B"/>
    <w:rsid w:val="005C4DC6"/>
    <w:rsid w:val="005C4FC9"/>
    <w:rsid w:val="005C5656"/>
    <w:rsid w:val="005C5F1C"/>
    <w:rsid w:val="005C7035"/>
    <w:rsid w:val="005C72B3"/>
    <w:rsid w:val="005C763C"/>
    <w:rsid w:val="005C7B22"/>
    <w:rsid w:val="005D0027"/>
    <w:rsid w:val="005D0413"/>
    <w:rsid w:val="005D05E7"/>
    <w:rsid w:val="005D1DD2"/>
    <w:rsid w:val="005D27B4"/>
    <w:rsid w:val="005D2CB4"/>
    <w:rsid w:val="005D2E21"/>
    <w:rsid w:val="005D3AFD"/>
    <w:rsid w:val="005D45EF"/>
    <w:rsid w:val="005D5003"/>
    <w:rsid w:val="005D5A22"/>
    <w:rsid w:val="005D5AA9"/>
    <w:rsid w:val="005D5D2A"/>
    <w:rsid w:val="005D6085"/>
    <w:rsid w:val="005D6752"/>
    <w:rsid w:val="005D7994"/>
    <w:rsid w:val="005D7BC5"/>
    <w:rsid w:val="005D7D3D"/>
    <w:rsid w:val="005D7F4C"/>
    <w:rsid w:val="005E0D23"/>
    <w:rsid w:val="005E0D77"/>
    <w:rsid w:val="005E1E65"/>
    <w:rsid w:val="005E1FDA"/>
    <w:rsid w:val="005E3305"/>
    <w:rsid w:val="005E385F"/>
    <w:rsid w:val="005E3A82"/>
    <w:rsid w:val="005E50FE"/>
    <w:rsid w:val="005E52FA"/>
    <w:rsid w:val="005E5BD7"/>
    <w:rsid w:val="005E6211"/>
    <w:rsid w:val="005E6759"/>
    <w:rsid w:val="005E6AFE"/>
    <w:rsid w:val="005E6D36"/>
    <w:rsid w:val="005E73B2"/>
    <w:rsid w:val="005E7571"/>
    <w:rsid w:val="005E7B1A"/>
    <w:rsid w:val="005E7B53"/>
    <w:rsid w:val="005F0354"/>
    <w:rsid w:val="005F0439"/>
    <w:rsid w:val="005F0975"/>
    <w:rsid w:val="005F0AA5"/>
    <w:rsid w:val="005F11F7"/>
    <w:rsid w:val="005F1417"/>
    <w:rsid w:val="005F1B19"/>
    <w:rsid w:val="005F1D45"/>
    <w:rsid w:val="005F2005"/>
    <w:rsid w:val="005F2BA1"/>
    <w:rsid w:val="005F2CB8"/>
    <w:rsid w:val="005F2E4F"/>
    <w:rsid w:val="005F324C"/>
    <w:rsid w:val="005F3F4F"/>
    <w:rsid w:val="005F470A"/>
    <w:rsid w:val="005F47B4"/>
    <w:rsid w:val="005F4FB1"/>
    <w:rsid w:val="005F501E"/>
    <w:rsid w:val="005F541F"/>
    <w:rsid w:val="005F5613"/>
    <w:rsid w:val="005F621C"/>
    <w:rsid w:val="005F6D08"/>
    <w:rsid w:val="005F7A28"/>
    <w:rsid w:val="005F7A9E"/>
    <w:rsid w:val="00600E77"/>
    <w:rsid w:val="00601A28"/>
    <w:rsid w:val="00602D69"/>
    <w:rsid w:val="00603373"/>
    <w:rsid w:val="00603967"/>
    <w:rsid w:val="006043AD"/>
    <w:rsid w:val="00604409"/>
    <w:rsid w:val="006051D8"/>
    <w:rsid w:val="00605425"/>
    <w:rsid w:val="00605E97"/>
    <w:rsid w:val="00607564"/>
    <w:rsid w:val="00607F3F"/>
    <w:rsid w:val="00611110"/>
    <w:rsid w:val="006111BE"/>
    <w:rsid w:val="0061308C"/>
    <w:rsid w:val="006132FF"/>
    <w:rsid w:val="00613316"/>
    <w:rsid w:val="00613C76"/>
    <w:rsid w:val="006146A4"/>
    <w:rsid w:val="00614A9C"/>
    <w:rsid w:val="0061569A"/>
    <w:rsid w:val="00616CDD"/>
    <w:rsid w:val="006173A1"/>
    <w:rsid w:val="0061761D"/>
    <w:rsid w:val="0061799A"/>
    <w:rsid w:val="00620062"/>
    <w:rsid w:val="0062008A"/>
    <w:rsid w:val="0062032B"/>
    <w:rsid w:val="00620CF3"/>
    <w:rsid w:val="0062131C"/>
    <w:rsid w:val="00621D51"/>
    <w:rsid w:val="006220ED"/>
    <w:rsid w:val="0062219C"/>
    <w:rsid w:val="00622F95"/>
    <w:rsid w:val="0062341C"/>
    <w:rsid w:val="00623639"/>
    <w:rsid w:val="00623E88"/>
    <w:rsid w:val="00623EB6"/>
    <w:rsid w:val="00624D32"/>
    <w:rsid w:val="00625B39"/>
    <w:rsid w:val="00625F0D"/>
    <w:rsid w:val="0062647D"/>
    <w:rsid w:val="006268EF"/>
    <w:rsid w:val="00626982"/>
    <w:rsid w:val="00627203"/>
    <w:rsid w:val="0063075D"/>
    <w:rsid w:val="00630EC9"/>
    <w:rsid w:val="0063156F"/>
    <w:rsid w:val="00631834"/>
    <w:rsid w:val="00632046"/>
    <w:rsid w:val="0063270F"/>
    <w:rsid w:val="006327D2"/>
    <w:rsid w:val="00633056"/>
    <w:rsid w:val="006336EE"/>
    <w:rsid w:val="006339D1"/>
    <w:rsid w:val="00633AF4"/>
    <w:rsid w:val="00633B8B"/>
    <w:rsid w:val="00634443"/>
    <w:rsid w:val="006352D4"/>
    <w:rsid w:val="006353D2"/>
    <w:rsid w:val="00635A1C"/>
    <w:rsid w:val="00635BCA"/>
    <w:rsid w:val="00635CB0"/>
    <w:rsid w:val="00635E3D"/>
    <w:rsid w:val="0063615D"/>
    <w:rsid w:val="006365AF"/>
    <w:rsid w:val="0063693F"/>
    <w:rsid w:val="00636AB6"/>
    <w:rsid w:val="006371AE"/>
    <w:rsid w:val="0063722A"/>
    <w:rsid w:val="006374BE"/>
    <w:rsid w:val="00637654"/>
    <w:rsid w:val="00637B67"/>
    <w:rsid w:val="0064058F"/>
    <w:rsid w:val="00640B27"/>
    <w:rsid w:val="006412AE"/>
    <w:rsid w:val="00642869"/>
    <w:rsid w:val="006433A9"/>
    <w:rsid w:val="00643592"/>
    <w:rsid w:val="00643EB3"/>
    <w:rsid w:val="00643F67"/>
    <w:rsid w:val="00644A54"/>
    <w:rsid w:val="0064533C"/>
    <w:rsid w:val="00645471"/>
    <w:rsid w:val="00645BDF"/>
    <w:rsid w:val="00645CA0"/>
    <w:rsid w:val="0064625A"/>
    <w:rsid w:val="00646411"/>
    <w:rsid w:val="00646A75"/>
    <w:rsid w:val="00647B02"/>
    <w:rsid w:val="00647E5A"/>
    <w:rsid w:val="0065150C"/>
    <w:rsid w:val="0065154E"/>
    <w:rsid w:val="00652ABA"/>
    <w:rsid w:val="0065301F"/>
    <w:rsid w:val="0065339B"/>
    <w:rsid w:val="006537F5"/>
    <w:rsid w:val="00653F32"/>
    <w:rsid w:val="006545D6"/>
    <w:rsid w:val="00654720"/>
    <w:rsid w:val="00654F36"/>
    <w:rsid w:val="00654FC0"/>
    <w:rsid w:val="006552F5"/>
    <w:rsid w:val="00655841"/>
    <w:rsid w:val="00655BB9"/>
    <w:rsid w:val="00655F1A"/>
    <w:rsid w:val="006561B0"/>
    <w:rsid w:val="0065682B"/>
    <w:rsid w:val="006575FF"/>
    <w:rsid w:val="0065773B"/>
    <w:rsid w:val="00661F98"/>
    <w:rsid w:val="006626F3"/>
    <w:rsid w:val="006627FE"/>
    <w:rsid w:val="00662ACB"/>
    <w:rsid w:val="00662DD3"/>
    <w:rsid w:val="006634E1"/>
    <w:rsid w:val="00663E9F"/>
    <w:rsid w:val="00664C64"/>
    <w:rsid w:val="0066553E"/>
    <w:rsid w:val="00665691"/>
    <w:rsid w:val="00665F57"/>
    <w:rsid w:val="00665F77"/>
    <w:rsid w:val="00666630"/>
    <w:rsid w:val="00666A5A"/>
    <w:rsid w:val="00666AF0"/>
    <w:rsid w:val="0066745D"/>
    <w:rsid w:val="006705D1"/>
    <w:rsid w:val="00670904"/>
    <w:rsid w:val="00670A13"/>
    <w:rsid w:val="006712E6"/>
    <w:rsid w:val="00672321"/>
    <w:rsid w:val="006731A8"/>
    <w:rsid w:val="00674871"/>
    <w:rsid w:val="00675144"/>
    <w:rsid w:val="00675872"/>
    <w:rsid w:val="00675E34"/>
    <w:rsid w:val="00675F3C"/>
    <w:rsid w:val="006763D2"/>
    <w:rsid w:val="00676A01"/>
    <w:rsid w:val="006770F1"/>
    <w:rsid w:val="00680284"/>
    <w:rsid w:val="00680B87"/>
    <w:rsid w:val="00681263"/>
    <w:rsid w:val="0068202C"/>
    <w:rsid w:val="00682E09"/>
    <w:rsid w:val="006832CD"/>
    <w:rsid w:val="00683583"/>
    <w:rsid w:val="00684117"/>
    <w:rsid w:val="00684642"/>
    <w:rsid w:val="00685558"/>
    <w:rsid w:val="00686F70"/>
    <w:rsid w:val="0068747F"/>
    <w:rsid w:val="00687AFA"/>
    <w:rsid w:val="00690932"/>
    <w:rsid w:val="006909BB"/>
    <w:rsid w:val="00690A07"/>
    <w:rsid w:val="00691E45"/>
    <w:rsid w:val="0069211A"/>
    <w:rsid w:val="006922D8"/>
    <w:rsid w:val="00692573"/>
    <w:rsid w:val="00692E6D"/>
    <w:rsid w:val="00693AE1"/>
    <w:rsid w:val="00693D76"/>
    <w:rsid w:val="00693FB3"/>
    <w:rsid w:val="00694A28"/>
    <w:rsid w:val="006951E8"/>
    <w:rsid w:val="00695715"/>
    <w:rsid w:val="00695D86"/>
    <w:rsid w:val="00695FBE"/>
    <w:rsid w:val="006963EC"/>
    <w:rsid w:val="00696629"/>
    <w:rsid w:val="00696649"/>
    <w:rsid w:val="0069780D"/>
    <w:rsid w:val="006978AC"/>
    <w:rsid w:val="006A01CA"/>
    <w:rsid w:val="006A08A4"/>
    <w:rsid w:val="006A0977"/>
    <w:rsid w:val="006A1F63"/>
    <w:rsid w:val="006A2720"/>
    <w:rsid w:val="006A2FE6"/>
    <w:rsid w:val="006A3E84"/>
    <w:rsid w:val="006A3EC6"/>
    <w:rsid w:val="006A3F75"/>
    <w:rsid w:val="006A411A"/>
    <w:rsid w:val="006A44B8"/>
    <w:rsid w:val="006A48C8"/>
    <w:rsid w:val="006A599E"/>
    <w:rsid w:val="006A5C61"/>
    <w:rsid w:val="006A5DE1"/>
    <w:rsid w:val="006A70EE"/>
    <w:rsid w:val="006A718A"/>
    <w:rsid w:val="006A75F9"/>
    <w:rsid w:val="006A7624"/>
    <w:rsid w:val="006B05DD"/>
    <w:rsid w:val="006B09E8"/>
    <w:rsid w:val="006B106B"/>
    <w:rsid w:val="006B1078"/>
    <w:rsid w:val="006B1191"/>
    <w:rsid w:val="006B1A3D"/>
    <w:rsid w:val="006B1AEA"/>
    <w:rsid w:val="006B2A87"/>
    <w:rsid w:val="006B4479"/>
    <w:rsid w:val="006B4505"/>
    <w:rsid w:val="006B4B0B"/>
    <w:rsid w:val="006B57C1"/>
    <w:rsid w:val="006B6063"/>
    <w:rsid w:val="006B711B"/>
    <w:rsid w:val="006C10FF"/>
    <w:rsid w:val="006C15D2"/>
    <w:rsid w:val="006C1FF3"/>
    <w:rsid w:val="006C21DD"/>
    <w:rsid w:val="006C2A3D"/>
    <w:rsid w:val="006C2CFC"/>
    <w:rsid w:val="006C362F"/>
    <w:rsid w:val="006C379F"/>
    <w:rsid w:val="006C4401"/>
    <w:rsid w:val="006C45FB"/>
    <w:rsid w:val="006C5117"/>
    <w:rsid w:val="006C5249"/>
    <w:rsid w:val="006C5446"/>
    <w:rsid w:val="006C5977"/>
    <w:rsid w:val="006C637D"/>
    <w:rsid w:val="006C70B3"/>
    <w:rsid w:val="006C768D"/>
    <w:rsid w:val="006C7B95"/>
    <w:rsid w:val="006D020F"/>
    <w:rsid w:val="006D049C"/>
    <w:rsid w:val="006D052C"/>
    <w:rsid w:val="006D06E7"/>
    <w:rsid w:val="006D0B06"/>
    <w:rsid w:val="006D0FBB"/>
    <w:rsid w:val="006D1191"/>
    <w:rsid w:val="006D1C34"/>
    <w:rsid w:val="006D28DF"/>
    <w:rsid w:val="006D2923"/>
    <w:rsid w:val="006D2947"/>
    <w:rsid w:val="006D2F17"/>
    <w:rsid w:val="006D436C"/>
    <w:rsid w:val="006D443E"/>
    <w:rsid w:val="006D5177"/>
    <w:rsid w:val="006D533E"/>
    <w:rsid w:val="006D5386"/>
    <w:rsid w:val="006D5683"/>
    <w:rsid w:val="006D5B5C"/>
    <w:rsid w:val="006D6992"/>
    <w:rsid w:val="006D6F8B"/>
    <w:rsid w:val="006D78AD"/>
    <w:rsid w:val="006D7A4D"/>
    <w:rsid w:val="006E0B24"/>
    <w:rsid w:val="006E1563"/>
    <w:rsid w:val="006E1BFB"/>
    <w:rsid w:val="006E2641"/>
    <w:rsid w:val="006E37C3"/>
    <w:rsid w:val="006E3B74"/>
    <w:rsid w:val="006E4DC0"/>
    <w:rsid w:val="006E52B3"/>
    <w:rsid w:val="006E5F72"/>
    <w:rsid w:val="006E6045"/>
    <w:rsid w:val="006E64D0"/>
    <w:rsid w:val="006E652A"/>
    <w:rsid w:val="006F1BA4"/>
    <w:rsid w:val="006F1C96"/>
    <w:rsid w:val="006F1D91"/>
    <w:rsid w:val="006F2260"/>
    <w:rsid w:val="006F22C6"/>
    <w:rsid w:val="006F2808"/>
    <w:rsid w:val="006F287E"/>
    <w:rsid w:val="006F3B72"/>
    <w:rsid w:val="006F4E58"/>
    <w:rsid w:val="006F5068"/>
    <w:rsid w:val="006F58B7"/>
    <w:rsid w:val="006F626C"/>
    <w:rsid w:val="006F653A"/>
    <w:rsid w:val="006F69C8"/>
    <w:rsid w:val="006F6BF1"/>
    <w:rsid w:val="006F7484"/>
    <w:rsid w:val="006F761C"/>
    <w:rsid w:val="006F76E5"/>
    <w:rsid w:val="006F7A83"/>
    <w:rsid w:val="007006F3"/>
    <w:rsid w:val="0070096F"/>
    <w:rsid w:val="00701041"/>
    <w:rsid w:val="007019F8"/>
    <w:rsid w:val="00701A03"/>
    <w:rsid w:val="00702107"/>
    <w:rsid w:val="0070269D"/>
    <w:rsid w:val="00702D01"/>
    <w:rsid w:val="00702D3D"/>
    <w:rsid w:val="00703C55"/>
    <w:rsid w:val="007044CD"/>
    <w:rsid w:val="00704B30"/>
    <w:rsid w:val="007051BD"/>
    <w:rsid w:val="007053A0"/>
    <w:rsid w:val="0070568D"/>
    <w:rsid w:val="00705DBE"/>
    <w:rsid w:val="00705E7F"/>
    <w:rsid w:val="00706058"/>
    <w:rsid w:val="0070642D"/>
    <w:rsid w:val="00706D21"/>
    <w:rsid w:val="00706E3B"/>
    <w:rsid w:val="00706E7F"/>
    <w:rsid w:val="007073A7"/>
    <w:rsid w:val="0070797C"/>
    <w:rsid w:val="00707E6B"/>
    <w:rsid w:val="00710595"/>
    <w:rsid w:val="007105B5"/>
    <w:rsid w:val="00710679"/>
    <w:rsid w:val="00710759"/>
    <w:rsid w:val="007107B2"/>
    <w:rsid w:val="00710AB0"/>
    <w:rsid w:val="00710F32"/>
    <w:rsid w:val="00710FC9"/>
    <w:rsid w:val="00711E0B"/>
    <w:rsid w:val="00711E9D"/>
    <w:rsid w:val="007122F6"/>
    <w:rsid w:val="00712523"/>
    <w:rsid w:val="007126DD"/>
    <w:rsid w:val="0071289E"/>
    <w:rsid w:val="00712ED3"/>
    <w:rsid w:val="00713C7C"/>
    <w:rsid w:val="00713D17"/>
    <w:rsid w:val="00714139"/>
    <w:rsid w:val="007144DF"/>
    <w:rsid w:val="007145B9"/>
    <w:rsid w:val="0071465D"/>
    <w:rsid w:val="00714775"/>
    <w:rsid w:val="0071480A"/>
    <w:rsid w:val="00714D39"/>
    <w:rsid w:val="0071582D"/>
    <w:rsid w:val="00715958"/>
    <w:rsid w:val="00716122"/>
    <w:rsid w:val="00716359"/>
    <w:rsid w:val="007169AE"/>
    <w:rsid w:val="0071739A"/>
    <w:rsid w:val="007178DA"/>
    <w:rsid w:val="00717D88"/>
    <w:rsid w:val="00720132"/>
    <w:rsid w:val="0072068A"/>
    <w:rsid w:val="00720961"/>
    <w:rsid w:val="00720E92"/>
    <w:rsid w:val="00720FCE"/>
    <w:rsid w:val="007216A0"/>
    <w:rsid w:val="007216E6"/>
    <w:rsid w:val="007217F5"/>
    <w:rsid w:val="0072183A"/>
    <w:rsid w:val="00722021"/>
    <w:rsid w:val="00722081"/>
    <w:rsid w:val="00723323"/>
    <w:rsid w:val="00724577"/>
    <w:rsid w:val="007246BE"/>
    <w:rsid w:val="007249DF"/>
    <w:rsid w:val="00724DCF"/>
    <w:rsid w:val="0072521D"/>
    <w:rsid w:val="0072579C"/>
    <w:rsid w:val="00725E6D"/>
    <w:rsid w:val="00726769"/>
    <w:rsid w:val="00727BB7"/>
    <w:rsid w:val="00731000"/>
    <w:rsid w:val="007314DB"/>
    <w:rsid w:val="00731947"/>
    <w:rsid w:val="00731D74"/>
    <w:rsid w:val="007325C8"/>
    <w:rsid w:val="00732863"/>
    <w:rsid w:val="007329BE"/>
    <w:rsid w:val="00732D76"/>
    <w:rsid w:val="007338A0"/>
    <w:rsid w:val="00733A54"/>
    <w:rsid w:val="00734CF8"/>
    <w:rsid w:val="00734DF3"/>
    <w:rsid w:val="007358A2"/>
    <w:rsid w:val="0073593C"/>
    <w:rsid w:val="007359E1"/>
    <w:rsid w:val="00736522"/>
    <w:rsid w:val="0073665B"/>
    <w:rsid w:val="00736BDF"/>
    <w:rsid w:val="00737FC7"/>
    <w:rsid w:val="0074057F"/>
    <w:rsid w:val="0074071C"/>
    <w:rsid w:val="00741147"/>
    <w:rsid w:val="00741516"/>
    <w:rsid w:val="007420DD"/>
    <w:rsid w:val="007423CA"/>
    <w:rsid w:val="00743042"/>
    <w:rsid w:val="00743350"/>
    <w:rsid w:val="007435B9"/>
    <w:rsid w:val="00743856"/>
    <w:rsid w:val="00743899"/>
    <w:rsid w:val="00743AB5"/>
    <w:rsid w:val="00745D11"/>
    <w:rsid w:val="00745E4A"/>
    <w:rsid w:val="007464D7"/>
    <w:rsid w:val="0074681A"/>
    <w:rsid w:val="007470CE"/>
    <w:rsid w:val="007470D1"/>
    <w:rsid w:val="007473C2"/>
    <w:rsid w:val="0074763A"/>
    <w:rsid w:val="007476B0"/>
    <w:rsid w:val="00747E10"/>
    <w:rsid w:val="0075074A"/>
    <w:rsid w:val="00750CAA"/>
    <w:rsid w:val="007510D9"/>
    <w:rsid w:val="007517DD"/>
    <w:rsid w:val="00751BEC"/>
    <w:rsid w:val="00752B37"/>
    <w:rsid w:val="007533B7"/>
    <w:rsid w:val="00755657"/>
    <w:rsid w:val="00755F62"/>
    <w:rsid w:val="00755F67"/>
    <w:rsid w:val="00756682"/>
    <w:rsid w:val="00756C09"/>
    <w:rsid w:val="007573F1"/>
    <w:rsid w:val="00757417"/>
    <w:rsid w:val="00757F6F"/>
    <w:rsid w:val="00760785"/>
    <w:rsid w:val="007607E6"/>
    <w:rsid w:val="00761058"/>
    <w:rsid w:val="007615F1"/>
    <w:rsid w:val="00761CA8"/>
    <w:rsid w:val="00761DC9"/>
    <w:rsid w:val="00762853"/>
    <w:rsid w:val="007632BB"/>
    <w:rsid w:val="0076472A"/>
    <w:rsid w:val="00764852"/>
    <w:rsid w:val="00764EA6"/>
    <w:rsid w:val="00764F99"/>
    <w:rsid w:val="0076509D"/>
    <w:rsid w:val="0076509F"/>
    <w:rsid w:val="00766539"/>
    <w:rsid w:val="007670C0"/>
    <w:rsid w:val="0077108E"/>
    <w:rsid w:val="007716E7"/>
    <w:rsid w:val="007718CA"/>
    <w:rsid w:val="007720AC"/>
    <w:rsid w:val="0077260A"/>
    <w:rsid w:val="00772B6C"/>
    <w:rsid w:val="00772E30"/>
    <w:rsid w:val="00772FC2"/>
    <w:rsid w:val="00773180"/>
    <w:rsid w:val="007736F2"/>
    <w:rsid w:val="00775BC8"/>
    <w:rsid w:val="00776297"/>
    <w:rsid w:val="00776355"/>
    <w:rsid w:val="00776542"/>
    <w:rsid w:val="00776A11"/>
    <w:rsid w:val="00777C47"/>
    <w:rsid w:val="007803A4"/>
    <w:rsid w:val="007805BB"/>
    <w:rsid w:val="00780DC7"/>
    <w:rsid w:val="007815BF"/>
    <w:rsid w:val="0078175A"/>
    <w:rsid w:val="00782D8D"/>
    <w:rsid w:val="00783284"/>
    <w:rsid w:val="00783A3C"/>
    <w:rsid w:val="00783E20"/>
    <w:rsid w:val="00784698"/>
    <w:rsid w:val="00784741"/>
    <w:rsid w:val="007854BB"/>
    <w:rsid w:val="0078571D"/>
    <w:rsid w:val="00785846"/>
    <w:rsid w:val="00785B5D"/>
    <w:rsid w:val="00786C66"/>
    <w:rsid w:val="00786E13"/>
    <w:rsid w:val="00787017"/>
    <w:rsid w:val="007871A4"/>
    <w:rsid w:val="007873DF"/>
    <w:rsid w:val="00790AA2"/>
    <w:rsid w:val="00790E8E"/>
    <w:rsid w:val="00791462"/>
    <w:rsid w:val="007916A1"/>
    <w:rsid w:val="007936FE"/>
    <w:rsid w:val="00794918"/>
    <w:rsid w:val="0079554F"/>
    <w:rsid w:val="007957CF"/>
    <w:rsid w:val="00796B4A"/>
    <w:rsid w:val="0079790E"/>
    <w:rsid w:val="007A1635"/>
    <w:rsid w:val="007A187F"/>
    <w:rsid w:val="007A192E"/>
    <w:rsid w:val="007A215A"/>
    <w:rsid w:val="007A3384"/>
    <w:rsid w:val="007A355E"/>
    <w:rsid w:val="007A4CCA"/>
    <w:rsid w:val="007A4D2E"/>
    <w:rsid w:val="007A55EB"/>
    <w:rsid w:val="007A6E79"/>
    <w:rsid w:val="007A728C"/>
    <w:rsid w:val="007A76DD"/>
    <w:rsid w:val="007A7CC7"/>
    <w:rsid w:val="007A7E7C"/>
    <w:rsid w:val="007B0447"/>
    <w:rsid w:val="007B07DA"/>
    <w:rsid w:val="007B097D"/>
    <w:rsid w:val="007B0FEB"/>
    <w:rsid w:val="007B19BC"/>
    <w:rsid w:val="007B1E36"/>
    <w:rsid w:val="007B2022"/>
    <w:rsid w:val="007B3075"/>
    <w:rsid w:val="007B3856"/>
    <w:rsid w:val="007B4634"/>
    <w:rsid w:val="007B48E6"/>
    <w:rsid w:val="007B4901"/>
    <w:rsid w:val="007B49F3"/>
    <w:rsid w:val="007B4A0F"/>
    <w:rsid w:val="007B4EBE"/>
    <w:rsid w:val="007B5C0A"/>
    <w:rsid w:val="007B5C2C"/>
    <w:rsid w:val="007B6143"/>
    <w:rsid w:val="007B61C3"/>
    <w:rsid w:val="007B6E8A"/>
    <w:rsid w:val="007B772E"/>
    <w:rsid w:val="007B77CD"/>
    <w:rsid w:val="007B78DC"/>
    <w:rsid w:val="007C018C"/>
    <w:rsid w:val="007C027E"/>
    <w:rsid w:val="007C02B5"/>
    <w:rsid w:val="007C0C94"/>
    <w:rsid w:val="007C1A7E"/>
    <w:rsid w:val="007C2707"/>
    <w:rsid w:val="007C2B0E"/>
    <w:rsid w:val="007C35A9"/>
    <w:rsid w:val="007C3F5B"/>
    <w:rsid w:val="007C49EA"/>
    <w:rsid w:val="007C4F73"/>
    <w:rsid w:val="007C5FDD"/>
    <w:rsid w:val="007C6224"/>
    <w:rsid w:val="007C678A"/>
    <w:rsid w:val="007C6A1D"/>
    <w:rsid w:val="007C7AB4"/>
    <w:rsid w:val="007D07B9"/>
    <w:rsid w:val="007D1741"/>
    <w:rsid w:val="007D1780"/>
    <w:rsid w:val="007D239D"/>
    <w:rsid w:val="007D2B3C"/>
    <w:rsid w:val="007D3032"/>
    <w:rsid w:val="007D366E"/>
    <w:rsid w:val="007D3B5F"/>
    <w:rsid w:val="007D431F"/>
    <w:rsid w:val="007D60B7"/>
    <w:rsid w:val="007D64E4"/>
    <w:rsid w:val="007D713E"/>
    <w:rsid w:val="007D7A38"/>
    <w:rsid w:val="007D7B72"/>
    <w:rsid w:val="007E0163"/>
    <w:rsid w:val="007E047C"/>
    <w:rsid w:val="007E08DD"/>
    <w:rsid w:val="007E1D36"/>
    <w:rsid w:val="007E234E"/>
    <w:rsid w:val="007E277B"/>
    <w:rsid w:val="007E277C"/>
    <w:rsid w:val="007E2CD2"/>
    <w:rsid w:val="007E2D08"/>
    <w:rsid w:val="007E3071"/>
    <w:rsid w:val="007E4062"/>
    <w:rsid w:val="007E4360"/>
    <w:rsid w:val="007E43E4"/>
    <w:rsid w:val="007E4F99"/>
    <w:rsid w:val="007E5511"/>
    <w:rsid w:val="007E5ABC"/>
    <w:rsid w:val="007E6315"/>
    <w:rsid w:val="007E6962"/>
    <w:rsid w:val="007E7859"/>
    <w:rsid w:val="007F1954"/>
    <w:rsid w:val="007F1E60"/>
    <w:rsid w:val="007F284E"/>
    <w:rsid w:val="007F2CB4"/>
    <w:rsid w:val="007F2DB1"/>
    <w:rsid w:val="007F2E24"/>
    <w:rsid w:val="007F37D9"/>
    <w:rsid w:val="007F4398"/>
    <w:rsid w:val="007F4F34"/>
    <w:rsid w:val="007F5564"/>
    <w:rsid w:val="007F5836"/>
    <w:rsid w:val="007F59FE"/>
    <w:rsid w:val="007F64A0"/>
    <w:rsid w:val="007F65BE"/>
    <w:rsid w:val="007F6CE4"/>
    <w:rsid w:val="007F6E20"/>
    <w:rsid w:val="007F7522"/>
    <w:rsid w:val="007F76BD"/>
    <w:rsid w:val="007F782C"/>
    <w:rsid w:val="007F78EF"/>
    <w:rsid w:val="007F7EDB"/>
    <w:rsid w:val="00800171"/>
    <w:rsid w:val="00800C17"/>
    <w:rsid w:val="00801553"/>
    <w:rsid w:val="00801DD3"/>
    <w:rsid w:val="008040CA"/>
    <w:rsid w:val="00804693"/>
    <w:rsid w:val="00804961"/>
    <w:rsid w:val="00804FAD"/>
    <w:rsid w:val="00805652"/>
    <w:rsid w:val="00805A81"/>
    <w:rsid w:val="00805AB0"/>
    <w:rsid w:val="00805E3E"/>
    <w:rsid w:val="00806F7F"/>
    <w:rsid w:val="008070AE"/>
    <w:rsid w:val="008079BB"/>
    <w:rsid w:val="008117D2"/>
    <w:rsid w:val="008120D9"/>
    <w:rsid w:val="0081237D"/>
    <w:rsid w:val="00812612"/>
    <w:rsid w:val="00812921"/>
    <w:rsid w:val="00813685"/>
    <w:rsid w:val="00813DEB"/>
    <w:rsid w:val="008143C7"/>
    <w:rsid w:val="00814558"/>
    <w:rsid w:val="00814706"/>
    <w:rsid w:val="00814D91"/>
    <w:rsid w:val="00815995"/>
    <w:rsid w:val="00815DD4"/>
    <w:rsid w:val="0081627D"/>
    <w:rsid w:val="00817E6E"/>
    <w:rsid w:val="008204A1"/>
    <w:rsid w:val="0082055A"/>
    <w:rsid w:val="008205EE"/>
    <w:rsid w:val="00820ED7"/>
    <w:rsid w:val="00821176"/>
    <w:rsid w:val="00821475"/>
    <w:rsid w:val="008219DF"/>
    <w:rsid w:val="00821F82"/>
    <w:rsid w:val="00822CF9"/>
    <w:rsid w:val="00822F7C"/>
    <w:rsid w:val="0082364D"/>
    <w:rsid w:val="008246A1"/>
    <w:rsid w:val="008250C8"/>
    <w:rsid w:val="00825354"/>
    <w:rsid w:val="0082770B"/>
    <w:rsid w:val="00827B43"/>
    <w:rsid w:val="00827C96"/>
    <w:rsid w:val="00830126"/>
    <w:rsid w:val="008312E3"/>
    <w:rsid w:val="00831B87"/>
    <w:rsid w:val="008324DD"/>
    <w:rsid w:val="008325A2"/>
    <w:rsid w:val="008334E6"/>
    <w:rsid w:val="008338CA"/>
    <w:rsid w:val="00834138"/>
    <w:rsid w:val="00834F7A"/>
    <w:rsid w:val="00834FFF"/>
    <w:rsid w:val="00835817"/>
    <w:rsid w:val="008367B0"/>
    <w:rsid w:val="00837246"/>
    <w:rsid w:val="0083771F"/>
    <w:rsid w:val="008402F1"/>
    <w:rsid w:val="008409AB"/>
    <w:rsid w:val="008426CA"/>
    <w:rsid w:val="00842B07"/>
    <w:rsid w:val="00842B78"/>
    <w:rsid w:val="00843029"/>
    <w:rsid w:val="008432F1"/>
    <w:rsid w:val="00843E77"/>
    <w:rsid w:val="00843F73"/>
    <w:rsid w:val="00844F88"/>
    <w:rsid w:val="00845190"/>
    <w:rsid w:val="0084565A"/>
    <w:rsid w:val="00845670"/>
    <w:rsid w:val="008456C3"/>
    <w:rsid w:val="00846491"/>
    <w:rsid w:val="008464A8"/>
    <w:rsid w:val="00846903"/>
    <w:rsid w:val="00847C0B"/>
    <w:rsid w:val="008509FB"/>
    <w:rsid w:val="00850AD0"/>
    <w:rsid w:val="00850D15"/>
    <w:rsid w:val="00850EEE"/>
    <w:rsid w:val="00850F7B"/>
    <w:rsid w:val="0085109E"/>
    <w:rsid w:val="00851844"/>
    <w:rsid w:val="00851E45"/>
    <w:rsid w:val="008538EF"/>
    <w:rsid w:val="0085437F"/>
    <w:rsid w:val="008548F0"/>
    <w:rsid w:val="00854B1D"/>
    <w:rsid w:val="00855E54"/>
    <w:rsid w:val="008566F1"/>
    <w:rsid w:val="008569F2"/>
    <w:rsid w:val="00856E39"/>
    <w:rsid w:val="00856E90"/>
    <w:rsid w:val="008571DB"/>
    <w:rsid w:val="00857B72"/>
    <w:rsid w:val="00857B95"/>
    <w:rsid w:val="00860642"/>
    <w:rsid w:val="00860DE9"/>
    <w:rsid w:val="00861521"/>
    <w:rsid w:val="008615BB"/>
    <w:rsid w:val="008620D1"/>
    <w:rsid w:val="00862198"/>
    <w:rsid w:val="0086288E"/>
    <w:rsid w:val="00862B0C"/>
    <w:rsid w:val="00862F04"/>
    <w:rsid w:val="00862FD5"/>
    <w:rsid w:val="0086343A"/>
    <w:rsid w:val="008637D9"/>
    <w:rsid w:val="00863B70"/>
    <w:rsid w:val="00863F77"/>
    <w:rsid w:val="00864087"/>
    <w:rsid w:val="00864517"/>
    <w:rsid w:val="00864AC1"/>
    <w:rsid w:val="008652DA"/>
    <w:rsid w:val="008656F2"/>
    <w:rsid w:val="00865FB2"/>
    <w:rsid w:val="00866313"/>
    <w:rsid w:val="00866D96"/>
    <w:rsid w:val="008675E5"/>
    <w:rsid w:val="00867E0B"/>
    <w:rsid w:val="00870106"/>
    <w:rsid w:val="00870822"/>
    <w:rsid w:val="00870959"/>
    <w:rsid w:val="00871C95"/>
    <w:rsid w:val="00871D8C"/>
    <w:rsid w:val="008722CF"/>
    <w:rsid w:val="00872A19"/>
    <w:rsid w:val="00872B97"/>
    <w:rsid w:val="00872FB0"/>
    <w:rsid w:val="008738A1"/>
    <w:rsid w:val="00873AD0"/>
    <w:rsid w:val="00873FFE"/>
    <w:rsid w:val="008746B3"/>
    <w:rsid w:val="008749E8"/>
    <w:rsid w:val="0087537B"/>
    <w:rsid w:val="00875BEA"/>
    <w:rsid w:val="0087682B"/>
    <w:rsid w:val="00876A49"/>
    <w:rsid w:val="00876A9E"/>
    <w:rsid w:val="00876D1F"/>
    <w:rsid w:val="00880054"/>
    <w:rsid w:val="0088125C"/>
    <w:rsid w:val="0088198E"/>
    <w:rsid w:val="00881A84"/>
    <w:rsid w:val="00882242"/>
    <w:rsid w:val="00882AA6"/>
    <w:rsid w:val="00882C75"/>
    <w:rsid w:val="00882CAD"/>
    <w:rsid w:val="0088368D"/>
    <w:rsid w:val="0088387C"/>
    <w:rsid w:val="008838A6"/>
    <w:rsid w:val="00884244"/>
    <w:rsid w:val="0088478F"/>
    <w:rsid w:val="008847EE"/>
    <w:rsid w:val="008853E0"/>
    <w:rsid w:val="00885D1D"/>
    <w:rsid w:val="0088627D"/>
    <w:rsid w:val="00887A48"/>
    <w:rsid w:val="0089156B"/>
    <w:rsid w:val="00891C74"/>
    <w:rsid w:val="00892485"/>
    <w:rsid w:val="008926FC"/>
    <w:rsid w:val="008946E9"/>
    <w:rsid w:val="008948E0"/>
    <w:rsid w:val="008948EF"/>
    <w:rsid w:val="00895207"/>
    <w:rsid w:val="0089537E"/>
    <w:rsid w:val="00895383"/>
    <w:rsid w:val="0089585A"/>
    <w:rsid w:val="00895971"/>
    <w:rsid w:val="008959B4"/>
    <w:rsid w:val="00895B05"/>
    <w:rsid w:val="00895F4B"/>
    <w:rsid w:val="00895FD8"/>
    <w:rsid w:val="00896025"/>
    <w:rsid w:val="00896CBA"/>
    <w:rsid w:val="008A010A"/>
    <w:rsid w:val="008A0785"/>
    <w:rsid w:val="008A0CD4"/>
    <w:rsid w:val="008A11EC"/>
    <w:rsid w:val="008A1B7A"/>
    <w:rsid w:val="008A2AAB"/>
    <w:rsid w:val="008A35EC"/>
    <w:rsid w:val="008A361C"/>
    <w:rsid w:val="008A3DBE"/>
    <w:rsid w:val="008A3E0B"/>
    <w:rsid w:val="008A4F22"/>
    <w:rsid w:val="008A545C"/>
    <w:rsid w:val="008A5979"/>
    <w:rsid w:val="008A59B7"/>
    <w:rsid w:val="008A67C3"/>
    <w:rsid w:val="008A6A09"/>
    <w:rsid w:val="008A7457"/>
    <w:rsid w:val="008A7974"/>
    <w:rsid w:val="008A7B0B"/>
    <w:rsid w:val="008A7C55"/>
    <w:rsid w:val="008A7D55"/>
    <w:rsid w:val="008A7ECF"/>
    <w:rsid w:val="008B0144"/>
    <w:rsid w:val="008B0E87"/>
    <w:rsid w:val="008B146D"/>
    <w:rsid w:val="008B157C"/>
    <w:rsid w:val="008B1D27"/>
    <w:rsid w:val="008B202B"/>
    <w:rsid w:val="008B2152"/>
    <w:rsid w:val="008B2768"/>
    <w:rsid w:val="008B2BA7"/>
    <w:rsid w:val="008B2BF4"/>
    <w:rsid w:val="008B3498"/>
    <w:rsid w:val="008B3536"/>
    <w:rsid w:val="008B3627"/>
    <w:rsid w:val="008B3665"/>
    <w:rsid w:val="008B36D5"/>
    <w:rsid w:val="008B39ED"/>
    <w:rsid w:val="008B4630"/>
    <w:rsid w:val="008B4B0E"/>
    <w:rsid w:val="008B4D49"/>
    <w:rsid w:val="008B59A6"/>
    <w:rsid w:val="008B634E"/>
    <w:rsid w:val="008B6E00"/>
    <w:rsid w:val="008B71EA"/>
    <w:rsid w:val="008B73CA"/>
    <w:rsid w:val="008B7690"/>
    <w:rsid w:val="008B7E0E"/>
    <w:rsid w:val="008C06B7"/>
    <w:rsid w:val="008C1976"/>
    <w:rsid w:val="008C1BF2"/>
    <w:rsid w:val="008C2489"/>
    <w:rsid w:val="008C29E0"/>
    <w:rsid w:val="008C2D8D"/>
    <w:rsid w:val="008C3CC6"/>
    <w:rsid w:val="008C3E59"/>
    <w:rsid w:val="008C435F"/>
    <w:rsid w:val="008C48E2"/>
    <w:rsid w:val="008C4E52"/>
    <w:rsid w:val="008C5AA1"/>
    <w:rsid w:val="008C6870"/>
    <w:rsid w:val="008C7DC8"/>
    <w:rsid w:val="008C7DE6"/>
    <w:rsid w:val="008D02C9"/>
    <w:rsid w:val="008D04A1"/>
    <w:rsid w:val="008D1FD9"/>
    <w:rsid w:val="008D2519"/>
    <w:rsid w:val="008D2C37"/>
    <w:rsid w:val="008D5C49"/>
    <w:rsid w:val="008D7153"/>
    <w:rsid w:val="008D7334"/>
    <w:rsid w:val="008D7BCA"/>
    <w:rsid w:val="008D7BFC"/>
    <w:rsid w:val="008E0555"/>
    <w:rsid w:val="008E0CD6"/>
    <w:rsid w:val="008E0DAD"/>
    <w:rsid w:val="008E197A"/>
    <w:rsid w:val="008E2020"/>
    <w:rsid w:val="008E395E"/>
    <w:rsid w:val="008E3AFE"/>
    <w:rsid w:val="008E3B55"/>
    <w:rsid w:val="008E3D51"/>
    <w:rsid w:val="008E46CB"/>
    <w:rsid w:val="008E484D"/>
    <w:rsid w:val="008E501A"/>
    <w:rsid w:val="008E54C5"/>
    <w:rsid w:val="008E62C4"/>
    <w:rsid w:val="008E62D7"/>
    <w:rsid w:val="008E6576"/>
    <w:rsid w:val="008E6D51"/>
    <w:rsid w:val="008E7F33"/>
    <w:rsid w:val="008F0E70"/>
    <w:rsid w:val="008F192E"/>
    <w:rsid w:val="008F24B3"/>
    <w:rsid w:val="008F26D1"/>
    <w:rsid w:val="008F30A8"/>
    <w:rsid w:val="008F3310"/>
    <w:rsid w:val="008F3476"/>
    <w:rsid w:val="008F354C"/>
    <w:rsid w:val="008F385E"/>
    <w:rsid w:val="008F3A19"/>
    <w:rsid w:val="008F4200"/>
    <w:rsid w:val="008F5175"/>
    <w:rsid w:val="008F5ABF"/>
    <w:rsid w:val="008F65D0"/>
    <w:rsid w:val="008F65EC"/>
    <w:rsid w:val="008F6739"/>
    <w:rsid w:val="008F6CE6"/>
    <w:rsid w:val="008F73D8"/>
    <w:rsid w:val="008F73E0"/>
    <w:rsid w:val="008F77D0"/>
    <w:rsid w:val="00901A2D"/>
    <w:rsid w:val="00901CA0"/>
    <w:rsid w:val="00902C52"/>
    <w:rsid w:val="009031A6"/>
    <w:rsid w:val="009040AD"/>
    <w:rsid w:val="00905060"/>
    <w:rsid w:val="009056B2"/>
    <w:rsid w:val="00906CFE"/>
    <w:rsid w:val="00906DB8"/>
    <w:rsid w:val="009070D3"/>
    <w:rsid w:val="00907BD8"/>
    <w:rsid w:val="00907C95"/>
    <w:rsid w:val="00907EF3"/>
    <w:rsid w:val="0091017A"/>
    <w:rsid w:val="009108B0"/>
    <w:rsid w:val="00910EFD"/>
    <w:rsid w:val="0091112A"/>
    <w:rsid w:val="00911418"/>
    <w:rsid w:val="0091264A"/>
    <w:rsid w:val="00912795"/>
    <w:rsid w:val="00912D31"/>
    <w:rsid w:val="00912F3E"/>
    <w:rsid w:val="009133DD"/>
    <w:rsid w:val="00913CBD"/>
    <w:rsid w:val="009141D4"/>
    <w:rsid w:val="00914B4E"/>
    <w:rsid w:val="0091530B"/>
    <w:rsid w:val="0091596B"/>
    <w:rsid w:val="00915E92"/>
    <w:rsid w:val="0091604C"/>
    <w:rsid w:val="00916ECD"/>
    <w:rsid w:val="00917434"/>
    <w:rsid w:val="009174FC"/>
    <w:rsid w:val="00917C31"/>
    <w:rsid w:val="00917C92"/>
    <w:rsid w:val="00917D2C"/>
    <w:rsid w:val="00917E01"/>
    <w:rsid w:val="00917F8C"/>
    <w:rsid w:val="009206D1"/>
    <w:rsid w:val="00920DEC"/>
    <w:rsid w:val="00920FEC"/>
    <w:rsid w:val="0092196A"/>
    <w:rsid w:val="00921BE6"/>
    <w:rsid w:val="00922652"/>
    <w:rsid w:val="009230CC"/>
    <w:rsid w:val="00924204"/>
    <w:rsid w:val="00925176"/>
    <w:rsid w:val="009255A7"/>
    <w:rsid w:val="00925A45"/>
    <w:rsid w:val="009263BD"/>
    <w:rsid w:val="00926BF9"/>
    <w:rsid w:val="0092789B"/>
    <w:rsid w:val="00927D8C"/>
    <w:rsid w:val="009301DB"/>
    <w:rsid w:val="00930289"/>
    <w:rsid w:val="0093100E"/>
    <w:rsid w:val="00931052"/>
    <w:rsid w:val="009311BA"/>
    <w:rsid w:val="00931200"/>
    <w:rsid w:val="009312A3"/>
    <w:rsid w:val="00931A23"/>
    <w:rsid w:val="00932454"/>
    <w:rsid w:val="009330B3"/>
    <w:rsid w:val="009345F6"/>
    <w:rsid w:val="0093486B"/>
    <w:rsid w:val="00934B80"/>
    <w:rsid w:val="0093518C"/>
    <w:rsid w:val="009354B4"/>
    <w:rsid w:val="009357D4"/>
    <w:rsid w:val="00935BAA"/>
    <w:rsid w:val="00935E5B"/>
    <w:rsid w:val="009361E6"/>
    <w:rsid w:val="00936584"/>
    <w:rsid w:val="00936754"/>
    <w:rsid w:val="009373C1"/>
    <w:rsid w:val="009374B9"/>
    <w:rsid w:val="009375DB"/>
    <w:rsid w:val="009376CD"/>
    <w:rsid w:val="00940C8A"/>
    <w:rsid w:val="009412BF"/>
    <w:rsid w:val="0094163B"/>
    <w:rsid w:val="00941D15"/>
    <w:rsid w:val="009425F6"/>
    <w:rsid w:val="0094301B"/>
    <w:rsid w:val="009434E9"/>
    <w:rsid w:val="00943993"/>
    <w:rsid w:val="00943D4B"/>
    <w:rsid w:val="00944325"/>
    <w:rsid w:val="00944D4A"/>
    <w:rsid w:val="0094580E"/>
    <w:rsid w:val="0094686E"/>
    <w:rsid w:val="009469E5"/>
    <w:rsid w:val="009469FE"/>
    <w:rsid w:val="009477C0"/>
    <w:rsid w:val="009478B6"/>
    <w:rsid w:val="00947F29"/>
    <w:rsid w:val="00950014"/>
    <w:rsid w:val="00950812"/>
    <w:rsid w:val="00950955"/>
    <w:rsid w:val="00952200"/>
    <w:rsid w:val="00952317"/>
    <w:rsid w:val="009527D6"/>
    <w:rsid w:val="00952CF2"/>
    <w:rsid w:val="009541D9"/>
    <w:rsid w:val="0095532E"/>
    <w:rsid w:val="00955360"/>
    <w:rsid w:val="0095571D"/>
    <w:rsid w:val="00956108"/>
    <w:rsid w:val="00956244"/>
    <w:rsid w:val="00956E8E"/>
    <w:rsid w:val="009602C9"/>
    <w:rsid w:val="009602E8"/>
    <w:rsid w:val="009608D8"/>
    <w:rsid w:val="00960A53"/>
    <w:rsid w:val="00961181"/>
    <w:rsid w:val="00961A1F"/>
    <w:rsid w:val="00961DF1"/>
    <w:rsid w:val="00962754"/>
    <w:rsid w:val="0096343F"/>
    <w:rsid w:val="00963D16"/>
    <w:rsid w:val="00963D24"/>
    <w:rsid w:val="00963F63"/>
    <w:rsid w:val="009644EE"/>
    <w:rsid w:val="00964518"/>
    <w:rsid w:val="0096460D"/>
    <w:rsid w:val="009653F3"/>
    <w:rsid w:val="009663B5"/>
    <w:rsid w:val="009666CA"/>
    <w:rsid w:val="00966BAE"/>
    <w:rsid w:val="009679EF"/>
    <w:rsid w:val="00967E31"/>
    <w:rsid w:val="0097090E"/>
    <w:rsid w:val="00970C46"/>
    <w:rsid w:val="009715DA"/>
    <w:rsid w:val="00972198"/>
    <w:rsid w:val="00972634"/>
    <w:rsid w:val="009731E6"/>
    <w:rsid w:val="00973200"/>
    <w:rsid w:val="0097368F"/>
    <w:rsid w:val="009739FF"/>
    <w:rsid w:val="009740A6"/>
    <w:rsid w:val="00974B40"/>
    <w:rsid w:val="00974C11"/>
    <w:rsid w:val="009755EF"/>
    <w:rsid w:val="00975F8F"/>
    <w:rsid w:val="009768F5"/>
    <w:rsid w:val="00976E13"/>
    <w:rsid w:val="00977E42"/>
    <w:rsid w:val="00980067"/>
    <w:rsid w:val="009800B2"/>
    <w:rsid w:val="00980E4E"/>
    <w:rsid w:val="009810DE"/>
    <w:rsid w:val="009811C1"/>
    <w:rsid w:val="00981229"/>
    <w:rsid w:val="009815B5"/>
    <w:rsid w:val="009820E2"/>
    <w:rsid w:val="009821B9"/>
    <w:rsid w:val="00982370"/>
    <w:rsid w:val="00982993"/>
    <w:rsid w:val="00982EB3"/>
    <w:rsid w:val="00984076"/>
    <w:rsid w:val="00984ED5"/>
    <w:rsid w:val="00984F6E"/>
    <w:rsid w:val="00985106"/>
    <w:rsid w:val="0098588D"/>
    <w:rsid w:val="00985C6F"/>
    <w:rsid w:val="00986A78"/>
    <w:rsid w:val="00986AD0"/>
    <w:rsid w:val="00986B1D"/>
    <w:rsid w:val="009877E5"/>
    <w:rsid w:val="00990656"/>
    <w:rsid w:val="009922AD"/>
    <w:rsid w:val="0099237B"/>
    <w:rsid w:val="00992F35"/>
    <w:rsid w:val="00993234"/>
    <w:rsid w:val="00994782"/>
    <w:rsid w:val="00994BF0"/>
    <w:rsid w:val="00995731"/>
    <w:rsid w:val="00995AB6"/>
    <w:rsid w:val="00995DAB"/>
    <w:rsid w:val="00996985"/>
    <w:rsid w:val="00996BAD"/>
    <w:rsid w:val="009978FA"/>
    <w:rsid w:val="00997B91"/>
    <w:rsid w:val="009A09C7"/>
    <w:rsid w:val="009A0E6B"/>
    <w:rsid w:val="009A1403"/>
    <w:rsid w:val="009A1B68"/>
    <w:rsid w:val="009A205D"/>
    <w:rsid w:val="009A32DF"/>
    <w:rsid w:val="009A3FA8"/>
    <w:rsid w:val="009A477C"/>
    <w:rsid w:val="009A4FD0"/>
    <w:rsid w:val="009A78A3"/>
    <w:rsid w:val="009A78B4"/>
    <w:rsid w:val="009A7C85"/>
    <w:rsid w:val="009A7F70"/>
    <w:rsid w:val="009B029F"/>
    <w:rsid w:val="009B0B12"/>
    <w:rsid w:val="009B0B5F"/>
    <w:rsid w:val="009B0F42"/>
    <w:rsid w:val="009B1769"/>
    <w:rsid w:val="009B190B"/>
    <w:rsid w:val="009B1AF3"/>
    <w:rsid w:val="009B1AF4"/>
    <w:rsid w:val="009B29DB"/>
    <w:rsid w:val="009B3CCE"/>
    <w:rsid w:val="009B4427"/>
    <w:rsid w:val="009B52C7"/>
    <w:rsid w:val="009B5784"/>
    <w:rsid w:val="009B5802"/>
    <w:rsid w:val="009B7401"/>
    <w:rsid w:val="009B76DB"/>
    <w:rsid w:val="009B778D"/>
    <w:rsid w:val="009B7B10"/>
    <w:rsid w:val="009B7B7D"/>
    <w:rsid w:val="009B7CCA"/>
    <w:rsid w:val="009B7EAC"/>
    <w:rsid w:val="009C05E8"/>
    <w:rsid w:val="009C08A7"/>
    <w:rsid w:val="009C1322"/>
    <w:rsid w:val="009C197B"/>
    <w:rsid w:val="009C1FB5"/>
    <w:rsid w:val="009C3328"/>
    <w:rsid w:val="009C3912"/>
    <w:rsid w:val="009C3E90"/>
    <w:rsid w:val="009C53B0"/>
    <w:rsid w:val="009C5403"/>
    <w:rsid w:val="009C568D"/>
    <w:rsid w:val="009C5B69"/>
    <w:rsid w:val="009C5BEE"/>
    <w:rsid w:val="009C5E40"/>
    <w:rsid w:val="009C6983"/>
    <w:rsid w:val="009C7515"/>
    <w:rsid w:val="009C7724"/>
    <w:rsid w:val="009C7CDE"/>
    <w:rsid w:val="009D07E2"/>
    <w:rsid w:val="009D0C52"/>
    <w:rsid w:val="009D0DB6"/>
    <w:rsid w:val="009D10CC"/>
    <w:rsid w:val="009D1447"/>
    <w:rsid w:val="009D154D"/>
    <w:rsid w:val="009D20E2"/>
    <w:rsid w:val="009D24D7"/>
    <w:rsid w:val="009D306E"/>
    <w:rsid w:val="009D34B8"/>
    <w:rsid w:val="009D3FE1"/>
    <w:rsid w:val="009D43E7"/>
    <w:rsid w:val="009D4928"/>
    <w:rsid w:val="009D49C8"/>
    <w:rsid w:val="009D4F68"/>
    <w:rsid w:val="009D57F6"/>
    <w:rsid w:val="009D5BC3"/>
    <w:rsid w:val="009D5F90"/>
    <w:rsid w:val="009D5FF9"/>
    <w:rsid w:val="009D68B6"/>
    <w:rsid w:val="009D713E"/>
    <w:rsid w:val="009E00CE"/>
    <w:rsid w:val="009E051E"/>
    <w:rsid w:val="009E08E2"/>
    <w:rsid w:val="009E0DEB"/>
    <w:rsid w:val="009E10D3"/>
    <w:rsid w:val="009E135E"/>
    <w:rsid w:val="009E16F4"/>
    <w:rsid w:val="009E2B4B"/>
    <w:rsid w:val="009E3468"/>
    <w:rsid w:val="009E35AE"/>
    <w:rsid w:val="009E3FED"/>
    <w:rsid w:val="009E4276"/>
    <w:rsid w:val="009E5F69"/>
    <w:rsid w:val="009E65AB"/>
    <w:rsid w:val="009E6CC5"/>
    <w:rsid w:val="009E6E65"/>
    <w:rsid w:val="009E71D8"/>
    <w:rsid w:val="009E7E0F"/>
    <w:rsid w:val="009F1C5B"/>
    <w:rsid w:val="009F2B98"/>
    <w:rsid w:val="009F3003"/>
    <w:rsid w:val="009F34B1"/>
    <w:rsid w:val="009F4086"/>
    <w:rsid w:val="009F41B5"/>
    <w:rsid w:val="009F434B"/>
    <w:rsid w:val="009F44CA"/>
    <w:rsid w:val="009F44CD"/>
    <w:rsid w:val="009F4DC3"/>
    <w:rsid w:val="009F513F"/>
    <w:rsid w:val="009F549F"/>
    <w:rsid w:val="009F553C"/>
    <w:rsid w:val="009F5CF2"/>
    <w:rsid w:val="009F615D"/>
    <w:rsid w:val="009F6465"/>
    <w:rsid w:val="009F67F7"/>
    <w:rsid w:val="009F7110"/>
    <w:rsid w:val="009F7F24"/>
    <w:rsid w:val="00A006CB"/>
    <w:rsid w:val="00A00A19"/>
    <w:rsid w:val="00A00AF6"/>
    <w:rsid w:val="00A013FD"/>
    <w:rsid w:val="00A01572"/>
    <w:rsid w:val="00A01FC1"/>
    <w:rsid w:val="00A01FFB"/>
    <w:rsid w:val="00A021F3"/>
    <w:rsid w:val="00A02236"/>
    <w:rsid w:val="00A022E5"/>
    <w:rsid w:val="00A0382B"/>
    <w:rsid w:val="00A0388F"/>
    <w:rsid w:val="00A03A47"/>
    <w:rsid w:val="00A03F09"/>
    <w:rsid w:val="00A03F79"/>
    <w:rsid w:val="00A049BA"/>
    <w:rsid w:val="00A0505F"/>
    <w:rsid w:val="00A054A6"/>
    <w:rsid w:val="00A05B09"/>
    <w:rsid w:val="00A06621"/>
    <w:rsid w:val="00A06C0D"/>
    <w:rsid w:val="00A06DBA"/>
    <w:rsid w:val="00A070DB"/>
    <w:rsid w:val="00A107C5"/>
    <w:rsid w:val="00A10BD1"/>
    <w:rsid w:val="00A10CAB"/>
    <w:rsid w:val="00A10EFC"/>
    <w:rsid w:val="00A1176B"/>
    <w:rsid w:val="00A11898"/>
    <w:rsid w:val="00A12157"/>
    <w:rsid w:val="00A12AEB"/>
    <w:rsid w:val="00A13DCF"/>
    <w:rsid w:val="00A15AA7"/>
    <w:rsid w:val="00A15CB9"/>
    <w:rsid w:val="00A15EB4"/>
    <w:rsid w:val="00A168F1"/>
    <w:rsid w:val="00A16CB0"/>
    <w:rsid w:val="00A16F69"/>
    <w:rsid w:val="00A174BF"/>
    <w:rsid w:val="00A17771"/>
    <w:rsid w:val="00A2043D"/>
    <w:rsid w:val="00A20918"/>
    <w:rsid w:val="00A20A23"/>
    <w:rsid w:val="00A20AA6"/>
    <w:rsid w:val="00A210B8"/>
    <w:rsid w:val="00A21132"/>
    <w:rsid w:val="00A214C9"/>
    <w:rsid w:val="00A21969"/>
    <w:rsid w:val="00A222C4"/>
    <w:rsid w:val="00A22854"/>
    <w:rsid w:val="00A22BCF"/>
    <w:rsid w:val="00A23043"/>
    <w:rsid w:val="00A2388B"/>
    <w:rsid w:val="00A24523"/>
    <w:rsid w:val="00A24D64"/>
    <w:rsid w:val="00A24D8A"/>
    <w:rsid w:val="00A251BD"/>
    <w:rsid w:val="00A2621A"/>
    <w:rsid w:val="00A26546"/>
    <w:rsid w:val="00A26C8D"/>
    <w:rsid w:val="00A26D8D"/>
    <w:rsid w:val="00A27251"/>
    <w:rsid w:val="00A2731B"/>
    <w:rsid w:val="00A279CF"/>
    <w:rsid w:val="00A27B7F"/>
    <w:rsid w:val="00A309EB"/>
    <w:rsid w:val="00A311D4"/>
    <w:rsid w:val="00A31635"/>
    <w:rsid w:val="00A3203B"/>
    <w:rsid w:val="00A32434"/>
    <w:rsid w:val="00A32564"/>
    <w:rsid w:val="00A325E0"/>
    <w:rsid w:val="00A337EB"/>
    <w:rsid w:val="00A33F46"/>
    <w:rsid w:val="00A34246"/>
    <w:rsid w:val="00A34AFF"/>
    <w:rsid w:val="00A34FAC"/>
    <w:rsid w:val="00A350EF"/>
    <w:rsid w:val="00A35C70"/>
    <w:rsid w:val="00A362CB"/>
    <w:rsid w:val="00A37250"/>
    <w:rsid w:val="00A37601"/>
    <w:rsid w:val="00A37929"/>
    <w:rsid w:val="00A37C84"/>
    <w:rsid w:val="00A40A3B"/>
    <w:rsid w:val="00A40AAC"/>
    <w:rsid w:val="00A4113C"/>
    <w:rsid w:val="00A41BA4"/>
    <w:rsid w:val="00A41F39"/>
    <w:rsid w:val="00A4231F"/>
    <w:rsid w:val="00A43234"/>
    <w:rsid w:val="00A43413"/>
    <w:rsid w:val="00A438A1"/>
    <w:rsid w:val="00A43AEA"/>
    <w:rsid w:val="00A44210"/>
    <w:rsid w:val="00A44A4A"/>
    <w:rsid w:val="00A44A85"/>
    <w:rsid w:val="00A44C71"/>
    <w:rsid w:val="00A44DAE"/>
    <w:rsid w:val="00A4533C"/>
    <w:rsid w:val="00A4624B"/>
    <w:rsid w:val="00A467B0"/>
    <w:rsid w:val="00A46AF4"/>
    <w:rsid w:val="00A47542"/>
    <w:rsid w:val="00A47A5B"/>
    <w:rsid w:val="00A47CE5"/>
    <w:rsid w:val="00A510F8"/>
    <w:rsid w:val="00A5164B"/>
    <w:rsid w:val="00A518A3"/>
    <w:rsid w:val="00A52351"/>
    <w:rsid w:val="00A52C3C"/>
    <w:rsid w:val="00A530AC"/>
    <w:rsid w:val="00A530E2"/>
    <w:rsid w:val="00A53563"/>
    <w:rsid w:val="00A536CF"/>
    <w:rsid w:val="00A53731"/>
    <w:rsid w:val="00A53961"/>
    <w:rsid w:val="00A5435B"/>
    <w:rsid w:val="00A5577F"/>
    <w:rsid w:val="00A55989"/>
    <w:rsid w:val="00A56900"/>
    <w:rsid w:val="00A56D87"/>
    <w:rsid w:val="00A57233"/>
    <w:rsid w:val="00A60014"/>
    <w:rsid w:val="00A60448"/>
    <w:rsid w:val="00A60CD0"/>
    <w:rsid w:val="00A6151A"/>
    <w:rsid w:val="00A61AA3"/>
    <w:rsid w:val="00A61CEB"/>
    <w:rsid w:val="00A6208A"/>
    <w:rsid w:val="00A62096"/>
    <w:rsid w:val="00A63005"/>
    <w:rsid w:val="00A6393E"/>
    <w:rsid w:val="00A63D29"/>
    <w:rsid w:val="00A64150"/>
    <w:rsid w:val="00A64157"/>
    <w:rsid w:val="00A64F68"/>
    <w:rsid w:val="00A65114"/>
    <w:rsid w:val="00A661A6"/>
    <w:rsid w:val="00A66587"/>
    <w:rsid w:val="00A6694B"/>
    <w:rsid w:val="00A672ED"/>
    <w:rsid w:val="00A6746E"/>
    <w:rsid w:val="00A67706"/>
    <w:rsid w:val="00A7017A"/>
    <w:rsid w:val="00A70F3E"/>
    <w:rsid w:val="00A71667"/>
    <w:rsid w:val="00A716FA"/>
    <w:rsid w:val="00A71FA7"/>
    <w:rsid w:val="00A724DE"/>
    <w:rsid w:val="00A7295B"/>
    <w:rsid w:val="00A72AE8"/>
    <w:rsid w:val="00A72C1B"/>
    <w:rsid w:val="00A73B9B"/>
    <w:rsid w:val="00A73F2A"/>
    <w:rsid w:val="00A73F69"/>
    <w:rsid w:val="00A7469D"/>
    <w:rsid w:val="00A74D94"/>
    <w:rsid w:val="00A754DB"/>
    <w:rsid w:val="00A75DEA"/>
    <w:rsid w:val="00A7624A"/>
    <w:rsid w:val="00A76301"/>
    <w:rsid w:val="00A764FC"/>
    <w:rsid w:val="00A76B8F"/>
    <w:rsid w:val="00A77C7A"/>
    <w:rsid w:val="00A815FA"/>
    <w:rsid w:val="00A81C2E"/>
    <w:rsid w:val="00A820AE"/>
    <w:rsid w:val="00A820E3"/>
    <w:rsid w:val="00A82749"/>
    <w:rsid w:val="00A83E98"/>
    <w:rsid w:val="00A8422B"/>
    <w:rsid w:val="00A8531C"/>
    <w:rsid w:val="00A85389"/>
    <w:rsid w:val="00A85FA0"/>
    <w:rsid w:val="00A86125"/>
    <w:rsid w:val="00A870D5"/>
    <w:rsid w:val="00A87327"/>
    <w:rsid w:val="00A87401"/>
    <w:rsid w:val="00A8799E"/>
    <w:rsid w:val="00A87E0A"/>
    <w:rsid w:val="00A90288"/>
    <w:rsid w:val="00A906BD"/>
    <w:rsid w:val="00A90733"/>
    <w:rsid w:val="00A919F9"/>
    <w:rsid w:val="00A942B9"/>
    <w:rsid w:val="00A946A9"/>
    <w:rsid w:val="00A94D18"/>
    <w:rsid w:val="00A95B78"/>
    <w:rsid w:val="00A95F6B"/>
    <w:rsid w:val="00A96017"/>
    <w:rsid w:val="00A963B6"/>
    <w:rsid w:val="00A96D90"/>
    <w:rsid w:val="00A96E7C"/>
    <w:rsid w:val="00A97103"/>
    <w:rsid w:val="00A97203"/>
    <w:rsid w:val="00A97B31"/>
    <w:rsid w:val="00AA0739"/>
    <w:rsid w:val="00AA0F91"/>
    <w:rsid w:val="00AA1205"/>
    <w:rsid w:val="00AA120A"/>
    <w:rsid w:val="00AA1F14"/>
    <w:rsid w:val="00AA234F"/>
    <w:rsid w:val="00AA304C"/>
    <w:rsid w:val="00AA3133"/>
    <w:rsid w:val="00AA3C76"/>
    <w:rsid w:val="00AA3DD1"/>
    <w:rsid w:val="00AA42AF"/>
    <w:rsid w:val="00AA5F65"/>
    <w:rsid w:val="00AA63B7"/>
    <w:rsid w:val="00AA675E"/>
    <w:rsid w:val="00AA75F4"/>
    <w:rsid w:val="00AB0A9E"/>
    <w:rsid w:val="00AB1084"/>
    <w:rsid w:val="00AB1C44"/>
    <w:rsid w:val="00AB1E21"/>
    <w:rsid w:val="00AB1FC9"/>
    <w:rsid w:val="00AB21EA"/>
    <w:rsid w:val="00AB2D0E"/>
    <w:rsid w:val="00AB2FD8"/>
    <w:rsid w:val="00AB3735"/>
    <w:rsid w:val="00AB3E4B"/>
    <w:rsid w:val="00AB3EEC"/>
    <w:rsid w:val="00AB4052"/>
    <w:rsid w:val="00AB4456"/>
    <w:rsid w:val="00AB46ED"/>
    <w:rsid w:val="00AB491D"/>
    <w:rsid w:val="00AB4A0E"/>
    <w:rsid w:val="00AB4AFA"/>
    <w:rsid w:val="00AB4D4C"/>
    <w:rsid w:val="00AB61C9"/>
    <w:rsid w:val="00AB681E"/>
    <w:rsid w:val="00AB7328"/>
    <w:rsid w:val="00AB76A8"/>
    <w:rsid w:val="00AB793D"/>
    <w:rsid w:val="00AB7A57"/>
    <w:rsid w:val="00AC02F9"/>
    <w:rsid w:val="00AC135B"/>
    <w:rsid w:val="00AC2086"/>
    <w:rsid w:val="00AC22A8"/>
    <w:rsid w:val="00AC3790"/>
    <w:rsid w:val="00AC3FD1"/>
    <w:rsid w:val="00AC4A22"/>
    <w:rsid w:val="00AC59AD"/>
    <w:rsid w:val="00AC5E2E"/>
    <w:rsid w:val="00AC6114"/>
    <w:rsid w:val="00AC73F2"/>
    <w:rsid w:val="00AC76E1"/>
    <w:rsid w:val="00AC777C"/>
    <w:rsid w:val="00AC78B6"/>
    <w:rsid w:val="00AC79B0"/>
    <w:rsid w:val="00AC7A9C"/>
    <w:rsid w:val="00AD0C5A"/>
    <w:rsid w:val="00AD111F"/>
    <w:rsid w:val="00AD1F68"/>
    <w:rsid w:val="00AD276C"/>
    <w:rsid w:val="00AD2994"/>
    <w:rsid w:val="00AD3737"/>
    <w:rsid w:val="00AD4EE8"/>
    <w:rsid w:val="00AD5367"/>
    <w:rsid w:val="00AD542E"/>
    <w:rsid w:val="00AD6748"/>
    <w:rsid w:val="00AD68A0"/>
    <w:rsid w:val="00AD6A7E"/>
    <w:rsid w:val="00AD73F7"/>
    <w:rsid w:val="00AD7884"/>
    <w:rsid w:val="00AD7905"/>
    <w:rsid w:val="00AD7F45"/>
    <w:rsid w:val="00AE081D"/>
    <w:rsid w:val="00AE0C21"/>
    <w:rsid w:val="00AE1328"/>
    <w:rsid w:val="00AE1482"/>
    <w:rsid w:val="00AE35EF"/>
    <w:rsid w:val="00AE3D43"/>
    <w:rsid w:val="00AE411F"/>
    <w:rsid w:val="00AE478D"/>
    <w:rsid w:val="00AE5205"/>
    <w:rsid w:val="00AE55E3"/>
    <w:rsid w:val="00AE581E"/>
    <w:rsid w:val="00AE6CB0"/>
    <w:rsid w:val="00AE7965"/>
    <w:rsid w:val="00AE7C7C"/>
    <w:rsid w:val="00AF01D9"/>
    <w:rsid w:val="00AF03A1"/>
    <w:rsid w:val="00AF0E7F"/>
    <w:rsid w:val="00AF1675"/>
    <w:rsid w:val="00AF1FE5"/>
    <w:rsid w:val="00AF228F"/>
    <w:rsid w:val="00AF2B87"/>
    <w:rsid w:val="00AF3082"/>
    <w:rsid w:val="00AF312F"/>
    <w:rsid w:val="00AF355F"/>
    <w:rsid w:val="00AF458A"/>
    <w:rsid w:val="00AF4755"/>
    <w:rsid w:val="00AF4DA3"/>
    <w:rsid w:val="00AF58E6"/>
    <w:rsid w:val="00AF60C1"/>
    <w:rsid w:val="00AF79E2"/>
    <w:rsid w:val="00AF7F57"/>
    <w:rsid w:val="00B00593"/>
    <w:rsid w:val="00B00F2C"/>
    <w:rsid w:val="00B01550"/>
    <w:rsid w:val="00B01C78"/>
    <w:rsid w:val="00B020DA"/>
    <w:rsid w:val="00B032A1"/>
    <w:rsid w:val="00B032E0"/>
    <w:rsid w:val="00B037F9"/>
    <w:rsid w:val="00B045F2"/>
    <w:rsid w:val="00B047A9"/>
    <w:rsid w:val="00B04B0B"/>
    <w:rsid w:val="00B04F21"/>
    <w:rsid w:val="00B05953"/>
    <w:rsid w:val="00B05DA1"/>
    <w:rsid w:val="00B06529"/>
    <w:rsid w:val="00B06722"/>
    <w:rsid w:val="00B06746"/>
    <w:rsid w:val="00B06C79"/>
    <w:rsid w:val="00B074D7"/>
    <w:rsid w:val="00B074F9"/>
    <w:rsid w:val="00B07583"/>
    <w:rsid w:val="00B102E5"/>
    <w:rsid w:val="00B127AD"/>
    <w:rsid w:val="00B128AB"/>
    <w:rsid w:val="00B13080"/>
    <w:rsid w:val="00B13B30"/>
    <w:rsid w:val="00B14429"/>
    <w:rsid w:val="00B1484B"/>
    <w:rsid w:val="00B153CE"/>
    <w:rsid w:val="00B1544A"/>
    <w:rsid w:val="00B1654C"/>
    <w:rsid w:val="00B1677D"/>
    <w:rsid w:val="00B1679B"/>
    <w:rsid w:val="00B16C2D"/>
    <w:rsid w:val="00B16D90"/>
    <w:rsid w:val="00B172B4"/>
    <w:rsid w:val="00B17912"/>
    <w:rsid w:val="00B17BAB"/>
    <w:rsid w:val="00B17C2F"/>
    <w:rsid w:val="00B20B25"/>
    <w:rsid w:val="00B20E1C"/>
    <w:rsid w:val="00B21806"/>
    <w:rsid w:val="00B22323"/>
    <w:rsid w:val="00B22A20"/>
    <w:rsid w:val="00B22A2F"/>
    <w:rsid w:val="00B22EE9"/>
    <w:rsid w:val="00B232CF"/>
    <w:rsid w:val="00B233F3"/>
    <w:rsid w:val="00B23817"/>
    <w:rsid w:val="00B23BAB"/>
    <w:rsid w:val="00B23DD0"/>
    <w:rsid w:val="00B2419A"/>
    <w:rsid w:val="00B246DA"/>
    <w:rsid w:val="00B2533E"/>
    <w:rsid w:val="00B266AF"/>
    <w:rsid w:val="00B26740"/>
    <w:rsid w:val="00B2694D"/>
    <w:rsid w:val="00B269E4"/>
    <w:rsid w:val="00B2780C"/>
    <w:rsid w:val="00B30C4E"/>
    <w:rsid w:val="00B30DF0"/>
    <w:rsid w:val="00B31886"/>
    <w:rsid w:val="00B31D67"/>
    <w:rsid w:val="00B3240E"/>
    <w:rsid w:val="00B3247D"/>
    <w:rsid w:val="00B32487"/>
    <w:rsid w:val="00B32891"/>
    <w:rsid w:val="00B32D52"/>
    <w:rsid w:val="00B330B7"/>
    <w:rsid w:val="00B33A95"/>
    <w:rsid w:val="00B33AD3"/>
    <w:rsid w:val="00B3422B"/>
    <w:rsid w:val="00B35510"/>
    <w:rsid w:val="00B35540"/>
    <w:rsid w:val="00B36062"/>
    <w:rsid w:val="00B37F00"/>
    <w:rsid w:val="00B4018B"/>
    <w:rsid w:val="00B405BF"/>
    <w:rsid w:val="00B40C6B"/>
    <w:rsid w:val="00B41007"/>
    <w:rsid w:val="00B4151E"/>
    <w:rsid w:val="00B417BB"/>
    <w:rsid w:val="00B4184B"/>
    <w:rsid w:val="00B41866"/>
    <w:rsid w:val="00B41CEB"/>
    <w:rsid w:val="00B42091"/>
    <w:rsid w:val="00B42FFF"/>
    <w:rsid w:val="00B433A1"/>
    <w:rsid w:val="00B433E2"/>
    <w:rsid w:val="00B43CFF"/>
    <w:rsid w:val="00B456E3"/>
    <w:rsid w:val="00B45C14"/>
    <w:rsid w:val="00B477DC"/>
    <w:rsid w:val="00B50079"/>
    <w:rsid w:val="00B500B2"/>
    <w:rsid w:val="00B50772"/>
    <w:rsid w:val="00B51734"/>
    <w:rsid w:val="00B52311"/>
    <w:rsid w:val="00B52A49"/>
    <w:rsid w:val="00B538EC"/>
    <w:rsid w:val="00B54656"/>
    <w:rsid w:val="00B54E61"/>
    <w:rsid w:val="00B562EE"/>
    <w:rsid w:val="00B56768"/>
    <w:rsid w:val="00B56E0B"/>
    <w:rsid w:val="00B5700B"/>
    <w:rsid w:val="00B6060D"/>
    <w:rsid w:val="00B613E4"/>
    <w:rsid w:val="00B61B0E"/>
    <w:rsid w:val="00B620A9"/>
    <w:rsid w:val="00B62C9E"/>
    <w:rsid w:val="00B63100"/>
    <w:rsid w:val="00B636B3"/>
    <w:rsid w:val="00B63948"/>
    <w:rsid w:val="00B64063"/>
    <w:rsid w:val="00B6414A"/>
    <w:rsid w:val="00B6426F"/>
    <w:rsid w:val="00B642F9"/>
    <w:rsid w:val="00B64B1D"/>
    <w:rsid w:val="00B652A3"/>
    <w:rsid w:val="00B66998"/>
    <w:rsid w:val="00B67E0E"/>
    <w:rsid w:val="00B70267"/>
    <w:rsid w:val="00B70AAD"/>
    <w:rsid w:val="00B70B9B"/>
    <w:rsid w:val="00B70C6A"/>
    <w:rsid w:val="00B70D35"/>
    <w:rsid w:val="00B71571"/>
    <w:rsid w:val="00B717E2"/>
    <w:rsid w:val="00B71D04"/>
    <w:rsid w:val="00B71EA5"/>
    <w:rsid w:val="00B72751"/>
    <w:rsid w:val="00B72E37"/>
    <w:rsid w:val="00B735AB"/>
    <w:rsid w:val="00B74F1D"/>
    <w:rsid w:val="00B771D5"/>
    <w:rsid w:val="00B77AC1"/>
    <w:rsid w:val="00B77CD0"/>
    <w:rsid w:val="00B80378"/>
    <w:rsid w:val="00B80805"/>
    <w:rsid w:val="00B80A05"/>
    <w:rsid w:val="00B80F55"/>
    <w:rsid w:val="00B811C8"/>
    <w:rsid w:val="00B81365"/>
    <w:rsid w:val="00B81372"/>
    <w:rsid w:val="00B81EDA"/>
    <w:rsid w:val="00B826D6"/>
    <w:rsid w:val="00B82E09"/>
    <w:rsid w:val="00B8311A"/>
    <w:rsid w:val="00B850DC"/>
    <w:rsid w:val="00B86402"/>
    <w:rsid w:val="00B86B53"/>
    <w:rsid w:val="00B871B0"/>
    <w:rsid w:val="00B87449"/>
    <w:rsid w:val="00B90138"/>
    <w:rsid w:val="00B90ECD"/>
    <w:rsid w:val="00B910DB"/>
    <w:rsid w:val="00B91E3C"/>
    <w:rsid w:val="00B92061"/>
    <w:rsid w:val="00B939B5"/>
    <w:rsid w:val="00B944A1"/>
    <w:rsid w:val="00B94538"/>
    <w:rsid w:val="00B94998"/>
    <w:rsid w:val="00B95EDA"/>
    <w:rsid w:val="00B960A6"/>
    <w:rsid w:val="00BA0BE9"/>
    <w:rsid w:val="00BA189C"/>
    <w:rsid w:val="00BA1A87"/>
    <w:rsid w:val="00BA1EC3"/>
    <w:rsid w:val="00BA236C"/>
    <w:rsid w:val="00BA3557"/>
    <w:rsid w:val="00BA441E"/>
    <w:rsid w:val="00BA4BDD"/>
    <w:rsid w:val="00BA4E31"/>
    <w:rsid w:val="00BB0B17"/>
    <w:rsid w:val="00BB1141"/>
    <w:rsid w:val="00BB1559"/>
    <w:rsid w:val="00BB218E"/>
    <w:rsid w:val="00BB2758"/>
    <w:rsid w:val="00BB2B08"/>
    <w:rsid w:val="00BB2EA8"/>
    <w:rsid w:val="00BB2F4A"/>
    <w:rsid w:val="00BB3050"/>
    <w:rsid w:val="00BB32F0"/>
    <w:rsid w:val="00BB3857"/>
    <w:rsid w:val="00BB3E5A"/>
    <w:rsid w:val="00BB4603"/>
    <w:rsid w:val="00BB55AF"/>
    <w:rsid w:val="00BB5A04"/>
    <w:rsid w:val="00BB5A12"/>
    <w:rsid w:val="00BB5E6E"/>
    <w:rsid w:val="00BB6272"/>
    <w:rsid w:val="00BB6442"/>
    <w:rsid w:val="00BB66B2"/>
    <w:rsid w:val="00BB72D7"/>
    <w:rsid w:val="00BB77D6"/>
    <w:rsid w:val="00BC0360"/>
    <w:rsid w:val="00BC10C7"/>
    <w:rsid w:val="00BC11AC"/>
    <w:rsid w:val="00BC12F9"/>
    <w:rsid w:val="00BC17D1"/>
    <w:rsid w:val="00BC3878"/>
    <w:rsid w:val="00BC41BE"/>
    <w:rsid w:val="00BC4B27"/>
    <w:rsid w:val="00BC4B4E"/>
    <w:rsid w:val="00BC4CBB"/>
    <w:rsid w:val="00BC4CF4"/>
    <w:rsid w:val="00BC56AD"/>
    <w:rsid w:val="00BC5CF9"/>
    <w:rsid w:val="00BC6604"/>
    <w:rsid w:val="00BC7437"/>
    <w:rsid w:val="00BC764E"/>
    <w:rsid w:val="00BC7884"/>
    <w:rsid w:val="00BC7A47"/>
    <w:rsid w:val="00BC7F26"/>
    <w:rsid w:val="00BD0420"/>
    <w:rsid w:val="00BD13E2"/>
    <w:rsid w:val="00BD1968"/>
    <w:rsid w:val="00BD19DB"/>
    <w:rsid w:val="00BD2015"/>
    <w:rsid w:val="00BD211C"/>
    <w:rsid w:val="00BD28F2"/>
    <w:rsid w:val="00BD2D2A"/>
    <w:rsid w:val="00BD30D5"/>
    <w:rsid w:val="00BD313B"/>
    <w:rsid w:val="00BD44A8"/>
    <w:rsid w:val="00BD4623"/>
    <w:rsid w:val="00BD4BC8"/>
    <w:rsid w:val="00BD515B"/>
    <w:rsid w:val="00BD6200"/>
    <w:rsid w:val="00BD63C5"/>
    <w:rsid w:val="00BD6BFB"/>
    <w:rsid w:val="00BD7406"/>
    <w:rsid w:val="00BD7561"/>
    <w:rsid w:val="00BE019A"/>
    <w:rsid w:val="00BE0271"/>
    <w:rsid w:val="00BE072F"/>
    <w:rsid w:val="00BE0C15"/>
    <w:rsid w:val="00BE10C8"/>
    <w:rsid w:val="00BE2344"/>
    <w:rsid w:val="00BE281B"/>
    <w:rsid w:val="00BE3EC9"/>
    <w:rsid w:val="00BE5610"/>
    <w:rsid w:val="00BE5C95"/>
    <w:rsid w:val="00BE6D46"/>
    <w:rsid w:val="00BE7A9A"/>
    <w:rsid w:val="00BF05AA"/>
    <w:rsid w:val="00BF0934"/>
    <w:rsid w:val="00BF1A7C"/>
    <w:rsid w:val="00BF1DE5"/>
    <w:rsid w:val="00BF1E5D"/>
    <w:rsid w:val="00BF300E"/>
    <w:rsid w:val="00BF3070"/>
    <w:rsid w:val="00BF3350"/>
    <w:rsid w:val="00BF3510"/>
    <w:rsid w:val="00BF3667"/>
    <w:rsid w:val="00BF3C1E"/>
    <w:rsid w:val="00BF4B1D"/>
    <w:rsid w:val="00BF50CF"/>
    <w:rsid w:val="00BF5718"/>
    <w:rsid w:val="00BF594C"/>
    <w:rsid w:val="00BF7399"/>
    <w:rsid w:val="00BF74DB"/>
    <w:rsid w:val="00BF7523"/>
    <w:rsid w:val="00BF77BF"/>
    <w:rsid w:val="00C00204"/>
    <w:rsid w:val="00C0062B"/>
    <w:rsid w:val="00C00D87"/>
    <w:rsid w:val="00C01E77"/>
    <w:rsid w:val="00C0269F"/>
    <w:rsid w:val="00C03397"/>
    <w:rsid w:val="00C052BD"/>
    <w:rsid w:val="00C0530B"/>
    <w:rsid w:val="00C053AA"/>
    <w:rsid w:val="00C05CFD"/>
    <w:rsid w:val="00C05E30"/>
    <w:rsid w:val="00C0695B"/>
    <w:rsid w:val="00C07B02"/>
    <w:rsid w:val="00C07BE4"/>
    <w:rsid w:val="00C07E97"/>
    <w:rsid w:val="00C07F87"/>
    <w:rsid w:val="00C10BE9"/>
    <w:rsid w:val="00C11665"/>
    <w:rsid w:val="00C1210F"/>
    <w:rsid w:val="00C12D83"/>
    <w:rsid w:val="00C12E61"/>
    <w:rsid w:val="00C1305C"/>
    <w:rsid w:val="00C14015"/>
    <w:rsid w:val="00C141C3"/>
    <w:rsid w:val="00C14457"/>
    <w:rsid w:val="00C1539A"/>
    <w:rsid w:val="00C167A2"/>
    <w:rsid w:val="00C170B7"/>
    <w:rsid w:val="00C172C9"/>
    <w:rsid w:val="00C201F2"/>
    <w:rsid w:val="00C20368"/>
    <w:rsid w:val="00C207B6"/>
    <w:rsid w:val="00C20824"/>
    <w:rsid w:val="00C20E7A"/>
    <w:rsid w:val="00C21C08"/>
    <w:rsid w:val="00C22C47"/>
    <w:rsid w:val="00C230FA"/>
    <w:rsid w:val="00C23170"/>
    <w:rsid w:val="00C237D2"/>
    <w:rsid w:val="00C23BF4"/>
    <w:rsid w:val="00C2404F"/>
    <w:rsid w:val="00C24439"/>
    <w:rsid w:val="00C25159"/>
    <w:rsid w:val="00C25DFA"/>
    <w:rsid w:val="00C27C11"/>
    <w:rsid w:val="00C30A15"/>
    <w:rsid w:val="00C30FBF"/>
    <w:rsid w:val="00C31ECF"/>
    <w:rsid w:val="00C31F4E"/>
    <w:rsid w:val="00C32405"/>
    <w:rsid w:val="00C32637"/>
    <w:rsid w:val="00C359DE"/>
    <w:rsid w:val="00C35AC0"/>
    <w:rsid w:val="00C35BEF"/>
    <w:rsid w:val="00C36A0D"/>
    <w:rsid w:val="00C37324"/>
    <w:rsid w:val="00C3749D"/>
    <w:rsid w:val="00C37906"/>
    <w:rsid w:val="00C4028F"/>
    <w:rsid w:val="00C407B6"/>
    <w:rsid w:val="00C40EE0"/>
    <w:rsid w:val="00C41834"/>
    <w:rsid w:val="00C419BF"/>
    <w:rsid w:val="00C41A04"/>
    <w:rsid w:val="00C41CE7"/>
    <w:rsid w:val="00C41DE9"/>
    <w:rsid w:val="00C42526"/>
    <w:rsid w:val="00C42B21"/>
    <w:rsid w:val="00C42B52"/>
    <w:rsid w:val="00C42C23"/>
    <w:rsid w:val="00C42D55"/>
    <w:rsid w:val="00C4324D"/>
    <w:rsid w:val="00C43623"/>
    <w:rsid w:val="00C43BB6"/>
    <w:rsid w:val="00C44288"/>
    <w:rsid w:val="00C44929"/>
    <w:rsid w:val="00C45E45"/>
    <w:rsid w:val="00C460EE"/>
    <w:rsid w:val="00C46BF3"/>
    <w:rsid w:val="00C46E14"/>
    <w:rsid w:val="00C470A0"/>
    <w:rsid w:val="00C47B66"/>
    <w:rsid w:val="00C47DE3"/>
    <w:rsid w:val="00C47E04"/>
    <w:rsid w:val="00C50D07"/>
    <w:rsid w:val="00C5148E"/>
    <w:rsid w:val="00C516AC"/>
    <w:rsid w:val="00C5176C"/>
    <w:rsid w:val="00C52463"/>
    <w:rsid w:val="00C5262D"/>
    <w:rsid w:val="00C52FD9"/>
    <w:rsid w:val="00C53AB2"/>
    <w:rsid w:val="00C53CC2"/>
    <w:rsid w:val="00C54455"/>
    <w:rsid w:val="00C549DB"/>
    <w:rsid w:val="00C556D4"/>
    <w:rsid w:val="00C559D9"/>
    <w:rsid w:val="00C570A2"/>
    <w:rsid w:val="00C57B5A"/>
    <w:rsid w:val="00C60556"/>
    <w:rsid w:val="00C62222"/>
    <w:rsid w:val="00C626E0"/>
    <w:rsid w:val="00C6286C"/>
    <w:rsid w:val="00C630BB"/>
    <w:rsid w:val="00C63DCC"/>
    <w:rsid w:val="00C6405A"/>
    <w:rsid w:val="00C64611"/>
    <w:rsid w:val="00C64EB4"/>
    <w:rsid w:val="00C64F8A"/>
    <w:rsid w:val="00C661DA"/>
    <w:rsid w:val="00C665E2"/>
    <w:rsid w:val="00C66883"/>
    <w:rsid w:val="00C67236"/>
    <w:rsid w:val="00C67288"/>
    <w:rsid w:val="00C6797A"/>
    <w:rsid w:val="00C70034"/>
    <w:rsid w:val="00C7029D"/>
    <w:rsid w:val="00C70514"/>
    <w:rsid w:val="00C705FC"/>
    <w:rsid w:val="00C706D2"/>
    <w:rsid w:val="00C712A5"/>
    <w:rsid w:val="00C7130F"/>
    <w:rsid w:val="00C716E5"/>
    <w:rsid w:val="00C72041"/>
    <w:rsid w:val="00C72306"/>
    <w:rsid w:val="00C72BE5"/>
    <w:rsid w:val="00C72FA0"/>
    <w:rsid w:val="00C74349"/>
    <w:rsid w:val="00C74628"/>
    <w:rsid w:val="00C74DF3"/>
    <w:rsid w:val="00C75971"/>
    <w:rsid w:val="00C75F18"/>
    <w:rsid w:val="00C76EB2"/>
    <w:rsid w:val="00C76EC3"/>
    <w:rsid w:val="00C76F1B"/>
    <w:rsid w:val="00C77C3F"/>
    <w:rsid w:val="00C80097"/>
    <w:rsid w:val="00C804CC"/>
    <w:rsid w:val="00C80926"/>
    <w:rsid w:val="00C813AF"/>
    <w:rsid w:val="00C81455"/>
    <w:rsid w:val="00C81592"/>
    <w:rsid w:val="00C81F69"/>
    <w:rsid w:val="00C82145"/>
    <w:rsid w:val="00C821E5"/>
    <w:rsid w:val="00C82495"/>
    <w:rsid w:val="00C840BB"/>
    <w:rsid w:val="00C84296"/>
    <w:rsid w:val="00C84475"/>
    <w:rsid w:val="00C84525"/>
    <w:rsid w:val="00C84553"/>
    <w:rsid w:val="00C84AF2"/>
    <w:rsid w:val="00C8597A"/>
    <w:rsid w:val="00C872BF"/>
    <w:rsid w:val="00C877A4"/>
    <w:rsid w:val="00C87BF9"/>
    <w:rsid w:val="00C87F76"/>
    <w:rsid w:val="00C90BE4"/>
    <w:rsid w:val="00C90F25"/>
    <w:rsid w:val="00C9166A"/>
    <w:rsid w:val="00C91AE7"/>
    <w:rsid w:val="00C92789"/>
    <w:rsid w:val="00C92B59"/>
    <w:rsid w:val="00C9329C"/>
    <w:rsid w:val="00C93649"/>
    <w:rsid w:val="00C93E01"/>
    <w:rsid w:val="00C941A9"/>
    <w:rsid w:val="00C942CF"/>
    <w:rsid w:val="00C94876"/>
    <w:rsid w:val="00C95C91"/>
    <w:rsid w:val="00C96081"/>
    <w:rsid w:val="00C965EB"/>
    <w:rsid w:val="00C96ACF"/>
    <w:rsid w:val="00C96AE6"/>
    <w:rsid w:val="00C970A6"/>
    <w:rsid w:val="00C97211"/>
    <w:rsid w:val="00CA0318"/>
    <w:rsid w:val="00CA097D"/>
    <w:rsid w:val="00CA13EE"/>
    <w:rsid w:val="00CA1E47"/>
    <w:rsid w:val="00CA1E6A"/>
    <w:rsid w:val="00CA2799"/>
    <w:rsid w:val="00CA2FE9"/>
    <w:rsid w:val="00CA37C4"/>
    <w:rsid w:val="00CA38B8"/>
    <w:rsid w:val="00CA3CD9"/>
    <w:rsid w:val="00CA3CFC"/>
    <w:rsid w:val="00CA43FD"/>
    <w:rsid w:val="00CA4405"/>
    <w:rsid w:val="00CA52FF"/>
    <w:rsid w:val="00CA67CE"/>
    <w:rsid w:val="00CA71E3"/>
    <w:rsid w:val="00CA75C5"/>
    <w:rsid w:val="00CA76F9"/>
    <w:rsid w:val="00CA78EB"/>
    <w:rsid w:val="00CA7CA8"/>
    <w:rsid w:val="00CA7ED8"/>
    <w:rsid w:val="00CB0252"/>
    <w:rsid w:val="00CB08B1"/>
    <w:rsid w:val="00CB0A09"/>
    <w:rsid w:val="00CB0ACF"/>
    <w:rsid w:val="00CB0BF2"/>
    <w:rsid w:val="00CB18B4"/>
    <w:rsid w:val="00CB21E5"/>
    <w:rsid w:val="00CB22E8"/>
    <w:rsid w:val="00CB2E4F"/>
    <w:rsid w:val="00CB4C70"/>
    <w:rsid w:val="00CB5D04"/>
    <w:rsid w:val="00CB6030"/>
    <w:rsid w:val="00CB65AC"/>
    <w:rsid w:val="00CB6628"/>
    <w:rsid w:val="00CB6B93"/>
    <w:rsid w:val="00CB7296"/>
    <w:rsid w:val="00CB7415"/>
    <w:rsid w:val="00CB75E1"/>
    <w:rsid w:val="00CB7679"/>
    <w:rsid w:val="00CB78EA"/>
    <w:rsid w:val="00CC006C"/>
    <w:rsid w:val="00CC082A"/>
    <w:rsid w:val="00CC1476"/>
    <w:rsid w:val="00CC1749"/>
    <w:rsid w:val="00CC23CE"/>
    <w:rsid w:val="00CC2407"/>
    <w:rsid w:val="00CC27AE"/>
    <w:rsid w:val="00CC2869"/>
    <w:rsid w:val="00CC34BE"/>
    <w:rsid w:val="00CC3A42"/>
    <w:rsid w:val="00CC3C24"/>
    <w:rsid w:val="00CC3C38"/>
    <w:rsid w:val="00CC45DA"/>
    <w:rsid w:val="00CC4970"/>
    <w:rsid w:val="00CC53AF"/>
    <w:rsid w:val="00CC625F"/>
    <w:rsid w:val="00CC657A"/>
    <w:rsid w:val="00CC6A53"/>
    <w:rsid w:val="00CC7E34"/>
    <w:rsid w:val="00CD03C6"/>
    <w:rsid w:val="00CD0A46"/>
    <w:rsid w:val="00CD19A2"/>
    <w:rsid w:val="00CD2FA5"/>
    <w:rsid w:val="00CD3087"/>
    <w:rsid w:val="00CD3D3F"/>
    <w:rsid w:val="00CD4373"/>
    <w:rsid w:val="00CD6189"/>
    <w:rsid w:val="00CD67C7"/>
    <w:rsid w:val="00CD6B1E"/>
    <w:rsid w:val="00CD78D3"/>
    <w:rsid w:val="00CD78EE"/>
    <w:rsid w:val="00CE006E"/>
    <w:rsid w:val="00CE0653"/>
    <w:rsid w:val="00CE08C5"/>
    <w:rsid w:val="00CE0C74"/>
    <w:rsid w:val="00CE0CB4"/>
    <w:rsid w:val="00CE1091"/>
    <w:rsid w:val="00CE1259"/>
    <w:rsid w:val="00CE19B4"/>
    <w:rsid w:val="00CE19C7"/>
    <w:rsid w:val="00CE20D7"/>
    <w:rsid w:val="00CE2829"/>
    <w:rsid w:val="00CE29C3"/>
    <w:rsid w:val="00CE2CD2"/>
    <w:rsid w:val="00CE3060"/>
    <w:rsid w:val="00CE34A3"/>
    <w:rsid w:val="00CE3A52"/>
    <w:rsid w:val="00CE4BD6"/>
    <w:rsid w:val="00CE4D62"/>
    <w:rsid w:val="00CE55D3"/>
    <w:rsid w:val="00CE57D8"/>
    <w:rsid w:val="00CE5997"/>
    <w:rsid w:val="00CE59A9"/>
    <w:rsid w:val="00CE5A7A"/>
    <w:rsid w:val="00CE5D7E"/>
    <w:rsid w:val="00CE636C"/>
    <w:rsid w:val="00CE651E"/>
    <w:rsid w:val="00CE7623"/>
    <w:rsid w:val="00CE781F"/>
    <w:rsid w:val="00CE7EE8"/>
    <w:rsid w:val="00CF04B7"/>
    <w:rsid w:val="00CF0580"/>
    <w:rsid w:val="00CF0DB3"/>
    <w:rsid w:val="00CF173B"/>
    <w:rsid w:val="00CF36C3"/>
    <w:rsid w:val="00CF388A"/>
    <w:rsid w:val="00CF396C"/>
    <w:rsid w:val="00CF3D75"/>
    <w:rsid w:val="00CF3F50"/>
    <w:rsid w:val="00CF3F78"/>
    <w:rsid w:val="00CF43E2"/>
    <w:rsid w:val="00CF470D"/>
    <w:rsid w:val="00CF66BA"/>
    <w:rsid w:val="00CF6808"/>
    <w:rsid w:val="00CF6A5B"/>
    <w:rsid w:val="00CF6DCA"/>
    <w:rsid w:val="00CF7593"/>
    <w:rsid w:val="00CF7C30"/>
    <w:rsid w:val="00D000E3"/>
    <w:rsid w:val="00D002FD"/>
    <w:rsid w:val="00D0171F"/>
    <w:rsid w:val="00D0198A"/>
    <w:rsid w:val="00D02222"/>
    <w:rsid w:val="00D02695"/>
    <w:rsid w:val="00D0324B"/>
    <w:rsid w:val="00D0357F"/>
    <w:rsid w:val="00D03703"/>
    <w:rsid w:val="00D038C7"/>
    <w:rsid w:val="00D03A19"/>
    <w:rsid w:val="00D0467F"/>
    <w:rsid w:val="00D04882"/>
    <w:rsid w:val="00D05CDA"/>
    <w:rsid w:val="00D05DF0"/>
    <w:rsid w:val="00D05FC9"/>
    <w:rsid w:val="00D05FFA"/>
    <w:rsid w:val="00D063A6"/>
    <w:rsid w:val="00D079BF"/>
    <w:rsid w:val="00D101F7"/>
    <w:rsid w:val="00D104E9"/>
    <w:rsid w:val="00D105A0"/>
    <w:rsid w:val="00D10A1F"/>
    <w:rsid w:val="00D110B2"/>
    <w:rsid w:val="00D11FA9"/>
    <w:rsid w:val="00D1206B"/>
    <w:rsid w:val="00D12D1B"/>
    <w:rsid w:val="00D12E8E"/>
    <w:rsid w:val="00D13C8C"/>
    <w:rsid w:val="00D13F9F"/>
    <w:rsid w:val="00D141AA"/>
    <w:rsid w:val="00D1464E"/>
    <w:rsid w:val="00D1477A"/>
    <w:rsid w:val="00D14826"/>
    <w:rsid w:val="00D14E77"/>
    <w:rsid w:val="00D15734"/>
    <w:rsid w:val="00D15F88"/>
    <w:rsid w:val="00D160E4"/>
    <w:rsid w:val="00D160F9"/>
    <w:rsid w:val="00D16635"/>
    <w:rsid w:val="00D170A7"/>
    <w:rsid w:val="00D1756B"/>
    <w:rsid w:val="00D2051A"/>
    <w:rsid w:val="00D20A03"/>
    <w:rsid w:val="00D211E9"/>
    <w:rsid w:val="00D21D96"/>
    <w:rsid w:val="00D22110"/>
    <w:rsid w:val="00D22E4E"/>
    <w:rsid w:val="00D22FC8"/>
    <w:rsid w:val="00D23680"/>
    <w:rsid w:val="00D236A9"/>
    <w:rsid w:val="00D23991"/>
    <w:rsid w:val="00D24137"/>
    <w:rsid w:val="00D2416B"/>
    <w:rsid w:val="00D241DB"/>
    <w:rsid w:val="00D24269"/>
    <w:rsid w:val="00D24399"/>
    <w:rsid w:val="00D2442E"/>
    <w:rsid w:val="00D24ABD"/>
    <w:rsid w:val="00D2527B"/>
    <w:rsid w:val="00D25DBE"/>
    <w:rsid w:val="00D261C0"/>
    <w:rsid w:val="00D266EC"/>
    <w:rsid w:val="00D26965"/>
    <w:rsid w:val="00D26C2D"/>
    <w:rsid w:val="00D27F8D"/>
    <w:rsid w:val="00D302CD"/>
    <w:rsid w:val="00D30D8A"/>
    <w:rsid w:val="00D3134B"/>
    <w:rsid w:val="00D313E1"/>
    <w:rsid w:val="00D325B3"/>
    <w:rsid w:val="00D3339C"/>
    <w:rsid w:val="00D33B18"/>
    <w:rsid w:val="00D33B74"/>
    <w:rsid w:val="00D33D87"/>
    <w:rsid w:val="00D34DC7"/>
    <w:rsid w:val="00D352A2"/>
    <w:rsid w:val="00D3581D"/>
    <w:rsid w:val="00D37FB4"/>
    <w:rsid w:val="00D40119"/>
    <w:rsid w:val="00D40450"/>
    <w:rsid w:val="00D4062D"/>
    <w:rsid w:val="00D4139D"/>
    <w:rsid w:val="00D415F5"/>
    <w:rsid w:val="00D4269B"/>
    <w:rsid w:val="00D43B68"/>
    <w:rsid w:val="00D43C88"/>
    <w:rsid w:val="00D44DFE"/>
    <w:rsid w:val="00D45BF5"/>
    <w:rsid w:val="00D46CF1"/>
    <w:rsid w:val="00D507C9"/>
    <w:rsid w:val="00D50BBD"/>
    <w:rsid w:val="00D50DCE"/>
    <w:rsid w:val="00D51286"/>
    <w:rsid w:val="00D51299"/>
    <w:rsid w:val="00D51924"/>
    <w:rsid w:val="00D532A9"/>
    <w:rsid w:val="00D53D3A"/>
    <w:rsid w:val="00D53E15"/>
    <w:rsid w:val="00D55293"/>
    <w:rsid w:val="00D560B2"/>
    <w:rsid w:val="00D56914"/>
    <w:rsid w:val="00D56ADA"/>
    <w:rsid w:val="00D56DEF"/>
    <w:rsid w:val="00D57014"/>
    <w:rsid w:val="00D57744"/>
    <w:rsid w:val="00D60B3A"/>
    <w:rsid w:val="00D61376"/>
    <w:rsid w:val="00D621A0"/>
    <w:rsid w:val="00D624C3"/>
    <w:rsid w:val="00D62D6B"/>
    <w:rsid w:val="00D650C3"/>
    <w:rsid w:val="00D654A2"/>
    <w:rsid w:val="00D65EDD"/>
    <w:rsid w:val="00D6610A"/>
    <w:rsid w:val="00D6662C"/>
    <w:rsid w:val="00D70552"/>
    <w:rsid w:val="00D7062B"/>
    <w:rsid w:val="00D70B8B"/>
    <w:rsid w:val="00D71574"/>
    <w:rsid w:val="00D71E05"/>
    <w:rsid w:val="00D72296"/>
    <w:rsid w:val="00D72A09"/>
    <w:rsid w:val="00D73380"/>
    <w:rsid w:val="00D73456"/>
    <w:rsid w:val="00D73D48"/>
    <w:rsid w:val="00D75384"/>
    <w:rsid w:val="00D75475"/>
    <w:rsid w:val="00D754C0"/>
    <w:rsid w:val="00D75746"/>
    <w:rsid w:val="00D75925"/>
    <w:rsid w:val="00D76254"/>
    <w:rsid w:val="00D762B3"/>
    <w:rsid w:val="00D76A01"/>
    <w:rsid w:val="00D76D94"/>
    <w:rsid w:val="00D77606"/>
    <w:rsid w:val="00D77BAA"/>
    <w:rsid w:val="00D81365"/>
    <w:rsid w:val="00D8160D"/>
    <w:rsid w:val="00D81786"/>
    <w:rsid w:val="00D824C7"/>
    <w:rsid w:val="00D82D08"/>
    <w:rsid w:val="00D83092"/>
    <w:rsid w:val="00D83275"/>
    <w:rsid w:val="00D84089"/>
    <w:rsid w:val="00D842C2"/>
    <w:rsid w:val="00D84C4A"/>
    <w:rsid w:val="00D85476"/>
    <w:rsid w:val="00D854C6"/>
    <w:rsid w:val="00D85620"/>
    <w:rsid w:val="00D8674A"/>
    <w:rsid w:val="00D8736F"/>
    <w:rsid w:val="00D902E3"/>
    <w:rsid w:val="00D90C31"/>
    <w:rsid w:val="00D937C8"/>
    <w:rsid w:val="00D943F2"/>
    <w:rsid w:val="00D94BB4"/>
    <w:rsid w:val="00D951C4"/>
    <w:rsid w:val="00D9551A"/>
    <w:rsid w:val="00D95E05"/>
    <w:rsid w:val="00D971E2"/>
    <w:rsid w:val="00DA0630"/>
    <w:rsid w:val="00DA1246"/>
    <w:rsid w:val="00DA1450"/>
    <w:rsid w:val="00DA17AE"/>
    <w:rsid w:val="00DA1ADF"/>
    <w:rsid w:val="00DA1C52"/>
    <w:rsid w:val="00DA207E"/>
    <w:rsid w:val="00DA261A"/>
    <w:rsid w:val="00DA28C9"/>
    <w:rsid w:val="00DA2A5E"/>
    <w:rsid w:val="00DA3563"/>
    <w:rsid w:val="00DA3DD3"/>
    <w:rsid w:val="00DA4116"/>
    <w:rsid w:val="00DA448A"/>
    <w:rsid w:val="00DA4A17"/>
    <w:rsid w:val="00DA53F5"/>
    <w:rsid w:val="00DA5555"/>
    <w:rsid w:val="00DA5967"/>
    <w:rsid w:val="00DA5B1B"/>
    <w:rsid w:val="00DA6009"/>
    <w:rsid w:val="00DA69DD"/>
    <w:rsid w:val="00DA707D"/>
    <w:rsid w:val="00DA7761"/>
    <w:rsid w:val="00DA7992"/>
    <w:rsid w:val="00DB10BE"/>
    <w:rsid w:val="00DB2322"/>
    <w:rsid w:val="00DB3153"/>
    <w:rsid w:val="00DB3369"/>
    <w:rsid w:val="00DB3874"/>
    <w:rsid w:val="00DB3BF1"/>
    <w:rsid w:val="00DB3E12"/>
    <w:rsid w:val="00DB492A"/>
    <w:rsid w:val="00DB4E58"/>
    <w:rsid w:val="00DB4E8D"/>
    <w:rsid w:val="00DB53A6"/>
    <w:rsid w:val="00DB59CA"/>
    <w:rsid w:val="00DB63C9"/>
    <w:rsid w:val="00DB73DA"/>
    <w:rsid w:val="00DC05A7"/>
    <w:rsid w:val="00DC1220"/>
    <w:rsid w:val="00DC153A"/>
    <w:rsid w:val="00DC17E3"/>
    <w:rsid w:val="00DC1AA4"/>
    <w:rsid w:val="00DC25BF"/>
    <w:rsid w:val="00DC2902"/>
    <w:rsid w:val="00DC36AC"/>
    <w:rsid w:val="00DC3A72"/>
    <w:rsid w:val="00DC3C5B"/>
    <w:rsid w:val="00DC3F2E"/>
    <w:rsid w:val="00DC44C7"/>
    <w:rsid w:val="00DC4F5E"/>
    <w:rsid w:val="00DC5165"/>
    <w:rsid w:val="00DC5625"/>
    <w:rsid w:val="00DC5907"/>
    <w:rsid w:val="00DC5FEF"/>
    <w:rsid w:val="00DC6FE4"/>
    <w:rsid w:val="00DC74CD"/>
    <w:rsid w:val="00DC75CD"/>
    <w:rsid w:val="00DC78C2"/>
    <w:rsid w:val="00DD00BC"/>
    <w:rsid w:val="00DD0220"/>
    <w:rsid w:val="00DD0634"/>
    <w:rsid w:val="00DD0E46"/>
    <w:rsid w:val="00DD12E6"/>
    <w:rsid w:val="00DD14DE"/>
    <w:rsid w:val="00DD2350"/>
    <w:rsid w:val="00DD2BCD"/>
    <w:rsid w:val="00DD3BC5"/>
    <w:rsid w:val="00DD3D25"/>
    <w:rsid w:val="00DD3F3B"/>
    <w:rsid w:val="00DD53D1"/>
    <w:rsid w:val="00DD57EA"/>
    <w:rsid w:val="00DD5BA1"/>
    <w:rsid w:val="00DD5D78"/>
    <w:rsid w:val="00DD704A"/>
    <w:rsid w:val="00DD7D0A"/>
    <w:rsid w:val="00DE0570"/>
    <w:rsid w:val="00DE0B36"/>
    <w:rsid w:val="00DE0D2F"/>
    <w:rsid w:val="00DE1E3B"/>
    <w:rsid w:val="00DE1E7A"/>
    <w:rsid w:val="00DE1EBA"/>
    <w:rsid w:val="00DE2469"/>
    <w:rsid w:val="00DE367E"/>
    <w:rsid w:val="00DE3F0E"/>
    <w:rsid w:val="00DE3F12"/>
    <w:rsid w:val="00DE490C"/>
    <w:rsid w:val="00DE527E"/>
    <w:rsid w:val="00DE548A"/>
    <w:rsid w:val="00DE6204"/>
    <w:rsid w:val="00DE6487"/>
    <w:rsid w:val="00DE64C4"/>
    <w:rsid w:val="00DE6817"/>
    <w:rsid w:val="00DE6C23"/>
    <w:rsid w:val="00DE7841"/>
    <w:rsid w:val="00DE7A6E"/>
    <w:rsid w:val="00DE7D05"/>
    <w:rsid w:val="00DE7F93"/>
    <w:rsid w:val="00DF1440"/>
    <w:rsid w:val="00DF17B8"/>
    <w:rsid w:val="00DF1FAD"/>
    <w:rsid w:val="00DF350A"/>
    <w:rsid w:val="00DF3764"/>
    <w:rsid w:val="00DF3B42"/>
    <w:rsid w:val="00DF4552"/>
    <w:rsid w:val="00DF4786"/>
    <w:rsid w:val="00DF4DDC"/>
    <w:rsid w:val="00DF5170"/>
    <w:rsid w:val="00DF5274"/>
    <w:rsid w:val="00DF5804"/>
    <w:rsid w:val="00DF59A2"/>
    <w:rsid w:val="00DF6AE3"/>
    <w:rsid w:val="00DF7154"/>
    <w:rsid w:val="00DF7618"/>
    <w:rsid w:val="00E00B75"/>
    <w:rsid w:val="00E00C47"/>
    <w:rsid w:val="00E00E1E"/>
    <w:rsid w:val="00E00E2C"/>
    <w:rsid w:val="00E01121"/>
    <w:rsid w:val="00E01639"/>
    <w:rsid w:val="00E017B6"/>
    <w:rsid w:val="00E01AAF"/>
    <w:rsid w:val="00E01F91"/>
    <w:rsid w:val="00E0284F"/>
    <w:rsid w:val="00E02D42"/>
    <w:rsid w:val="00E03844"/>
    <w:rsid w:val="00E03AAC"/>
    <w:rsid w:val="00E03E38"/>
    <w:rsid w:val="00E04900"/>
    <w:rsid w:val="00E05549"/>
    <w:rsid w:val="00E0554B"/>
    <w:rsid w:val="00E05B3A"/>
    <w:rsid w:val="00E061E1"/>
    <w:rsid w:val="00E06309"/>
    <w:rsid w:val="00E06AB6"/>
    <w:rsid w:val="00E06AC3"/>
    <w:rsid w:val="00E06CC1"/>
    <w:rsid w:val="00E073EA"/>
    <w:rsid w:val="00E07E00"/>
    <w:rsid w:val="00E104FD"/>
    <w:rsid w:val="00E10510"/>
    <w:rsid w:val="00E1215B"/>
    <w:rsid w:val="00E14618"/>
    <w:rsid w:val="00E14D22"/>
    <w:rsid w:val="00E15A50"/>
    <w:rsid w:val="00E16511"/>
    <w:rsid w:val="00E16B13"/>
    <w:rsid w:val="00E16E84"/>
    <w:rsid w:val="00E172C8"/>
    <w:rsid w:val="00E20681"/>
    <w:rsid w:val="00E20965"/>
    <w:rsid w:val="00E22FE3"/>
    <w:rsid w:val="00E23079"/>
    <w:rsid w:val="00E2365C"/>
    <w:rsid w:val="00E24135"/>
    <w:rsid w:val="00E242DC"/>
    <w:rsid w:val="00E244F2"/>
    <w:rsid w:val="00E24590"/>
    <w:rsid w:val="00E245AD"/>
    <w:rsid w:val="00E24A36"/>
    <w:rsid w:val="00E24A45"/>
    <w:rsid w:val="00E263E8"/>
    <w:rsid w:val="00E26940"/>
    <w:rsid w:val="00E26C10"/>
    <w:rsid w:val="00E26F88"/>
    <w:rsid w:val="00E27076"/>
    <w:rsid w:val="00E272CA"/>
    <w:rsid w:val="00E273B1"/>
    <w:rsid w:val="00E2741F"/>
    <w:rsid w:val="00E304C9"/>
    <w:rsid w:val="00E3063E"/>
    <w:rsid w:val="00E30E57"/>
    <w:rsid w:val="00E31047"/>
    <w:rsid w:val="00E317E6"/>
    <w:rsid w:val="00E32571"/>
    <w:rsid w:val="00E32966"/>
    <w:rsid w:val="00E32CA2"/>
    <w:rsid w:val="00E32ED6"/>
    <w:rsid w:val="00E33127"/>
    <w:rsid w:val="00E33F01"/>
    <w:rsid w:val="00E34BF7"/>
    <w:rsid w:val="00E34DE2"/>
    <w:rsid w:val="00E34ED0"/>
    <w:rsid w:val="00E34FC8"/>
    <w:rsid w:val="00E3548B"/>
    <w:rsid w:val="00E3624D"/>
    <w:rsid w:val="00E371C7"/>
    <w:rsid w:val="00E37D7B"/>
    <w:rsid w:val="00E40795"/>
    <w:rsid w:val="00E4086C"/>
    <w:rsid w:val="00E40BE3"/>
    <w:rsid w:val="00E435B0"/>
    <w:rsid w:val="00E43BF0"/>
    <w:rsid w:val="00E44F6F"/>
    <w:rsid w:val="00E450B4"/>
    <w:rsid w:val="00E4563F"/>
    <w:rsid w:val="00E4585B"/>
    <w:rsid w:val="00E45B29"/>
    <w:rsid w:val="00E46DE9"/>
    <w:rsid w:val="00E4718A"/>
    <w:rsid w:val="00E47192"/>
    <w:rsid w:val="00E4762C"/>
    <w:rsid w:val="00E50790"/>
    <w:rsid w:val="00E510CF"/>
    <w:rsid w:val="00E51174"/>
    <w:rsid w:val="00E514AE"/>
    <w:rsid w:val="00E51DEA"/>
    <w:rsid w:val="00E51F1C"/>
    <w:rsid w:val="00E523CE"/>
    <w:rsid w:val="00E52427"/>
    <w:rsid w:val="00E52472"/>
    <w:rsid w:val="00E5443D"/>
    <w:rsid w:val="00E551BC"/>
    <w:rsid w:val="00E562BB"/>
    <w:rsid w:val="00E56899"/>
    <w:rsid w:val="00E57028"/>
    <w:rsid w:val="00E57E34"/>
    <w:rsid w:val="00E57F1E"/>
    <w:rsid w:val="00E616F6"/>
    <w:rsid w:val="00E61CE5"/>
    <w:rsid w:val="00E637A2"/>
    <w:rsid w:val="00E63995"/>
    <w:rsid w:val="00E63F91"/>
    <w:rsid w:val="00E642AC"/>
    <w:rsid w:val="00E651C8"/>
    <w:rsid w:val="00E65522"/>
    <w:rsid w:val="00E6557E"/>
    <w:rsid w:val="00E66082"/>
    <w:rsid w:val="00E66115"/>
    <w:rsid w:val="00E66160"/>
    <w:rsid w:val="00E6643B"/>
    <w:rsid w:val="00E66FDE"/>
    <w:rsid w:val="00E674A6"/>
    <w:rsid w:val="00E67AB5"/>
    <w:rsid w:val="00E70A10"/>
    <w:rsid w:val="00E70D44"/>
    <w:rsid w:val="00E70D72"/>
    <w:rsid w:val="00E715EB"/>
    <w:rsid w:val="00E717C0"/>
    <w:rsid w:val="00E71862"/>
    <w:rsid w:val="00E71A25"/>
    <w:rsid w:val="00E71AB3"/>
    <w:rsid w:val="00E733F7"/>
    <w:rsid w:val="00E73614"/>
    <w:rsid w:val="00E7395F"/>
    <w:rsid w:val="00E75279"/>
    <w:rsid w:val="00E75ADD"/>
    <w:rsid w:val="00E76446"/>
    <w:rsid w:val="00E77FA1"/>
    <w:rsid w:val="00E80451"/>
    <w:rsid w:val="00E80A4E"/>
    <w:rsid w:val="00E80E15"/>
    <w:rsid w:val="00E82EB9"/>
    <w:rsid w:val="00E83495"/>
    <w:rsid w:val="00E83913"/>
    <w:rsid w:val="00E84264"/>
    <w:rsid w:val="00E843B8"/>
    <w:rsid w:val="00E84A41"/>
    <w:rsid w:val="00E855A1"/>
    <w:rsid w:val="00E8574E"/>
    <w:rsid w:val="00E857AE"/>
    <w:rsid w:val="00E85952"/>
    <w:rsid w:val="00E86144"/>
    <w:rsid w:val="00E86516"/>
    <w:rsid w:val="00E865F5"/>
    <w:rsid w:val="00E86D5B"/>
    <w:rsid w:val="00E871E1"/>
    <w:rsid w:val="00E90319"/>
    <w:rsid w:val="00E903E6"/>
    <w:rsid w:val="00E90745"/>
    <w:rsid w:val="00E907B3"/>
    <w:rsid w:val="00E90974"/>
    <w:rsid w:val="00E91A12"/>
    <w:rsid w:val="00E9280D"/>
    <w:rsid w:val="00E93739"/>
    <w:rsid w:val="00E95C5C"/>
    <w:rsid w:val="00E960DD"/>
    <w:rsid w:val="00E967E3"/>
    <w:rsid w:val="00E96C81"/>
    <w:rsid w:val="00E97076"/>
    <w:rsid w:val="00E97282"/>
    <w:rsid w:val="00E975A8"/>
    <w:rsid w:val="00E97A2C"/>
    <w:rsid w:val="00E97DB3"/>
    <w:rsid w:val="00EA019E"/>
    <w:rsid w:val="00EA0524"/>
    <w:rsid w:val="00EA0BA8"/>
    <w:rsid w:val="00EA0EB4"/>
    <w:rsid w:val="00EA0EDF"/>
    <w:rsid w:val="00EA2168"/>
    <w:rsid w:val="00EA2C54"/>
    <w:rsid w:val="00EA2C93"/>
    <w:rsid w:val="00EA2E0D"/>
    <w:rsid w:val="00EA370F"/>
    <w:rsid w:val="00EA3721"/>
    <w:rsid w:val="00EA3762"/>
    <w:rsid w:val="00EA3BA1"/>
    <w:rsid w:val="00EA4D5D"/>
    <w:rsid w:val="00EA4EE2"/>
    <w:rsid w:val="00EA5954"/>
    <w:rsid w:val="00EA61C3"/>
    <w:rsid w:val="00EA6B26"/>
    <w:rsid w:val="00EA6C53"/>
    <w:rsid w:val="00EA72DA"/>
    <w:rsid w:val="00EB004C"/>
    <w:rsid w:val="00EB030D"/>
    <w:rsid w:val="00EB0C30"/>
    <w:rsid w:val="00EB18F0"/>
    <w:rsid w:val="00EB1FF6"/>
    <w:rsid w:val="00EB23AD"/>
    <w:rsid w:val="00EB3099"/>
    <w:rsid w:val="00EB386C"/>
    <w:rsid w:val="00EB3BEF"/>
    <w:rsid w:val="00EB3D23"/>
    <w:rsid w:val="00EB4057"/>
    <w:rsid w:val="00EB4DEF"/>
    <w:rsid w:val="00EB50C6"/>
    <w:rsid w:val="00EB6AE7"/>
    <w:rsid w:val="00EB70F7"/>
    <w:rsid w:val="00EB7E55"/>
    <w:rsid w:val="00EC0918"/>
    <w:rsid w:val="00EC09EC"/>
    <w:rsid w:val="00EC0B93"/>
    <w:rsid w:val="00EC1AE3"/>
    <w:rsid w:val="00EC1CBC"/>
    <w:rsid w:val="00EC1FEA"/>
    <w:rsid w:val="00EC2DF6"/>
    <w:rsid w:val="00EC3077"/>
    <w:rsid w:val="00EC309B"/>
    <w:rsid w:val="00EC31A7"/>
    <w:rsid w:val="00EC3448"/>
    <w:rsid w:val="00EC3D15"/>
    <w:rsid w:val="00EC4AE8"/>
    <w:rsid w:val="00EC68F7"/>
    <w:rsid w:val="00EC6B3D"/>
    <w:rsid w:val="00EC7018"/>
    <w:rsid w:val="00EC7182"/>
    <w:rsid w:val="00EC7353"/>
    <w:rsid w:val="00EC7519"/>
    <w:rsid w:val="00EC7566"/>
    <w:rsid w:val="00EC7A0E"/>
    <w:rsid w:val="00ED0533"/>
    <w:rsid w:val="00ED1D63"/>
    <w:rsid w:val="00ED26F1"/>
    <w:rsid w:val="00ED3409"/>
    <w:rsid w:val="00ED5511"/>
    <w:rsid w:val="00ED5691"/>
    <w:rsid w:val="00ED6B65"/>
    <w:rsid w:val="00ED6C4E"/>
    <w:rsid w:val="00EE0B06"/>
    <w:rsid w:val="00EE0BD6"/>
    <w:rsid w:val="00EE12E1"/>
    <w:rsid w:val="00EE19D3"/>
    <w:rsid w:val="00EE1B57"/>
    <w:rsid w:val="00EE2071"/>
    <w:rsid w:val="00EE2B64"/>
    <w:rsid w:val="00EE33F0"/>
    <w:rsid w:val="00EE39D2"/>
    <w:rsid w:val="00EE3E07"/>
    <w:rsid w:val="00EE4499"/>
    <w:rsid w:val="00EE519B"/>
    <w:rsid w:val="00EE54EE"/>
    <w:rsid w:val="00EE5C84"/>
    <w:rsid w:val="00EE5F20"/>
    <w:rsid w:val="00EE6134"/>
    <w:rsid w:val="00EE6F4D"/>
    <w:rsid w:val="00EE79EA"/>
    <w:rsid w:val="00EE7B8F"/>
    <w:rsid w:val="00EF040A"/>
    <w:rsid w:val="00EF171D"/>
    <w:rsid w:val="00EF186E"/>
    <w:rsid w:val="00EF2252"/>
    <w:rsid w:val="00EF2906"/>
    <w:rsid w:val="00EF2C84"/>
    <w:rsid w:val="00EF2EB7"/>
    <w:rsid w:val="00EF32C8"/>
    <w:rsid w:val="00EF39D5"/>
    <w:rsid w:val="00EF3B98"/>
    <w:rsid w:val="00EF42BD"/>
    <w:rsid w:val="00EF46A1"/>
    <w:rsid w:val="00EF46DA"/>
    <w:rsid w:val="00EF5619"/>
    <w:rsid w:val="00EF5657"/>
    <w:rsid w:val="00EF5B8B"/>
    <w:rsid w:val="00EF6D9E"/>
    <w:rsid w:val="00EF6F07"/>
    <w:rsid w:val="00EF764F"/>
    <w:rsid w:val="00EF76AA"/>
    <w:rsid w:val="00EF7899"/>
    <w:rsid w:val="00EF7F0E"/>
    <w:rsid w:val="00F00069"/>
    <w:rsid w:val="00F0074B"/>
    <w:rsid w:val="00F00814"/>
    <w:rsid w:val="00F00AA8"/>
    <w:rsid w:val="00F00E3E"/>
    <w:rsid w:val="00F016BD"/>
    <w:rsid w:val="00F01842"/>
    <w:rsid w:val="00F024F3"/>
    <w:rsid w:val="00F04A3F"/>
    <w:rsid w:val="00F053D9"/>
    <w:rsid w:val="00F061D3"/>
    <w:rsid w:val="00F06894"/>
    <w:rsid w:val="00F078A6"/>
    <w:rsid w:val="00F10066"/>
    <w:rsid w:val="00F101DC"/>
    <w:rsid w:val="00F1039D"/>
    <w:rsid w:val="00F105E5"/>
    <w:rsid w:val="00F11386"/>
    <w:rsid w:val="00F12E7D"/>
    <w:rsid w:val="00F13889"/>
    <w:rsid w:val="00F13DCD"/>
    <w:rsid w:val="00F1429F"/>
    <w:rsid w:val="00F14F79"/>
    <w:rsid w:val="00F162C4"/>
    <w:rsid w:val="00F164CF"/>
    <w:rsid w:val="00F1699B"/>
    <w:rsid w:val="00F17478"/>
    <w:rsid w:val="00F20DA2"/>
    <w:rsid w:val="00F20E42"/>
    <w:rsid w:val="00F2137F"/>
    <w:rsid w:val="00F21847"/>
    <w:rsid w:val="00F221D4"/>
    <w:rsid w:val="00F221DB"/>
    <w:rsid w:val="00F22F7E"/>
    <w:rsid w:val="00F2307C"/>
    <w:rsid w:val="00F23213"/>
    <w:rsid w:val="00F23524"/>
    <w:rsid w:val="00F242C1"/>
    <w:rsid w:val="00F2468B"/>
    <w:rsid w:val="00F246DD"/>
    <w:rsid w:val="00F24B76"/>
    <w:rsid w:val="00F24BA3"/>
    <w:rsid w:val="00F24CF8"/>
    <w:rsid w:val="00F25838"/>
    <w:rsid w:val="00F258F8"/>
    <w:rsid w:val="00F25ED9"/>
    <w:rsid w:val="00F26154"/>
    <w:rsid w:val="00F26CA7"/>
    <w:rsid w:val="00F271B7"/>
    <w:rsid w:val="00F2783C"/>
    <w:rsid w:val="00F302B5"/>
    <w:rsid w:val="00F31F48"/>
    <w:rsid w:val="00F327D6"/>
    <w:rsid w:val="00F32B40"/>
    <w:rsid w:val="00F3365E"/>
    <w:rsid w:val="00F337DD"/>
    <w:rsid w:val="00F33AD6"/>
    <w:rsid w:val="00F34106"/>
    <w:rsid w:val="00F34E54"/>
    <w:rsid w:val="00F34F58"/>
    <w:rsid w:val="00F35216"/>
    <w:rsid w:val="00F35C13"/>
    <w:rsid w:val="00F35D83"/>
    <w:rsid w:val="00F35E33"/>
    <w:rsid w:val="00F35E6A"/>
    <w:rsid w:val="00F36914"/>
    <w:rsid w:val="00F373EA"/>
    <w:rsid w:val="00F3754A"/>
    <w:rsid w:val="00F4021B"/>
    <w:rsid w:val="00F4073D"/>
    <w:rsid w:val="00F40CC3"/>
    <w:rsid w:val="00F40D9A"/>
    <w:rsid w:val="00F4185B"/>
    <w:rsid w:val="00F41FEE"/>
    <w:rsid w:val="00F421B2"/>
    <w:rsid w:val="00F43CE1"/>
    <w:rsid w:val="00F43FA2"/>
    <w:rsid w:val="00F444A2"/>
    <w:rsid w:val="00F448A8"/>
    <w:rsid w:val="00F45056"/>
    <w:rsid w:val="00F46A05"/>
    <w:rsid w:val="00F471A6"/>
    <w:rsid w:val="00F47B4F"/>
    <w:rsid w:val="00F47CBA"/>
    <w:rsid w:val="00F5254B"/>
    <w:rsid w:val="00F525A0"/>
    <w:rsid w:val="00F5365B"/>
    <w:rsid w:val="00F54AEF"/>
    <w:rsid w:val="00F5575E"/>
    <w:rsid w:val="00F558CF"/>
    <w:rsid w:val="00F5665A"/>
    <w:rsid w:val="00F56699"/>
    <w:rsid w:val="00F56F0B"/>
    <w:rsid w:val="00F56F52"/>
    <w:rsid w:val="00F573AF"/>
    <w:rsid w:val="00F574EC"/>
    <w:rsid w:val="00F577A6"/>
    <w:rsid w:val="00F608C0"/>
    <w:rsid w:val="00F60917"/>
    <w:rsid w:val="00F60966"/>
    <w:rsid w:val="00F6125E"/>
    <w:rsid w:val="00F6151A"/>
    <w:rsid w:val="00F620F1"/>
    <w:rsid w:val="00F622CE"/>
    <w:rsid w:val="00F6253B"/>
    <w:rsid w:val="00F63821"/>
    <w:rsid w:val="00F65050"/>
    <w:rsid w:val="00F651B8"/>
    <w:rsid w:val="00F65224"/>
    <w:rsid w:val="00F654AE"/>
    <w:rsid w:val="00F654DF"/>
    <w:rsid w:val="00F65798"/>
    <w:rsid w:val="00F658CA"/>
    <w:rsid w:val="00F660CB"/>
    <w:rsid w:val="00F6612A"/>
    <w:rsid w:val="00F6626E"/>
    <w:rsid w:val="00F668FF"/>
    <w:rsid w:val="00F66C02"/>
    <w:rsid w:val="00F66D0F"/>
    <w:rsid w:val="00F67045"/>
    <w:rsid w:val="00F6736E"/>
    <w:rsid w:val="00F676F3"/>
    <w:rsid w:val="00F67E13"/>
    <w:rsid w:val="00F70922"/>
    <w:rsid w:val="00F70F1B"/>
    <w:rsid w:val="00F71DA2"/>
    <w:rsid w:val="00F7376A"/>
    <w:rsid w:val="00F737E0"/>
    <w:rsid w:val="00F73AB7"/>
    <w:rsid w:val="00F7468C"/>
    <w:rsid w:val="00F7550B"/>
    <w:rsid w:val="00F7596A"/>
    <w:rsid w:val="00F75D53"/>
    <w:rsid w:val="00F75FB4"/>
    <w:rsid w:val="00F761EF"/>
    <w:rsid w:val="00F7671A"/>
    <w:rsid w:val="00F76A8E"/>
    <w:rsid w:val="00F76FFE"/>
    <w:rsid w:val="00F77E8E"/>
    <w:rsid w:val="00F80C3E"/>
    <w:rsid w:val="00F80E44"/>
    <w:rsid w:val="00F8124D"/>
    <w:rsid w:val="00F8172A"/>
    <w:rsid w:val="00F83371"/>
    <w:rsid w:val="00F83CD3"/>
    <w:rsid w:val="00F83EBD"/>
    <w:rsid w:val="00F857C3"/>
    <w:rsid w:val="00F859BA"/>
    <w:rsid w:val="00F8619C"/>
    <w:rsid w:val="00F86AD1"/>
    <w:rsid w:val="00F876AE"/>
    <w:rsid w:val="00F9060F"/>
    <w:rsid w:val="00F90907"/>
    <w:rsid w:val="00F91010"/>
    <w:rsid w:val="00F912E1"/>
    <w:rsid w:val="00F91FBB"/>
    <w:rsid w:val="00F921FD"/>
    <w:rsid w:val="00F9244E"/>
    <w:rsid w:val="00F928E1"/>
    <w:rsid w:val="00F94663"/>
    <w:rsid w:val="00F946DE"/>
    <w:rsid w:val="00F94B4E"/>
    <w:rsid w:val="00F9570B"/>
    <w:rsid w:val="00F958C9"/>
    <w:rsid w:val="00F95B2E"/>
    <w:rsid w:val="00F95C7C"/>
    <w:rsid w:val="00F966DA"/>
    <w:rsid w:val="00F97120"/>
    <w:rsid w:val="00F9725A"/>
    <w:rsid w:val="00F976F5"/>
    <w:rsid w:val="00FA0859"/>
    <w:rsid w:val="00FA0AD0"/>
    <w:rsid w:val="00FA0B91"/>
    <w:rsid w:val="00FA1618"/>
    <w:rsid w:val="00FA1693"/>
    <w:rsid w:val="00FA22A8"/>
    <w:rsid w:val="00FA24D6"/>
    <w:rsid w:val="00FA255F"/>
    <w:rsid w:val="00FA313E"/>
    <w:rsid w:val="00FA31B0"/>
    <w:rsid w:val="00FA399B"/>
    <w:rsid w:val="00FA3A81"/>
    <w:rsid w:val="00FA3C9B"/>
    <w:rsid w:val="00FA3D70"/>
    <w:rsid w:val="00FA3F6A"/>
    <w:rsid w:val="00FA4A6C"/>
    <w:rsid w:val="00FA5359"/>
    <w:rsid w:val="00FA564B"/>
    <w:rsid w:val="00FA5D3B"/>
    <w:rsid w:val="00FA5FE2"/>
    <w:rsid w:val="00FA6A21"/>
    <w:rsid w:val="00FA7898"/>
    <w:rsid w:val="00FB13C3"/>
    <w:rsid w:val="00FB2299"/>
    <w:rsid w:val="00FB2AB6"/>
    <w:rsid w:val="00FB2B13"/>
    <w:rsid w:val="00FB2C0C"/>
    <w:rsid w:val="00FB3780"/>
    <w:rsid w:val="00FB416E"/>
    <w:rsid w:val="00FB48DC"/>
    <w:rsid w:val="00FB5A13"/>
    <w:rsid w:val="00FB6745"/>
    <w:rsid w:val="00FC05FE"/>
    <w:rsid w:val="00FC0D11"/>
    <w:rsid w:val="00FC1048"/>
    <w:rsid w:val="00FC172E"/>
    <w:rsid w:val="00FC230C"/>
    <w:rsid w:val="00FC2624"/>
    <w:rsid w:val="00FC2BEC"/>
    <w:rsid w:val="00FC2C21"/>
    <w:rsid w:val="00FC42CC"/>
    <w:rsid w:val="00FC4D37"/>
    <w:rsid w:val="00FC4D38"/>
    <w:rsid w:val="00FC5298"/>
    <w:rsid w:val="00FC59FF"/>
    <w:rsid w:val="00FC5E04"/>
    <w:rsid w:val="00FC5FA5"/>
    <w:rsid w:val="00FC6067"/>
    <w:rsid w:val="00FC67F4"/>
    <w:rsid w:val="00FC6898"/>
    <w:rsid w:val="00FC6E66"/>
    <w:rsid w:val="00FD02FA"/>
    <w:rsid w:val="00FD03A1"/>
    <w:rsid w:val="00FD10BC"/>
    <w:rsid w:val="00FD1570"/>
    <w:rsid w:val="00FD256E"/>
    <w:rsid w:val="00FD2D97"/>
    <w:rsid w:val="00FD33C1"/>
    <w:rsid w:val="00FD3434"/>
    <w:rsid w:val="00FD3469"/>
    <w:rsid w:val="00FD3E5C"/>
    <w:rsid w:val="00FD3F2D"/>
    <w:rsid w:val="00FD3FCC"/>
    <w:rsid w:val="00FD4157"/>
    <w:rsid w:val="00FD4CC1"/>
    <w:rsid w:val="00FD52E7"/>
    <w:rsid w:val="00FD54B5"/>
    <w:rsid w:val="00FD5FD9"/>
    <w:rsid w:val="00FD6F89"/>
    <w:rsid w:val="00FD7037"/>
    <w:rsid w:val="00FD71AF"/>
    <w:rsid w:val="00FD7517"/>
    <w:rsid w:val="00FD753A"/>
    <w:rsid w:val="00FD78FE"/>
    <w:rsid w:val="00FE09C5"/>
    <w:rsid w:val="00FE23C9"/>
    <w:rsid w:val="00FE303C"/>
    <w:rsid w:val="00FE3DFC"/>
    <w:rsid w:val="00FE3F9F"/>
    <w:rsid w:val="00FE4458"/>
    <w:rsid w:val="00FE48F5"/>
    <w:rsid w:val="00FE4D24"/>
    <w:rsid w:val="00FE5401"/>
    <w:rsid w:val="00FE6058"/>
    <w:rsid w:val="00FE705F"/>
    <w:rsid w:val="00FE7F3F"/>
    <w:rsid w:val="00FF01D7"/>
    <w:rsid w:val="00FF0797"/>
    <w:rsid w:val="00FF0B77"/>
    <w:rsid w:val="00FF0D52"/>
    <w:rsid w:val="00FF0D86"/>
    <w:rsid w:val="00FF0FFC"/>
    <w:rsid w:val="00FF150E"/>
    <w:rsid w:val="00FF154E"/>
    <w:rsid w:val="00FF1D17"/>
    <w:rsid w:val="00FF25B9"/>
    <w:rsid w:val="00FF344E"/>
    <w:rsid w:val="00FF35B8"/>
    <w:rsid w:val="00FF36F2"/>
    <w:rsid w:val="00FF397E"/>
    <w:rsid w:val="00FF41C6"/>
    <w:rsid w:val="00FF4393"/>
    <w:rsid w:val="00FF4521"/>
    <w:rsid w:val="00FF466B"/>
    <w:rsid w:val="00FF5573"/>
    <w:rsid w:val="00FF55B4"/>
    <w:rsid w:val="00FF567D"/>
    <w:rsid w:val="00FF57B2"/>
    <w:rsid w:val="00FF59BB"/>
    <w:rsid w:val="00FF5E4A"/>
    <w:rsid w:val="00FF6786"/>
    <w:rsid w:val="00FF70A8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0F82060"/>
  <w14:defaultImageDpi w14:val="330"/>
  <w15:chartTrackingRefBased/>
  <w15:docId w15:val="{2CF6B092-B83B-46E8-9EAD-B7ADAD24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6382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84B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qFormat/>
    <w:rsid w:val="006D2F17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6D2F17"/>
    <w:pPr>
      <w:keepNext/>
      <w:numPr>
        <w:ilvl w:val="2"/>
        <w:numId w:val="1"/>
      </w:numPr>
      <w:spacing w:before="240" w:after="60"/>
      <w:outlineLvl w:val="2"/>
    </w:pPr>
    <w:rPr>
      <w:rFonts w:eastAsia="MS Gothic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uiPriority w:val="99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CE2CD2"/>
    <w:pPr>
      <w:spacing w:before="240" w:after="60"/>
      <w:outlineLvl w:val="0"/>
    </w:pPr>
    <w:rPr>
      <w:rFonts w:eastAsia="MS Gothic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CE2CD2"/>
    <w:rPr>
      <w:rFonts w:eastAsia="MS Gothic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6D2F17"/>
    <w:rPr>
      <w:rFonts w:eastAsia="MS Gothic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PidipaginaCarattere">
    <w:name w:val="Piè di pagina Carattere"/>
    <w:link w:val="Pidipagina"/>
    <w:uiPriority w:val="99"/>
    <w:rsid w:val="006D2F17"/>
    <w:rPr>
      <w:rFonts w:eastAsia="Lucida Sans Unicode"/>
      <w:kern w:val="1"/>
      <w:sz w:val="24"/>
      <w:szCs w:val="24"/>
    </w:rPr>
  </w:style>
  <w:style w:type="table" w:styleId="Grigliatabella">
    <w:name w:val="Table Grid"/>
    <w:basedOn w:val="Tabellanormale"/>
    <w:uiPriority w:val="59"/>
    <w:rsid w:val="00CE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olo">
    <w:name w:val="1 Titolo"/>
    <w:basedOn w:val="Titolo"/>
    <w:qFormat/>
    <w:rsid w:val="00CE2CD2"/>
  </w:style>
  <w:style w:type="paragraph" w:styleId="Paragrafoelenco">
    <w:name w:val="List Paragraph"/>
    <w:basedOn w:val="Normale"/>
    <w:uiPriority w:val="72"/>
    <w:qFormat/>
    <w:rsid w:val="0049736E"/>
    <w:pPr>
      <w:ind w:left="708"/>
    </w:pPr>
  </w:style>
  <w:style w:type="character" w:styleId="Collegamentoipertestuale">
    <w:name w:val="Hyperlink"/>
    <w:basedOn w:val="Carpredefinitoparagrafo"/>
    <w:uiPriority w:val="99"/>
    <w:unhideWhenUsed/>
    <w:rsid w:val="000C2419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C2419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84B6C"/>
    <w:rPr>
      <w:rFonts w:asciiTheme="majorHAnsi" w:eastAsiaTheme="majorEastAsia" w:hAnsiTheme="majorHAnsi" w:cstheme="majorBidi"/>
      <w:color w:val="0F4761" w:themeColor="accent1" w:themeShade="BF"/>
      <w:kern w:val="1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846903"/>
  </w:style>
  <w:style w:type="table" w:styleId="Tabellagriglia5scura">
    <w:name w:val="Grid Table 5 Dark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abellagriglia4-colore1">
    <w:name w:val="Grid Table 4 Accent 1"/>
    <w:basedOn w:val="Tabellanormale"/>
    <w:uiPriority w:val="49"/>
    <w:rsid w:val="008402F1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customStyle="1" w:styleId="p1">
    <w:name w:val="p1"/>
    <w:basedOn w:val="Normale"/>
    <w:rsid w:val="00CF3F50"/>
    <w:pPr>
      <w:widowControl/>
      <w:suppressAutoHyphens w:val="0"/>
    </w:pPr>
    <w:rPr>
      <w:rFonts w:ascii=".AppleSystemUIFont" w:eastAsia="Times New Roman" w:hAnsi=".AppleSystemUIFont"/>
      <w:color w:val="0E0E0E"/>
      <w:kern w:val="0"/>
      <w:sz w:val="21"/>
      <w:szCs w:val="21"/>
    </w:rPr>
  </w:style>
  <w:style w:type="character" w:customStyle="1" w:styleId="apple-converted-space">
    <w:name w:val="apple-converted-space"/>
    <w:basedOn w:val="Carpredefinitoparagrafo"/>
    <w:rsid w:val="00CF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9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3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1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1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8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2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4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FA994-F64D-400A-B075-A9AECDD48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1370</Words>
  <Characters>7813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LUCA DEL BUE</cp:lastModifiedBy>
  <cp:revision>2</cp:revision>
  <cp:lastPrinted>2024-11-21T08:20:00Z</cp:lastPrinted>
  <dcterms:created xsi:type="dcterms:W3CDTF">2024-12-16T12:52:00Z</dcterms:created>
  <dcterms:modified xsi:type="dcterms:W3CDTF">2024-12-16T12:52:00Z</dcterms:modified>
</cp:coreProperties>
</file>