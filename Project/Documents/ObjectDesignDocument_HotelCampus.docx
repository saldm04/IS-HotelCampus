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6C1CA26B"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563C6C">
        <w:rPr>
          <w:rFonts w:ascii="Arial" w:hAnsi="Arial"/>
          <w:b/>
          <w:sz w:val="36"/>
          <w:lang w:val="en-GB"/>
        </w:rPr>
        <w:t>Object</w:t>
      </w:r>
      <w:r w:rsidR="00F654AE" w:rsidRPr="00F654AE">
        <w:rPr>
          <w:rFonts w:ascii="Arial" w:hAnsi="Arial"/>
          <w:b/>
          <w:sz w:val="36"/>
          <w:lang w:val="en-GB"/>
        </w:rPr>
        <w:t xml:space="preserve"> D</w:t>
      </w:r>
      <w:r w:rsidR="00F654AE">
        <w:rPr>
          <w:rFonts w:ascii="Arial" w:hAnsi="Arial"/>
          <w:b/>
          <w:sz w:val="36"/>
          <w:lang w:val="en-GB"/>
        </w:rPr>
        <w:t>esign Document</w:t>
      </w:r>
      <w:r w:rsidRPr="00F654AE">
        <w:rPr>
          <w:rFonts w:ascii="Arial" w:hAnsi="Arial"/>
          <w:b/>
          <w:sz w:val="36"/>
          <w:lang w:val="en-GB"/>
        </w:rPr>
        <w:br/>
        <w:t xml:space="preserve">Versione </w:t>
      </w:r>
      <w:r w:rsidR="00AB578A">
        <w:rPr>
          <w:rFonts w:ascii="Arial" w:hAnsi="Arial"/>
          <w:b/>
          <w:sz w:val="36"/>
          <w:lang w:val="en-GB"/>
        </w:rPr>
        <w:t>1.</w:t>
      </w:r>
      <w:r w:rsidR="00433BE0">
        <w:rPr>
          <w:rFonts w:ascii="Arial" w:hAnsi="Arial"/>
          <w:b/>
          <w:sz w:val="36"/>
          <w:lang w:val="en-GB"/>
        </w:rPr>
        <w:t>3</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5783A910" w:rsidR="006D2F17" w:rsidRPr="00F654AE" w:rsidRDefault="00497CBD" w:rsidP="006D2F17">
      <w:pPr>
        <w:jc w:val="center"/>
        <w:rPr>
          <w:b/>
          <w:color w:val="FF0000"/>
          <w:sz w:val="28"/>
          <w:szCs w:val="28"/>
          <w:lang w:val="en-GB"/>
        </w:rPr>
      </w:pPr>
      <w:r w:rsidRPr="006D2F17">
        <w:rPr>
          <w:rFonts w:eastAsia="Times New Roman"/>
          <w:noProof/>
          <w:sz w:val="60"/>
          <w:szCs w:val="60"/>
        </w:rPr>
        <w:drawing>
          <wp:anchor distT="0" distB="0" distL="114300" distR="114300" simplePos="0" relativeHeight="251657216" behindDoc="0" locked="0" layoutInCell="1" allowOverlap="1" wp14:anchorId="3DED9F39" wp14:editId="229B2D87">
            <wp:simplePos x="0" y="0"/>
            <wp:positionH relativeFrom="margin">
              <wp:align>center</wp:align>
            </wp:positionH>
            <wp:positionV relativeFrom="paragraph">
              <wp:posOffset>190616</wp:posOffset>
            </wp:positionV>
            <wp:extent cx="2872740" cy="1623060"/>
            <wp:effectExtent l="0" t="0" r="0" b="0"/>
            <wp:wrapSquare wrapText="bothSides"/>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anchor>
        </w:drawing>
      </w:r>
    </w:p>
    <w:p w14:paraId="2AA68CF9" w14:textId="4543DD0A" w:rsidR="006D2F17" w:rsidRPr="00C85D74" w:rsidRDefault="00C85D74" w:rsidP="00C85D74">
      <w:pPr>
        <w:rPr>
          <w:b/>
          <w:color w:val="FF0000"/>
          <w:sz w:val="28"/>
          <w:szCs w:val="28"/>
          <w:lang w:val="en-GB"/>
        </w:rPr>
      </w:pPr>
      <w:r w:rsidRPr="00C85D74">
        <w:rPr>
          <w:b/>
          <w:color w:val="FF0000"/>
          <w:sz w:val="28"/>
          <w:szCs w:val="28"/>
          <w:lang w:val="en-GB"/>
        </w:rPr>
        <w:br w:type="textWrapping" w:clear="all"/>
      </w:r>
    </w:p>
    <w:p w14:paraId="527B04F2" w14:textId="77777777" w:rsidR="006D2F17" w:rsidRPr="00C85D74" w:rsidRDefault="006D2F17" w:rsidP="006D2F17">
      <w:pPr>
        <w:jc w:val="center"/>
        <w:rPr>
          <w:b/>
          <w:color w:val="FF0000"/>
          <w:sz w:val="28"/>
          <w:szCs w:val="28"/>
          <w:lang w:val="en-GB"/>
        </w:rPr>
      </w:pPr>
    </w:p>
    <w:p w14:paraId="5479A59C" w14:textId="77777777" w:rsidR="006D2F17" w:rsidRPr="00C85D74" w:rsidRDefault="006D2F17" w:rsidP="006D2F17">
      <w:pPr>
        <w:rPr>
          <w:b/>
          <w:color w:val="FF0000"/>
          <w:sz w:val="28"/>
          <w:szCs w:val="28"/>
          <w:lang w:val="en-GB"/>
        </w:rPr>
      </w:pPr>
    </w:p>
    <w:p w14:paraId="59D32883" w14:textId="77777777" w:rsidR="006D2F17" w:rsidRPr="00C85D74" w:rsidRDefault="006D2F17" w:rsidP="006D2F17">
      <w:pPr>
        <w:rPr>
          <w:b/>
          <w:color w:val="FF0000"/>
          <w:sz w:val="36"/>
          <w:szCs w:val="36"/>
          <w:lang w:val="en-GB"/>
        </w:rPr>
      </w:pPr>
    </w:p>
    <w:p w14:paraId="14C61770" w14:textId="77777777" w:rsidR="006D2F17" w:rsidRPr="00C85D74" w:rsidRDefault="006D2F17" w:rsidP="006D2F17">
      <w:pPr>
        <w:jc w:val="center"/>
        <w:rPr>
          <w:b/>
          <w:color w:val="FF0000"/>
          <w:sz w:val="28"/>
          <w:szCs w:val="28"/>
          <w:lang w:val="en-GB"/>
        </w:rPr>
      </w:pPr>
    </w:p>
    <w:p w14:paraId="0E7DE21B" w14:textId="77777777" w:rsidR="006D2F17" w:rsidRPr="00C85D74" w:rsidRDefault="006D2F17" w:rsidP="006D2F17">
      <w:pPr>
        <w:jc w:val="center"/>
        <w:rPr>
          <w:b/>
          <w:color w:val="FF0000"/>
          <w:sz w:val="28"/>
          <w:szCs w:val="28"/>
          <w:lang w:val="en-GB"/>
        </w:rPr>
      </w:pPr>
    </w:p>
    <w:p w14:paraId="0E57E50D" w14:textId="77777777" w:rsidR="006D2F17" w:rsidRPr="00C85D74" w:rsidRDefault="006D2F17" w:rsidP="006D2F17">
      <w:pPr>
        <w:jc w:val="center"/>
        <w:rPr>
          <w:b/>
          <w:color w:val="FF0000"/>
          <w:sz w:val="28"/>
          <w:szCs w:val="28"/>
          <w:lang w:val="en-GB"/>
        </w:rPr>
      </w:pPr>
    </w:p>
    <w:p w14:paraId="5CFAE2E3" w14:textId="77777777" w:rsidR="006D2F17" w:rsidRPr="00C85D74" w:rsidRDefault="006D2F17" w:rsidP="006D2F17">
      <w:pPr>
        <w:rPr>
          <w:lang w:val="en-GB"/>
        </w:rPr>
      </w:pPr>
    </w:p>
    <w:p w14:paraId="1FDEFD07" w14:textId="77777777" w:rsidR="006D2F17" w:rsidRPr="00C85D74" w:rsidRDefault="006D2F17" w:rsidP="006D2F17">
      <w:pPr>
        <w:rPr>
          <w:rFonts w:ascii="Arial" w:hAnsi="Arial"/>
          <w:b/>
          <w:sz w:val="36"/>
          <w:lang w:val="en-GB"/>
        </w:rPr>
      </w:pPr>
    </w:p>
    <w:p w14:paraId="489DB1DC" w14:textId="77777777" w:rsidR="006D2F17" w:rsidRPr="00C85D74" w:rsidRDefault="006D2F17" w:rsidP="006D2F17">
      <w:pPr>
        <w:jc w:val="center"/>
        <w:rPr>
          <w:lang w:val="en-GB"/>
        </w:rPr>
      </w:pPr>
    </w:p>
    <w:p w14:paraId="64BD273A" w14:textId="77777777" w:rsidR="006D2F17" w:rsidRPr="00C85D74" w:rsidRDefault="006D2F17" w:rsidP="006D2F17">
      <w:pPr>
        <w:jc w:val="center"/>
        <w:rPr>
          <w:lang w:val="en-GB"/>
        </w:rPr>
      </w:pPr>
    </w:p>
    <w:p w14:paraId="4796C1E6" w14:textId="248C09BE" w:rsidR="006D2F17" w:rsidRPr="006D2F17" w:rsidRDefault="006D2F17" w:rsidP="006D2F17">
      <w:pPr>
        <w:jc w:val="center"/>
        <w:rPr>
          <w:sz w:val="32"/>
        </w:rPr>
      </w:pPr>
      <w:r w:rsidRPr="006D2F17">
        <w:rPr>
          <w:sz w:val="32"/>
        </w:rPr>
        <w:t xml:space="preserve">Data: </w:t>
      </w:r>
      <w:r w:rsidR="005C1404">
        <w:rPr>
          <w:sz w:val="32"/>
        </w:rPr>
        <w:t>0</w:t>
      </w:r>
      <w:r w:rsidR="00433BE0">
        <w:rPr>
          <w:sz w:val="32"/>
        </w:rPr>
        <w:t>3</w:t>
      </w:r>
      <w:r w:rsidR="00563C6C">
        <w:rPr>
          <w:sz w:val="32"/>
        </w:rPr>
        <w:t>/</w:t>
      </w:r>
      <w:r w:rsidR="005C1404">
        <w:rPr>
          <w:sz w:val="32"/>
        </w:rPr>
        <w:t>01</w:t>
      </w:r>
      <w:r w:rsidRPr="006D2F17">
        <w:rPr>
          <w:sz w:val="32"/>
        </w:rPr>
        <w:t>/202</w:t>
      </w:r>
      <w:r w:rsidR="005C1404">
        <w:rPr>
          <w:sz w:val="32"/>
        </w:rPr>
        <w:t>5</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Team members</w:t>
            </w:r>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r w:rsidRPr="006D2F17">
        <w:rPr>
          <w:rFonts w:ascii="Arial" w:hAnsi="Arial"/>
          <w:b/>
          <w:sz w:val="32"/>
        </w:rPr>
        <w:t>Revision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952317">
        <w:trPr>
          <w:trHeight w:val="230"/>
        </w:trPr>
        <w:tc>
          <w:tcPr>
            <w:tcW w:w="1927" w:type="dxa"/>
            <w:tcBorders>
              <w:left w:val="single" w:sz="1" w:space="0" w:color="000000"/>
              <w:bottom w:val="single" w:sz="4" w:space="0" w:color="auto"/>
            </w:tcBorders>
          </w:tcPr>
          <w:p w14:paraId="02CD9102" w14:textId="4FCBE35B" w:rsidR="006D2F17" w:rsidRPr="006D2F17" w:rsidRDefault="00BE5610" w:rsidP="006D2F17">
            <w:pPr>
              <w:suppressLineNumbers/>
              <w:rPr>
                <w:sz w:val="20"/>
              </w:rPr>
            </w:pPr>
            <w:r>
              <w:rPr>
                <w:sz w:val="20"/>
              </w:rPr>
              <w:t>05/12/2024</w:t>
            </w:r>
          </w:p>
        </w:tc>
        <w:tc>
          <w:tcPr>
            <w:tcW w:w="964" w:type="dxa"/>
            <w:tcBorders>
              <w:left w:val="single" w:sz="1" w:space="0" w:color="000000"/>
              <w:bottom w:val="single" w:sz="4" w:space="0" w:color="auto"/>
            </w:tcBorders>
          </w:tcPr>
          <w:p w14:paraId="2340A02B" w14:textId="59A982ED" w:rsidR="001C105D" w:rsidRPr="006D2F17" w:rsidRDefault="00BE5610" w:rsidP="006D2F17">
            <w:pPr>
              <w:suppressLineNumbers/>
              <w:rPr>
                <w:sz w:val="20"/>
              </w:rPr>
            </w:pPr>
            <w:r>
              <w:rPr>
                <w:sz w:val="20"/>
              </w:rPr>
              <w:t>0</w:t>
            </w:r>
            <w:r w:rsidR="001C105D">
              <w:rPr>
                <w:sz w:val="20"/>
              </w:rPr>
              <w:t>.1</w:t>
            </w:r>
          </w:p>
        </w:tc>
        <w:tc>
          <w:tcPr>
            <w:tcW w:w="4336" w:type="dxa"/>
            <w:tcBorders>
              <w:left w:val="single" w:sz="1" w:space="0" w:color="000000"/>
              <w:bottom w:val="single" w:sz="4" w:space="0" w:color="auto"/>
            </w:tcBorders>
          </w:tcPr>
          <w:p w14:paraId="014D4C12" w14:textId="016FC31D" w:rsidR="006D2F17" w:rsidRPr="006D2F17" w:rsidRDefault="00CB22E8" w:rsidP="006D2F17">
            <w:pPr>
              <w:suppressLineNumbers/>
              <w:rPr>
                <w:sz w:val="20"/>
              </w:rPr>
            </w:pPr>
            <w:r>
              <w:rPr>
                <w:sz w:val="20"/>
              </w:rPr>
              <w:t>Prima stesura</w:t>
            </w:r>
          </w:p>
        </w:tc>
        <w:tc>
          <w:tcPr>
            <w:tcW w:w="2410" w:type="dxa"/>
            <w:tcBorders>
              <w:left w:val="single" w:sz="1" w:space="0" w:color="000000"/>
              <w:bottom w:val="single" w:sz="4" w:space="0" w:color="auto"/>
              <w:right w:val="single" w:sz="1" w:space="0" w:color="000000"/>
            </w:tcBorders>
          </w:tcPr>
          <w:p w14:paraId="0D6C0CBC" w14:textId="0F9B2806" w:rsidR="006D2F17" w:rsidRPr="006D2F17" w:rsidRDefault="00BE5610" w:rsidP="006D2F17">
            <w:pPr>
              <w:suppressLineNumbers/>
              <w:rPr>
                <w:sz w:val="20"/>
              </w:rPr>
            </w:pPr>
            <w:r>
              <w:rPr>
                <w:sz w:val="20"/>
              </w:rPr>
              <w:t>Team members</w:t>
            </w:r>
          </w:p>
        </w:tc>
      </w:tr>
      <w:tr w:rsidR="0058543F" w:rsidRPr="006D2F17" w14:paraId="1C47E720" w14:textId="77777777" w:rsidTr="00944197">
        <w:trPr>
          <w:trHeight w:val="230"/>
        </w:trPr>
        <w:tc>
          <w:tcPr>
            <w:tcW w:w="1927" w:type="dxa"/>
            <w:tcBorders>
              <w:top w:val="single" w:sz="4" w:space="0" w:color="auto"/>
              <w:left w:val="single" w:sz="2" w:space="0" w:color="000000"/>
              <w:bottom w:val="single" w:sz="4" w:space="0" w:color="auto"/>
              <w:right w:val="single" w:sz="2" w:space="0" w:color="000000"/>
            </w:tcBorders>
          </w:tcPr>
          <w:p w14:paraId="3304260C" w14:textId="28392C3A" w:rsidR="0058543F" w:rsidRDefault="00D266EC" w:rsidP="006D2F17">
            <w:pPr>
              <w:suppressLineNumbers/>
              <w:rPr>
                <w:sz w:val="20"/>
              </w:rPr>
            </w:pPr>
            <w:r>
              <w:rPr>
                <w:sz w:val="20"/>
              </w:rPr>
              <w:t>09/12/2024</w:t>
            </w:r>
          </w:p>
        </w:tc>
        <w:tc>
          <w:tcPr>
            <w:tcW w:w="964" w:type="dxa"/>
            <w:tcBorders>
              <w:top w:val="single" w:sz="4" w:space="0" w:color="auto"/>
              <w:left w:val="single" w:sz="2" w:space="0" w:color="000000"/>
              <w:bottom w:val="single" w:sz="4" w:space="0" w:color="auto"/>
              <w:right w:val="single" w:sz="2" w:space="0" w:color="000000"/>
            </w:tcBorders>
          </w:tcPr>
          <w:p w14:paraId="413461EB" w14:textId="605D44B5" w:rsidR="0058543F" w:rsidRDefault="00D266EC" w:rsidP="006D2F17">
            <w:pPr>
              <w:suppressLineNumbers/>
              <w:rPr>
                <w:sz w:val="20"/>
              </w:rPr>
            </w:pPr>
            <w:r>
              <w:rPr>
                <w:sz w:val="20"/>
              </w:rPr>
              <w:t>0.2</w:t>
            </w:r>
          </w:p>
        </w:tc>
        <w:tc>
          <w:tcPr>
            <w:tcW w:w="4336" w:type="dxa"/>
            <w:tcBorders>
              <w:top w:val="single" w:sz="4" w:space="0" w:color="auto"/>
              <w:left w:val="single" w:sz="2" w:space="0" w:color="000000"/>
              <w:bottom w:val="single" w:sz="4" w:space="0" w:color="auto"/>
              <w:right w:val="single" w:sz="2" w:space="0" w:color="000000"/>
            </w:tcBorders>
          </w:tcPr>
          <w:p w14:paraId="119D39C2" w14:textId="1E5C14C8" w:rsidR="0058543F" w:rsidRPr="00D266EC" w:rsidRDefault="00D266EC" w:rsidP="006D2F17">
            <w:pPr>
              <w:suppressLineNumbers/>
              <w:rPr>
                <w:kern w:val="2"/>
                <w:sz w:val="20"/>
              </w:rPr>
            </w:pPr>
            <w:r>
              <w:rPr>
                <w:sz w:val="20"/>
              </w:rPr>
              <w:t>Specifica delle interfacce con contratti OCL dei metodi: GestioneServiziService, GestioneUtentiService e Prenotazione</w:t>
            </w:r>
          </w:p>
        </w:tc>
        <w:tc>
          <w:tcPr>
            <w:tcW w:w="2410" w:type="dxa"/>
            <w:tcBorders>
              <w:top w:val="single" w:sz="4" w:space="0" w:color="auto"/>
              <w:left w:val="single" w:sz="2" w:space="0" w:color="000000"/>
              <w:bottom w:val="single" w:sz="4" w:space="0" w:color="auto"/>
              <w:right w:val="single" w:sz="2" w:space="0" w:color="000000"/>
            </w:tcBorders>
          </w:tcPr>
          <w:p w14:paraId="57BD8298" w14:textId="5BC4BAEF" w:rsidR="0058543F" w:rsidRDefault="00D266EC" w:rsidP="006D2F17">
            <w:pPr>
              <w:suppressLineNumbers/>
              <w:rPr>
                <w:sz w:val="20"/>
              </w:rPr>
            </w:pPr>
            <w:r>
              <w:rPr>
                <w:sz w:val="20"/>
              </w:rPr>
              <w:t>Luca Del Bue</w:t>
            </w:r>
          </w:p>
        </w:tc>
      </w:tr>
      <w:tr w:rsidR="00944197" w:rsidRPr="006D2F17" w14:paraId="55A84C14" w14:textId="77777777" w:rsidTr="00A964ED">
        <w:trPr>
          <w:trHeight w:val="230"/>
        </w:trPr>
        <w:tc>
          <w:tcPr>
            <w:tcW w:w="1927" w:type="dxa"/>
            <w:tcBorders>
              <w:top w:val="single" w:sz="4" w:space="0" w:color="auto"/>
              <w:left w:val="single" w:sz="2" w:space="0" w:color="000000"/>
              <w:bottom w:val="single" w:sz="4" w:space="0" w:color="auto"/>
              <w:right w:val="single" w:sz="2" w:space="0" w:color="000000"/>
            </w:tcBorders>
          </w:tcPr>
          <w:p w14:paraId="45A658F2" w14:textId="2A97B221" w:rsidR="00944197" w:rsidRDefault="00944197" w:rsidP="006D2F17">
            <w:pPr>
              <w:suppressLineNumbers/>
              <w:rPr>
                <w:sz w:val="20"/>
              </w:rPr>
            </w:pPr>
            <w:r>
              <w:rPr>
                <w:sz w:val="20"/>
              </w:rPr>
              <w:t>10/12/2024</w:t>
            </w:r>
          </w:p>
        </w:tc>
        <w:tc>
          <w:tcPr>
            <w:tcW w:w="964" w:type="dxa"/>
            <w:tcBorders>
              <w:top w:val="single" w:sz="4" w:space="0" w:color="auto"/>
              <w:left w:val="single" w:sz="2" w:space="0" w:color="000000"/>
              <w:bottom w:val="single" w:sz="4" w:space="0" w:color="auto"/>
              <w:right w:val="single" w:sz="2" w:space="0" w:color="000000"/>
            </w:tcBorders>
          </w:tcPr>
          <w:p w14:paraId="19AF1A07" w14:textId="5C46A252" w:rsidR="00944197" w:rsidRDefault="00944197" w:rsidP="006D2F17">
            <w:pPr>
              <w:suppressLineNumbers/>
              <w:rPr>
                <w:sz w:val="20"/>
              </w:rPr>
            </w:pPr>
            <w:r>
              <w:rPr>
                <w:sz w:val="20"/>
              </w:rPr>
              <w:t>0.3</w:t>
            </w:r>
          </w:p>
        </w:tc>
        <w:tc>
          <w:tcPr>
            <w:tcW w:w="4336" w:type="dxa"/>
            <w:tcBorders>
              <w:top w:val="single" w:sz="4" w:space="0" w:color="auto"/>
              <w:left w:val="single" w:sz="2" w:space="0" w:color="000000"/>
              <w:bottom w:val="single" w:sz="4" w:space="0" w:color="auto"/>
              <w:right w:val="single" w:sz="2" w:space="0" w:color="000000"/>
            </w:tcBorders>
          </w:tcPr>
          <w:p w14:paraId="6D863769" w14:textId="091AF18D" w:rsidR="00944197" w:rsidRDefault="00944197" w:rsidP="006D2F17">
            <w:pPr>
              <w:suppressLineNumbers/>
              <w:rPr>
                <w:sz w:val="20"/>
              </w:rPr>
            </w:pPr>
            <w:r w:rsidRPr="00944197">
              <w:rPr>
                <w:sz w:val="20"/>
              </w:rPr>
              <w:t>Specifica delle interfacce con contratti OCL dei metodi: Gestione</w:t>
            </w:r>
            <w:r>
              <w:rPr>
                <w:sz w:val="20"/>
              </w:rPr>
              <w:t>Camere</w:t>
            </w:r>
            <w:r w:rsidRPr="00944197">
              <w:rPr>
                <w:sz w:val="20"/>
              </w:rPr>
              <w:t>Servic</w:t>
            </w:r>
            <w:r>
              <w:rPr>
                <w:sz w:val="20"/>
              </w:rPr>
              <w:t>e</w:t>
            </w:r>
            <w:r w:rsidRPr="00944197">
              <w:rPr>
                <w:sz w:val="20"/>
              </w:rPr>
              <w:t>, Gestione</w:t>
            </w:r>
            <w:r>
              <w:rPr>
                <w:sz w:val="20"/>
              </w:rPr>
              <w:t>Prenotazioni</w:t>
            </w:r>
            <w:r w:rsidRPr="00944197">
              <w:rPr>
                <w:sz w:val="20"/>
              </w:rPr>
              <w:t xml:space="preserve">Service e </w:t>
            </w:r>
            <w:r>
              <w:rPr>
                <w:sz w:val="20"/>
              </w:rPr>
              <w:t>Cliente</w:t>
            </w:r>
          </w:p>
        </w:tc>
        <w:tc>
          <w:tcPr>
            <w:tcW w:w="2410" w:type="dxa"/>
            <w:tcBorders>
              <w:top w:val="single" w:sz="4" w:space="0" w:color="auto"/>
              <w:left w:val="single" w:sz="2" w:space="0" w:color="000000"/>
              <w:bottom w:val="single" w:sz="4" w:space="0" w:color="auto"/>
              <w:right w:val="single" w:sz="2" w:space="0" w:color="000000"/>
            </w:tcBorders>
          </w:tcPr>
          <w:p w14:paraId="5108B22D" w14:textId="7B9D2426" w:rsidR="00944197" w:rsidRDefault="00944197" w:rsidP="006D2F17">
            <w:pPr>
              <w:suppressLineNumbers/>
              <w:rPr>
                <w:sz w:val="20"/>
              </w:rPr>
            </w:pPr>
            <w:r>
              <w:rPr>
                <w:sz w:val="20"/>
              </w:rPr>
              <w:t>Salvatore Di Martino</w:t>
            </w:r>
          </w:p>
        </w:tc>
      </w:tr>
      <w:tr w:rsidR="00A964ED" w:rsidRPr="006D2F17" w14:paraId="0932A821" w14:textId="77777777" w:rsidTr="001E31CE">
        <w:trPr>
          <w:trHeight w:val="230"/>
        </w:trPr>
        <w:tc>
          <w:tcPr>
            <w:tcW w:w="1927" w:type="dxa"/>
            <w:tcBorders>
              <w:top w:val="single" w:sz="4" w:space="0" w:color="auto"/>
              <w:left w:val="single" w:sz="2" w:space="0" w:color="000000"/>
              <w:bottom w:val="single" w:sz="4" w:space="0" w:color="auto"/>
              <w:right w:val="single" w:sz="2" w:space="0" w:color="000000"/>
            </w:tcBorders>
          </w:tcPr>
          <w:p w14:paraId="6990E421" w14:textId="266A9025" w:rsidR="00A964ED" w:rsidRDefault="00A964ED" w:rsidP="006D2F17">
            <w:pPr>
              <w:suppressLineNumbers/>
              <w:rPr>
                <w:sz w:val="20"/>
              </w:rPr>
            </w:pPr>
            <w:r>
              <w:rPr>
                <w:sz w:val="20"/>
              </w:rPr>
              <w:t>16/12/2024</w:t>
            </w:r>
          </w:p>
        </w:tc>
        <w:tc>
          <w:tcPr>
            <w:tcW w:w="964" w:type="dxa"/>
            <w:tcBorders>
              <w:top w:val="single" w:sz="4" w:space="0" w:color="auto"/>
              <w:left w:val="single" w:sz="2" w:space="0" w:color="000000"/>
              <w:bottom w:val="single" w:sz="4" w:space="0" w:color="auto"/>
              <w:right w:val="single" w:sz="2" w:space="0" w:color="000000"/>
            </w:tcBorders>
          </w:tcPr>
          <w:p w14:paraId="768CA4C5" w14:textId="7AC0586E" w:rsidR="00A964ED" w:rsidRDefault="00BC249F" w:rsidP="006D2F17">
            <w:pPr>
              <w:suppressLineNumbers/>
              <w:rPr>
                <w:sz w:val="20"/>
              </w:rPr>
            </w:pPr>
            <w:r>
              <w:rPr>
                <w:sz w:val="20"/>
              </w:rPr>
              <w:t>1.0</w:t>
            </w:r>
          </w:p>
        </w:tc>
        <w:tc>
          <w:tcPr>
            <w:tcW w:w="4336" w:type="dxa"/>
            <w:tcBorders>
              <w:top w:val="single" w:sz="4" w:space="0" w:color="auto"/>
              <w:left w:val="single" w:sz="2" w:space="0" w:color="000000"/>
              <w:bottom w:val="single" w:sz="4" w:space="0" w:color="auto"/>
              <w:right w:val="single" w:sz="2" w:space="0" w:color="000000"/>
            </w:tcBorders>
          </w:tcPr>
          <w:p w14:paraId="0C9A1128" w14:textId="2467BAFC" w:rsidR="00A964ED" w:rsidRPr="00944197" w:rsidRDefault="00A964ED" w:rsidP="006D2F17">
            <w:pPr>
              <w:suppressLineNumbers/>
              <w:rPr>
                <w:sz w:val="20"/>
              </w:rPr>
            </w:pPr>
            <w:r>
              <w:rPr>
                <w:sz w:val="20"/>
              </w:rPr>
              <w:t xml:space="preserve">Modifica alla specifica dell’interfaccia GestionePrenotazioniService </w:t>
            </w:r>
          </w:p>
        </w:tc>
        <w:tc>
          <w:tcPr>
            <w:tcW w:w="2410" w:type="dxa"/>
            <w:tcBorders>
              <w:top w:val="single" w:sz="4" w:space="0" w:color="auto"/>
              <w:left w:val="single" w:sz="2" w:space="0" w:color="000000"/>
              <w:bottom w:val="single" w:sz="4" w:space="0" w:color="auto"/>
              <w:right w:val="single" w:sz="2" w:space="0" w:color="000000"/>
            </w:tcBorders>
          </w:tcPr>
          <w:p w14:paraId="0D90DB1D" w14:textId="76461FC3" w:rsidR="00A964ED" w:rsidRDefault="00A964ED" w:rsidP="006D2F17">
            <w:pPr>
              <w:suppressLineNumbers/>
              <w:rPr>
                <w:sz w:val="20"/>
              </w:rPr>
            </w:pPr>
            <w:r>
              <w:rPr>
                <w:sz w:val="20"/>
              </w:rPr>
              <w:t>Luca Del Bue</w:t>
            </w:r>
          </w:p>
        </w:tc>
      </w:tr>
      <w:tr w:rsidR="001E31CE" w:rsidRPr="006D2F17" w14:paraId="0300D9C6" w14:textId="77777777" w:rsidTr="005C1404">
        <w:trPr>
          <w:trHeight w:val="230"/>
        </w:trPr>
        <w:tc>
          <w:tcPr>
            <w:tcW w:w="1927" w:type="dxa"/>
            <w:tcBorders>
              <w:top w:val="single" w:sz="4" w:space="0" w:color="auto"/>
              <w:left w:val="single" w:sz="2" w:space="0" w:color="000000"/>
              <w:bottom w:val="single" w:sz="4" w:space="0" w:color="auto"/>
              <w:right w:val="single" w:sz="2" w:space="0" w:color="000000"/>
            </w:tcBorders>
          </w:tcPr>
          <w:p w14:paraId="50B0CA99" w14:textId="52ED1345" w:rsidR="001E31CE" w:rsidRDefault="001E31CE" w:rsidP="006D2F17">
            <w:pPr>
              <w:suppressLineNumbers/>
              <w:rPr>
                <w:sz w:val="20"/>
              </w:rPr>
            </w:pPr>
            <w:r>
              <w:rPr>
                <w:sz w:val="20"/>
              </w:rPr>
              <w:t>26/12/2024</w:t>
            </w:r>
          </w:p>
        </w:tc>
        <w:tc>
          <w:tcPr>
            <w:tcW w:w="964" w:type="dxa"/>
            <w:tcBorders>
              <w:top w:val="single" w:sz="4" w:space="0" w:color="auto"/>
              <w:left w:val="single" w:sz="2" w:space="0" w:color="000000"/>
              <w:bottom w:val="single" w:sz="4" w:space="0" w:color="auto"/>
              <w:right w:val="single" w:sz="2" w:space="0" w:color="000000"/>
            </w:tcBorders>
          </w:tcPr>
          <w:p w14:paraId="295940BA" w14:textId="5EE58AF0" w:rsidR="001E31CE" w:rsidRDefault="001E31CE" w:rsidP="006D2F17">
            <w:pPr>
              <w:suppressLineNumbers/>
              <w:rPr>
                <w:sz w:val="20"/>
              </w:rPr>
            </w:pPr>
            <w:r>
              <w:rPr>
                <w:sz w:val="20"/>
              </w:rPr>
              <w:t>1.1</w:t>
            </w:r>
          </w:p>
        </w:tc>
        <w:tc>
          <w:tcPr>
            <w:tcW w:w="4336" w:type="dxa"/>
            <w:tcBorders>
              <w:top w:val="single" w:sz="4" w:space="0" w:color="auto"/>
              <w:left w:val="single" w:sz="2" w:space="0" w:color="000000"/>
              <w:bottom w:val="single" w:sz="4" w:space="0" w:color="auto"/>
              <w:right w:val="single" w:sz="2" w:space="0" w:color="000000"/>
            </w:tcBorders>
          </w:tcPr>
          <w:p w14:paraId="6014DDAF" w14:textId="32ABE5B3" w:rsidR="001E31CE" w:rsidRDefault="003F4E13" w:rsidP="006D2F17">
            <w:pPr>
              <w:suppressLineNumbers/>
              <w:rPr>
                <w:sz w:val="20"/>
              </w:rPr>
            </w:pPr>
            <w:r>
              <w:rPr>
                <w:sz w:val="20"/>
              </w:rPr>
              <w:t>Aggiunta setRuolo alla specifica dell’interfaccia GestioneUtentiService</w:t>
            </w:r>
          </w:p>
        </w:tc>
        <w:tc>
          <w:tcPr>
            <w:tcW w:w="2410" w:type="dxa"/>
            <w:tcBorders>
              <w:top w:val="single" w:sz="4" w:space="0" w:color="auto"/>
              <w:left w:val="single" w:sz="2" w:space="0" w:color="000000"/>
              <w:bottom w:val="single" w:sz="4" w:space="0" w:color="auto"/>
              <w:right w:val="single" w:sz="2" w:space="0" w:color="000000"/>
            </w:tcBorders>
          </w:tcPr>
          <w:p w14:paraId="1B8972AB" w14:textId="0E4CB75B" w:rsidR="001E31CE" w:rsidRDefault="003F4E13" w:rsidP="006D2F17">
            <w:pPr>
              <w:suppressLineNumbers/>
              <w:rPr>
                <w:sz w:val="20"/>
              </w:rPr>
            </w:pPr>
            <w:r>
              <w:rPr>
                <w:sz w:val="20"/>
              </w:rPr>
              <w:t>Salvatore Di Martino</w:t>
            </w:r>
          </w:p>
        </w:tc>
      </w:tr>
      <w:tr w:rsidR="005C1404" w:rsidRPr="006D2F17" w14:paraId="22D20A08" w14:textId="77777777" w:rsidTr="00433BE0">
        <w:trPr>
          <w:trHeight w:val="230"/>
        </w:trPr>
        <w:tc>
          <w:tcPr>
            <w:tcW w:w="1927" w:type="dxa"/>
            <w:tcBorders>
              <w:top w:val="single" w:sz="4" w:space="0" w:color="auto"/>
              <w:left w:val="single" w:sz="2" w:space="0" w:color="000000"/>
              <w:bottom w:val="single" w:sz="4" w:space="0" w:color="auto"/>
              <w:right w:val="single" w:sz="2" w:space="0" w:color="000000"/>
            </w:tcBorders>
          </w:tcPr>
          <w:p w14:paraId="144B7B7B" w14:textId="4E20CD58" w:rsidR="005C1404" w:rsidRDefault="00376C7C" w:rsidP="005C1404">
            <w:pPr>
              <w:suppressLineNumbers/>
              <w:rPr>
                <w:sz w:val="20"/>
              </w:rPr>
            </w:pPr>
            <w:r>
              <w:rPr>
                <w:sz w:val="20"/>
              </w:rPr>
              <w:t>01/01/2025</w:t>
            </w:r>
          </w:p>
        </w:tc>
        <w:tc>
          <w:tcPr>
            <w:tcW w:w="964" w:type="dxa"/>
            <w:tcBorders>
              <w:top w:val="single" w:sz="4" w:space="0" w:color="auto"/>
              <w:left w:val="single" w:sz="2" w:space="0" w:color="000000"/>
              <w:bottom w:val="single" w:sz="4" w:space="0" w:color="auto"/>
              <w:right w:val="single" w:sz="2" w:space="0" w:color="000000"/>
            </w:tcBorders>
          </w:tcPr>
          <w:p w14:paraId="2ECCD74E" w14:textId="1D32BD3A" w:rsidR="005C1404" w:rsidRDefault="005C1404" w:rsidP="005C1404">
            <w:pPr>
              <w:suppressLineNumbers/>
              <w:rPr>
                <w:sz w:val="20"/>
              </w:rPr>
            </w:pPr>
            <w:r>
              <w:rPr>
                <w:sz w:val="20"/>
              </w:rPr>
              <w:t>1.2</w:t>
            </w:r>
          </w:p>
        </w:tc>
        <w:tc>
          <w:tcPr>
            <w:tcW w:w="4336" w:type="dxa"/>
            <w:tcBorders>
              <w:top w:val="single" w:sz="4" w:space="0" w:color="auto"/>
              <w:left w:val="single" w:sz="2" w:space="0" w:color="000000"/>
              <w:bottom w:val="single" w:sz="4" w:space="0" w:color="auto"/>
              <w:right w:val="single" w:sz="2" w:space="0" w:color="000000"/>
            </w:tcBorders>
          </w:tcPr>
          <w:p w14:paraId="036C98F7" w14:textId="16C170AB" w:rsidR="005C1404" w:rsidRDefault="005C1404" w:rsidP="005C1404">
            <w:pPr>
              <w:suppressLineNumbers/>
              <w:rPr>
                <w:sz w:val="20"/>
              </w:rPr>
            </w:pPr>
            <w:r>
              <w:rPr>
                <w:sz w:val="20"/>
              </w:rPr>
              <w:t xml:space="preserve">Revisione contenuto documento </w:t>
            </w:r>
            <w:r w:rsidR="0060721C">
              <w:rPr>
                <w:sz w:val="20"/>
              </w:rPr>
              <w:t>–</w:t>
            </w:r>
            <w:r>
              <w:rPr>
                <w:sz w:val="20"/>
              </w:rPr>
              <w:t xml:space="preserve"> </w:t>
            </w:r>
            <w:r w:rsidR="0060721C">
              <w:rPr>
                <w:sz w:val="20"/>
              </w:rPr>
              <w:t>modifica Packages</w:t>
            </w:r>
          </w:p>
        </w:tc>
        <w:tc>
          <w:tcPr>
            <w:tcW w:w="2410" w:type="dxa"/>
            <w:tcBorders>
              <w:top w:val="single" w:sz="4" w:space="0" w:color="auto"/>
              <w:left w:val="single" w:sz="2" w:space="0" w:color="000000"/>
              <w:bottom w:val="single" w:sz="4" w:space="0" w:color="auto"/>
              <w:right w:val="single" w:sz="2" w:space="0" w:color="000000"/>
            </w:tcBorders>
          </w:tcPr>
          <w:p w14:paraId="7834F619" w14:textId="35843820" w:rsidR="00433BE0" w:rsidRDefault="005C1404" w:rsidP="005C1404">
            <w:pPr>
              <w:suppressLineNumbers/>
              <w:rPr>
                <w:sz w:val="20"/>
              </w:rPr>
            </w:pPr>
            <w:r>
              <w:rPr>
                <w:sz w:val="20"/>
              </w:rPr>
              <w:t>Salvatore Di Martino</w:t>
            </w:r>
          </w:p>
        </w:tc>
      </w:tr>
      <w:tr w:rsidR="00433BE0" w:rsidRPr="006D2F17" w14:paraId="253F7253" w14:textId="77777777" w:rsidTr="00952317">
        <w:trPr>
          <w:trHeight w:val="230"/>
        </w:trPr>
        <w:tc>
          <w:tcPr>
            <w:tcW w:w="1927" w:type="dxa"/>
            <w:tcBorders>
              <w:top w:val="single" w:sz="4" w:space="0" w:color="auto"/>
              <w:left w:val="single" w:sz="2" w:space="0" w:color="000000"/>
              <w:bottom w:val="single" w:sz="2" w:space="0" w:color="000000"/>
              <w:right w:val="single" w:sz="2" w:space="0" w:color="000000"/>
            </w:tcBorders>
          </w:tcPr>
          <w:p w14:paraId="310E1EB2" w14:textId="35B32C0C" w:rsidR="00433BE0" w:rsidRDefault="00433BE0" w:rsidP="005C1404">
            <w:pPr>
              <w:suppressLineNumbers/>
              <w:rPr>
                <w:sz w:val="20"/>
              </w:rPr>
            </w:pPr>
            <w:r>
              <w:rPr>
                <w:sz w:val="20"/>
              </w:rPr>
              <w:t>03/01/2025</w:t>
            </w:r>
          </w:p>
        </w:tc>
        <w:tc>
          <w:tcPr>
            <w:tcW w:w="964" w:type="dxa"/>
            <w:tcBorders>
              <w:top w:val="single" w:sz="4" w:space="0" w:color="auto"/>
              <w:left w:val="single" w:sz="2" w:space="0" w:color="000000"/>
              <w:bottom w:val="single" w:sz="2" w:space="0" w:color="000000"/>
              <w:right w:val="single" w:sz="2" w:space="0" w:color="000000"/>
            </w:tcBorders>
          </w:tcPr>
          <w:p w14:paraId="05BC6C95" w14:textId="236D186E" w:rsidR="00433BE0" w:rsidRDefault="00433BE0" w:rsidP="005C1404">
            <w:pPr>
              <w:suppressLineNumbers/>
              <w:rPr>
                <w:sz w:val="20"/>
              </w:rPr>
            </w:pPr>
            <w:r>
              <w:rPr>
                <w:sz w:val="20"/>
              </w:rPr>
              <w:t>1.3</w:t>
            </w:r>
          </w:p>
        </w:tc>
        <w:tc>
          <w:tcPr>
            <w:tcW w:w="4336" w:type="dxa"/>
            <w:tcBorders>
              <w:top w:val="single" w:sz="4" w:space="0" w:color="auto"/>
              <w:left w:val="single" w:sz="2" w:space="0" w:color="000000"/>
              <w:bottom w:val="single" w:sz="2" w:space="0" w:color="000000"/>
              <w:right w:val="single" w:sz="2" w:space="0" w:color="000000"/>
            </w:tcBorders>
          </w:tcPr>
          <w:p w14:paraId="289E4268" w14:textId="4094A80F" w:rsidR="00433BE0" w:rsidRDefault="00433BE0" w:rsidP="005C1404">
            <w:pPr>
              <w:suppressLineNumbers/>
              <w:rPr>
                <w:sz w:val="20"/>
              </w:rPr>
            </w:pPr>
            <w:r>
              <w:rPr>
                <w:sz w:val="20"/>
              </w:rPr>
              <w:t>Modifica ottimizzazione del modello a oggetti</w:t>
            </w:r>
          </w:p>
        </w:tc>
        <w:tc>
          <w:tcPr>
            <w:tcW w:w="2410" w:type="dxa"/>
            <w:tcBorders>
              <w:top w:val="single" w:sz="4" w:space="0" w:color="auto"/>
              <w:left w:val="single" w:sz="2" w:space="0" w:color="000000"/>
              <w:bottom w:val="single" w:sz="2" w:space="0" w:color="000000"/>
              <w:right w:val="single" w:sz="2" w:space="0" w:color="000000"/>
            </w:tcBorders>
          </w:tcPr>
          <w:p w14:paraId="5A66650C" w14:textId="1A5ABC61" w:rsidR="00433BE0" w:rsidRDefault="00433BE0" w:rsidP="005C1404">
            <w:pPr>
              <w:suppressLineNumbers/>
              <w:rPr>
                <w:sz w:val="20"/>
              </w:rPr>
            </w:pPr>
            <w:r>
              <w:rPr>
                <w:sz w:val="20"/>
              </w:rPr>
              <w:t>Salvatore Di Martino</w:t>
            </w:r>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9"/>
          <w:headerReference w:type="default" r:id="rId10"/>
          <w:footerReference w:type="even" r:id="rId11"/>
          <w:footerReference w:type="default" r:id="rId12"/>
          <w:headerReference w:type="first" r:id="rId13"/>
          <w:footerReference w:type="first" r:id="rId14"/>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0C7DDA84" w14:textId="41CAAD8E" w:rsidR="00944197"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944197">
        <w:rPr>
          <w:noProof/>
        </w:rPr>
        <w:t>1.</w:t>
      </w:r>
      <w:r w:rsidR="00944197">
        <w:rPr>
          <w:rFonts w:asciiTheme="minorHAnsi" w:eastAsiaTheme="minorEastAsia" w:hAnsiTheme="minorHAnsi" w:cstheme="minorBidi"/>
          <w:noProof/>
          <w:kern w:val="2"/>
          <w14:ligatures w14:val="standardContextual"/>
        </w:rPr>
        <w:tab/>
      </w:r>
      <w:r w:rsidR="00944197">
        <w:rPr>
          <w:noProof/>
        </w:rPr>
        <w:t>Introduzione</w:t>
      </w:r>
      <w:r w:rsidR="00944197">
        <w:rPr>
          <w:noProof/>
        </w:rPr>
        <w:tab/>
      </w:r>
      <w:r w:rsidR="00944197">
        <w:rPr>
          <w:noProof/>
        </w:rPr>
        <w:fldChar w:fldCharType="begin"/>
      </w:r>
      <w:r w:rsidR="00944197">
        <w:rPr>
          <w:noProof/>
        </w:rPr>
        <w:instrText xml:space="preserve"> PAGEREF _Toc184715680 \h </w:instrText>
      </w:r>
      <w:r w:rsidR="00944197">
        <w:rPr>
          <w:noProof/>
        </w:rPr>
      </w:r>
      <w:r w:rsidR="00944197">
        <w:rPr>
          <w:noProof/>
        </w:rPr>
        <w:fldChar w:fldCharType="separate"/>
      </w:r>
      <w:r w:rsidR="00B650D9">
        <w:rPr>
          <w:noProof/>
        </w:rPr>
        <w:t>4</w:t>
      </w:r>
      <w:r w:rsidR="00944197">
        <w:rPr>
          <w:noProof/>
        </w:rPr>
        <w:fldChar w:fldCharType="end"/>
      </w:r>
    </w:p>
    <w:p w14:paraId="5334AE1A" w14:textId="633B852A"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1.1.</w:t>
      </w:r>
      <w:r>
        <w:rPr>
          <w:rFonts w:asciiTheme="minorHAnsi" w:eastAsiaTheme="minorEastAsia" w:hAnsiTheme="minorHAnsi" w:cstheme="minorBidi"/>
          <w:noProof/>
          <w:kern w:val="2"/>
          <w14:ligatures w14:val="standardContextual"/>
        </w:rPr>
        <w:tab/>
      </w:r>
      <w:r>
        <w:rPr>
          <w:noProof/>
        </w:rPr>
        <w:t>Scopo del Sistema</w:t>
      </w:r>
      <w:r>
        <w:rPr>
          <w:noProof/>
        </w:rPr>
        <w:tab/>
      </w:r>
      <w:r>
        <w:rPr>
          <w:noProof/>
        </w:rPr>
        <w:fldChar w:fldCharType="begin"/>
      </w:r>
      <w:r>
        <w:rPr>
          <w:noProof/>
        </w:rPr>
        <w:instrText xml:space="preserve"> PAGEREF _Toc184715681 \h </w:instrText>
      </w:r>
      <w:r>
        <w:rPr>
          <w:noProof/>
        </w:rPr>
      </w:r>
      <w:r>
        <w:rPr>
          <w:noProof/>
        </w:rPr>
        <w:fldChar w:fldCharType="separate"/>
      </w:r>
      <w:r w:rsidR="00B650D9">
        <w:rPr>
          <w:noProof/>
        </w:rPr>
        <w:t>4</w:t>
      </w:r>
      <w:r>
        <w:rPr>
          <w:noProof/>
        </w:rPr>
        <w:fldChar w:fldCharType="end"/>
      </w:r>
    </w:p>
    <w:p w14:paraId="27080578" w14:textId="63717513"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1.2.</w:t>
      </w:r>
      <w:r>
        <w:rPr>
          <w:rFonts w:asciiTheme="minorHAnsi" w:eastAsiaTheme="minorEastAsia" w:hAnsiTheme="minorHAnsi" w:cstheme="minorBidi"/>
          <w:noProof/>
          <w:kern w:val="2"/>
          <w14:ligatures w14:val="standardContextual"/>
        </w:rPr>
        <w:tab/>
      </w:r>
      <w:r>
        <w:rPr>
          <w:noProof/>
        </w:rPr>
        <w:t>Obiettivi di progettazione</w:t>
      </w:r>
      <w:r>
        <w:rPr>
          <w:noProof/>
        </w:rPr>
        <w:tab/>
      </w:r>
      <w:r>
        <w:rPr>
          <w:noProof/>
        </w:rPr>
        <w:fldChar w:fldCharType="begin"/>
      </w:r>
      <w:r>
        <w:rPr>
          <w:noProof/>
        </w:rPr>
        <w:instrText xml:space="preserve"> PAGEREF _Toc184715682 \h </w:instrText>
      </w:r>
      <w:r>
        <w:rPr>
          <w:noProof/>
        </w:rPr>
      </w:r>
      <w:r>
        <w:rPr>
          <w:noProof/>
        </w:rPr>
        <w:fldChar w:fldCharType="separate"/>
      </w:r>
      <w:r w:rsidR="00B650D9">
        <w:rPr>
          <w:noProof/>
        </w:rPr>
        <w:t>4</w:t>
      </w:r>
      <w:r>
        <w:rPr>
          <w:noProof/>
        </w:rPr>
        <w:fldChar w:fldCharType="end"/>
      </w:r>
    </w:p>
    <w:p w14:paraId="79C6A741" w14:textId="6731CC85"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1.3.</w:t>
      </w:r>
      <w:r>
        <w:rPr>
          <w:rFonts w:asciiTheme="minorHAnsi" w:eastAsiaTheme="minorEastAsia" w:hAnsiTheme="minorHAnsi" w:cstheme="minorBidi"/>
          <w:noProof/>
          <w:kern w:val="2"/>
          <w14:ligatures w14:val="standardContextual"/>
        </w:rPr>
        <w:tab/>
      </w:r>
      <w:r>
        <w:rPr>
          <w:noProof/>
        </w:rPr>
        <w:t>Linee guida per la documentazione dell’interfaccia</w:t>
      </w:r>
      <w:r>
        <w:rPr>
          <w:noProof/>
        </w:rPr>
        <w:tab/>
      </w:r>
      <w:r>
        <w:rPr>
          <w:noProof/>
        </w:rPr>
        <w:fldChar w:fldCharType="begin"/>
      </w:r>
      <w:r>
        <w:rPr>
          <w:noProof/>
        </w:rPr>
        <w:instrText xml:space="preserve"> PAGEREF _Toc184715683 \h </w:instrText>
      </w:r>
      <w:r>
        <w:rPr>
          <w:noProof/>
        </w:rPr>
      </w:r>
      <w:r>
        <w:rPr>
          <w:noProof/>
        </w:rPr>
        <w:fldChar w:fldCharType="separate"/>
      </w:r>
      <w:r w:rsidR="00B650D9">
        <w:rPr>
          <w:noProof/>
        </w:rPr>
        <w:t>4</w:t>
      </w:r>
      <w:r>
        <w:rPr>
          <w:noProof/>
        </w:rPr>
        <w:fldChar w:fldCharType="end"/>
      </w:r>
    </w:p>
    <w:p w14:paraId="550B6093" w14:textId="555A366C"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1.4.</w:t>
      </w:r>
      <w:r>
        <w:rPr>
          <w:rFonts w:asciiTheme="minorHAnsi" w:eastAsiaTheme="minorEastAsia" w:hAnsiTheme="minorHAnsi" w:cstheme="minorBidi"/>
          <w:noProof/>
          <w:kern w:val="2"/>
          <w14:ligatures w14:val="standardContextual"/>
        </w:rPr>
        <w:tab/>
      </w:r>
      <w:r>
        <w:rPr>
          <w:noProof/>
        </w:rPr>
        <w:t>Ottimizzazione del modello a oggetti</w:t>
      </w:r>
      <w:r>
        <w:rPr>
          <w:noProof/>
        </w:rPr>
        <w:tab/>
      </w:r>
      <w:r>
        <w:rPr>
          <w:noProof/>
        </w:rPr>
        <w:fldChar w:fldCharType="begin"/>
      </w:r>
      <w:r>
        <w:rPr>
          <w:noProof/>
        </w:rPr>
        <w:instrText xml:space="preserve"> PAGEREF _Toc184715684 \h </w:instrText>
      </w:r>
      <w:r>
        <w:rPr>
          <w:noProof/>
        </w:rPr>
      </w:r>
      <w:r>
        <w:rPr>
          <w:noProof/>
        </w:rPr>
        <w:fldChar w:fldCharType="separate"/>
      </w:r>
      <w:r w:rsidR="00B650D9">
        <w:rPr>
          <w:noProof/>
        </w:rPr>
        <w:t>4</w:t>
      </w:r>
      <w:r>
        <w:rPr>
          <w:noProof/>
        </w:rPr>
        <w:fldChar w:fldCharType="end"/>
      </w:r>
    </w:p>
    <w:p w14:paraId="3084B9E6" w14:textId="2B6AD82A" w:rsidR="00944197" w:rsidRDefault="00944197">
      <w:pPr>
        <w:pStyle w:val="Sommario1"/>
        <w:tabs>
          <w:tab w:val="left" w:pos="566"/>
        </w:tabs>
        <w:rPr>
          <w:rFonts w:asciiTheme="minorHAnsi" w:eastAsiaTheme="minorEastAsia" w:hAnsiTheme="minorHAnsi" w:cstheme="minorBidi"/>
          <w:noProof/>
          <w:kern w:val="2"/>
          <w14:ligatures w14:val="standardContextual"/>
        </w:rPr>
      </w:pPr>
      <w:r>
        <w:rPr>
          <w:noProof/>
        </w:rPr>
        <w:t>2.</w:t>
      </w:r>
      <w:r>
        <w:rPr>
          <w:rFonts w:asciiTheme="minorHAnsi" w:eastAsiaTheme="minorEastAsia" w:hAnsiTheme="minorHAnsi" w:cstheme="minorBidi"/>
          <w:noProof/>
          <w:kern w:val="2"/>
          <w14:ligatures w14:val="standardContextual"/>
        </w:rPr>
        <w:tab/>
      </w:r>
      <w:r>
        <w:rPr>
          <w:noProof/>
        </w:rPr>
        <w:t>Packages</w:t>
      </w:r>
      <w:r>
        <w:rPr>
          <w:noProof/>
        </w:rPr>
        <w:tab/>
      </w:r>
      <w:r>
        <w:rPr>
          <w:noProof/>
        </w:rPr>
        <w:fldChar w:fldCharType="begin"/>
      </w:r>
      <w:r>
        <w:rPr>
          <w:noProof/>
        </w:rPr>
        <w:instrText xml:space="preserve"> PAGEREF _Toc184715685 \h </w:instrText>
      </w:r>
      <w:r>
        <w:rPr>
          <w:noProof/>
        </w:rPr>
      </w:r>
      <w:r>
        <w:rPr>
          <w:noProof/>
        </w:rPr>
        <w:fldChar w:fldCharType="separate"/>
      </w:r>
      <w:r w:rsidR="00B650D9">
        <w:rPr>
          <w:noProof/>
        </w:rPr>
        <w:t>6</w:t>
      </w:r>
      <w:r>
        <w:rPr>
          <w:noProof/>
        </w:rPr>
        <w:fldChar w:fldCharType="end"/>
      </w:r>
    </w:p>
    <w:p w14:paraId="6EDC85DE" w14:textId="63E81E6A" w:rsidR="00944197" w:rsidRDefault="00944197">
      <w:pPr>
        <w:pStyle w:val="Sommario2"/>
        <w:tabs>
          <w:tab w:val="left" w:pos="1132"/>
        </w:tabs>
        <w:rPr>
          <w:rFonts w:asciiTheme="minorHAnsi" w:eastAsiaTheme="minorEastAsia" w:hAnsiTheme="minorHAnsi" w:cstheme="minorBidi"/>
          <w:noProof/>
          <w:kern w:val="2"/>
          <w14:ligatures w14:val="standardContextual"/>
        </w:rPr>
      </w:pPr>
      <w:r>
        <w:rPr>
          <w:noProof/>
        </w:rPr>
        <w:t>2.1.</w:t>
      </w:r>
      <w:r>
        <w:rPr>
          <w:rFonts w:asciiTheme="minorHAnsi" w:eastAsiaTheme="minorEastAsia" w:hAnsiTheme="minorHAnsi" w:cstheme="minorBidi"/>
          <w:noProof/>
          <w:kern w:val="2"/>
          <w14:ligatures w14:val="standardContextual"/>
        </w:rPr>
        <w:tab/>
      </w:r>
      <w:r>
        <w:rPr>
          <w:noProof/>
        </w:rPr>
        <w:t>Struttura del progetto</w:t>
      </w:r>
      <w:r>
        <w:rPr>
          <w:noProof/>
        </w:rPr>
        <w:tab/>
      </w:r>
      <w:r>
        <w:rPr>
          <w:noProof/>
        </w:rPr>
        <w:fldChar w:fldCharType="begin"/>
      </w:r>
      <w:r>
        <w:rPr>
          <w:noProof/>
        </w:rPr>
        <w:instrText xml:space="preserve"> PAGEREF _Toc184715686 \h </w:instrText>
      </w:r>
      <w:r>
        <w:rPr>
          <w:noProof/>
        </w:rPr>
      </w:r>
      <w:r>
        <w:rPr>
          <w:noProof/>
        </w:rPr>
        <w:fldChar w:fldCharType="separate"/>
      </w:r>
      <w:r w:rsidR="00B650D9">
        <w:rPr>
          <w:noProof/>
        </w:rPr>
        <w:t>6</w:t>
      </w:r>
      <w:r>
        <w:rPr>
          <w:noProof/>
        </w:rPr>
        <w:fldChar w:fldCharType="end"/>
      </w:r>
    </w:p>
    <w:p w14:paraId="1D088345" w14:textId="6EBA69BF" w:rsidR="00944197" w:rsidRDefault="00944197">
      <w:pPr>
        <w:pStyle w:val="Sommario1"/>
        <w:tabs>
          <w:tab w:val="left" w:pos="566"/>
        </w:tabs>
        <w:rPr>
          <w:rFonts w:asciiTheme="minorHAnsi" w:eastAsiaTheme="minorEastAsia" w:hAnsiTheme="minorHAnsi" w:cstheme="minorBidi"/>
          <w:noProof/>
          <w:kern w:val="2"/>
          <w14:ligatures w14:val="standardContextual"/>
        </w:rPr>
      </w:pPr>
      <w:r>
        <w:rPr>
          <w:noProof/>
        </w:rPr>
        <w:t>3.</w:t>
      </w:r>
      <w:r>
        <w:rPr>
          <w:rFonts w:asciiTheme="minorHAnsi" w:eastAsiaTheme="minorEastAsia" w:hAnsiTheme="minorHAnsi" w:cstheme="minorBidi"/>
          <w:noProof/>
          <w:kern w:val="2"/>
          <w14:ligatures w14:val="standardContextual"/>
        </w:rPr>
        <w:tab/>
      </w:r>
      <w:r>
        <w:rPr>
          <w:noProof/>
        </w:rPr>
        <w:t>Interfaccia delle classi</w:t>
      </w:r>
      <w:r>
        <w:rPr>
          <w:noProof/>
        </w:rPr>
        <w:tab/>
      </w:r>
      <w:r>
        <w:rPr>
          <w:noProof/>
        </w:rPr>
        <w:fldChar w:fldCharType="begin"/>
      </w:r>
      <w:r>
        <w:rPr>
          <w:noProof/>
        </w:rPr>
        <w:instrText xml:space="preserve"> PAGEREF _Toc184715687 \h </w:instrText>
      </w:r>
      <w:r>
        <w:rPr>
          <w:noProof/>
        </w:rPr>
      </w:r>
      <w:r>
        <w:rPr>
          <w:noProof/>
        </w:rPr>
        <w:fldChar w:fldCharType="separate"/>
      </w:r>
      <w:r w:rsidR="00B650D9">
        <w:rPr>
          <w:noProof/>
        </w:rPr>
        <w:t>9</w:t>
      </w:r>
      <w:r>
        <w:rPr>
          <w:noProof/>
        </w:rPr>
        <w:fldChar w:fldCharType="end"/>
      </w:r>
    </w:p>
    <w:p w14:paraId="6AA0BE03" w14:textId="097C378C" w:rsidR="00944197" w:rsidRDefault="00944197">
      <w:pPr>
        <w:pStyle w:val="Sommario1"/>
        <w:tabs>
          <w:tab w:val="left" w:pos="566"/>
        </w:tabs>
        <w:rPr>
          <w:rFonts w:asciiTheme="minorHAnsi" w:eastAsiaTheme="minorEastAsia" w:hAnsiTheme="minorHAnsi" w:cstheme="minorBidi"/>
          <w:noProof/>
          <w:kern w:val="2"/>
          <w14:ligatures w14:val="standardContextual"/>
        </w:rPr>
      </w:pPr>
      <w:r>
        <w:rPr>
          <w:noProof/>
        </w:rPr>
        <w:t>4.</w:t>
      </w:r>
      <w:r>
        <w:rPr>
          <w:rFonts w:asciiTheme="minorHAnsi" w:eastAsiaTheme="minorEastAsia" w:hAnsiTheme="minorHAnsi" w:cstheme="minorBidi"/>
          <w:noProof/>
          <w:kern w:val="2"/>
          <w14:ligatures w14:val="standardContextual"/>
        </w:rPr>
        <w:tab/>
      </w:r>
      <w:r>
        <w:rPr>
          <w:noProof/>
        </w:rPr>
        <w:t>Design Pattern</w:t>
      </w:r>
      <w:r>
        <w:rPr>
          <w:noProof/>
        </w:rPr>
        <w:tab/>
      </w:r>
      <w:r>
        <w:rPr>
          <w:noProof/>
        </w:rPr>
        <w:fldChar w:fldCharType="begin"/>
      </w:r>
      <w:r>
        <w:rPr>
          <w:noProof/>
        </w:rPr>
        <w:instrText xml:space="preserve"> PAGEREF _Toc184715688 \h </w:instrText>
      </w:r>
      <w:r>
        <w:rPr>
          <w:noProof/>
        </w:rPr>
      </w:r>
      <w:r>
        <w:rPr>
          <w:noProof/>
        </w:rPr>
        <w:fldChar w:fldCharType="separate"/>
      </w:r>
      <w:r w:rsidR="00B650D9">
        <w:rPr>
          <w:noProof/>
        </w:rPr>
        <w:t>17</w:t>
      </w:r>
      <w:r>
        <w:rPr>
          <w:noProof/>
        </w:rPr>
        <w:fldChar w:fldCharType="end"/>
      </w:r>
    </w:p>
    <w:p w14:paraId="54B3FDA5" w14:textId="33A67206" w:rsidR="00B51734" w:rsidRPr="00AC777C" w:rsidRDefault="00B51734">
      <w:pPr>
        <w:pStyle w:val="Sommario5"/>
      </w:pPr>
      <w:r>
        <w:fldChar w:fldCharType="end"/>
      </w:r>
    </w:p>
    <w:p w14:paraId="181674B1" w14:textId="77777777" w:rsidR="003E00FB" w:rsidRPr="00AC777C" w:rsidRDefault="003E00FB">
      <w:pPr>
        <w:pStyle w:val="Sommario5"/>
      </w:pPr>
    </w:p>
    <w:p w14:paraId="794DE2B1" w14:textId="77777777" w:rsidR="00690932" w:rsidRPr="00CE1259" w:rsidRDefault="006D2F17" w:rsidP="005D5D2A">
      <w:pPr>
        <w:pStyle w:val="Titolo"/>
        <w:numPr>
          <w:ilvl w:val="0"/>
          <w:numId w:val="1"/>
        </w:numPr>
      </w:pPr>
      <w:r w:rsidRPr="00690932">
        <w:rPr>
          <w:rFonts w:ascii="Arial" w:hAnsi="Arial"/>
        </w:rPr>
        <w:br w:type="page"/>
      </w:r>
      <w:bookmarkStart w:id="0" w:name="_Toc182846222"/>
      <w:bookmarkStart w:id="1" w:name="_Toc183267797"/>
      <w:bookmarkStart w:id="2" w:name="_Toc184715680"/>
      <w:r w:rsidR="00690932" w:rsidRPr="006D2F17">
        <w:lastRenderedPageBreak/>
        <w:t>Introduzion</w:t>
      </w:r>
      <w:bookmarkEnd w:id="0"/>
      <w:r w:rsidR="00690932">
        <w:t>e</w:t>
      </w:r>
      <w:bookmarkEnd w:id="1"/>
      <w:bookmarkEnd w:id="2"/>
    </w:p>
    <w:p w14:paraId="3BFE9138" w14:textId="77777777" w:rsidR="00690932" w:rsidRPr="00CE1259" w:rsidRDefault="00690932" w:rsidP="00690932">
      <w:pPr>
        <w:pStyle w:val="Titolo2"/>
      </w:pPr>
      <w:r>
        <w:t xml:space="preserve"> </w:t>
      </w:r>
      <w:bookmarkStart w:id="3" w:name="_Toc182846223"/>
      <w:bookmarkStart w:id="4" w:name="_Toc183267798"/>
      <w:bookmarkStart w:id="5" w:name="_Toc184715681"/>
      <w:r>
        <w:t>Scopo del Sistema</w:t>
      </w:r>
      <w:bookmarkEnd w:id="3"/>
      <w:bookmarkEnd w:id="4"/>
      <w:bookmarkEnd w:id="5"/>
    </w:p>
    <w:p w14:paraId="3015E0FE" w14:textId="77777777" w:rsidR="00690932" w:rsidRDefault="00690932" w:rsidP="00690932">
      <w:pPr>
        <w:ind w:left="360"/>
      </w:pPr>
      <w:r>
        <w:t>Lo scopo del sistema è permettere la gestione dell’attività di una struttura alberghiera. Si intende</w:t>
      </w:r>
    </w:p>
    <w:p w14:paraId="52654D55" w14:textId="77777777" w:rsidR="00690932" w:rsidRDefault="00690932" w:rsidP="00690932">
      <w:pPr>
        <w:ind w:left="360"/>
      </w:pPr>
      <w:r>
        <w:t>gestire le camere, i servizi offerti e le prenotazioni effettuate dai clienti. Queste operazioni</w:t>
      </w:r>
    </w:p>
    <w:p w14:paraId="1354A6A6" w14:textId="77777777" w:rsidR="00690932" w:rsidRDefault="00690932" w:rsidP="00690932">
      <w:pPr>
        <w:ind w:left="360"/>
      </w:pPr>
      <w:r>
        <w:t>verranno eseguite rispettivamente dal gestore delle camere e servizi, ossia il direttore, e dal</w:t>
      </w:r>
    </w:p>
    <w:p w14:paraId="3189EFF1" w14:textId="77777777" w:rsidR="00690932" w:rsidRDefault="00690932" w:rsidP="00690932">
      <w:pPr>
        <w:ind w:left="360"/>
      </w:pPr>
      <w:r>
        <w:t>gestore delle prenotazioni. Inoltre, i clienti avranno la possibilità di registrarsi, accedere,</w:t>
      </w:r>
    </w:p>
    <w:p w14:paraId="4A7C002B" w14:textId="52300CDA" w:rsidR="00252103" w:rsidRDefault="00690932" w:rsidP="00690932">
      <w:pPr>
        <w:ind w:left="360"/>
      </w:pPr>
      <w:r>
        <w:t>finalizzare una prenotazione e visualizzarle.</w:t>
      </w:r>
    </w:p>
    <w:p w14:paraId="3127453A" w14:textId="77777777" w:rsidR="00690932" w:rsidRDefault="00690932" w:rsidP="00690932">
      <w:pPr>
        <w:ind w:left="360"/>
      </w:pPr>
    </w:p>
    <w:p w14:paraId="76CE90A4" w14:textId="3B52600A" w:rsidR="00F327D6" w:rsidRPr="00CE1259" w:rsidRDefault="00F327D6" w:rsidP="00F327D6">
      <w:pPr>
        <w:pStyle w:val="Titolo2"/>
      </w:pPr>
      <w:r>
        <w:t xml:space="preserve"> </w:t>
      </w:r>
      <w:bookmarkStart w:id="6" w:name="_Toc184715682"/>
      <w:r w:rsidR="007F2DB1">
        <w:t>Obiettivi</w:t>
      </w:r>
      <w:r>
        <w:t xml:space="preserve"> di progettazione</w:t>
      </w:r>
      <w:bookmarkEnd w:id="6"/>
    </w:p>
    <w:p w14:paraId="21DCEDC4" w14:textId="77777777" w:rsidR="00404916" w:rsidRDefault="00404916" w:rsidP="00F327D6">
      <w:pPr>
        <w:ind w:left="360"/>
        <w:rPr>
          <w:b/>
          <w:bCs/>
        </w:rPr>
      </w:pPr>
    </w:p>
    <w:p w14:paraId="6D8FD218" w14:textId="415CD825" w:rsidR="00F327D6" w:rsidRPr="00404916" w:rsidRDefault="00404916" w:rsidP="00F327D6">
      <w:pPr>
        <w:ind w:left="360"/>
        <w:rPr>
          <w:b/>
          <w:bCs/>
        </w:rPr>
      </w:pPr>
      <w:r>
        <w:rPr>
          <w:b/>
          <w:bCs/>
        </w:rPr>
        <w:t>Usabilità</w:t>
      </w:r>
    </w:p>
    <w:p w14:paraId="37AEDB65" w14:textId="445DA106" w:rsidR="00F327D6" w:rsidRPr="00404916" w:rsidRDefault="00784698" w:rsidP="00F327D6">
      <w:pPr>
        <w:ind w:left="360"/>
      </w:pPr>
      <w:r w:rsidRPr="00784698">
        <w:t>Il sistema deve garantire la validità dei dati di input attraverso vincoli e notifiche d’errore che segnalano eventuali incongruenze, assicurando consistenza e correttezza.</w:t>
      </w:r>
      <w:r w:rsidR="00D6610A" w:rsidRPr="00D6610A">
        <w:rPr>
          <w:rFonts w:eastAsia="Times New Roman"/>
          <w:kern w:val="0"/>
        </w:rPr>
        <w:t xml:space="preserve"> </w:t>
      </w:r>
      <w:r w:rsidR="00D6610A" w:rsidRPr="00D6610A">
        <w:t>L'interfaccia utente deve essere semplice, intuitiva, responsive e adattabile a diversi dispositivi, con una barra di navigazione che garantisca accessibilità e navigabilità uniforme.</w:t>
      </w:r>
    </w:p>
    <w:p w14:paraId="75860AD6" w14:textId="77777777" w:rsidR="00404916" w:rsidRDefault="00404916" w:rsidP="00F327D6">
      <w:pPr>
        <w:ind w:left="360"/>
      </w:pPr>
    </w:p>
    <w:p w14:paraId="40D7725A" w14:textId="62318DC8" w:rsidR="00404916" w:rsidRDefault="00404916" w:rsidP="00F327D6">
      <w:pPr>
        <w:ind w:left="360"/>
        <w:rPr>
          <w:b/>
          <w:bCs/>
        </w:rPr>
      </w:pPr>
      <w:r w:rsidRPr="00404916">
        <w:rPr>
          <w:b/>
          <w:bCs/>
        </w:rPr>
        <w:t>Riusabilità</w:t>
      </w:r>
    </w:p>
    <w:p w14:paraId="378FC527" w14:textId="1577BDF5" w:rsidR="00404916" w:rsidRPr="00D6610A" w:rsidRDefault="00BC6604" w:rsidP="00F327D6">
      <w:pPr>
        <w:ind w:left="360"/>
      </w:pPr>
      <w:r>
        <w:t xml:space="preserve">Il sistema deve garantire risuabilità, attraverso </w:t>
      </w:r>
      <w:r w:rsidR="00BC4CF4">
        <w:t xml:space="preserve">il concetto di ereditarietà </w:t>
      </w:r>
      <w:r w:rsidR="00E245AD">
        <w:t>del</w:t>
      </w:r>
      <w:r w:rsidR="000464EC">
        <w:t xml:space="preserve"> paradigma </w:t>
      </w:r>
      <w:r w:rsidR="00E245AD">
        <w:t xml:space="preserve">object oriented </w:t>
      </w:r>
      <w:r w:rsidR="000464EC">
        <w:t>e l’utilizzo di diversi design pattern.</w:t>
      </w:r>
    </w:p>
    <w:p w14:paraId="65995E3D" w14:textId="77777777" w:rsidR="00D6610A" w:rsidRDefault="00D6610A" w:rsidP="00F327D6">
      <w:pPr>
        <w:ind w:left="360"/>
        <w:rPr>
          <w:b/>
          <w:bCs/>
        </w:rPr>
      </w:pPr>
    </w:p>
    <w:p w14:paraId="74A24BE6" w14:textId="5AFDC45D" w:rsidR="00404916" w:rsidRDefault="00404916" w:rsidP="00F327D6">
      <w:pPr>
        <w:ind w:left="360"/>
        <w:rPr>
          <w:b/>
          <w:bCs/>
        </w:rPr>
      </w:pPr>
      <w:r>
        <w:rPr>
          <w:b/>
          <w:bCs/>
        </w:rPr>
        <w:t>Affidabilità</w:t>
      </w:r>
    </w:p>
    <w:p w14:paraId="02068453" w14:textId="54F17408" w:rsidR="005B1B6E" w:rsidRPr="005B1B6E" w:rsidRDefault="005B1B6E" w:rsidP="005B1B6E">
      <w:pPr>
        <w:ind w:left="360"/>
      </w:pPr>
      <w:r w:rsidRPr="005B1B6E">
        <w:t>Il sistema realizzato deve essere robusto, effettuando delle verifiche sui dati inseriti in modo tale da gestire gli input non validi, aggiungendo un ulteriore livello di controllo oltre alla prima verifica effettuata dopo l’inserimento degli input da parte de</w:t>
      </w:r>
      <w:r w:rsidR="001C1E13">
        <w:t>ll’utente</w:t>
      </w:r>
      <w:r w:rsidRPr="005B1B6E">
        <w:t xml:space="preserve">. Questo consente di </w:t>
      </w:r>
      <w:r w:rsidR="00E017B6">
        <w:t>affrontare</w:t>
      </w:r>
      <w:r w:rsidRPr="005B1B6E">
        <w:t xml:space="preserve"> situazioni non previste</w:t>
      </w:r>
      <w:r>
        <w:t xml:space="preserve"> </w:t>
      </w:r>
      <w:r w:rsidR="003C3453">
        <w:t xml:space="preserve">attraverso </w:t>
      </w:r>
      <w:r w:rsidR="00E017B6">
        <w:t>la gestione delle eccezioni</w:t>
      </w:r>
      <w:r w:rsidRPr="005B1B6E">
        <w:t>.</w:t>
      </w:r>
    </w:p>
    <w:p w14:paraId="193B0640" w14:textId="77777777" w:rsidR="000464EC" w:rsidRDefault="000464EC" w:rsidP="00F327D6">
      <w:pPr>
        <w:ind w:left="360"/>
      </w:pPr>
    </w:p>
    <w:p w14:paraId="7F68680A" w14:textId="77D911F8" w:rsidR="00EB1FF6" w:rsidRDefault="00EB1FF6" w:rsidP="00EB1FF6">
      <w:pPr>
        <w:pStyle w:val="Titolo2"/>
      </w:pPr>
      <w:r>
        <w:t xml:space="preserve"> </w:t>
      </w:r>
      <w:bookmarkStart w:id="7" w:name="_Toc184715683"/>
      <w:r>
        <w:t>Linee guida per la documentazione dell’interfaccia</w:t>
      </w:r>
      <w:bookmarkEnd w:id="7"/>
    </w:p>
    <w:p w14:paraId="03097DC2" w14:textId="77777777" w:rsidR="00EB1FF6" w:rsidRDefault="00EB1FF6" w:rsidP="00EB1FF6">
      <w:pPr>
        <w:ind w:left="360"/>
        <w:rPr>
          <w:b/>
          <w:bCs/>
        </w:rPr>
      </w:pPr>
    </w:p>
    <w:p w14:paraId="66740619" w14:textId="77777777" w:rsidR="00DD53D1" w:rsidRDefault="006A75F9" w:rsidP="00EB1FF6">
      <w:pPr>
        <w:ind w:left="360"/>
      </w:pPr>
      <w:r>
        <w:t>Le convenzioni usate nell’implementazione del sistema fanno riferimento alla specifica:</w:t>
      </w:r>
    </w:p>
    <w:p w14:paraId="48DB6E58" w14:textId="70C757F3" w:rsidR="000D64DE" w:rsidRPr="000F73E4" w:rsidRDefault="00DD53D1" w:rsidP="005D5D2A">
      <w:pPr>
        <w:pStyle w:val="Paragrafoelenco"/>
        <w:numPr>
          <w:ilvl w:val="0"/>
          <w:numId w:val="2"/>
        </w:numPr>
      </w:pPr>
      <w:r>
        <w:t xml:space="preserve">Java Sun: </w:t>
      </w:r>
      <w:hyperlink r:id="rId15" w:history="1">
        <w:r w:rsidR="000F73E4" w:rsidRPr="003D33A8">
          <w:rPr>
            <w:rStyle w:val="Collegamentoipertestuale"/>
            <w:i/>
            <w:iCs/>
          </w:rPr>
          <w:t>https://checkstyle.sourceforge.io/sun_style.html</w:t>
        </w:r>
      </w:hyperlink>
    </w:p>
    <w:p w14:paraId="08EE1DF9" w14:textId="77777777" w:rsidR="000F73E4" w:rsidRPr="000D64DE" w:rsidRDefault="000F73E4" w:rsidP="000F73E4"/>
    <w:p w14:paraId="6B7EB2B9" w14:textId="2CE6AD00" w:rsidR="00640B27" w:rsidRPr="00CE1259" w:rsidRDefault="00640B27" w:rsidP="00640B27">
      <w:pPr>
        <w:pStyle w:val="Titolo2"/>
      </w:pPr>
      <w:r>
        <w:t xml:space="preserve"> </w:t>
      </w:r>
      <w:bookmarkStart w:id="8" w:name="_Toc184715684"/>
      <w:r w:rsidR="00E70D72">
        <w:t>Ottimizzazione</w:t>
      </w:r>
      <w:r w:rsidR="0026350A">
        <w:t xml:space="preserve"> </w:t>
      </w:r>
      <w:r w:rsidR="00592BB6">
        <w:t>del modello a oggetti</w:t>
      </w:r>
      <w:bookmarkEnd w:id="8"/>
    </w:p>
    <w:p w14:paraId="0962C316" w14:textId="2C99D70D" w:rsidR="00640B27" w:rsidRDefault="00640B27" w:rsidP="00640B27">
      <w:pPr>
        <w:ind w:left="360"/>
        <w:rPr>
          <w:b/>
          <w:bCs/>
        </w:rPr>
      </w:pPr>
    </w:p>
    <w:p w14:paraId="32112C92" w14:textId="753662BE" w:rsidR="00640B27" w:rsidRDefault="006271BF" w:rsidP="00EA3762">
      <w:pPr>
        <w:ind w:left="360"/>
        <w:jc w:val="center"/>
        <w:rPr>
          <w:b/>
          <w:bCs/>
        </w:rPr>
      </w:pPr>
      <w:r w:rsidRPr="006271BF">
        <w:rPr>
          <w:b/>
          <w:bCs/>
        </w:rPr>
        <w:drawing>
          <wp:inline distT="0" distB="0" distL="0" distR="0" wp14:anchorId="4276FC00" wp14:editId="3978AAB9">
            <wp:extent cx="6296607" cy="2473037"/>
            <wp:effectExtent l="0" t="0" r="0" b="3810"/>
            <wp:docPr id="1935764411"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64411" name="Immagine 1" descr="Immagine che contiene testo, diagramma, linea, Piano&#10;&#10;Descrizione generata automaticamente"/>
                    <pic:cNvPicPr/>
                  </pic:nvPicPr>
                  <pic:blipFill>
                    <a:blip r:embed="rId16"/>
                    <a:stretch>
                      <a:fillRect/>
                    </a:stretch>
                  </pic:blipFill>
                  <pic:spPr>
                    <a:xfrm>
                      <a:off x="0" y="0"/>
                      <a:ext cx="6300162" cy="2474433"/>
                    </a:xfrm>
                    <a:prstGeom prst="rect">
                      <a:avLst/>
                    </a:prstGeom>
                  </pic:spPr>
                </pic:pic>
              </a:graphicData>
            </a:graphic>
          </wp:inline>
        </w:drawing>
      </w:r>
    </w:p>
    <w:p w14:paraId="33A58BFA" w14:textId="77777777" w:rsidR="00305953" w:rsidRDefault="00305953" w:rsidP="00305953">
      <w:pPr>
        <w:ind w:left="360"/>
      </w:pPr>
      <w:r w:rsidRPr="00305953">
        <w:lastRenderedPageBreak/>
        <w:t>Il modello a oggetti, definito in fase di analisi, è stato ristrutturato aggiungendo l'attributo booleano isDeleted nelle classi Servizio e Camera per implementare la cancellazione logica degli oggetti nel database. In questo modo è possibile mantenere sempre un riferimento alla camera o al servizio prenotato, nonché alle relative informazioni persistenti, anche se l'oggetto viene "eliminato", ossia reso non disponibile.</w:t>
      </w:r>
    </w:p>
    <w:p w14:paraId="1BDD3FD6" w14:textId="048B6752" w:rsidR="006D7A4D" w:rsidRDefault="006D7A4D" w:rsidP="00305953">
      <w:pPr>
        <w:ind w:left="360"/>
      </w:pPr>
      <w:r>
        <w:t>Inoltre, la classe di associazione Servizio Prenotato</w:t>
      </w:r>
      <w:r w:rsidR="00F946DE">
        <w:t xml:space="preserve"> è stata resa una classe concreta</w:t>
      </w:r>
      <w:r w:rsidR="00950014">
        <w:t xml:space="preserve"> per gestirne la persistenza.</w:t>
      </w:r>
    </w:p>
    <w:p w14:paraId="202FD940" w14:textId="77777777" w:rsidR="00511F81" w:rsidRPr="00511F81" w:rsidRDefault="00511F81" w:rsidP="00511F81">
      <w:pPr>
        <w:ind w:left="360"/>
      </w:pPr>
      <w:r w:rsidRPr="00511F81">
        <w:t>La classe Cliente è stata trasformata in un’entità persistente, mantenendo una relazione con l’entità Utente, che gestisce i dati dell’account (ad esempio email, password e informazioni personali). Questa scelta progettuale permette di tracciare in modo efficace le prenotazioni associate a ciascun cliente, garantendo al contempo una chiara distinzione tra i diversi tipi di utenti e le loro responsabilità all'interno del sistema.</w:t>
      </w:r>
    </w:p>
    <w:p w14:paraId="5D04CD99" w14:textId="0A701859" w:rsidR="000D64DE" w:rsidRPr="00640B27" w:rsidRDefault="000D64DE" w:rsidP="00640B27">
      <w:pPr>
        <w:ind w:left="360"/>
        <w:rPr>
          <w:b/>
          <w:bCs/>
        </w:rPr>
      </w:pPr>
      <w:r>
        <w:br w:type="page"/>
      </w:r>
    </w:p>
    <w:p w14:paraId="38D95BD8" w14:textId="0C57251B" w:rsidR="005D5D2A" w:rsidRPr="00CE1259" w:rsidRDefault="005D5D2A" w:rsidP="005D5D2A">
      <w:pPr>
        <w:pStyle w:val="Titolo"/>
        <w:numPr>
          <w:ilvl w:val="0"/>
          <w:numId w:val="1"/>
        </w:numPr>
      </w:pPr>
      <w:bookmarkStart w:id="9" w:name="_Toc184715685"/>
      <w:r>
        <w:lastRenderedPageBreak/>
        <w:t>Packages</w:t>
      </w:r>
      <w:bookmarkEnd w:id="9"/>
    </w:p>
    <w:p w14:paraId="05A53089" w14:textId="09C40E95" w:rsidR="005D5D2A" w:rsidRPr="00CE1259" w:rsidRDefault="005D5D2A" w:rsidP="005D5D2A">
      <w:pPr>
        <w:pStyle w:val="Titolo2"/>
      </w:pPr>
      <w:r>
        <w:t xml:space="preserve"> </w:t>
      </w:r>
      <w:bookmarkStart w:id="10" w:name="_Toc184715686"/>
      <w:r w:rsidR="00230BF4">
        <w:t>Struttura del progetto</w:t>
      </w:r>
      <w:bookmarkEnd w:id="10"/>
    </w:p>
    <w:p w14:paraId="6533CFD1" w14:textId="55E07CEA" w:rsidR="005D5D2A" w:rsidRDefault="00EB18F0" w:rsidP="005D5D2A">
      <w:pPr>
        <w:ind w:left="360"/>
      </w:pPr>
      <w:r>
        <w:t xml:space="preserve">In questa sezione viene presentata la </w:t>
      </w:r>
      <w:r w:rsidR="00D13C8C">
        <w:t>struttura organizzativa dei file all’interno del progetto.</w:t>
      </w:r>
      <w:r w:rsidR="00E51F1C">
        <w:t xml:space="preserve"> È la tipica </w:t>
      </w:r>
      <w:r w:rsidR="00860DE9">
        <w:t>organizzazione delle directory d</w:t>
      </w:r>
      <w:r w:rsidR="00E51F1C">
        <w:t>i un progetto SpringBoot, con Maven come gestore delle dipendenze.</w:t>
      </w:r>
    </w:p>
    <w:p w14:paraId="15F36C32" w14:textId="77777777" w:rsidR="00551AF1" w:rsidRDefault="006173A1" w:rsidP="006173A1">
      <w:pPr>
        <w:pStyle w:val="Paragrafoelenco"/>
        <w:numPr>
          <w:ilvl w:val="0"/>
          <w:numId w:val="2"/>
        </w:numPr>
      </w:pPr>
      <w:r w:rsidRPr="006173A1">
        <w:rPr>
          <w:b/>
          <w:bCs/>
        </w:rPr>
        <w:t>.mvn</w:t>
      </w:r>
      <w:r>
        <w:t xml:space="preserve">, contiene i file di configurazione </w:t>
      </w:r>
      <w:r w:rsidR="00551AF1">
        <w:t>Maven</w:t>
      </w:r>
    </w:p>
    <w:p w14:paraId="725580FD" w14:textId="44A6E8F9" w:rsidR="00A22BCF" w:rsidRDefault="00551AF1" w:rsidP="00A22BCF">
      <w:pPr>
        <w:pStyle w:val="Paragrafoelenco"/>
        <w:numPr>
          <w:ilvl w:val="0"/>
          <w:numId w:val="2"/>
        </w:numPr>
      </w:pPr>
      <w:r>
        <w:rPr>
          <w:b/>
          <w:bCs/>
        </w:rPr>
        <w:t>src</w:t>
      </w:r>
      <w:r>
        <w:t xml:space="preserve">, </w:t>
      </w:r>
      <w:r w:rsidR="00A22BCF">
        <w:t>contiene i file sorgente del progetto</w:t>
      </w:r>
    </w:p>
    <w:p w14:paraId="283D6FA2" w14:textId="729BE7B0" w:rsidR="00A22BCF" w:rsidRPr="00DF4786" w:rsidRDefault="00DF4786" w:rsidP="00A22BCF">
      <w:pPr>
        <w:pStyle w:val="Paragrafoelenco"/>
        <w:numPr>
          <w:ilvl w:val="1"/>
          <w:numId w:val="2"/>
        </w:numPr>
      </w:pPr>
      <w:r>
        <w:rPr>
          <w:b/>
          <w:bCs/>
        </w:rPr>
        <w:t>main</w:t>
      </w:r>
    </w:p>
    <w:p w14:paraId="3FFDD0F7" w14:textId="13DC80BE" w:rsidR="00DF4786" w:rsidRDefault="00DF4786" w:rsidP="00DF4786">
      <w:pPr>
        <w:pStyle w:val="Paragrafoelenco"/>
        <w:numPr>
          <w:ilvl w:val="2"/>
          <w:numId w:val="2"/>
        </w:numPr>
      </w:pPr>
      <w:r>
        <w:rPr>
          <w:b/>
          <w:bCs/>
        </w:rPr>
        <w:t>java</w:t>
      </w:r>
      <w:r>
        <w:t xml:space="preserve">, contiene i package e i file </w:t>
      </w:r>
      <w:r w:rsidR="001F3FCA">
        <w:t>Java</w:t>
      </w:r>
    </w:p>
    <w:p w14:paraId="78689A3B" w14:textId="5391968C" w:rsidR="001F3FCA" w:rsidRDefault="001F3FCA" w:rsidP="00DF4786">
      <w:pPr>
        <w:pStyle w:val="Paragrafoelenco"/>
        <w:numPr>
          <w:ilvl w:val="2"/>
          <w:numId w:val="2"/>
        </w:numPr>
      </w:pPr>
      <w:r>
        <w:rPr>
          <w:b/>
          <w:bCs/>
        </w:rPr>
        <w:t>resources</w:t>
      </w:r>
      <w:r>
        <w:t xml:space="preserve">, contiene le risorse relative </w:t>
      </w:r>
      <w:r w:rsidR="00511901">
        <w:t>all’interfaccia utente</w:t>
      </w:r>
    </w:p>
    <w:p w14:paraId="7F218CC1" w14:textId="646FB6A3" w:rsidR="00511901" w:rsidRDefault="00511901" w:rsidP="00511901">
      <w:pPr>
        <w:pStyle w:val="Paragrafoelenco"/>
        <w:numPr>
          <w:ilvl w:val="3"/>
          <w:numId w:val="2"/>
        </w:numPr>
      </w:pPr>
      <w:r>
        <w:rPr>
          <w:b/>
          <w:bCs/>
        </w:rPr>
        <w:t>static</w:t>
      </w:r>
      <w:r>
        <w:t xml:space="preserve">, </w:t>
      </w:r>
      <w:r w:rsidR="00C7029D">
        <w:t>contiene le risorse statiche (CSS, JS)</w:t>
      </w:r>
    </w:p>
    <w:p w14:paraId="31431DEB" w14:textId="4C4EE777" w:rsidR="005D5D2A" w:rsidRDefault="00511901" w:rsidP="00220894">
      <w:pPr>
        <w:pStyle w:val="Paragrafoelenco"/>
        <w:numPr>
          <w:ilvl w:val="3"/>
          <w:numId w:val="2"/>
        </w:numPr>
      </w:pPr>
      <w:r>
        <w:rPr>
          <w:b/>
          <w:bCs/>
        </w:rPr>
        <w:t>templates</w:t>
      </w:r>
      <w:r>
        <w:t>,</w:t>
      </w:r>
      <w:r w:rsidR="00C7029D">
        <w:t xml:space="preserve"> contiene i file </w:t>
      </w:r>
      <w:r w:rsidR="00805E3E">
        <w:t xml:space="preserve">HTML </w:t>
      </w:r>
      <w:r w:rsidR="003317EC">
        <w:t>dinamici realizzati con Thymeleaf</w:t>
      </w:r>
    </w:p>
    <w:p w14:paraId="06403B21" w14:textId="0053E567" w:rsidR="00220894" w:rsidRDefault="00220894" w:rsidP="00220894">
      <w:pPr>
        <w:pStyle w:val="Paragrafoelenco"/>
        <w:numPr>
          <w:ilvl w:val="1"/>
          <w:numId w:val="2"/>
        </w:numPr>
      </w:pPr>
      <w:r>
        <w:rPr>
          <w:b/>
          <w:bCs/>
        </w:rPr>
        <w:t>test</w:t>
      </w:r>
    </w:p>
    <w:p w14:paraId="2F99BBE6" w14:textId="6E56FF40" w:rsidR="00220894" w:rsidRDefault="00220894" w:rsidP="00220894">
      <w:pPr>
        <w:pStyle w:val="Paragrafoelenco"/>
        <w:numPr>
          <w:ilvl w:val="2"/>
          <w:numId w:val="2"/>
        </w:numPr>
      </w:pPr>
      <w:r w:rsidRPr="00220894">
        <w:rPr>
          <w:b/>
          <w:bCs/>
        </w:rPr>
        <w:t>java</w:t>
      </w:r>
      <w:r>
        <w:t>, contiene le classi di testing</w:t>
      </w:r>
    </w:p>
    <w:p w14:paraId="7F7A3592" w14:textId="10B0A418" w:rsidR="00105D9B" w:rsidRDefault="00105D9B" w:rsidP="00105D9B">
      <w:pPr>
        <w:pStyle w:val="Paragrafoelenco"/>
        <w:numPr>
          <w:ilvl w:val="0"/>
          <w:numId w:val="2"/>
        </w:numPr>
      </w:pPr>
      <w:r w:rsidRPr="00105D9B">
        <w:rPr>
          <w:b/>
          <w:bCs/>
        </w:rPr>
        <w:t>target</w:t>
      </w:r>
      <w:r w:rsidRPr="00105D9B">
        <w:t>, contiene i file build di Ma</w:t>
      </w:r>
      <w:r>
        <w:t>ven</w:t>
      </w:r>
    </w:p>
    <w:p w14:paraId="3C0C8454" w14:textId="77777777" w:rsidR="00105D9B" w:rsidRDefault="00105D9B" w:rsidP="00105D9B"/>
    <w:p w14:paraId="76E4AC8F" w14:textId="379123F0" w:rsidR="005D5D2A" w:rsidRPr="006D5683" w:rsidRDefault="007670C0" w:rsidP="005D5D2A">
      <w:pPr>
        <w:ind w:left="360"/>
      </w:pPr>
      <w:r>
        <w:t xml:space="preserve">Il sistema </w:t>
      </w:r>
      <w:r w:rsidR="001124F6">
        <w:t xml:space="preserve">è costituito da un package generale chiamato </w:t>
      </w:r>
      <w:r w:rsidR="00D27F8D" w:rsidRPr="00D27F8D">
        <w:rPr>
          <w:i/>
          <w:iCs/>
        </w:rPr>
        <w:t>it.unisa.hotelcampus</w:t>
      </w:r>
      <w:r w:rsidR="00D27F8D">
        <w:t>,</w:t>
      </w:r>
      <w:r w:rsidR="00623EB6">
        <w:t xml:space="preserve"> e all’interno di esso è presente </w:t>
      </w:r>
      <w:r w:rsidR="00D0324B">
        <w:t xml:space="preserve">un package per ogni sottosistema individuato. </w:t>
      </w:r>
      <w:r w:rsidR="00A672ED">
        <w:t>Inoltre</w:t>
      </w:r>
      <w:r w:rsidR="006D6992">
        <w:t xml:space="preserve">, all’interno del package generale, </w:t>
      </w:r>
      <w:r w:rsidR="006D020F">
        <w:t xml:space="preserve">vi è un package </w:t>
      </w:r>
      <w:r w:rsidR="006D020F" w:rsidRPr="006D020F">
        <w:rPr>
          <w:i/>
          <w:iCs/>
        </w:rPr>
        <w:t>model</w:t>
      </w:r>
      <w:r w:rsidR="006D020F">
        <w:t>, contenente le classi entity e i DAO per gestire la persistenza</w:t>
      </w:r>
      <w:r w:rsidR="006D5683">
        <w:t xml:space="preserve">, ed un package </w:t>
      </w:r>
      <w:r w:rsidR="006D5683" w:rsidRPr="006D5683">
        <w:rPr>
          <w:i/>
          <w:iCs/>
        </w:rPr>
        <w:t>utils</w:t>
      </w:r>
      <w:r w:rsidR="006D5683">
        <w:t xml:space="preserve">, dove vengono inserite le classi di utilità </w:t>
      </w:r>
      <w:r w:rsidR="00E97282">
        <w:t xml:space="preserve">per funzionalità </w:t>
      </w:r>
      <w:r w:rsidR="006D5683">
        <w:t>comuni all’intero sistema</w:t>
      </w:r>
      <w:r w:rsidR="00E97282">
        <w:t>.</w:t>
      </w:r>
    </w:p>
    <w:p w14:paraId="12F6F159" w14:textId="77777777" w:rsidR="005D5D2A" w:rsidRPr="00105D9B" w:rsidRDefault="005D5D2A" w:rsidP="005D5D2A">
      <w:pPr>
        <w:ind w:left="360"/>
      </w:pPr>
    </w:p>
    <w:p w14:paraId="57B287BC" w14:textId="6F9B0E47" w:rsidR="005D5D2A" w:rsidRPr="00105D9B" w:rsidRDefault="00405EB0" w:rsidP="00F6736E">
      <w:pPr>
        <w:ind w:left="1418" w:hanging="1058"/>
        <w:jc w:val="center"/>
      </w:pPr>
      <w:r>
        <w:rPr>
          <w:noProof/>
        </w:rPr>
        <mc:AlternateContent>
          <mc:Choice Requires="wps">
            <w:drawing>
              <wp:anchor distT="0" distB="0" distL="114300" distR="114300" simplePos="0" relativeHeight="251659264" behindDoc="0" locked="0" layoutInCell="1" allowOverlap="1" wp14:anchorId="0B92602E" wp14:editId="2C2034A5">
                <wp:simplePos x="0" y="0"/>
                <wp:positionH relativeFrom="column">
                  <wp:posOffset>4066595</wp:posOffset>
                </wp:positionH>
                <wp:positionV relativeFrom="paragraph">
                  <wp:posOffset>2184842</wp:posOffset>
                </wp:positionV>
                <wp:extent cx="1089329" cy="683812"/>
                <wp:effectExtent l="0" t="0" r="0" b="2540"/>
                <wp:wrapNone/>
                <wp:docPr id="1583607620" name="Rettangolo 1"/>
                <wp:cNvGraphicFramePr/>
                <a:graphic xmlns:a="http://schemas.openxmlformats.org/drawingml/2006/main">
                  <a:graphicData uri="http://schemas.microsoft.com/office/word/2010/wordprocessingShape">
                    <wps:wsp>
                      <wps:cNvSpPr/>
                      <wps:spPr>
                        <a:xfrm>
                          <a:off x="0" y="0"/>
                          <a:ext cx="1089329" cy="683812"/>
                        </a:xfrm>
                        <a:prstGeom prst="rect">
                          <a:avLst/>
                        </a:prstGeom>
                        <a:solidFill>
                          <a:srgbClr val="7ACF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A0276" id="Rettangolo 1" o:spid="_x0000_s1026" style="position:absolute;margin-left:320.2pt;margin-top:172.05pt;width:85.75pt;height:53.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" fillcolor="#7acff5" stroked="f" strokeweight="1pt"/>
            </w:pict>
          </mc:Fallback>
        </mc:AlternateContent>
      </w:r>
      <w:r w:rsidR="00F6736E" w:rsidRPr="00F6736E">
        <w:rPr>
          <w:noProof/>
        </w:rPr>
        <w:drawing>
          <wp:inline distT="0" distB="0" distL="0" distR="0" wp14:anchorId="24A6E2D7" wp14:editId="379B231A">
            <wp:extent cx="5486400" cy="3496107"/>
            <wp:effectExtent l="0" t="0" r="0" b="9525"/>
            <wp:docPr id="15151138" name="Immagine 1" descr="Immagine che contiene testo, Rettangol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138" name="Immagine 1" descr="Immagine che contiene testo, Rettangolo, schermata, diagramma&#10;&#10;Descrizione generata automaticamente"/>
                    <pic:cNvPicPr/>
                  </pic:nvPicPr>
                  <pic:blipFill>
                    <a:blip r:embed="rId17"/>
                    <a:stretch>
                      <a:fillRect/>
                    </a:stretch>
                  </pic:blipFill>
                  <pic:spPr>
                    <a:xfrm>
                      <a:off x="0" y="0"/>
                      <a:ext cx="5491388" cy="3499285"/>
                    </a:xfrm>
                    <a:prstGeom prst="rect">
                      <a:avLst/>
                    </a:prstGeom>
                  </pic:spPr>
                </pic:pic>
              </a:graphicData>
            </a:graphic>
          </wp:inline>
        </w:drawing>
      </w:r>
    </w:p>
    <w:p w14:paraId="74913C68" w14:textId="34BDDE8B" w:rsidR="005D5D2A" w:rsidRPr="00105D9B" w:rsidRDefault="005D5D2A" w:rsidP="005D5D2A">
      <w:pPr>
        <w:ind w:left="360"/>
      </w:pPr>
    </w:p>
    <w:p w14:paraId="33B6ACF0" w14:textId="1CEA8D51" w:rsidR="005D5D2A" w:rsidRDefault="005D5D2A" w:rsidP="005D5D2A">
      <w:pPr>
        <w:ind w:left="360"/>
      </w:pPr>
    </w:p>
    <w:p w14:paraId="6EB21E40" w14:textId="2B9156A4" w:rsidR="000B636E" w:rsidRDefault="000B636E" w:rsidP="005D5D2A">
      <w:pPr>
        <w:ind w:left="360"/>
      </w:pPr>
    </w:p>
    <w:p w14:paraId="158C419E" w14:textId="3B312526" w:rsidR="000B636E" w:rsidRDefault="000B636E" w:rsidP="005D5D2A">
      <w:pPr>
        <w:ind w:left="360"/>
      </w:pPr>
    </w:p>
    <w:p w14:paraId="57A6BF2B" w14:textId="19C95092" w:rsidR="000B636E" w:rsidRDefault="00FF4521" w:rsidP="005D5D2A">
      <w:pPr>
        <w:ind w:left="360"/>
        <w:rPr>
          <w:b/>
          <w:bCs/>
        </w:rPr>
      </w:pPr>
      <w:r w:rsidRPr="00FF4521">
        <w:rPr>
          <w:b/>
          <w:bCs/>
        </w:rPr>
        <w:lastRenderedPageBreak/>
        <w:t xml:space="preserve">Package </w:t>
      </w:r>
      <w:r w:rsidR="000B636E" w:rsidRPr="00FF4521">
        <w:rPr>
          <w:b/>
          <w:bCs/>
        </w:rPr>
        <w:t>Gestione Utenti</w:t>
      </w:r>
    </w:p>
    <w:p w14:paraId="40C36B12" w14:textId="3F5EC39D" w:rsidR="004F7CE2" w:rsidRPr="00FF4521" w:rsidRDefault="004F7CE2" w:rsidP="005D5D2A">
      <w:pPr>
        <w:ind w:left="360"/>
        <w:rPr>
          <w:b/>
          <w:bCs/>
        </w:rPr>
      </w:pPr>
    </w:p>
    <w:p w14:paraId="7ED6BCC0" w14:textId="7631198C" w:rsidR="004F7CE2" w:rsidRDefault="004F7CE2" w:rsidP="004F7CE2">
      <w:pPr>
        <w:ind w:left="360"/>
        <w:jc w:val="center"/>
      </w:pPr>
      <w:r w:rsidRPr="004F7CE2">
        <w:rPr>
          <w:noProof/>
        </w:rPr>
        <w:drawing>
          <wp:inline distT="0" distB="0" distL="0" distR="0" wp14:anchorId="2EE066B4" wp14:editId="35999CE7">
            <wp:extent cx="4033904" cy="2425700"/>
            <wp:effectExtent l="0" t="0" r="5080" b="0"/>
            <wp:docPr id="1748159591"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59591" name="Immagine 1" descr="Immagine che contiene testo, schermata, Rettangolo, diagramma&#10;&#10;Descrizione generata automaticamente"/>
                    <pic:cNvPicPr/>
                  </pic:nvPicPr>
                  <pic:blipFill>
                    <a:blip r:embed="rId18"/>
                    <a:stretch>
                      <a:fillRect/>
                    </a:stretch>
                  </pic:blipFill>
                  <pic:spPr>
                    <a:xfrm>
                      <a:off x="0" y="0"/>
                      <a:ext cx="4063071" cy="2443239"/>
                    </a:xfrm>
                    <a:prstGeom prst="rect">
                      <a:avLst/>
                    </a:prstGeom>
                  </pic:spPr>
                </pic:pic>
              </a:graphicData>
            </a:graphic>
          </wp:inline>
        </w:drawing>
      </w:r>
    </w:p>
    <w:p w14:paraId="50F14EE4" w14:textId="77777777" w:rsidR="004F7CE2" w:rsidRPr="004F7CE2" w:rsidRDefault="004F7CE2" w:rsidP="004F7CE2">
      <w:pPr>
        <w:ind w:left="360"/>
        <w:rPr>
          <w:b/>
          <w:bCs/>
        </w:rPr>
      </w:pPr>
    </w:p>
    <w:p w14:paraId="5F1DDE6B" w14:textId="1D8F9191" w:rsidR="004F7CE2" w:rsidRPr="004F7CE2" w:rsidRDefault="004F7CE2" w:rsidP="004F7CE2">
      <w:pPr>
        <w:ind w:left="360"/>
        <w:rPr>
          <w:b/>
          <w:bCs/>
        </w:rPr>
      </w:pPr>
      <w:r w:rsidRPr="004F7CE2">
        <w:rPr>
          <w:b/>
          <w:bCs/>
        </w:rPr>
        <w:t>Package Gestione Camere</w:t>
      </w:r>
    </w:p>
    <w:p w14:paraId="44D85832" w14:textId="24E81936" w:rsidR="004F7CE2" w:rsidRPr="004F7CE2" w:rsidRDefault="004F7CE2" w:rsidP="004F7CE2">
      <w:pPr>
        <w:ind w:left="360"/>
        <w:rPr>
          <w:b/>
          <w:bCs/>
        </w:rPr>
      </w:pPr>
    </w:p>
    <w:p w14:paraId="67B48CBF" w14:textId="5B24B539" w:rsidR="004F7CE2" w:rsidRPr="004F7CE2" w:rsidRDefault="00CD6DBB" w:rsidP="007C4F73">
      <w:pPr>
        <w:ind w:left="709" w:hanging="349"/>
        <w:jc w:val="center"/>
        <w:rPr>
          <w:b/>
          <w:bCs/>
        </w:rPr>
      </w:pPr>
      <w:r>
        <w:rPr>
          <w:noProof/>
        </w:rPr>
        <mc:AlternateContent>
          <mc:Choice Requires="wps">
            <w:drawing>
              <wp:anchor distT="0" distB="0" distL="114300" distR="114300" simplePos="0" relativeHeight="251661312" behindDoc="0" locked="0" layoutInCell="1" allowOverlap="1" wp14:anchorId="2E45F45B" wp14:editId="02D5D2D8">
                <wp:simplePos x="0" y="0"/>
                <wp:positionH relativeFrom="column">
                  <wp:posOffset>1728913</wp:posOffset>
                </wp:positionH>
                <wp:positionV relativeFrom="paragraph">
                  <wp:posOffset>1313070</wp:posOffset>
                </wp:positionV>
                <wp:extent cx="1049572" cy="587844"/>
                <wp:effectExtent l="0" t="0" r="0" b="3175"/>
                <wp:wrapNone/>
                <wp:docPr id="1713998033" name="Rettangolo 1"/>
                <wp:cNvGraphicFramePr/>
                <a:graphic xmlns:a="http://schemas.openxmlformats.org/drawingml/2006/main">
                  <a:graphicData uri="http://schemas.microsoft.com/office/word/2010/wordprocessingShape">
                    <wps:wsp>
                      <wps:cNvSpPr/>
                      <wps:spPr>
                        <a:xfrm>
                          <a:off x="0" y="0"/>
                          <a:ext cx="1049572" cy="587844"/>
                        </a:xfrm>
                        <a:prstGeom prst="rect">
                          <a:avLst/>
                        </a:prstGeom>
                        <a:solidFill>
                          <a:srgbClr val="7ACF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D131B" id="Rettangolo 1" o:spid="_x0000_s1026" style="position:absolute;margin-left:136.15pt;margin-top:103.4pt;width:82.65pt;height:4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" fillcolor="#7acff5" stroked="f" strokeweight="1pt"/>
            </w:pict>
          </mc:Fallback>
        </mc:AlternateContent>
      </w:r>
      <w:r w:rsidR="007C4F73" w:rsidRPr="007C4F73">
        <w:rPr>
          <w:b/>
          <w:bCs/>
          <w:noProof/>
        </w:rPr>
        <w:drawing>
          <wp:inline distT="0" distB="0" distL="0" distR="0" wp14:anchorId="46D5A130" wp14:editId="2B0987C6">
            <wp:extent cx="4014321" cy="2444750"/>
            <wp:effectExtent l="0" t="0" r="5715" b="0"/>
            <wp:docPr id="39189572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5722" name="Immagine 1" descr="Immagine che contiene testo, schermata, diagramma, Rettangolo&#10;&#10;Descrizione generata automaticamente"/>
                    <pic:cNvPicPr/>
                  </pic:nvPicPr>
                  <pic:blipFill>
                    <a:blip r:embed="rId19"/>
                    <a:stretch>
                      <a:fillRect/>
                    </a:stretch>
                  </pic:blipFill>
                  <pic:spPr>
                    <a:xfrm>
                      <a:off x="0" y="0"/>
                      <a:ext cx="4049872" cy="2466401"/>
                    </a:xfrm>
                    <a:prstGeom prst="rect">
                      <a:avLst/>
                    </a:prstGeom>
                  </pic:spPr>
                </pic:pic>
              </a:graphicData>
            </a:graphic>
          </wp:inline>
        </w:drawing>
      </w:r>
    </w:p>
    <w:p w14:paraId="4F14AE67" w14:textId="77777777" w:rsidR="004F7CE2" w:rsidRPr="004F7CE2" w:rsidRDefault="004F7CE2" w:rsidP="004F7CE2">
      <w:pPr>
        <w:ind w:left="360"/>
        <w:rPr>
          <w:b/>
          <w:bCs/>
        </w:rPr>
      </w:pPr>
    </w:p>
    <w:p w14:paraId="3FE0E61D" w14:textId="23AA2CF5" w:rsidR="004F7CE2" w:rsidRPr="004F7CE2" w:rsidRDefault="004F7CE2" w:rsidP="004F7CE2">
      <w:pPr>
        <w:ind w:left="360"/>
        <w:rPr>
          <w:b/>
          <w:bCs/>
        </w:rPr>
      </w:pPr>
      <w:r w:rsidRPr="004F7CE2">
        <w:rPr>
          <w:b/>
          <w:bCs/>
        </w:rPr>
        <w:t>Package Gestione Servizi</w:t>
      </w:r>
    </w:p>
    <w:p w14:paraId="5669E730" w14:textId="77777777" w:rsidR="004F7CE2" w:rsidRPr="004F7CE2" w:rsidRDefault="004F7CE2" w:rsidP="004F7CE2">
      <w:pPr>
        <w:ind w:left="360"/>
        <w:rPr>
          <w:b/>
          <w:bCs/>
        </w:rPr>
      </w:pPr>
    </w:p>
    <w:p w14:paraId="63868579" w14:textId="53CCB1EA" w:rsidR="004F7CE2" w:rsidRPr="004F7CE2" w:rsidRDefault="00475D8C" w:rsidP="00475D8C">
      <w:pPr>
        <w:ind w:left="360"/>
        <w:jc w:val="center"/>
        <w:rPr>
          <w:b/>
          <w:bCs/>
        </w:rPr>
      </w:pPr>
      <w:r w:rsidRPr="00475D8C">
        <w:rPr>
          <w:b/>
          <w:bCs/>
          <w:noProof/>
        </w:rPr>
        <w:drawing>
          <wp:inline distT="0" distB="0" distL="0" distR="0" wp14:anchorId="024BB547" wp14:editId="2E8D4405">
            <wp:extent cx="4051300" cy="2286083"/>
            <wp:effectExtent l="0" t="0" r="6350" b="0"/>
            <wp:docPr id="1164151884"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51884" name="Immagine 1" descr="Immagine che contiene testo, schermata, Rettangolo, diagramma&#10;&#10;Descrizione generata automaticamente"/>
                    <pic:cNvPicPr/>
                  </pic:nvPicPr>
                  <pic:blipFill>
                    <a:blip r:embed="rId20"/>
                    <a:stretch>
                      <a:fillRect/>
                    </a:stretch>
                  </pic:blipFill>
                  <pic:spPr>
                    <a:xfrm>
                      <a:off x="0" y="0"/>
                      <a:ext cx="4081683" cy="2303228"/>
                    </a:xfrm>
                    <a:prstGeom prst="rect">
                      <a:avLst/>
                    </a:prstGeom>
                  </pic:spPr>
                </pic:pic>
              </a:graphicData>
            </a:graphic>
          </wp:inline>
        </w:drawing>
      </w:r>
    </w:p>
    <w:p w14:paraId="3809E758" w14:textId="748F0EEE" w:rsidR="004F7CE2" w:rsidRPr="004F7CE2" w:rsidRDefault="004F7CE2" w:rsidP="004F7CE2">
      <w:pPr>
        <w:ind w:left="360"/>
        <w:rPr>
          <w:b/>
          <w:bCs/>
        </w:rPr>
      </w:pPr>
      <w:r w:rsidRPr="004F7CE2">
        <w:rPr>
          <w:b/>
          <w:bCs/>
        </w:rPr>
        <w:lastRenderedPageBreak/>
        <w:t>Package Gestione Prenotazioni</w:t>
      </w:r>
    </w:p>
    <w:p w14:paraId="42F32C70" w14:textId="77777777" w:rsidR="004F7CE2" w:rsidRDefault="004F7CE2" w:rsidP="004F7CE2">
      <w:pPr>
        <w:ind w:left="360"/>
      </w:pPr>
    </w:p>
    <w:p w14:paraId="49517C15" w14:textId="70FB1BD6" w:rsidR="004F7CE2" w:rsidRDefault="00775BC8" w:rsidP="00775BC8">
      <w:pPr>
        <w:ind w:left="360"/>
        <w:jc w:val="center"/>
      </w:pPr>
      <w:r w:rsidRPr="00775BC8">
        <w:rPr>
          <w:noProof/>
        </w:rPr>
        <w:drawing>
          <wp:inline distT="0" distB="0" distL="0" distR="0" wp14:anchorId="6C67CF55" wp14:editId="7C3B4DCE">
            <wp:extent cx="4083076" cy="2279015"/>
            <wp:effectExtent l="0" t="0" r="0" b="6985"/>
            <wp:docPr id="116125388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53881" name="Immagine 1" descr="Immagine che contiene testo, schermata, diagramma, Rettangolo&#10;&#10;Descrizione generata automaticamente"/>
                    <pic:cNvPicPr/>
                  </pic:nvPicPr>
                  <pic:blipFill>
                    <a:blip r:embed="rId21"/>
                    <a:stretch>
                      <a:fillRect/>
                    </a:stretch>
                  </pic:blipFill>
                  <pic:spPr>
                    <a:xfrm>
                      <a:off x="0" y="0"/>
                      <a:ext cx="4112621" cy="2295506"/>
                    </a:xfrm>
                    <a:prstGeom prst="rect">
                      <a:avLst/>
                    </a:prstGeom>
                  </pic:spPr>
                </pic:pic>
              </a:graphicData>
            </a:graphic>
          </wp:inline>
        </w:drawing>
      </w:r>
    </w:p>
    <w:p w14:paraId="0E659FB9" w14:textId="0852D255" w:rsidR="004F7CE2" w:rsidRPr="004F7CE2" w:rsidRDefault="00D13F9F" w:rsidP="0038591A">
      <w:pPr>
        <w:widowControl/>
        <w:suppressAutoHyphens w:val="0"/>
      </w:pPr>
      <w:r>
        <w:tab/>
      </w:r>
    </w:p>
    <w:p w14:paraId="1705FB5A" w14:textId="77777777" w:rsidR="0038591A" w:rsidRDefault="0038591A">
      <w:pPr>
        <w:widowControl/>
        <w:suppressAutoHyphens w:val="0"/>
        <w:rPr>
          <w:rFonts w:eastAsia="MS Gothic"/>
          <w:b/>
          <w:bCs/>
          <w:kern w:val="28"/>
          <w:sz w:val="32"/>
          <w:szCs w:val="32"/>
        </w:rPr>
      </w:pPr>
      <w:r>
        <w:br w:type="page"/>
      </w:r>
    </w:p>
    <w:p w14:paraId="73F6CF5F" w14:textId="6C5BC0F2" w:rsidR="005D5D2A" w:rsidRDefault="00D13F9F" w:rsidP="00E50790">
      <w:pPr>
        <w:pStyle w:val="Titolo"/>
        <w:numPr>
          <w:ilvl w:val="0"/>
          <w:numId w:val="1"/>
        </w:numPr>
      </w:pPr>
      <w:bookmarkStart w:id="11" w:name="_Toc184715687"/>
      <w:r>
        <w:lastRenderedPageBreak/>
        <w:t>Interfaccia delle classi</w:t>
      </w:r>
      <w:bookmarkEnd w:id="11"/>
    </w:p>
    <w:p w14:paraId="6D58E206" w14:textId="77777777" w:rsidR="00D4139D" w:rsidRDefault="00D4139D" w:rsidP="00D13F9F"/>
    <w:p w14:paraId="0330031B" w14:textId="2D45EBBD" w:rsidR="008548F0" w:rsidRPr="000F6736" w:rsidRDefault="000F6736" w:rsidP="00D13F9F">
      <w:pPr>
        <w:rPr>
          <w:b/>
          <w:bCs/>
        </w:rPr>
      </w:pPr>
      <w:r w:rsidRPr="000F6736">
        <w:rPr>
          <w:b/>
          <w:bCs/>
        </w:rPr>
        <w:t>Java</w:t>
      </w:r>
      <w:r w:rsidR="00307DBE">
        <w:rPr>
          <w:b/>
          <w:bCs/>
        </w:rPr>
        <w:t>D</w:t>
      </w:r>
      <w:r w:rsidRPr="000F6736">
        <w:rPr>
          <w:b/>
          <w:bCs/>
        </w:rPr>
        <w:t>oc</w:t>
      </w:r>
    </w:p>
    <w:p w14:paraId="4F0D0F88" w14:textId="77777777" w:rsidR="00307DBE" w:rsidRDefault="003C2493" w:rsidP="00307DBE">
      <w:pPr>
        <w:tabs>
          <w:tab w:val="right" w:pos="9637"/>
        </w:tabs>
      </w:pPr>
      <w:r>
        <w:t>La documentazione del codice delle classi verrà realizzata utilizzando Java</w:t>
      </w:r>
      <w:r w:rsidR="00307DBE">
        <w:t>Doc.</w:t>
      </w:r>
    </w:p>
    <w:p w14:paraId="1DB271B6" w14:textId="1C4481E5" w:rsidR="008548F0" w:rsidRDefault="00307DBE" w:rsidP="00307DBE">
      <w:pPr>
        <w:tabs>
          <w:tab w:val="right" w:pos="9637"/>
        </w:tabs>
      </w:pPr>
      <w:r>
        <w:t>Link JavaDoc HotelCampus: //da aggiungere</w:t>
      </w:r>
      <w:r>
        <w:tab/>
      </w:r>
    </w:p>
    <w:p w14:paraId="750F72CC" w14:textId="77777777" w:rsidR="000F6736" w:rsidRDefault="000F6736" w:rsidP="00D13F9F"/>
    <w:p w14:paraId="738719DA" w14:textId="5C5D526D" w:rsidR="00D13F9F" w:rsidRDefault="004A3A82" w:rsidP="00D13F9F">
      <w:r>
        <w:t>Di seguito vengono descritte le interfacce pubbliche di ciascun</w:t>
      </w:r>
      <w:r w:rsidR="00324997">
        <w:t xml:space="preserve"> sottosistema. </w:t>
      </w:r>
      <w:r w:rsidR="0070568D">
        <w:t>Viene specificata una descrizione del</w:t>
      </w:r>
      <w:r w:rsidR="00C64611">
        <w:t>l’interfaccia</w:t>
      </w:r>
      <w:r w:rsidR="0070568D">
        <w:t xml:space="preserve">, </w:t>
      </w:r>
      <w:r w:rsidR="00C64611">
        <w:t xml:space="preserve">le dipendenze </w:t>
      </w:r>
      <w:r w:rsidR="00D1477A">
        <w:t xml:space="preserve">con altre classi o packages, </w:t>
      </w:r>
      <w:r w:rsidR="00D77606">
        <w:t>attributi, operazioni ed eccezioni che possono essere sollevate.</w:t>
      </w:r>
    </w:p>
    <w:p w14:paraId="768E78F0" w14:textId="77777777" w:rsidR="00D4139D" w:rsidRDefault="00D4139D" w:rsidP="00D13F9F"/>
    <w:p w14:paraId="0A4660A2" w14:textId="18ECC750" w:rsidR="00D4139D" w:rsidRDefault="000720A3" w:rsidP="00D13F9F">
      <w:pPr>
        <w:rPr>
          <w:b/>
          <w:bCs/>
        </w:rPr>
      </w:pPr>
      <w:r w:rsidRPr="000720A3">
        <w:rPr>
          <w:b/>
          <w:bCs/>
        </w:rPr>
        <w:t>Package Gestione Utenti</w:t>
      </w:r>
    </w:p>
    <w:p w14:paraId="33625F6E"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2C1626" w14:paraId="04599E00"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4448D22" w14:textId="6E4F6D85" w:rsidR="002C1626" w:rsidRPr="00E31047" w:rsidRDefault="002C1626" w:rsidP="002C1626">
            <w:r w:rsidRPr="002C1626">
              <w:rPr>
                <w:b w:val="0"/>
                <w:bCs w:val="0"/>
              </w:rPr>
              <w:t>Interfaccia</w:t>
            </w:r>
          </w:p>
        </w:tc>
        <w:tc>
          <w:tcPr>
            <w:tcW w:w="7505" w:type="dxa"/>
            <w:tcBorders>
              <w:top w:val="none" w:sz="0" w:space="0" w:color="auto"/>
              <w:left w:val="none" w:sz="0" w:space="0" w:color="auto"/>
              <w:right w:val="none" w:sz="0" w:space="0" w:color="auto"/>
            </w:tcBorders>
            <w:vAlign w:val="center"/>
          </w:tcPr>
          <w:p w14:paraId="14E73143" w14:textId="26F74B2D" w:rsidR="002C1626" w:rsidRPr="00E31047" w:rsidRDefault="00340642" w:rsidP="002C1626">
            <w:pPr>
              <w:cnfStyle w:val="100000000000" w:firstRow="1" w:lastRow="0" w:firstColumn="0" w:lastColumn="0" w:oddVBand="0" w:evenVBand="0" w:oddHBand="0" w:evenHBand="0" w:firstRowFirstColumn="0" w:firstRowLastColumn="0" w:lastRowFirstColumn="0" w:lastRowLastColumn="0"/>
            </w:pPr>
            <w:r>
              <w:rPr>
                <w:b w:val="0"/>
                <w:bCs w:val="0"/>
              </w:rPr>
              <w:t>GestioneUtentiService</w:t>
            </w:r>
          </w:p>
        </w:tc>
      </w:tr>
      <w:tr w:rsidR="002B50B5" w14:paraId="3FDB0FF9"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134EBA3D" w14:textId="6B569B1A" w:rsidR="002B50B5" w:rsidRPr="00E31047" w:rsidRDefault="002B50B5" w:rsidP="002C1626">
            <w:r w:rsidRPr="002B50B5">
              <w:rPr>
                <w:b w:val="0"/>
                <w:bCs w:val="0"/>
              </w:rPr>
              <w:t>Descrizione</w:t>
            </w:r>
          </w:p>
        </w:tc>
        <w:tc>
          <w:tcPr>
            <w:tcW w:w="7505" w:type="dxa"/>
            <w:vAlign w:val="center"/>
          </w:tcPr>
          <w:p w14:paraId="4E4B752D" w14:textId="2A7DDC38" w:rsidR="002B50B5" w:rsidRPr="002B50B5" w:rsidRDefault="00BA3557" w:rsidP="002C1626">
            <w:pPr>
              <w:cnfStyle w:val="000000100000" w:firstRow="0" w:lastRow="0" w:firstColumn="0" w:lastColumn="0" w:oddVBand="0" w:evenVBand="0" w:oddHBand="1" w:evenHBand="0" w:firstRowFirstColumn="0" w:firstRowLastColumn="0" w:lastRowFirstColumn="0" w:lastRowLastColumn="0"/>
            </w:pPr>
            <w:r>
              <w:t xml:space="preserve">Gestione </w:t>
            </w:r>
            <w:r w:rsidR="009E6CC5">
              <w:t>Utenti fornisce il servizio relativo all’autenticazione, creazione ed eliminazione degli account</w:t>
            </w:r>
          </w:p>
        </w:tc>
      </w:tr>
      <w:tr w:rsidR="002B50B5" w:rsidRPr="00B717E2" w14:paraId="2E07B099"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2008804" w14:textId="159AB369" w:rsidR="002B50B5" w:rsidRPr="00E31047" w:rsidRDefault="002B50B5" w:rsidP="002C1626">
            <w:r w:rsidRPr="002B50B5">
              <w:rPr>
                <w:b w:val="0"/>
                <w:bCs w:val="0"/>
              </w:rPr>
              <w:t>Metodi</w:t>
            </w:r>
          </w:p>
        </w:tc>
        <w:tc>
          <w:tcPr>
            <w:tcW w:w="7505" w:type="dxa"/>
            <w:vAlign w:val="center"/>
          </w:tcPr>
          <w:p w14:paraId="34066678" w14:textId="62DAA8AE" w:rsidR="002B50B5" w:rsidRPr="006C5446" w:rsidRDefault="00F9060F" w:rsidP="002C1626">
            <w:pPr>
              <w:cnfStyle w:val="000000000000" w:firstRow="0" w:lastRow="0" w:firstColumn="0" w:lastColumn="0" w:oddVBand="0" w:evenVBand="0" w:oddHBand="0" w:evenHBand="0" w:firstRowFirstColumn="0" w:firstRowLastColumn="0" w:lastRowFirstColumn="0" w:lastRowLastColumn="0"/>
            </w:pPr>
            <w:r w:rsidRPr="006C5446">
              <w:t>+</w:t>
            </w:r>
            <w:r w:rsidR="0032617B" w:rsidRPr="006C5446">
              <w:t xml:space="preserve"> </w:t>
            </w:r>
            <w:r w:rsidRPr="006C5446">
              <w:t>autentica(</w:t>
            </w:r>
            <w:r w:rsidR="00151ADC" w:rsidRPr="006C5446">
              <w:t>String email, String password</w:t>
            </w:r>
            <w:r w:rsidRPr="006C5446">
              <w:t>)</w:t>
            </w:r>
            <w:r w:rsidR="0032617B" w:rsidRPr="006C5446">
              <w:t xml:space="preserve"> : Utente</w:t>
            </w:r>
          </w:p>
          <w:p w14:paraId="5BBCCF9C" w14:textId="77777777" w:rsidR="0032617B" w:rsidRDefault="0032617B" w:rsidP="002C1626">
            <w:pPr>
              <w:cnfStyle w:val="000000000000" w:firstRow="0" w:lastRow="0" w:firstColumn="0" w:lastColumn="0" w:oddVBand="0" w:evenVBand="0" w:oddHBand="0" w:evenHBand="0" w:firstRowFirstColumn="0" w:firstRowLastColumn="0" w:lastRowFirstColumn="0" w:lastRowLastColumn="0"/>
            </w:pPr>
            <w:r w:rsidRPr="006C5446">
              <w:t>+ creaUtente(</w:t>
            </w:r>
            <w:r w:rsidR="006C5446" w:rsidRPr="006C5446">
              <w:t>String nome, String cognome, Date dataDiNascita, Stri</w:t>
            </w:r>
            <w:r w:rsidR="006C5446">
              <w:t>ng nazionalità, String email, String password</w:t>
            </w:r>
            <w:r w:rsidRPr="006C5446">
              <w:t>)</w:t>
            </w:r>
            <w:r w:rsidR="00F90907">
              <w:t xml:space="preserve"> : </w:t>
            </w:r>
            <w:r w:rsidR="00446384">
              <w:t>Utente</w:t>
            </w:r>
          </w:p>
          <w:p w14:paraId="59FCA851" w14:textId="77777777" w:rsidR="00446384" w:rsidRDefault="00446384" w:rsidP="002C1626">
            <w:pPr>
              <w:cnfStyle w:val="000000000000" w:firstRow="0" w:lastRow="0" w:firstColumn="0" w:lastColumn="0" w:oddVBand="0" w:evenVBand="0" w:oddHBand="0" w:evenHBand="0" w:firstRowFirstColumn="0" w:firstRowLastColumn="0" w:lastRowFirstColumn="0" w:lastRowLastColumn="0"/>
            </w:pPr>
            <w:r>
              <w:t xml:space="preserve">+ </w:t>
            </w:r>
            <w:r w:rsidR="00264628">
              <w:t xml:space="preserve">elimina(Utente account) : </w:t>
            </w:r>
            <w:r w:rsidR="00B717E2">
              <w:t>boolean</w:t>
            </w:r>
          </w:p>
          <w:p w14:paraId="6B5EC3E2" w14:textId="77777777" w:rsidR="00B717E2" w:rsidRPr="00E31047" w:rsidRDefault="00B717E2" w:rsidP="002C1626">
            <w:pPr>
              <w:cnfStyle w:val="000000000000" w:firstRow="0" w:lastRow="0" w:firstColumn="0" w:lastColumn="0" w:oddVBand="0" w:evenVBand="0" w:oddHBand="0" w:evenHBand="0" w:firstRowFirstColumn="0" w:firstRowLastColumn="0" w:lastRowFirstColumn="0" w:lastRowLastColumn="0"/>
            </w:pPr>
            <w:r w:rsidRPr="00E31047">
              <w:t>+ getUtente(String email) : Utente</w:t>
            </w:r>
          </w:p>
          <w:p w14:paraId="5793F690" w14:textId="77777777" w:rsidR="00B717E2" w:rsidRPr="00E31047" w:rsidRDefault="00B717E2" w:rsidP="002C1626">
            <w:pPr>
              <w:cnfStyle w:val="000000000000" w:firstRow="0" w:lastRow="0" w:firstColumn="0" w:lastColumn="0" w:oddVBand="0" w:evenVBand="0" w:oddHBand="0" w:evenHBand="0" w:firstRowFirstColumn="0" w:firstRowLastColumn="0" w:lastRowFirstColumn="0" w:lastRowLastColumn="0"/>
            </w:pPr>
            <w:r w:rsidRPr="00E31047">
              <w:t>+ getUtenti()</w:t>
            </w:r>
            <w:r w:rsidR="00C90BE4" w:rsidRPr="00E31047">
              <w:t xml:space="preserve"> : </w:t>
            </w:r>
            <w:r w:rsidR="00734CF8" w:rsidRPr="00E31047">
              <w:t>Collection</w:t>
            </w:r>
            <w:r w:rsidR="00B1654C" w:rsidRPr="00E31047">
              <w:t>&lt;Utente&gt;</w:t>
            </w:r>
          </w:p>
          <w:p w14:paraId="7A768B75" w14:textId="77777777" w:rsidR="000F4545" w:rsidRDefault="000F4545" w:rsidP="002C1626">
            <w:pPr>
              <w:cnfStyle w:val="000000000000" w:firstRow="0" w:lastRow="0" w:firstColumn="0" w:lastColumn="0" w:oddVBand="0" w:evenVBand="0" w:oddHBand="0" w:evenHBand="0" w:firstRowFirstColumn="0" w:firstRowLastColumn="0" w:lastRowFirstColumn="0" w:lastRowLastColumn="0"/>
            </w:pPr>
            <w:r w:rsidRPr="00E31047">
              <w:t xml:space="preserve">+ </w:t>
            </w:r>
            <w:r w:rsidR="000D33F6" w:rsidRPr="00E31047">
              <w:t>getClienti() : Collection&lt;Cliente&gt;</w:t>
            </w:r>
          </w:p>
          <w:p w14:paraId="796EE302" w14:textId="14996108" w:rsidR="005838EB" w:rsidRPr="00E31047" w:rsidRDefault="005838EB" w:rsidP="002C1626">
            <w:pPr>
              <w:cnfStyle w:val="000000000000" w:firstRow="0" w:lastRow="0" w:firstColumn="0" w:lastColumn="0" w:oddVBand="0" w:evenVBand="0" w:oddHBand="0" w:evenHBand="0" w:firstRowFirstColumn="0" w:firstRowLastColumn="0" w:lastRowFirstColumn="0" w:lastRowLastColumn="0"/>
            </w:pPr>
            <w:r>
              <w:t>+ setRuolo(</w:t>
            </w:r>
            <w:r w:rsidR="00300554" w:rsidRPr="00300554">
              <w:t xml:space="preserve">Utente account, </w:t>
            </w:r>
            <w:r w:rsidR="00F445F2">
              <w:t xml:space="preserve">String </w:t>
            </w:r>
            <w:r w:rsidR="00A629A3">
              <w:t>ruolo</w:t>
            </w:r>
            <w:r>
              <w:t>)</w:t>
            </w:r>
            <w:r w:rsidR="00A629A3">
              <w:t xml:space="preserve"> : void</w:t>
            </w:r>
          </w:p>
        </w:tc>
      </w:tr>
      <w:tr w:rsidR="002B50B5" w14:paraId="0DED94D4"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780EB492" w14:textId="2BA560F3" w:rsidR="002B50B5" w:rsidRPr="00E31047" w:rsidRDefault="002B50B5" w:rsidP="002C1626">
            <w:r w:rsidRPr="002B50B5">
              <w:rPr>
                <w:b w:val="0"/>
                <w:bCs w:val="0"/>
              </w:rPr>
              <w:t>Invariante di classe</w:t>
            </w:r>
          </w:p>
        </w:tc>
        <w:tc>
          <w:tcPr>
            <w:tcW w:w="7505" w:type="dxa"/>
            <w:vAlign w:val="center"/>
          </w:tcPr>
          <w:p w14:paraId="673240D2" w14:textId="66AA8270" w:rsidR="002B50B5" w:rsidRPr="002B50B5" w:rsidRDefault="00862F04" w:rsidP="002C1626">
            <w:pPr>
              <w:cnfStyle w:val="000000100000" w:firstRow="0" w:lastRow="0" w:firstColumn="0" w:lastColumn="0" w:oddVBand="0" w:evenVBand="0" w:oddHBand="1" w:evenHBand="0" w:firstRowFirstColumn="0" w:firstRowLastColumn="0" w:lastRowFirstColumn="0" w:lastRowLastColumn="0"/>
            </w:pPr>
            <w:r>
              <w:t>//</w:t>
            </w:r>
          </w:p>
        </w:tc>
      </w:tr>
    </w:tbl>
    <w:p w14:paraId="4DA1F4A3"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34"/>
        <w:gridCol w:w="7773"/>
      </w:tblGrid>
      <w:tr w:rsidR="00F43FA2" w:rsidRPr="00B91E3C" w14:paraId="6B30748E" w14:textId="14D01FA6"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tcBorders>
            <w:vAlign w:val="center"/>
          </w:tcPr>
          <w:p w14:paraId="5FEB9142" w14:textId="630D7F2D" w:rsidR="00F43FA2" w:rsidRPr="008402F1" w:rsidRDefault="00F43FA2" w:rsidP="00CD03C6">
            <w:pPr>
              <w:rPr>
                <w:b w:val="0"/>
                <w:bCs w:val="0"/>
              </w:rPr>
            </w:pPr>
            <w:r w:rsidRPr="008402F1">
              <w:rPr>
                <w:b w:val="0"/>
                <w:bCs w:val="0"/>
              </w:rPr>
              <w:t>Nome Metodo</w:t>
            </w:r>
          </w:p>
        </w:tc>
        <w:tc>
          <w:tcPr>
            <w:tcW w:w="7773" w:type="dxa"/>
            <w:shd w:val="clear" w:color="auto" w:fill="156082" w:themeFill="accent1"/>
            <w:vAlign w:val="center"/>
          </w:tcPr>
          <w:p w14:paraId="0F5AE4A5" w14:textId="7FF6013B" w:rsidR="00F43FA2" w:rsidRPr="00623E88" w:rsidRDefault="001F6234" w:rsidP="00CD03C6">
            <w:pP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sidRPr="00623E88">
              <w:rPr>
                <w:color w:val="FFFFFF" w:themeColor="background1"/>
                <w:lang w:val="en-US"/>
              </w:rPr>
              <w:t xml:space="preserve">+ </w:t>
            </w:r>
            <w:r w:rsidR="00B91E3C" w:rsidRPr="00623E88">
              <w:rPr>
                <w:color w:val="FFFFFF" w:themeColor="background1"/>
                <w:lang w:val="en-US"/>
              </w:rPr>
              <w:t>autentica(String email, String password)</w:t>
            </w:r>
            <w:r w:rsidR="002F1D7B" w:rsidRPr="00623E88">
              <w:rPr>
                <w:color w:val="FFFFFF" w:themeColor="background1"/>
                <w:lang w:val="en-US"/>
              </w:rPr>
              <w:t xml:space="preserve"> : Utente</w:t>
            </w:r>
          </w:p>
        </w:tc>
      </w:tr>
      <w:tr w:rsidR="00F43FA2" w14:paraId="04657DC3" w14:textId="38978FFE"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CF454C9" w14:textId="3607282D" w:rsidR="00F43FA2" w:rsidRPr="008402F1" w:rsidRDefault="00F43FA2" w:rsidP="00CD03C6">
            <w:pPr>
              <w:rPr>
                <w:b w:val="0"/>
                <w:bCs w:val="0"/>
              </w:rPr>
            </w:pPr>
            <w:r w:rsidRPr="008402F1">
              <w:rPr>
                <w:b w:val="0"/>
                <w:bCs w:val="0"/>
              </w:rPr>
              <w:t>Descrizione</w:t>
            </w:r>
          </w:p>
        </w:tc>
        <w:tc>
          <w:tcPr>
            <w:tcW w:w="7773" w:type="dxa"/>
            <w:vAlign w:val="center"/>
          </w:tcPr>
          <w:p w14:paraId="297BD433" w14:textId="7BA20481" w:rsidR="00F43FA2" w:rsidRPr="008402F1" w:rsidRDefault="00BC17D1" w:rsidP="00CD03C6">
            <w:pPr>
              <w:cnfStyle w:val="000000000000" w:firstRow="0" w:lastRow="0" w:firstColumn="0" w:lastColumn="0" w:oddVBand="0" w:evenVBand="0" w:oddHBand="0" w:evenHBand="0" w:firstRowFirstColumn="0" w:firstRowLastColumn="0" w:lastRowFirstColumn="0" w:lastRowLastColumn="0"/>
            </w:pPr>
            <w:r w:rsidRPr="00BC17D1">
              <w:t>Il metodo autentica consente di verificare se un utente esiste nel sistema ed è autorizzato ad accedere. </w:t>
            </w:r>
          </w:p>
        </w:tc>
      </w:tr>
      <w:tr w:rsidR="00F43FA2" w:rsidRPr="00C04BB0" w14:paraId="5622F84C" w14:textId="7CC4ED09"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4496540B" w14:textId="223FF01F" w:rsidR="00F43FA2" w:rsidRPr="008402F1" w:rsidRDefault="00B91E3C" w:rsidP="00CD03C6">
            <w:pPr>
              <w:rPr>
                <w:b w:val="0"/>
                <w:bCs w:val="0"/>
              </w:rPr>
            </w:pPr>
            <w:r w:rsidRPr="008402F1">
              <w:rPr>
                <w:b w:val="0"/>
                <w:bCs w:val="0"/>
              </w:rPr>
              <w:t>Pre-condizione</w:t>
            </w:r>
          </w:p>
        </w:tc>
        <w:tc>
          <w:tcPr>
            <w:tcW w:w="7773" w:type="dxa"/>
            <w:vAlign w:val="center"/>
          </w:tcPr>
          <w:p w14:paraId="21F2CE6C" w14:textId="4101685C" w:rsidR="009301DB" w:rsidRPr="009301DB" w:rsidRDefault="009301DB" w:rsidP="00CD03C6">
            <w:pPr>
              <w:cnfStyle w:val="000000100000" w:firstRow="0" w:lastRow="0" w:firstColumn="0" w:lastColumn="0" w:oddVBand="0" w:evenVBand="0" w:oddHBand="1" w:evenHBand="0" w:firstRowFirstColumn="0" w:firstRowLastColumn="0" w:lastRowFirstColumn="0" w:lastRowLastColumn="0"/>
              <w:rPr>
                <w:lang w:val="en-US"/>
              </w:rPr>
            </w:pPr>
            <w:r w:rsidRPr="009301DB">
              <w:rPr>
                <w:lang w:val="en-US"/>
              </w:rPr>
              <w:t>context GestioneUtentiService::</w:t>
            </w:r>
            <w:r w:rsidR="00AE6CB0" w:rsidRPr="00CD03C6">
              <w:rPr>
                <w:lang w:val="en-GB"/>
              </w:rPr>
              <w:t>autentica(String email, String password)</w:t>
            </w:r>
            <w:r w:rsidRPr="009301DB">
              <w:rPr>
                <w:lang w:val="en-US"/>
              </w:rPr>
              <w:t>: Utente</w:t>
            </w:r>
          </w:p>
          <w:p w14:paraId="29C66177" w14:textId="7333D1C6" w:rsidR="00F43FA2" w:rsidRPr="008402F1" w:rsidRDefault="0097320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pre: email &lt;&gt; null and password &lt;&gt; null</w:t>
            </w:r>
          </w:p>
        </w:tc>
      </w:tr>
      <w:tr w:rsidR="00813685" w:rsidRPr="00C04BB0" w14:paraId="0575DABD" w14:textId="498BE1EF"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69C4E55" w14:textId="41E0F2DD" w:rsidR="00813685" w:rsidRPr="008402F1" w:rsidRDefault="00813685" w:rsidP="00CD03C6">
            <w:pPr>
              <w:rPr>
                <w:b w:val="0"/>
                <w:bCs w:val="0"/>
              </w:rPr>
            </w:pPr>
            <w:r w:rsidRPr="008402F1">
              <w:rPr>
                <w:b w:val="0"/>
                <w:bCs w:val="0"/>
              </w:rPr>
              <w:t>Post-condizione</w:t>
            </w:r>
          </w:p>
        </w:tc>
        <w:tc>
          <w:tcPr>
            <w:tcW w:w="7773" w:type="dxa"/>
            <w:vAlign w:val="center"/>
          </w:tcPr>
          <w:p w14:paraId="0F0FE759" w14:textId="7E19DB5D" w:rsidR="00813685" w:rsidRPr="009301DB" w:rsidRDefault="00813685" w:rsidP="00CD03C6">
            <w:pPr>
              <w:cnfStyle w:val="000000000000" w:firstRow="0" w:lastRow="0" w:firstColumn="0" w:lastColumn="0" w:oddVBand="0" w:evenVBand="0" w:oddHBand="0" w:evenHBand="0" w:firstRowFirstColumn="0" w:firstRowLastColumn="0" w:lastRowFirstColumn="0" w:lastRowLastColumn="0"/>
              <w:rPr>
                <w:lang w:val="en-US"/>
              </w:rPr>
            </w:pPr>
            <w:r w:rsidRPr="009301DB">
              <w:rPr>
                <w:lang w:val="en-US"/>
              </w:rPr>
              <w:t>context GestioneUtentiService::</w:t>
            </w:r>
            <w:r w:rsidR="00AE6CB0" w:rsidRPr="00C872BF">
              <w:rPr>
                <w:lang w:val="en-US"/>
              </w:rPr>
              <w:t>autentica(String email, String password)</w:t>
            </w:r>
            <w:r w:rsidRPr="009301DB">
              <w:rPr>
                <w:lang w:val="en-US"/>
              </w:rPr>
              <w:t>: Utente</w:t>
            </w:r>
          </w:p>
          <w:p w14:paraId="166779B9" w14:textId="76A87055" w:rsidR="000E56F2" w:rsidRPr="008402F1" w:rsidRDefault="00813685"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post: </w:t>
            </w:r>
            <w:r w:rsidR="00277AB0">
              <w:rPr>
                <w:lang w:val="en-US"/>
              </w:rPr>
              <w:t>result</w:t>
            </w:r>
            <w:r w:rsidR="00F00069" w:rsidRPr="008402F1">
              <w:rPr>
                <w:lang w:val="en-US"/>
              </w:rPr>
              <w:t xml:space="preserve"> &lt;&gt; null</w:t>
            </w:r>
            <w:r w:rsidR="00AE6CB0">
              <w:rPr>
                <w:lang w:val="en-US"/>
              </w:rPr>
              <w:t xml:space="preserve"> and result.email = email</w:t>
            </w:r>
          </w:p>
        </w:tc>
      </w:tr>
      <w:tr w:rsidR="007E4360" w:rsidRPr="0058204D" w14:paraId="627DFAF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6D3C876" w14:textId="77777777" w:rsidR="007E4360" w:rsidRPr="008402F1" w:rsidRDefault="007E4360" w:rsidP="00CD03C6">
            <w:pPr>
              <w:rPr>
                <w:b w:val="0"/>
                <w:bCs w:val="0"/>
              </w:rPr>
            </w:pPr>
            <w:r w:rsidRPr="008402F1">
              <w:rPr>
                <w:b w:val="0"/>
                <w:bCs w:val="0"/>
              </w:rPr>
              <w:t>Nome Metodo</w:t>
            </w:r>
          </w:p>
        </w:tc>
        <w:tc>
          <w:tcPr>
            <w:tcW w:w="7773" w:type="dxa"/>
            <w:shd w:val="clear" w:color="auto" w:fill="156082" w:themeFill="accent1"/>
            <w:vAlign w:val="center"/>
          </w:tcPr>
          <w:p w14:paraId="35BE598B" w14:textId="38BAB3D5" w:rsidR="007E4360" w:rsidRPr="00623E88" w:rsidRDefault="007E4360"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r w:rsidR="0058204D" w:rsidRPr="00623E88">
              <w:rPr>
                <w:color w:val="FFFFFF" w:themeColor="background1"/>
              </w:rPr>
              <w:t>creaUtente(String nome, String cognome, Date dataDiNascita, String nazionalità, String email, String password) : Utente</w:t>
            </w:r>
          </w:p>
        </w:tc>
      </w:tr>
      <w:tr w:rsidR="007E4360" w14:paraId="0BBD6593"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610DA67" w14:textId="77777777" w:rsidR="007E4360" w:rsidRPr="008402F1" w:rsidRDefault="007E4360" w:rsidP="00CD03C6">
            <w:pPr>
              <w:rPr>
                <w:b w:val="0"/>
                <w:bCs w:val="0"/>
              </w:rPr>
            </w:pPr>
            <w:r w:rsidRPr="008402F1">
              <w:rPr>
                <w:b w:val="0"/>
                <w:bCs w:val="0"/>
              </w:rPr>
              <w:t>Descrizione</w:t>
            </w:r>
          </w:p>
        </w:tc>
        <w:tc>
          <w:tcPr>
            <w:tcW w:w="7773" w:type="dxa"/>
            <w:vAlign w:val="center"/>
          </w:tcPr>
          <w:p w14:paraId="1F9755A5" w14:textId="3E283286" w:rsidR="007E4360" w:rsidRPr="008402F1" w:rsidRDefault="005C474B" w:rsidP="00CD03C6">
            <w:pPr>
              <w:cnfStyle w:val="000000000000" w:firstRow="0" w:lastRow="0" w:firstColumn="0" w:lastColumn="0" w:oddVBand="0" w:evenVBand="0" w:oddHBand="0" w:evenHBand="0" w:firstRowFirstColumn="0" w:firstRowLastColumn="0" w:lastRowFirstColumn="0" w:lastRowLastColumn="0"/>
            </w:pPr>
            <w:r w:rsidRPr="005C474B">
              <w:t>Il metodo creaUtente consente di creare un nuovo utente nel sistema. Restituisce l’oggetto Utente creato se i parametri forniti sono validi e non esistono utenti con la stessa email.</w:t>
            </w:r>
          </w:p>
        </w:tc>
      </w:tr>
      <w:tr w:rsidR="007E4360" w:rsidRPr="00F35E33" w14:paraId="6B725612"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BEE6894" w14:textId="77777777" w:rsidR="007E4360" w:rsidRPr="008402F1" w:rsidRDefault="007E4360" w:rsidP="00CD03C6">
            <w:pPr>
              <w:rPr>
                <w:b w:val="0"/>
                <w:bCs w:val="0"/>
              </w:rPr>
            </w:pPr>
            <w:r w:rsidRPr="008402F1">
              <w:rPr>
                <w:b w:val="0"/>
                <w:bCs w:val="0"/>
              </w:rPr>
              <w:t>Pre-condizione</w:t>
            </w:r>
          </w:p>
        </w:tc>
        <w:tc>
          <w:tcPr>
            <w:tcW w:w="7773" w:type="dxa"/>
            <w:vAlign w:val="center"/>
          </w:tcPr>
          <w:p w14:paraId="449DDF74" w14:textId="2CA5BF85"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context GestioneUtentiService::</w:t>
            </w:r>
            <w:r w:rsidR="00F1699B" w:rsidRPr="008402F1">
              <w:t>creaUtente(String nome, String cognome, Date dataDiNascita, String nazionalità, String email, String password) : Utente</w:t>
            </w:r>
          </w:p>
          <w:p w14:paraId="77923E74"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pre: nome &lt;&gt; null and nome.size() &gt; 0</w:t>
            </w:r>
          </w:p>
          <w:p w14:paraId="4072D5C3"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pre: cognome &lt;&gt; null and cognome.size() &gt; 0</w:t>
            </w:r>
          </w:p>
          <w:p w14:paraId="107F69CB"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t>pre: dataDiNascita &lt;&gt; null and dataDiNascita &lt;= Date::now()</w:t>
            </w:r>
          </w:p>
          <w:p w14:paraId="030A3CF5"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r w:rsidRPr="003676F0">
              <w:lastRenderedPageBreak/>
              <w:t>pre: nazionalità &lt;&gt; null and nazionalità.size() &gt; 0</w:t>
            </w:r>
          </w:p>
          <w:p w14:paraId="3AD13CED" w14:textId="5D6DD9E8"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rPr>
                <w:lang w:val="en-US"/>
              </w:rPr>
            </w:pPr>
            <w:r w:rsidRPr="003676F0">
              <w:rPr>
                <w:lang w:val="en-US"/>
              </w:rPr>
              <w:t xml:space="preserve">pre: email &lt;&gt; null and </w:t>
            </w:r>
            <w:r w:rsidRPr="008402F1">
              <w:rPr>
                <w:lang w:val="en-US"/>
              </w:rPr>
              <w:t>email.size() &gt; 0</w:t>
            </w:r>
          </w:p>
          <w:p w14:paraId="5A030EDC" w14:textId="77777777" w:rsidR="007E4360" w:rsidRPr="008402F1" w:rsidRDefault="003676F0" w:rsidP="00CD03C6">
            <w:pPr>
              <w:cnfStyle w:val="000000100000" w:firstRow="0" w:lastRow="0" w:firstColumn="0" w:lastColumn="0" w:oddVBand="0" w:evenVBand="0" w:oddHBand="1" w:evenHBand="0" w:firstRowFirstColumn="0" w:firstRowLastColumn="0" w:lastRowFirstColumn="0" w:lastRowLastColumn="0"/>
              <w:rPr>
                <w:lang w:val="en-US"/>
              </w:rPr>
            </w:pPr>
            <w:r w:rsidRPr="003676F0">
              <w:rPr>
                <w:lang w:val="en-US"/>
              </w:rPr>
              <w:t xml:space="preserve">pre: password &lt;&gt; null and password.size() &gt;= </w:t>
            </w:r>
            <w:r w:rsidRPr="008402F1">
              <w:rPr>
                <w:lang w:val="en-US"/>
              </w:rPr>
              <w:t>8</w:t>
            </w:r>
          </w:p>
          <w:p w14:paraId="17712A59" w14:textId="586207C3" w:rsidR="004567F4" w:rsidRPr="008402F1" w:rsidRDefault="004567F4" w:rsidP="00CD03C6">
            <w:pPr>
              <w:cnfStyle w:val="000000100000" w:firstRow="0" w:lastRow="0" w:firstColumn="0" w:lastColumn="0" w:oddVBand="0" w:evenVBand="0" w:oddHBand="1" w:evenHBand="0" w:firstRowFirstColumn="0" w:firstRowLastColumn="0" w:lastRowFirstColumn="0" w:lastRowLastColumn="0"/>
            </w:pPr>
            <w:r w:rsidRPr="008402F1">
              <w:t xml:space="preserve">pre: </w:t>
            </w:r>
            <w:r w:rsidR="00F1699B">
              <w:t>self</w:t>
            </w:r>
            <w:r w:rsidRPr="008402F1">
              <w:t xml:space="preserve">.getUtente(email) </w:t>
            </w:r>
            <w:r w:rsidR="00F35E33" w:rsidRPr="008402F1">
              <w:t>= null</w:t>
            </w:r>
          </w:p>
        </w:tc>
      </w:tr>
      <w:tr w:rsidR="00B04B0B" w:rsidRPr="00B32891" w14:paraId="18DE2724"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C5CE428" w14:textId="77777777" w:rsidR="007E4360" w:rsidRPr="008402F1" w:rsidRDefault="007E4360" w:rsidP="00CD03C6">
            <w:pPr>
              <w:rPr>
                <w:b w:val="0"/>
                <w:bCs w:val="0"/>
              </w:rPr>
            </w:pPr>
            <w:r w:rsidRPr="008402F1">
              <w:rPr>
                <w:b w:val="0"/>
                <w:bCs w:val="0"/>
              </w:rPr>
              <w:lastRenderedPageBreak/>
              <w:t>Post-condizione</w:t>
            </w:r>
          </w:p>
        </w:tc>
        <w:tc>
          <w:tcPr>
            <w:tcW w:w="7773" w:type="dxa"/>
            <w:vAlign w:val="center"/>
          </w:tcPr>
          <w:p w14:paraId="2268D9D5" w14:textId="77777777" w:rsidR="00761058" w:rsidRPr="00D51286" w:rsidRDefault="00761058" w:rsidP="00CD03C6">
            <w:pPr>
              <w:cnfStyle w:val="000000000000" w:firstRow="0" w:lastRow="0" w:firstColumn="0" w:lastColumn="0" w:oddVBand="0" w:evenVBand="0" w:oddHBand="0" w:evenHBand="0" w:firstRowFirstColumn="0" w:firstRowLastColumn="0" w:lastRowFirstColumn="0" w:lastRowLastColumn="0"/>
            </w:pPr>
            <w:r w:rsidRPr="00D51286">
              <w:t>context GestioneUtentiService::creaUtente(String nome, String cognome, Date dataDiNascita, String nazionalità, String email, String password) : Utente</w:t>
            </w:r>
          </w:p>
          <w:p w14:paraId="2E193A4B" w14:textId="23DD9F3F" w:rsidR="007E4360" w:rsidRPr="00D51286" w:rsidRDefault="005B769C" w:rsidP="00B330B7">
            <w:pPr>
              <w:cnfStyle w:val="000000000000" w:firstRow="0" w:lastRow="0" w:firstColumn="0" w:lastColumn="0" w:oddVBand="0" w:evenVBand="0" w:oddHBand="0" w:evenHBand="0" w:firstRowFirstColumn="0" w:firstRowLastColumn="0" w:lastRowFirstColumn="0" w:lastRowLastColumn="0"/>
            </w:pPr>
            <w:r w:rsidRPr="00D51286">
              <w:t>post: result &lt;&gt; null</w:t>
            </w:r>
            <w:r w:rsidR="00B330B7" w:rsidRPr="00D51286">
              <w:t xml:space="preserve"> and </w:t>
            </w:r>
            <w:r w:rsidR="00761058" w:rsidRPr="00D51286">
              <w:t>se</w:t>
            </w:r>
            <w:r w:rsidR="00F966DA" w:rsidRPr="00D51286">
              <w:t>l</w:t>
            </w:r>
            <w:r w:rsidR="00761058" w:rsidRPr="00D51286">
              <w:t>f</w:t>
            </w:r>
            <w:r w:rsidR="00483436" w:rsidRPr="00D51286">
              <w:t xml:space="preserve">.getUtente(email) = </w:t>
            </w:r>
            <w:r w:rsidR="00985C6F" w:rsidRPr="00D51286">
              <w:t>result</w:t>
            </w:r>
          </w:p>
        </w:tc>
      </w:tr>
      <w:tr w:rsidR="00D83275" w:rsidRPr="00B91E3C" w14:paraId="368EDD4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662E2D9A" w14:textId="77777777" w:rsidR="00D83275" w:rsidRPr="008402F1" w:rsidRDefault="00D83275" w:rsidP="00CD03C6">
            <w:pPr>
              <w:rPr>
                <w:b w:val="0"/>
                <w:bCs w:val="0"/>
              </w:rPr>
            </w:pPr>
            <w:r w:rsidRPr="008402F1">
              <w:rPr>
                <w:b w:val="0"/>
                <w:bCs w:val="0"/>
              </w:rPr>
              <w:t>Nome Metodo</w:t>
            </w:r>
          </w:p>
        </w:tc>
        <w:tc>
          <w:tcPr>
            <w:tcW w:w="7773" w:type="dxa"/>
            <w:shd w:val="clear" w:color="auto" w:fill="156082" w:themeFill="accent1"/>
            <w:vAlign w:val="center"/>
          </w:tcPr>
          <w:p w14:paraId="14986CB3" w14:textId="499BC32B" w:rsidR="00D83275" w:rsidRPr="00623E88" w:rsidRDefault="00D83275"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elimina(Utente account) : boolean</w:t>
            </w:r>
          </w:p>
        </w:tc>
      </w:tr>
      <w:tr w:rsidR="00D83275" w14:paraId="64AAA881"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1CAD25E" w14:textId="77777777" w:rsidR="00D83275" w:rsidRPr="008402F1" w:rsidRDefault="00D83275" w:rsidP="00CD03C6">
            <w:pPr>
              <w:rPr>
                <w:b w:val="0"/>
                <w:bCs w:val="0"/>
              </w:rPr>
            </w:pPr>
            <w:r w:rsidRPr="008402F1">
              <w:rPr>
                <w:b w:val="0"/>
                <w:bCs w:val="0"/>
              </w:rPr>
              <w:t>Descrizione</w:t>
            </w:r>
          </w:p>
        </w:tc>
        <w:tc>
          <w:tcPr>
            <w:tcW w:w="7773" w:type="dxa"/>
            <w:vAlign w:val="center"/>
          </w:tcPr>
          <w:p w14:paraId="7CF52C1F" w14:textId="6DD7478F" w:rsidR="00D83275" w:rsidRPr="008402F1" w:rsidRDefault="00D83275"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6627FE" w:rsidRPr="008402F1">
              <w:t>elimina consente di eliminare l’account di un utente dal sistema</w:t>
            </w:r>
            <w:r w:rsidRPr="00BC17D1">
              <w:t>. </w:t>
            </w:r>
          </w:p>
        </w:tc>
      </w:tr>
      <w:tr w:rsidR="00D83275" w:rsidRPr="00C04BB0" w14:paraId="7B547DBD"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020F57D3" w14:textId="77777777" w:rsidR="00D83275" w:rsidRPr="008402F1" w:rsidRDefault="00D83275" w:rsidP="00CD03C6">
            <w:pPr>
              <w:rPr>
                <w:b w:val="0"/>
                <w:bCs w:val="0"/>
              </w:rPr>
            </w:pPr>
            <w:r w:rsidRPr="008402F1">
              <w:rPr>
                <w:b w:val="0"/>
                <w:bCs w:val="0"/>
              </w:rPr>
              <w:t>Pre-condizione</w:t>
            </w:r>
          </w:p>
        </w:tc>
        <w:tc>
          <w:tcPr>
            <w:tcW w:w="7773" w:type="dxa"/>
            <w:vAlign w:val="center"/>
          </w:tcPr>
          <w:p w14:paraId="297A82A7" w14:textId="77777777" w:rsidR="00B330B7" w:rsidRDefault="006627FE"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Context GestioneUtentiService::elimina(Utente account)</w:t>
            </w:r>
            <w:r w:rsidR="002C18AD" w:rsidRPr="008402F1">
              <w:rPr>
                <w:lang w:val="en-US"/>
              </w:rPr>
              <w:t xml:space="preserve"> : </w:t>
            </w:r>
            <w:r w:rsidR="00D532A9" w:rsidRPr="008402F1">
              <w:rPr>
                <w:lang w:val="en-US"/>
              </w:rPr>
              <w:t>b</w:t>
            </w:r>
            <w:r w:rsidR="002C18AD" w:rsidRPr="008402F1">
              <w:rPr>
                <w:lang w:val="en-US"/>
              </w:rPr>
              <w:t>oolean</w:t>
            </w:r>
          </w:p>
          <w:p w14:paraId="690837E0" w14:textId="132DF9E0" w:rsidR="002C18AD" w:rsidRPr="008402F1" w:rsidRDefault="00B330B7" w:rsidP="00CD03C6">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353130" w:rsidRPr="008402F1">
              <w:rPr>
                <w:lang w:val="en-US"/>
              </w:rPr>
              <w:t>re</w:t>
            </w:r>
            <w:r>
              <w:rPr>
                <w:lang w:val="en-US"/>
              </w:rPr>
              <w:t>:</w:t>
            </w:r>
            <w:r w:rsidR="00353130" w:rsidRPr="008402F1">
              <w:rPr>
                <w:lang w:val="en-US"/>
              </w:rPr>
              <w:t xml:space="preserve"> </w:t>
            </w:r>
            <w:r w:rsidR="00F966DA">
              <w:rPr>
                <w:lang w:val="en-US"/>
              </w:rPr>
              <w:t>self</w:t>
            </w:r>
            <w:r w:rsidR="00353130" w:rsidRPr="008402F1">
              <w:rPr>
                <w:lang w:val="en-US"/>
              </w:rPr>
              <w:t>.</w:t>
            </w:r>
            <w:r w:rsidR="00D532A9" w:rsidRPr="008402F1">
              <w:rPr>
                <w:lang w:val="en-US"/>
              </w:rPr>
              <w:t>getUtente(account.email) = account</w:t>
            </w:r>
          </w:p>
        </w:tc>
      </w:tr>
      <w:tr w:rsidR="00D532A9" w:rsidRPr="00C04BB0" w14:paraId="7106EC55"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368B50B" w14:textId="77777777" w:rsidR="00D532A9" w:rsidRPr="008402F1" w:rsidRDefault="00D532A9" w:rsidP="00CD03C6">
            <w:pPr>
              <w:rPr>
                <w:b w:val="0"/>
                <w:bCs w:val="0"/>
              </w:rPr>
            </w:pPr>
            <w:r w:rsidRPr="008402F1">
              <w:rPr>
                <w:b w:val="0"/>
                <w:bCs w:val="0"/>
              </w:rPr>
              <w:t>Post-condizione</w:t>
            </w:r>
          </w:p>
        </w:tc>
        <w:tc>
          <w:tcPr>
            <w:tcW w:w="7773" w:type="dxa"/>
            <w:vAlign w:val="center"/>
          </w:tcPr>
          <w:p w14:paraId="572F9EAB" w14:textId="108C3E90" w:rsidR="003C5B21" w:rsidRPr="008402F1" w:rsidRDefault="00D532A9"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Context GestioneUtentiService::elimina(Utente account) : boolean</w:t>
            </w:r>
          </w:p>
          <w:p w14:paraId="0D9D926C" w14:textId="5F548B04" w:rsidR="00D532A9" w:rsidRPr="008402F1" w:rsidRDefault="00D532A9"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post: </w:t>
            </w:r>
            <w:r w:rsidR="003C5B21">
              <w:rPr>
                <w:lang w:val="en-US"/>
              </w:rPr>
              <w:t>result = true and se</w:t>
            </w:r>
            <w:r w:rsidR="00572218">
              <w:rPr>
                <w:lang w:val="en-US"/>
              </w:rPr>
              <w:t>l</w:t>
            </w:r>
            <w:r w:rsidR="003C5B21">
              <w:rPr>
                <w:lang w:val="en-US"/>
              </w:rPr>
              <w:t>f</w:t>
            </w:r>
            <w:r w:rsidR="00F67E13" w:rsidRPr="008402F1">
              <w:rPr>
                <w:lang w:val="en-US"/>
              </w:rPr>
              <w:t>.getUtent</w:t>
            </w:r>
            <w:r w:rsidR="005F7A9E">
              <w:rPr>
                <w:lang w:val="en-US"/>
              </w:rPr>
              <w:t>e(account.email) = null</w:t>
            </w:r>
          </w:p>
        </w:tc>
      </w:tr>
      <w:tr w:rsidR="00905060" w:rsidRPr="00B91E3C" w14:paraId="05DEF5B0"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D9E63C9" w14:textId="77777777" w:rsidR="00905060" w:rsidRPr="008402F1" w:rsidRDefault="00905060" w:rsidP="00CD03C6">
            <w:pPr>
              <w:rPr>
                <w:b w:val="0"/>
                <w:bCs w:val="0"/>
              </w:rPr>
            </w:pPr>
            <w:r w:rsidRPr="008402F1">
              <w:rPr>
                <w:b w:val="0"/>
                <w:bCs w:val="0"/>
              </w:rPr>
              <w:t>Nome Metodo</w:t>
            </w:r>
          </w:p>
        </w:tc>
        <w:tc>
          <w:tcPr>
            <w:tcW w:w="7773" w:type="dxa"/>
            <w:shd w:val="clear" w:color="auto" w:fill="156082" w:themeFill="accent1"/>
            <w:vAlign w:val="center"/>
          </w:tcPr>
          <w:p w14:paraId="0066E154" w14:textId="56D0952E" w:rsidR="00905060" w:rsidRPr="00623E88" w:rsidRDefault="00905060"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getUtente(String email) : </w:t>
            </w:r>
            <w:r w:rsidR="00532412" w:rsidRPr="00623E88">
              <w:rPr>
                <w:color w:val="FFFFFF" w:themeColor="background1"/>
              </w:rPr>
              <w:t>Utente</w:t>
            </w:r>
          </w:p>
        </w:tc>
      </w:tr>
      <w:tr w:rsidR="00905060" w14:paraId="64A3CCF2"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55840DD2" w14:textId="77777777" w:rsidR="00905060" w:rsidRPr="008402F1" w:rsidRDefault="00905060" w:rsidP="00CD03C6">
            <w:pPr>
              <w:rPr>
                <w:b w:val="0"/>
                <w:bCs w:val="0"/>
              </w:rPr>
            </w:pPr>
            <w:r w:rsidRPr="008402F1">
              <w:rPr>
                <w:b w:val="0"/>
                <w:bCs w:val="0"/>
              </w:rPr>
              <w:t>Descrizione</w:t>
            </w:r>
          </w:p>
        </w:tc>
        <w:tc>
          <w:tcPr>
            <w:tcW w:w="7773" w:type="dxa"/>
            <w:vAlign w:val="center"/>
          </w:tcPr>
          <w:p w14:paraId="461311EF" w14:textId="0D4D3E7B" w:rsidR="00905060" w:rsidRPr="008402F1" w:rsidRDefault="00905060"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532412" w:rsidRPr="008402F1">
              <w:t>getUtente</w:t>
            </w:r>
            <w:r w:rsidRPr="008402F1">
              <w:t xml:space="preserve"> consente di</w:t>
            </w:r>
            <w:r w:rsidR="00532412" w:rsidRPr="008402F1">
              <w:t xml:space="preserve"> estrarre un utente dal sistema mediante la sua email</w:t>
            </w:r>
            <w:r w:rsidRPr="00BC17D1">
              <w:t>. </w:t>
            </w:r>
          </w:p>
        </w:tc>
      </w:tr>
      <w:tr w:rsidR="00905060" w:rsidRPr="00C04BB0" w14:paraId="3C4478CC"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AFA58EC" w14:textId="77777777" w:rsidR="00905060" w:rsidRPr="008402F1" w:rsidRDefault="00905060" w:rsidP="00CD03C6">
            <w:pPr>
              <w:rPr>
                <w:b w:val="0"/>
                <w:bCs w:val="0"/>
              </w:rPr>
            </w:pPr>
            <w:r w:rsidRPr="008402F1">
              <w:rPr>
                <w:b w:val="0"/>
                <w:bCs w:val="0"/>
              </w:rPr>
              <w:t>Pre-condizione</w:t>
            </w:r>
          </w:p>
        </w:tc>
        <w:tc>
          <w:tcPr>
            <w:tcW w:w="7773" w:type="dxa"/>
            <w:vAlign w:val="center"/>
          </w:tcPr>
          <w:p w14:paraId="71323CFC" w14:textId="59F91E16" w:rsidR="00905060" w:rsidRPr="008402F1" w:rsidRDefault="0090506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 xml:space="preserve">Context </w:t>
            </w:r>
            <w:r w:rsidR="00313B07" w:rsidRPr="008402F1">
              <w:rPr>
                <w:lang w:val="en-US"/>
              </w:rPr>
              <w:t>GestioneUtentiService::</w:t>
            </w:r>
            <w:r w:rsidR="00532412" w:rsidRPr="008402F1">
              <w:rPr>
                <w:lang w:val="en-US"/>
              </w:rPr>
              <w:t>getUtente(String email) : Utente</w:t>
            </w:r>
          </w:p>
          <w:p w14:paraId="2F5A74ED" w14:textId="1793F91B" w:rsidR="00905060" w:rsidRPr="008402F1" w:rsidRDefault="00CF28D2" w:rsidP="00CD03C6">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905060" w:rsidRPr="008402F1">
              <w:rPr>
                <w:lang w:val="en-US"/>
              </w:rPr>
              <w:t>re</w:t>
            </w:r>
            <w:r>
              <w:rPr>
                <w:lang w:val="en-US"/>
              </w:rPr>
              <w:t>:</w:t>
            </w:r>
            <w:r w:rsidR="00905060" w:rsidRPr="008402F1">
              <w:rPr>
                <w:lang w:val="en-US"/>
              </w:rPr>
              <w:t xml:space="preserve"> </w:t>
            </w:r>
            <w:r w:rsidR="00532412" w:rsidRPr="008402F1">
              <w:rPr>
                <w:lang w:val="en-US"/>
              </w:rPr>
              <w:t>email</w:t>
            </w:r>
            <w:r w:rsidR="00D85476" w:rsidRPr="008402F1">
              <w:rPr>
                <w:lang w:val="en-US"/>
              </w:rPr>
              <w:t xml:space="preserve"> &lt;&gt; null and email.size() &gt; 0</w:t>
            </w:r>
          </w:p>
        </w:tc>
      </w:tr>
      <w:tr w:rsidR="00D85476" w:rsidRPr="00C04BB0" w14:paraId="71E3509D"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9DAF5A4" w14:textId="77777777" w:rsidR="00D85476" w:rsidRPr="008402F1" w:rsidRDefault="00D85476" w:rsidP="00CD03C6">
            <w:pPr>
              <w:rPr>
                <w:b w:val="0"/>
                <w:bCs w:val="0"/>
              </w:rPr>
            </w:pPr>
            <w:r w:rsidRPr="008402F1">
              <w:rPr>
                <w:b w:val="0"/>
                <w:bCs w:val="0"/>
              </w:rPr>
              <w:t>Post-condizione</w:t>
            </w:r>
          </w:p>
        </w:tc>
        <w:tc>
          <w:tcPr>
            <w:tcW w:w="7773" w:type="dxa"/>
            <w:vAlign w:val="center"/>
          </w:tcPr>
          <w:p w14:paraId="462AD561" w14:textId="77777777" w:rsidR="00333B33" w:rsidRDefault="00D85476"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Context </w:t>
            </w:r>
            <w:r w:rsidR="00313B07" w:rsidRPr="008402F1">
              <w:rPr>
                <w:lang w:val="en-US"/>
              </w:rPr>
              <w:t>GestioneUtentiService::</w:t>
            </w:r>
            <w:r w:rsidRPr="008402F1">
              <w:rPr>
                <w:lang w:val="en-US"/>
              </w:rPr>
              <w:t>getUtente(String email) : Utente</w:t>
            </w:r>
          </w:p>
          <w:p w14:paraId="4F790C8D" w14:textId="15A59765" w:rsidR="003507EF" w:rsidRPr="008402F1" w:rsidRDefault="00CF28D2" w:rsidP="00CD03C6">
            <w:pPr>
              <w:cnfStyle w:val="000000000000" w:firstRow="0" w:lastRow="0" w:firstColumn="0" w:lastColumn="0" w:oddVBand="0" w:evenVBand="0" w:oddHBand="0" w:evenHBand="0" w:firstRowFirstColumn="0" w:firstRowLastColumn="0" w:lastRowFirstColumn="0" w:lastRowLastColumn="0"/>
              <w:rPr>
                <w:lang w:val="en-US"/>
              </w:rPr>
            </w:pPr>
            <w:r>
              <w:rPr>
                <w:lang w:val="en-US"/>
              </w:rPr>
              <w:t>p</w:t>
            </w:r>
            <w:r w:rsidR="003507EF">
              <w:rPr>
                <w:lang w:val="en-US"/>
              </w:rPr>
              <w:t>ost</w:t>
            </w:r>
            <w:r>
              <w:rPr>
                <w:lang w:val="en-US"/>
              </w:rPr>
              <w:t>:</w:t>
            </w:r>
            <w:r w:rsidR="003507EF">
              <w:rPr>
                <w:lang w:val="en-US"/>
              </w:rPr>
              <w:t xml:space="preserve"> </w:t>
            </w:r>
            <w:r w:rsidR="00FD7517">
              <w:rPr>
                <w:lang w:val="en-US"/>
              </w:rPr>
              <w:t>result &lt;&gt; null and self.getUtenti().exist(u | u.email = email))</w:t>
            </w:r>
          </w:p>
        </w:tc>
      </w:tr>
      <w:tr w:rsidR="00333B33" w:rsidRPr="00B91E3C" w14:paraId="6A035BFD"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2000A28" w14:textId="77777777" w:rsidR="00333B33" w:rsidRPr="008402F1" w:rsidRDefault="00333B33" w:rsidP="00CD03C6">
            <w:pPr>
              <w:rPr>
                <w:b w:val="0"/>
                <w:bCs w:val="0"/>
              </w:rPr>
            </w:pPr>
            <w:r w:rsidRPr="008402F1">
              <w:rPr>
                <w:b w:val="0"/>
                <w:bCs w:val="0"/>
              </w:rPr>
              <w:t>Nome Metodo</w:t>
            </w:r>
          </w:p>
        </w:tc>
        <w:tc>
          <w:tcPr>
            <w:tcW w:w="7773" w:type="dxa"/>
            <w:shd w:val="clear" w:color="auto" w:fill="156082" w:themeFill="accent1"/>
            <w:vAlign w:val="center"/>
          </w:tcPr>
          <w:p w14:paraId="76926A42" w14:textId="0F334B35" w:rsidR="00333B33" w:rsidRPr="00623E88" w:rsidRDefault="00333B33"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getUtenti() : Collection&lt;Utente&gt;</w:t>
            </w:r>
          </w:p>
        </w:tc>
      </w:tr>
      <w:tr w:rsidR="00333B33" w14:paraId="1DB7F8D1"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1DECD60C" w14:textId="77777777" w:rsidR="00333B33" w:rsidRPr="008402F1" w:rsidRDefault="00333B33" w:rsidP="00CD03C6">
            <w:pPr>
              <w:rPr>
                <w:b w:val="0"/>
                <w:bCs w:val="0"/>
              </w:rPr>
            </w:pPr>
            <w:r w:rsidRPr="008402F1">
              <w:rPr>
                <w:b w:val="0"/>
                <w:bCs w:val="0"/>
              </w:rPr>
              <w:t>Descrizione</w:t>
            </w:r>
          </w:p>
        </w:tc>
        <w:tc>
          <w:tcPr>
            <w:tcW w:w="7773" w:type="dxa"/>
            <w:vAlign w:val="center"/>
          </w:tcPr>
          <w:p w14:paraId="21DC5BBC" w14:textId="3C083CAA" w:rsidR="00333B33" w:rsidRPr="008402F1" w:rsidRDefault="00333B33"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Pr="008402F1">
              <w:t>getUtenti consente di estrarre tutti gli utenti dal sistema</w:t>
            </w:r>
          </w:p>
        </w:tc>
      </w:tr>
      <w:tr w:rsidR="00333B33" w:rsidRPr="00973200" w14:paraId="2880A3CB"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35D12246" w14:textId="77777777" w:rsidR="00333B33" w:rsidRPr="008402F1" w:rsidRDefault="00333B33" w:rsidP="00CD03C6">
            <w:pPr>
              <w:rPr>
                <w:b w:val="0"/>
                <w:bCs w:val="0"/>
              </w:rPr>
            </w:pPr>
            <w:r w:rsidRPr="008402F1">
              <w:rPr>
                <w:b w:val="0"/>
                <w:bCs w:val="0"/>
              </w:rPr>
              <w:t>Pre-condizione</w:t>
            </w:r>
          </w:p>
        </w:tc>
        <w:tc>
          <w:tcPr>
            <w:tcW w:w="7773" w:type="dxa"/>
            <w:vAlign w:val="center"/>
          </w:tcPr>
          <w:p w14:paraId="6C7390A3" w14:textId="721F1CD5" w:rsidR="00333B33" w:rsidRPr="008402F1" w:rsidRDefault="00333B33"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w:t>
            </w:r>
            <w:r w:rsidR="007F1954">
              <w:rPr>
                <w:lang w:val="en-US"/>
              </w:rPr>
              <w:t>/</w:t>
            </w:r>
          </w:p>
        </w:tc>
      </w:tr>
      <w:tr w:rsidR="00333B33" w:rsidRPr="00813685" w14:paraId="1F635A6F"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6A186FD8" w14:textId="77777777" w:rsidR="00333B33" w:rsidRPr="008402F1" w:rsidRDefault="00333B33" w:rsidP="00CD03C6">
            <w:pPr>
              <w:rPr>
                <w:b w:val="0"/>
                <w:bCs w:val="0"/>
              </w:rPr>
            </w:pPr>
            <w:r w:rsidRPr="008402F1">
              <w:rPr>
                <w:b w:val="0"/>
                <w:bCs w:val="0"/>
              </w:rPr>
              <w:t>Post-condizione</w:t>
            </w:r>
          </w:p>
        </w:tc>
        <w:tc>
          <w:tcPr>
            <w:tcW w:w="7773" w:type="dxa"/>
            <w:vAlign w:val="center"/>
          </w:tcPr>
          <w:p w14:paraId="10F19810" w14:textId="2D9E9F96" w:rsidR="00313B07" w:rsidRPr="008402F1" w:rsidRDefault="002750EC"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w:t>
            </w:r>
            <w:r w:rsidR="007F1954">
              <w:rPr>
                <w:lang w:val="en-US"/>
              </w:rPr>
              <w:t>/</w:t>
            </w:r>
          </w:p>
        </w:tc>
      </w:tr>
      <w:tr w:rsidR="002750EC" w:rsidRPr="00B91E3C" w14:paraId="1ED5D90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2C5F19F9" w14:textId="77777777" w:rsidR="002750EC" w:rsidRPr="008402F1" w:rsidRDefault="002750EC" w:rsidP="00CD03C6">
            <w:pPr>
              <w:rPr>
                <w:b w:val="0"/>
                <w:bCs w:val="0"/>
              </w:rPr>
            </w:pPr>
            <w:r w:rsidRPr="008402F1">
              <w:rPr>
                <w:b w:val="0"/>
                <w:bCs w:val="0"/>
              </w:rPr>
              <w:t>Nome Metodo</w:t>
            </w:r>
          </w:p>
        </w:tc>
        <w:tc>
          <w:tcPr>
            <w:tcW w:w="7773" w:type="dxa"/>
            <w:shd w:val="clear" w:color="auto" w:fill="156082" w:themeFill="accent1"/>
            <w:vAlign w:val="center"/>
          </w:tcPr>
          <w:p w14:paraId="57742C57" w14:textId="3848000D" w:rsidR="002750EC" w:rsidRPr="00623E88" w:rsidRDefault="002750EC"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getClienti() : Collection&lt;Cliente&gt;</w:t>
            </w:r>
          </w:p>
        </w:tc>
      </w:tr>
      <w:tr w:rsidR="002750EC" w14:paraId="6E3EB763" w14:textId="77777777" w:rsidTr="00CD03C6">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0CF2B536" w14:textId="77777777" w:rsidR="002750EC" w:rsidRPr="008402F1" w:rsidRDefault="002750EC" w:rsidP="00CD03C6">
            <w:pPr>
              <w:rPr>
                <w:b w:val="0"/>
                <w:bCs w:val="0"/>
              </w:rPr>
            </w:pPr>
            <w:r w:rsidRPr="008402F1">
              <w:rPr>
                <w:b w:val="0"/>
                <w:bCs w:val="0"/>
              </w:rPr>
              <w:t>Descrizione</w:t>
            </w:r>
          </w:p>
        </w:tc>
        <w:tc>
          <w:tcPr>
            <w:tcW w:w="7773" w:type="dxa"/>
            <w:vAlign w:val="center"/>
          </w:tcPr>
          <w:p w14:paraId="561E94C9" w14:textId="045C7843" w:rsidR="002750EC" w:rsidRPr="008402F1" w:rsidRDefault="002750EC"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Pr="008402F1">
              <w:t>getClienti consente di estrarre tutti gli utenti di tipo cliente dal sistema.</w:t>
            </w:r>
          </w:p>
        </w:tc>
      </w:tr>
      <w:tr w:rsidR="002750EC" w:rsidRPr="00973200" w14:paraId="0986CD0B"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vAlign w:val="center"/>
          </w:tcPr>
          <w:p w14:paraId="770E3F08" w14:textId="77777777" w:rsidR="002750EC" w:rsidRPr="008402F1" w:rsidRDefault="002750EC" w:rsidP="00CD03C6">
            <w:pPr>
              <w:rPr>
                <w:b w:val="0"/>
                <w:bCs w:val="0"/>
              </w:rPr>
            </w:pPr>
            <w:r w:rsidRPr="008402F1">
              <w:rPr>
                <w:b w:val="0"/>
                <w:bCs w:val="0"/>
              </w:rPr>
              <w:t>Pre-condizione</w:t>
            </w:r>
          </w:p>
        </w:tc>
        <w:tc>
          <w:tcPr>
            <w:tcW w:w="7773" w:type="dxa"/>
            <w:vAlign w:val="center"/>
          </w:tcPr>
          <w:p w14:paraId="78950FA9" w14:textId="1A9DAA65" w:rsidR="002750EC" w:rsidRPr="008402F1" w:rsidRDefault="002750EC"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w:t>
            </w:r>
            <w:r w:rsidR="007F1954">
              <w:rPr>
                <w:lang w:val="en-US"/>
              </w:rPr>
              <w:t>/</w:t>
            </w:r>
          </w:p>
        </w:tc>
      </w:tr>
      <w:tr w:rsidR="002750EC" w:rsidRPr="00813685" w14:paraId="36FAFFEB" w14:textId="77777777" w:rsidTr="00B53E4B">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vAlign w:val="center"/>
          </w:tcPr>
          <w:p w14:paraId="1374E236" w14:textId="77777777" w:rsidR="002750EC" w:rsidRPr="008402F1" w:rsidRDefault="002750EC" w:rsidP="00CD03C6">
            <w:pPr>
              <w:rPr>
                <w:b w:val="0"/>
                <w:bCs w:val="0"/>
              </w:rPr>
            </w:pPr>
            <w:r w:rsidRPr="008402F1">
              <w:rPr>
                <w:b w:val="0"/>
                <w:bCs w:val="0"/>
              </w:rPr>
              <w:t>Post-condizione</w:t>
            </w:r>
          </w:p>
        </w:tc>
        <w:tc>
          <w:tcPr>
            <w:tcW w:w="7773" w:type="dxa"/>
            <w:tcBorders>
              <w:bottom w:val="single" w:sz="4" w:space="0" w:color="auto"/>
            </w:tcBorders>
            <w:vAlign w:val="center"/>
          </w:tcPr>
          <w:p w14:paraId="0616E279" w14:textId="395D0E7E" w:rsidR="002750EC" w:rsidRPr="008402F1" w:rsidRDefault="002750EC"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w:t>
            </w:r>
            <w:r w:rsidR="007F1954">
              <w:rPr>
                <w:lang w:val="en-US"/>
              </w:rPr>
              <w:t>/</w:t>
            </w:r>
            <w:r w:rsidRPr="008402F1">
              <w:rPr>
                <w:lang w:val="en-US"/>
              </w:rPr>
              <w:t xml:space="preserve"> </w:t>
            </w:r>
          </w:p>
        </w:tc>
      </w:tr>
      <w:tr w:rsidR="00A629A3" w:rsidRPr="00813685" w14:paraId="09A8F748" w14:textId="77777777" w:rsidTr="00B53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tcBorders>
            <w:vAlign w:val="center"/>
          </w:tcPr>
          <w:p w14:paraId="64396A17" w14:textId="215045B1" w:rsidR="00A629A3" w:rsidRPr="00B53E4B" w:rsidRDefault="00B53E4B" w:rsidP="00CD03C6">
            <w:pPr>
              <w:rPr>
                <w:b w:val="0"/>
                <w:bCs w:val="0"/>
              </w:rPr>
            </w:pPr>
            <w:r>
              <w:rPr>
                <w:b w:val="0"/>
                <w:bCs w:val="0"/>
              </w:rPr>
              <w:t>Nome Metodo</w:t>
            </w:r>
          </w:p>
        </w:tc>
        <w:tc>
          <w:tcPr>
            <w:tcW w:w="7773" w:type="dxa"/>
            <w:shd w:val="clear" w:color="auto" w:fill="156082" w:themeFill="accent1"/>
            <w:vAlign w:val="center"/>
          </w:tcPr>
          <w:p w14:paraId="09A7E92C" w14:textId="4B000657" w:rsidR="00A629A3" w:rsidRPr="00B53E4B" w:rsidRDefault="00B53E4B"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 xml:space="preserve">+ </w:t>
            </w:r>
            <w:r w:rsidRPr="00B53E4B">
              <w:rPr>
                <w:color w:val="FFFFFF" w:themeColor="background1"/>
              </w:rPr>
              <w:t>setRuolo(</w:t>
            </w:r>
            <w:r w:rsidR="0055180E">
              <w:rPr>
                <w:color w:val="FFFFFF" w:themeColor="background1"/>
              </w:rPr>
              <w:t xml:space="preserve">Utente account, </w:t>
            </w:r>
            <w:r w:rsidRPr="00B53E4B">
              <w:rPr>
                <w:color w:val="FFFFFF" w:themeColor="background1"/>
              </w:rPr>
              <w:t>String ruolo) : void</w:t>
            </w:r>
          </w:p>
        </w:tc>
      </w:tr>
      <w:tr w:rsidR="00B53E4B" w:rsidRPr="00813685" w14:paraId="75728624" w14:textId="77777777" w:rsidTr="00B53E4B">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tcBorders>
            <w:vAlign w:val="center"/>
          </w:tcPr>
          <w:p w14:paraId="55DC4D31" w14:textId="64EC24E8" w:rsidR="00B53E4B" w:rsidRPr="008402F1" w:rsidRDefault="00B53E4B" w:rsidP="00B53E4B">
            <w:r w:rsidRPr="008402F1">
              <w:rPr>
                <w:b w:val="0"/>
                <w:bCs w:val="0"/>
              </w:rPr>
              <w:t>Descrizione</w:t>
            </w:r>
          </w:p>
        </w:tc>
        <w:tc>
          <w:tcPr>
            <w:tcW w:w="7773" w:type="dxa"/>
            <w:vAlign w:val="center"/>
          </w:tcPr>
          <w:p w14:paraId="7F8A3DD1" w14:textId="42F4DEA1" w:rsidR="00B53E4B" w:rsidRPr="00B53E4B" w:rsidRDefault="00B53E4B" w:rsidP="00B53E4B">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017DDD">
              <w:t>setRuolo</w:t>
            </w:r>
            <w:r w:rsidRPr="008402F1">
              <w:t xml:space="preserve"> consente </w:t>
            </w:r>
            <w:r w:rsidR="00017DDD">
              <w:t>di modificare il ruolo di un utente.</w:t>
            </w:r>
          </w:p>
        </w:tc>
      </w:tr>
      <w:tr w:rsidR="00B53E4B" w:rsidRPr="00813685" w14:paraId="5F7898BE" w14:textId="77777777" w:rsidTr="00B53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tcBorders>
            <w:vAlign w:val="center"/>
          </w:tcPr>
          <w:p w14:paraId="5B302CB4" w14:textId="7D553ADA" w:rsidR="00B53E4B" w:rsidRPr="008402F1" w:rsidRDefault="00B53E4B" w:rsidP="00B53E4B">
            <w:r w:rsidRPr="008402F1">
              <w:rPr>
                <w:b w:val="0"/>
                <w:bCs w:val="0"/>
              </w:rPr>
              <w:t>Pre-condizione</w:t>
            </w:r>
          </w:p>
        </w:tc>
        <w:tc>
          <w:tcPr>
            <w:tcW w:w="7773" w:type="dxa"/>
            <w:vAlign w:val="center"/>
          </w:tcPr>
          <w:p w14:paraId="45CED305" w14:textId="32024020" w:rsidR="00B53E4B" w:rsidRDefault="00017DDD" w:rsidP="00B53E4B">
            <w:pPr>
              <w:cnfStyle w:val="000000100000" w:firstRow="0" w:lastRow="0" w:firstColumn="0" w:lastColumn="0" w:oddVBand="0" w:evenVBand="0" w:oddHBand="1" w:evenHBand="0" w:firstRowFirstColumn="0" w:firstRowLastColumn="0" w:lastRowFirstColumn="0" w:lastRowLastColumn="0"/>
              <w:rPr>
                <w:color w:val="000000" w:themeColor="text1"/>
              </w:rPr>
            </w:pPr>
            <w:r w:rsidRPr="00BC4B5A">
              <w:t xml:space="preserve">Context </w:t>
            </w:r>
            <w:r w:rsidRPr="00BC4B5A">
              <w:rPr>
                <w:color w:val="000000" w:themeColor="text1"/>
              </w:rPr>
              <w:t>GestioneUtentiService::</w:t>
            </w:r>
            <w:r w:rsidR="00BC4B5A" w:rsidRPr="00BC4B5A">
              <w:rPr>
                <w:color w:val="000000" w:themeColor="text1"/>
              </w:rPr>
              <w:t>setRuolo(</w:t>
            </w:r>
            <w:r w:rsidR="007A0FCE" w:rsidRPr="007A0FCE">
              <w:rPr>
                <w:color w:val="000000" w:themeColor="text1"/>
              </w:rPr>
              <w:t xml:space="preserve">Utente account, </w:t>
            </w:r>
            <w:r w:rsidR="00BC4B5A" w:rsidRPr="00BC4B5A">
              <w:rPr>
                <w:color w:val="000000" w:themeColor="text1"/>
              </w:rPr>
              <w:t>String ruolo) : void</w:t>
            </w:r>
          </w:p>
          <w:p w14:paraId="2AB8CA76" w14:textId="77777777" w:rsidR="00CF28D2" w:rsidRDefault="00CF28D2" w:rsidP="00B53E4B">
            <w:pPr>
              <w:cnfStyle w:val="000000100000" w:firstRow="0" w:lastRow="0" w:firstColumn="0" w:lastColumn="0" w:oddVBand="0" w:evenVBand="0" w:oddHBand="1" w:evenHBand="0" w:firstRowFirstColumn="0" w:firstRowLastColumn="0" w:lastRowFirstColumn="0" w:lastRowLastColumn="0"/>
            </w:pPr>
            <w:r>
              <w:t xml:space="preserve">pre: </w:t>
            </w:r>
            <w:r w:rsidR="008E6A01">
              <w:t>ruolo &lt;&gt; null and ruolo.size</w:t>
            </w:r>
            <w:r w:rsidR="0055180E">
              <w:t>()&gt;0</w:t>
            </w:r>
          </w:p>
          <w:p w14:paraId="622FD12D" w14:textId="46DDA03C" w:rsidR="0055180E" w:rsidRPr="00BC4B5A" w:rsidRDefault="0055180E" w:rsidP="00B53E4B">
            <w:pPr>
              <w:cnfStyle w:val="000000100000" w:firstRow="0" w:lastRow="0" w:firstColumn="0" w:lastColumn="0" w:oddVBand="0" w:evenVBand="0" w:oddHBand="1" w:evenHBand="0" w:firstRowFirstColumn="0" w:firstRowLastColumn="0" w:lastRowFirstColumn="0" w:lastRowLastColumn="0"/>
            </w:pPr>
            <w:r>
              <w:t>pre: account != null</w:t>
            </w:r>
          </w:p>
        </w:tc>
      </w:tr>
      <w:tr w:rsidR="00B53E4B" w:rsidRPr="00300554" w14:paraId="48A0D007" w14:textId="77777777" w:rsidTr="00B53E4B">
        <w:tc>
          <w:tcPr>
            <w:cnfStyle w:val="001000000000" w:firstRow="0" w:lastRow="0" w:firstColumn="1" w:lastColumn="0" w:oddVBand="0" w:evenVBand="0" w:oddHBand="0" w:evenHBand="0" w:firstRowFirstColumn="0" w:firstRowLastColumn="0" w:lastRowFirstColumn="0" w:lastRowLastColumn="0"/>
            <w:tcW w:w="1834" w:type="dxa"/>
            <w:tcBorders>
              <w:left w:val="single" w:sz="4" w:space="0" w:color="auto"/>
              <w:bottom w:val="single" w:sz="4" w:space="0" w:color="auto"/>
            </w:tcBorders>
            <w:vAlign w:val="center"/>
          </w:tcPr>
          <w:p w14:paraId="3EF31A76" w14:textId="6E9CA58B" w:rsidR="00B53E4B" w:rsidRPr="008402F1" w:rsidRDefault="00B53E4B" w:rsidP="00B53E4B">
            <w:r w:rsidRPr="008402F1">
              <w:rPr>
                <w:b w:val="0"/>
                <w:bCs w:val="0"/>
              </w:rPr>
              <w:t>Post-condizione</w:t>
            </w:r>
          </w:p>
        </w:tc>
        <w:tc>
          <w:tcPr>
            <w:tcW w:w="7773" w:type="dxa"/>
            <w:tcBorders>
              <w:bottom w:val="single" w:sz="4" w:space="0" w:color="auto"/>
            </w:tcBorders>
            <w:vAlign w:val="center"/>
          </w:tcPr>
          <w:p w14:paraId="70678846" w14:textId="416BBEBC" w:rsidR="00B53E4B" w:rsidRPr="00300554" w:rsidRDefault="00017DDD" w:rsidP="00B53E4B">
            <w:pPr>
              <w:cnfStyle w:val="000000000000" w:firstRow="0" w:lastRow="0" w:firstColumn="0" w:lastColumn="0" w:oddVBand="0" w:evenVBand="0" w:oddHBand="0" w:evenHBand="0" w:firstRowFirstColumn="0" w:firstRowLastColumn="0" w:lastRowFirstColumn="0" w:lastRowLastColumn="0"/>
              <w:rPr>
                <w:lang w:val="en-GB"/>
              </w:rPr>
            </w:pPr>
            <w:r w:rsidRPr="00300554">
              <w:rPr>
                <w:lang w:val="en-GB"/>
              </w:rPr>
              <w:t>Context GestioneUtentiService::</w:t>
            </w:r>
            <w:r w:rsidR="00BC4B5A" w:rsidRPr="00300554">
              <w:rPr>
                <w:lang w:val="en-GB"/>
              </w:rPr>
              <w:t>setRuolo(</w:t>
            </w:r>
            <w:r w:rsidR="00300554" w:rsidRPr="00300554">
              <w:rPr>
                <w:lang w:val="en-GB"/>
              </w:rPr>
              <w:t xml:space="preserve">Utente account, </w:t>
            </w:r>
            <w:r w:rsidR="00BC4B5A" w:rsidRPr="00300554">
              <w:rPr>
                <w:lang w:val="en-GB"/>
              </w:rPr>
              <w:t>String ruolo) : void</w:t>
            </w:r>
          </w:p>
          <w:p w14:paraId="0F4AEE33" w14:textId="28053AA5" w:rsidR="007A0FCE" w:rsidRPr="00300554" w:rsidRDefault="007A0FCE" w:rsidP="00B53E4B">
            <w:pPr>
              <w:cnfStyle w:val="000000000000" w:firstRow="0" w:lastRow="0" w:firstColumn="0" w:lastColumn="0" w:oddVBand="0" w:evenVBand="0" w:oddHBand="0" w:evenHBand="0" w:firstRowFirstColumn="0" w:firstRowLastColumn="0" w:lastRowFirstColumn="0" w:lastRowLastColumn="0"/>
              <w:rPr>
                <w:lang w:val="en-GB"/>
              </w:rPr>
            </w:pPr>
            <w:r w:rsidRPr="00300554">
              <w:rPr>
                <w:lang w:val="en-GB"/>
              </w:rPr>
              <w:t xml:space="preserve">post: </w:t>
            </w:r>
            <w:r w:rsidR="00300554" w:rsidRPr="00300554">
              <w:rPr>
                <w:lang w:val="en-GB"/>
              </w:rPr>
              <w:t>ac</w:t>
            </w:r>
            <w:r w:rsidR="00300554">
              <w:rPr>
                <w:lang w:val="en-GB"/>
              </w:rPr>
              <w:t>count.ruolo = ruolo</w:t>
            </w:r>
          </w:p>
        </w:tc>
      </w:tr>
    </w:tbl>
    <w:p w14:paraId="45563076" w14:textId="77777777" w:rsidR="007B77CD" w:rsidRPr="00300554" w:rsidRDefault="007B77CD" w:rsidP="00D13F9F">
      <w:pPr>
        <w:rPr>
          <w:lang w:val="en-GB"/>
        </w:rPr>
      </w:pPr>
    </w:p>
    <w:p w14:paraId="2C33CE66" w14:textId="77777777" w:rsidR="007B77CD" w:rsidRPr="00300554" w:rsidRDefault="007B77CD" w:rsidP="00D13F9F">
      <w:pPr>
        <w:rPr>
          <w:lang w:val="en-GB"/>
        </w:rPr>
      </w:pPr>
    </w:p>
    <w:p w14:paraId="00C40172" w14:textId="77777777" w:rsidR="00B04B0B" w:rsidRPr="00300554" w:rsidRDefault="00B04B0B" w:rsidP="000720A3">
      <w:pPr>
        <w:rPr>
          <w:b/>
          <w:bCs/>
          <w:lang w:val="en-GB"/>
        </w:rPr>
      </w:pPr>
      <w:r w:rsidRPr="00300554">
        <w:rPr>
          <w:b/>
          <w:bCs/>
          <w:lang w:val="en-GB"/>
        </w:rPr>
        <w:br/>
      </w:r>
    </w:p>
    <w:p w14:paraId="6D35DA4D" w14:textId="77777777" w:rsidR="00B04B0B" w:rsidRPr="00300554" w:rsidRDefault="00B04B0B">
      <w:pPr>
        <w:widowControl/>
        <w:suppressAutoHyphens w:val="0"/>
        <w:rPr>
          <w:b/>
          <w:bCs/>
          <w:lang w:val="en-GB"/>
        </w:rPr>
      </w:pPr>
      <w:r w:rsidRPr="00300554">
        <w:rPr>
          <w:b/>
          <w:bCs/>
          <w:lang w:val="en-GB"/>
        </w:rPr>
        <w:br w:type="page"/>
      </w:r>
    </w:p>
    <w:p w14:paraId="506BC58A" w14:textId="7A781E78" w:rsidR="000720A3" w:rsidRDefault="000720A3" w:rsidP="000720A3">
      <w:r w:rsidRPr="000720A3">
        <w:rPr>
          <w:b/>
          <w:bCs/>
        </w:rPr>
        <w:lastRenderedPageBreak/>
        <w:t>Package Gestione Camere</w:t>
      </w:r>
    </w:p>
    <w:p w14:paraId="1087743D"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A022E5" w:rsidRPr="00A022E5" w14:paraId="345F98F7"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35ED4448" w14:textId="77777777" w:rsidR="00A022E5" w:rsidRPr="00B04B0B" w:rsidRDefault="00A022E5" w:rsidP="00A022E5">
            <w:pPr>
              <w:rPr>
                <w:b w:val="0"/>
                <w:bCs w:val="0"/>
              </w:rPr>
            </w:pPr>
            <w:r w:rsidRPr="00B04B0B">
              <w:rPr>
                <w:b w:val="0"/>
                <w:bCs w:val="0"/>
              </w:rPr>
              <w:t>Interfaccia</w:t>
            </w:r>
          </w:p>
        </w:tc>
        <w:tc>
          <w:tcPr>
            <w:tcW w:w="7505" w:type="dxa"/>
            <w:tcBorders>
              <w:top w:val="none" w:sz="0" w:space="0" w:color="auto"/>
              <w:left w:val="none" w:sz="0" w:space="0" w:color="auto"/>
              <w:right w:val="none" w:sz="0" w:space="0" w:color="auto"/>
            </w:tcBorders>
            <w:vAlign w:val="center"/>
          </w:tcPr>
          <w:p w14:paraId="6A615DFD" w14:textId="7D3F7300" w:rsidR="00A022E5" w:rsidRPr="00B04B0B" w:rsidRDefault="00A022E5" w:rsidP="00A022E5">
            <w:pPr>
              <w:cnfStyle w:val="100000000000" w:firstRow="1" w:lastRow="0" w:firstColumn="0" w:lastColumn="0" w:oddVBand="0" w:evenVBand="0" w:oddHBand="0" w:evenHBand="0" w:firstRowFirstColumn="0" w:firstRowLastColumn="0" w:lastRowFirstColumn="0" w:lastRowLastColumn="0"/>
              <w:rPr>
                <w:b w:val="0"/>
                <w:bCs w:val="0"/>
              </w:rPr>
            </w:pPr>
            <w:r w:rsidRPr="00B04B0B">
              <w:rPr>
                <w:b w:val="0"/>
                <w:bCs w:val="0"/>
              </w:rPr>
              <w:t>GestioneCamereService</w:t>
            </w:r>
          </w:p>
        </w:tc>
      </w:tr>
      <w:tr w:rsidR="00A022E5" w:rsidRPr="00A022E5" w14:paraId="1DD80C67"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27BFE57" w14:textId="77777777" w:rsidR="00A022E5" w:rsidRPr="00B04B0B" w:rsidRDefault="00A022E5" w:rsidP="00A022E5">
            <w:pPr>
              <w:rPr>
                <w:b w:val="0"/>
                <w:bCs w:val="0"/>
              </w:rPr>
            </w:pPr>
            <w:r w:rsidRPr="00B04B0B">
              <w:rPr>
                <w:b w:val="0"/>
                <w:bCs w:val="0"/>
              </w:rPr>
              <w:t>Descrizione</w:t>
            </w:r>
          </w:p>
        </w:tc>
        <w:tc>
          <w:tcPr>
            <w:tcW w:w="7505" w:type="dxa"/>
            <w:vAlign w:val="center"/>
          </w:tcPr>
          <w:p w14:paraId="79D93BCC" w14:textId="062F6D41" w:rsidR="00A022E5" w:rsidRPr="00B04B0B" w:rsidRDefault="00A022E5" w:rsidP="00A022E5">
            <w:pPr>
              <w:cnfStyle w:val="000000100000" w:firstRow="0" w:lastRow="0" w:firstColumn="0" w:lastColumn="0" w:oddVBand="0" w:evenVBand="0" w:oddHBand="1" w:evenHBand="0" w:firstRowFirstColumn="0" w:firstRowLastColumn="0" w:lastRowFirstColumn="0" w:lastRowLastColumn="0"/>
            </w:pPr>
            <w:r w:rsidRPr="00B04B0B">
              <w:t xml:space="preserve">Gestione </w:t>
            </w:r>
            <w:r w:rsidR="003814CD" w:rsidRPr="00B04B0B">
              <w:t>Camere</w:t>
            </w:r>
            <w:r w:rsidRPr="00B04B0B">
              <w:t xml:space="preserve"> </w:t>
            </w:r>
            <w:r w:rsidR="003814CD" w:rsidRPr="00B04B0B">
              <w:t>permette di inserire, rimuovere le camere e verificarne la dispon</w:t>
            </w:r>
            <w:r w:rsidR="00E907B3" w:rsidRPr="00B04B0B">
              <w:t>i</w:t>
            </w:r>
            <w:r w:rsidR="003814CD" w:rsidRPr="00B04B0B">
              <w:t>bilità</w:t>
            </w:r>
          </w:p>
        </w:tc>
      </w:tr>
      <w:tr w:rsidR="00A022E5" w:rsidRPr="00850EEE" w14:paraId="79939ECF"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046098AC" w14:textId="77777777" w:rsidR="00A022E5" w:rsidRPr="00B04B0B" w:rsidRDefault="00A022E5" w:rsidP="00A022E5">
            <w:pPr>
              <w:rPr>
                <w:b w:val="0"/>
                <w:bCs w:val="0"/>
              </w:rPr>
            </w:pPr>
            <w:r w:rsidRPr="00B04B0B">
              <w:rPr>
                <w:b w:val="0"/>
                <w:bCs w:val="0"/>
              </w:rPr>
              <w:t>Metodi</w:t>
            </w:r>
          </w:p>
        </w:tc>
        <w:tc>
          <w:tcPr>
            <w:tcW w:w="7505" w:type="dxa"/>
            <w:vAlign w:val="center"/>
          </w:tcPr>
          <w:p w14:paraId="65C9EF26" w14:textId="58DA49EC" w:rsidR="00A022E5" w:rsidRPr="00B04B0B" w:rsidRDefault="00A022E5"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805652" w:rsidRPr="00B04B0B">
              <w:t>getCamere() : Collection&lt;Camer</w:t>
            </w:r>
            <w:r w:rsidR="00560695" w:rsidRPr="00B04B0B">
              <w:t>a</w:t>
            </w:r>
            <w:r w:rsidR="00805652" w:rsidRPr="00B04B0B">
              <w:t>&gt;</w:t>
            </w:r>
          </w:p>
          <w:p w14:paraId="772C112D" w14:textId="000ABA3B" w:rsidR="00DB3369" w:rsidRPr="00B04B0B" w:rsidRDefault="00805652" w:rsidP="00A022E5">
            <w:pPr>
              <w:cnfStyle w:val="000000000000" w:firstRow="0" w:lastRow="0" w:firstColumn="0" w:lastColumn="0" w:oddVBand="0" w:evenVBand="0" w:oddHBand="0" w:evenHBand="0" w:firstRowFirstColumn="0" w:firstRowLastColumn="0" w:lastRowFirstColumn="0" w:lastRowLastColumn="0"/>
            </w:pPr>
            <w:r w:rsidRPr="00B04B0B">
              <w:t>+ creaCamera(</w:t>
            </w:r>
            <w:r w:rsidR="00D4269B" w:rsidRPr="00B04B0B">
              <w:t xml:space="preserve">int numero, </w:t>
            </w:r>
            <w:r w:rsidR="003F0618" w:rsidRPr="00B04B0B">
              <w:t>Tipo</w:t>
            </w:r>
            <w:r w:rsidR="001F4B6E" w:rsidRPr="00B04B0B">
              <w:t>Camera tipo, int numeroMaxOspiti, int quadratura, int costo</w:t>
            </w:r>
            <w:r w:rsidR="00E26C10" w:rsidRPr="00B04B0B">
              <w:t>, String immagine</w:t>
            </w:r>
            <w:r w:rsidRPr="00B04B0B">
              <w:t>)</w:t>
            </w:r>
            <w:r w:rsidR="00412F1C" w:rsidRPr="00B04B0B">
              <w:t xml:space="preserve"> :</w:t>
            </w:r>
            <w:r w:rsidR="00E26C10" w:rsidRPr="00B04B0B">
              <w:t xml:space="preserve"> Camera</w:t>
            </w:r>
          </w:p>
          <w:p w14:paraId="452664EC" w14:textId="77777777" w:rsidR="00805652" w:rsidRPr="00B04B0B" w:rsidRDefault="00DB3369"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412F1C" w:rsidRPr="00B04B0B">
              <w:t xml:space="preserve"> </w:t>
            </w:r>
            <w:r w:rsidR="00E26C10" w:rsidRPr="00B04B0B">
              <w:t xml:space="preserve">rimuoviCamera(Camera camera) : </w:t>
            </w:r>
            <w:r w:rsidR="00756C09" w:rsidRPr="00B04B0B">
              <w:t>boolean</w:t>
            </w:r>
          </w:p>
          <w:p w14:paraId="2E47C081" w14:textId="77777777" w:rsidR="00756C09" w:rsidRPr="00B04B0B" w:rsidRDefault="00756C09" w:rsidP="00A022E5">
            <w:pPr>
              <w:cnfStyle w:val="000000000000" w:firstRow="0" w:lastRow="0" w:firstColumn="0" w:lastColumn="0" w:oddVBand="0" w:evenVBand="0" w:oddHBand="0" w:evenHBand="0" w:firstRowFirstColumn="0" w:firstRowLastColumn="0" w:lastRowFirstColumn="0" w:lastRowLastColumn="0"/>
            </w:pPr>
            <w:r w:rsidRPr="00B04B0B">
              <w:t>+ getCamereDisponibili(</w:t>
            </w:r>
            <w:r w:rsidR="00850EEE" w:rsidRPr="00B04B0B">
              <w:t>Date checkIn, Date checkOut, int numeroOspiti</w:t>
            </w:r>
            <w:r w:rsidRPr="00B04B0B">
              <w:t>)</w:t>
            </w:r>
            <w:r w:rsidR="00850EEE" w:rsidRPr="00B04B0B">
              <w:t xml:space="preserve"> : Collection&lt;Camera&gt;</w:t>
            </w:r>
          </w:p>
          <w:p w14:paraId="4D34B1BE" w14:textId="3023F89D" w:rsidR="00850EEE" w:rsidRPr="00B04B0B" w:rsidRDefault="00850EEE"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A24D8A" w:rsidRPr="00B04B0B">
              <w:t>verificaDisponibilita(Camera camera</w:t>
            </w:r>
            <w:r w:rsidR="00A24D8A">
              <w:t xml:space="preserve">, </w:t>
            </w:r>
            <w:r w:rsidR="00A24D8A" w:rsidRPr="00B04B0B">
              <w:t>Date checkIn, Date checkOut)</w:t>
            </w:r>
            <w:r w:rsidR="00A24D8A">
              <w:t>: boolean</w:t>
            </w:r>
          </w:p>
        </w:tc>
      </w:tr>
      <w:tr w:rsidR="00A022E5" w:rsidRPr="00A022E5" w14:paraId="7BEEA013"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2F4074C5" w14:textId="77777777" w:rsidR="00A022E5" w:rsidRPr="00B04B0B" w:rsidRDefault="00A022E5" w:rsidP="00A022E5">
            <w:pPr>
              <w:rPr>
                <w:b w:val="0"/>
                <w:bCs w:val="0"/>
              </w:rPr>
            </w:pPr>
            <w:r w:rsidRPr="00B04B0B">
              <w:rPr>
                <w:b w:val="0"/>
                <w:bCs w:val="0"/>
              </w:rPr>
              <w:t>Invariante di classe</w:t>
            </w:r>
          </w:p>
        </w:tc>
        <w:tc>
          <w:tcPr>
            <w:tcW w:w="7505" w:type="dxa"/>
            <w:vAlign w:val="center"/>
          </w:tcPr>
          <w:p w14:paraId="56CC6FEC" w14:textId="77777777" w:rsidR="00A022E5" w:rsidRPr="00B04B0B" w:rsidRDefault="00A022E5" w:rsidP="00A022E5">
            <w:pPr>
              <w:cnfStyle w:val="000000100000" w:firstRow="0" w:lastRow="0" w:firstColumn="0" w:lastColumn="0" w:oddVBand="0" w:evenVBand="0" w:oddHBand="1" w:evenHBand="0" w:firstRowFirstColumn="0" w:firstRowLastColumn="0" w:lastRowFirstColumn="0" w:lastRowLastColumn="0"/>
            </w:pPr>
            <w:r w:rsidRPr="00B04B0B">
              <w:t>//</w:t>
            </w:r>
          </w:p>
        </w:tc>
      </w:tr>
    </w:tbl>
    <w:p w14:paraId="35336273"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B04B0B" w:rsidRPr="008402F1" w14:paraId="5A0ED973" w14:textId="77777777" w:rsidTr="000075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4604B92E" w14:textId="77777777" w:rsidR="00B04B0B" w:rsidRPr="001F6EC7" w:rsidRDefault="00B04B0B">
            <w:pPr>
              <w:rPr>
                <w:b w:val="0"/>
                <w:bCs w:val="0"/>
              </w:rPr>
            </w:pPr>
            <w:r w:rsidRPr="001F6EC7">
              <w:rPr>
                <w:b w:val="0"/>
                <w:bCs w:val="0"/>
              </w:rPr>
              <w:t>Nome Metodo</w:t>
            </w:r>
          </w:p>
        </w:tc>
        <w:tc>
          <w:tcPr>
            <w:tcW w:w="7773" w:type="dxa"/>
            <w:tcBorders>
              <w:top w:val="none" w:sz="0" w:space="0" w:color="auto"/>
              <w:left w:val="none" w:sz="0" w:space="0" w:color="auto"/>
              <w:right w:val="none" w:sz="0" w:space="0" w:color="auto"/>
            </w:tcBorders>
          </w:tcPr>
          <w:p w14:paraId="3E40E145" w14:textId="3AB5B607" w:rsidR="00B04B0B" w:rsidRPr="001F6EC7" w:rsidRDefault="00B04B0B">
            <w:pPr>
              <w:cnfStyle w:val="100000000000" w:firstRow="1" w:lastRow="0" w:firstColumn="0" w:lastColumn="0" w:oddVBand="0" w:evenVBand="0" w:oddHBand="0" w:evenHBand="0" w:firstRowFirstColumn="0" w:firstRowLastColumn="0" w:lastRowFirstColumn="0" w:lastRowLastColumn="0"/>
              <w:rPr>
                <w:b w:val="0"/>
                <w:bCs w:val="0"/>
              </w:rPr>
            </w:pPr>
            <w:r w:rsidRPr="001F6EC7">
              <w:rPr>
                <w:b w:val="0"/>
                <w:bCs w:val="0"/>
                <w:lang w:val="en-US"/>
              </w:rPr>
              <w:t xml:space="preserve">+ </w:t>
            </w:r>
            <w:r w:rsidR="001F6EC7" w:rsidRPr="001F6EC7">
              <w:rPr>
                <w:b w:val="0"/>
                <w:bCs w:val="0"/>
              </w:rPr>
              <w:t>getCamere() : Collection&lt;Camera&gt;</w:t>
            </w:r>
          </w:p>
        </w:tc>
      </w:tr>
      <w:tr w:rsidR="00B04B0B" w:rsidRPr="008402F1" w14:paraId="342B99C7"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6B8F243" w14:textId="77777777" w:rsidR="00B04B0B" w:rsidRPr="008402F1" w:rsidRDefault="00B04B0B">
            <w:pPr>
              <w:rPr>
                <w:b w:val="0"/>
                <w:bCs w:val="0"/>
              </w:rPr>
            </w:pPr>
            <w:r w:rsidRPr="008402F1">
              <w:rPr>
                <w:b w:val="0"/>
                <w:bCs w:val="0"/>
              </w:rPr>
              <w:t>Descrizione</w:t>
            </w:r>
          </w:p>
        </w:tc>
        <w:tc>
          <w:tcPr>
            <w:tcW w:w="7773" w:type="dxa"/>
          </w:tcPr>
          <w:p w14:paraId="0032B3E2" w14:textId="524F7209" w:rsidR="00B04B0B" w:rsidRPr="008402F1" w:rsidRDefault="00D4062D">
            <w:pPr>
              <w:cnfStyle w:val="000000100000" w:firstRow="0" w:lastRow="0" w:firstColumn="0" w:lastColumn="0" w:oddVBand="0" w:evenVBand="0" w:oddHBand="1" w:evenHBand="0" w:firstRowFirstColumn="0" w:firstRowLastColumn="0" w:lastRowFirstColumn="0" w:lastRowLastColumn="0"/>
            </w:pPr>
            <w:r w:rsidRPr="00D4062D">
              <w:t>Restituisce tutte le camere registrate</w:t>
            </w:r>
            <w:r>
              <w:t xml:space="preserve"> e non eliminate logicamente</w:t>
            </w:r>
            <w:r w:rsidRPr="00D4062D">
              <w:t xml:space="preserve"> nel sistema.</w:t>
            </w:r>
          </w:p>
        </w:tc>
      </w:tr>
      <w:tr w:rsidR="00B04B0B" w:rsidRPr="008402F1" w14:paraId="1DAC4C71"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7B73560" w14:textId="77777777" w:rsidR="00B04B0B" w:rsidRPr="008402F1" w:rsidRDefault="00B04B0B">
            <w:pPr>
              <w:rPr>
                <w:b w:val="0"/>
                <w:bCs w:val="0"/>
              </w:rPr>
            </w:pPr>
            <w:r w:rsidRPr="008402F1">
              <w:rPr>
                <w:b w:val="0"/>
                <w:bCs w:val="0"/>
              </w:rPr>
              <w:t>Pre-condizione</w:t>
            </w:r>
          </w:p>
        </w:tc>
        <w:tc>
          <w:tcPr>
            <w:tcW w:w="7773" w:type="dxa"/>
          </w:tcPr>
          <w:p w14:paraId="5323C0E7" w14:textId="4201B8D0" w:rsidR="00B04B0B" w:rsidRPr="008402F1" w:rsidRDefault="003A1A9B">
            <w:pPr>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7F1954">
              <w:rPr>
                <w:lang w:val="en-US"/>
              </w:rPr>
              <w:t>/</w:t>
            </w:r>
          </w:p>
        </w:tc>
      </w:tr>
      <w:tr w:rsidR="00B04B0B" w:rsidRPr="00C04BB0" w14:paraId="5307F3CB"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5FD3B74" w14:textId="77777777" w:rsidR="00B04B0B" w:rsidRPr="008402F1" w:rsidRDefault="00B04B0B">
            <w:pPr>
              <w:rPr>
                <w:b w:val="0"/>
                <w:bCs w:val="0"/>
              </w:rPr>
            </w:pPr>
            <w:r w:rsidRPr="008402F1">
              <w:rPr>
                <w:b w:val="0"/>
                <w:bCs w:val="0"/>
              </w:rPr>
              <w:t>Post-condizione</w:t>
            </w:r>
          </w:p>
        </w:tc>
        <w:tc>
          <w:tcPr>
            <w:tcW w:w="7773" w:type="dxa"/>
          </w:tcPr>
          <w:p w14:paraId="21FDED2C" w14:textId="5026B8BD" w:rsidR="00BC3878" w:rsidRPr="00BC3878" w:rsidRDefault="00BC3878">
            <w:pPr>
              <w:cnfStyle w:val="000000100000" w:firstRow="0" w:lastRow="0" w:firstColumn="0" w:lastColumn="0" w:oddVBand="0" w:evenVBand="0" w:oddHBand="1" w:evenHBand="0" w:firstRowFirstColumn="0" w:firstRowLastColumn="0" w:lastRowFirstColumn="0" w:lastRowLastColumn="0"/>
              <w:rPr>
                <w:lang w:val="en-GB"/>
              </w:rPr>
            </w:pPr>
            <w:r>
              <w:rPr>
                <w:lang w:val="en-US"/>
              </w:rPr>
              <w:t xml:space="preserve">Context </w:t>
            </w:r>
            <w:r w:rsidR="00C877A4" w:rsidRPr="00CD0A46">
              <w:rPr>
                <w:lang w:val="en-GB"/>
              </w:rPr>
              <w:t>GestioneCamereService::</w:t>
            </w:r>
            <w:r w:rsidRPr="00BC3878">
              <w:rPr>
                <w:lang w:val="en-GB"/>
              </w:rPr>
              <w:t>getCamere() : Collection&lt;Camera&gt;</w:t>
            </w:r>
          </w:p>
          <w:p w14:paraId="11465A6E" w14:textId="4E47AF13" w:rsidR="00B04B0B" w:rsidRPr="008402F1" w:rsidRDefault="00BC387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post: </w:t>
            </w:r>
            <w:r w:rsidR="00CD0A46">
              <w:rPr>
                <w:lang w:val="en-US"/>
              </w:rPr>
              <w:t xml:space="preserve">result </w:t>
            </w:r>
            <w:r w:rsidR="00CD0A46" w:rsidRPr="00CD0A46">
              <w:rPr>
                <w:lang w:val="en-US"/>
              </w:rPr>
              <w:sym w:font="Wingdings" w:char="F0E0"/>
            </w:r>
            <w:r w:rsidR="00CD0A46">
              <w:rPr>
                <w:lang w:val="en-US"/>
              </w:rPr>
              <w:t xml:space="preserve"> forAll(c | c.isDeleted = false)</w:t>
            </w:r>
          </w:p>
        </w:tc>
      </w:tr>
      <w:tr w:rsidR="005E6AFE" w:rsidRPr="001F6EC7" w14:paraId="00FD3FA8"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0C18D69" w14:textId="77777777" w:rsidR="005E6AFE" w:rsidRPr="001F6EC7" w:rsidRDefault="005E6AFE">
            <w:pPr>
              <w:rPr>
                <w:b w:val="0"/>
                <w:bCs w:val="0"/>
              </w:rPr>
            </w:pPr>
            <w:r w:rsidRPr="001F6EC7">
              <w:rPr>
                <w:b w:val="0"/>
                <w:bCs w:val="0"/>
              </w:rPr>
              <w:t>Nome Metodo</w:t>
            </w:r>
          </w:p>
        </w:tc>
        <w:tc>
          <w:tcPr>
            <w:tcW w:w="7773" w:type="dxa"/>
            <w:shd w:val="clear" w:color="auto" w:fill="156082" w:themeFill="accent1"/>
          </w:tcPr>
          <w:p w14:paraId="3C5AC325" w14:textId="7426F7C3" w:rsidR="005E6AFE" w:rsidRPr="009F3003" w:rsidRDefault="005E6AF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9F3003">
              <w:rPr>
                <w:b/>
                <w:bCs/>
                <w:color w:val="FFFFFF" w:themeColor="background1"/>
              </w:rPr>
              <w:t xml:space="preserve">+ </w:t>
            </w:r>
            <w:r w:rsidR="00DF350A" w:rsidRPr="009F3003">
              <w:rPr>
                <w:color w:val="FFFFFF" w:themeColor="background1"/>
              </w:rPr>
              <w:t>creaCamera(int numero, TipoCamera tipo, int numeroMaxOspiti, int quadratura, int costo, String immagine) : Camera</w:t>
            </w:r>
          </w:p>
        </w:tc>
      </w:tr>
      <w:tr w:rsidR="005E6AFE" w:rsidRPr="008402F1" w14:paraId="55F9CDA2"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E7FC203" w14:textId="77777777" w:rsidR="005E6AFE" w:rsidRPr="008402F1" w:rsidRDefault="005E6AFE">
            <w:pPr>
              <w:rPr>
                <w:b w:val="0"/>
                <w:bCs w:val="0"/>
              </w:rPr>
            </w:pPr>
            <w:r w:rsidRPr="008402F1">
              <w:rPr>
                <w:b w:val="0"/>
                <w:bCs w:val="0"/>
              </w:rPr>
              <w:t>Descrizione</w:t>
            </w:r>
          </w:p>
        </w:tc>
        <w:tc>
          <w:tcPr>
            <w:tcW w:w="7773" w:type="dxa"/>
          </w:tcPr>
          <w:p w14:paraId="5642A67C" w14:textId="537ADD10" w:rsidR="005E6AFE" w:rsidRPr="008402F1" w:rsidRDefault="00DF350A">
            <w:pPr>
              <w:cnfStyle w:val="000000100000" w:firstRow="0" w:lastRow="0" w:firstColumn="0" w:lastColumn="0" w:oddVBand="0" w:evenVBand="0" w:oddHBand="1" w:evenHBand="0" w:firstRowFirstColumn="0" w:firstRowLastColumn="0" w:lastRowFirstColumn="0" w:lastRowLastColumn="0"/>
            </w:pPr>
            <w:r w:rsidRPr="00DF350A">
              <w:t>Permette di creare una nuova camera con i parametri specificati.</w:t>
            </w:r>
            <w:r w:rsidR="001A4FC4">
              <w:t xml:space="preserve"> S</w:t>
            </w:r>
            <w:r w:rsidR="008853E0">
              <w:t>e il numero di camera fornito corrisponde ad una camera</w:t>
            </w:r>
            <w:r w:rsidR="00C67288">
              <w:t xml:space="preserve"> attiva nel sistema</w:t>
            </w:r>
            <w:r w:rsidR="008853E0">
              <w:t xml:space="preserve">, questa viene </w:t>
            </w:r>
            <w:r w:rsidR="00C67288">
              <w:t>cancellata logicamente</w:t>
            </w:r>
            <w:r w:rsidR="001366BD">
              <w:t xml:space="preserve"> e viene </w:t>
            </w:r>
            <w:r w:rsidR="00955360">
              <w:t>creata la nuova camera att</w:t>
            </w:r>
            <w:r w:rsidR="00C36A0D">
              <w:t>iva</w:t>
            </w:r>
            <w:r w:rsidR="003C7402">
              <w:t>.</w:t>
            </w:r>
          </w:p>
        </w:tc>
      </w:tr>
      <w:tr w:rsidR="005E6AFE" w:rsidRPr="00A37C84" w14:paraId="4AFB7E5F"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B529544" w14:textId="77777777" w:rsidR="005E6AFE" w:rsidRPr="008402F1" w:rsidRDefault="005E6AFE">
            <w:pPr>
              <w:rPr>
                <w:b w:val="0"/>
                <w:bCs w:val="0"/>
              </w:rPr>
            </w:pPr>
            <w:r w:rsidRPr="008402F1">
              <w:rPr>
                <w:b w:val="0"/>
                <w:bCs w:val="0"/>
              </w:rPr>
              <w:t>Pre-condizione</w:t>
            </w:r>
          </w:p>
        </w:tc>
        <w:tc>
          <w:tcPr>
            <w:tcW w:w="7773" w:type="dxa"/>
          </w:tcPr>
          <w:p w14:paraId="60E270C0" w14:textId="77777777" w:rsidR="00855E54" w:rsidRDefault="00A37C84" w:rsidP="00A37C84">
            <w:pPr>
              <w:cnfStyle w:val="000000000000" w:firstRow="0" w:lastRow="0" w:firstColumn="0" w:lastColumn="0" w:oddVBand="0" w:evenVBand="0" w:oddHBand="0" w:evenHBand="0" w:firstRowFirstColumn="0" w:firstRowLastColumn="0" w:lastRowFirstColumn="0" w:lastRowLastColumn="0"/>
            </w:pPr>
            <w:r w:rsidRPr="00A37C84">
              <w:t>context GestioneCamereService::</w:t>
            </w:r>
            <w:r w:rsidR="005C72B3" w:rsidRPr="00B04B0B">
              <w:t>creaCamera(int numero, TipoCamera tipo, int numeroMaxOspiti, int quadratura, int costo, String immagine) : Camera</w:t>
            </w:r>
            <w:r w:rsidR="00855E54">
              <w:t xml:space="preserve"> </w:t>
            </w:r>
          </w:p>
          <w:p w14:paraId="44DE55C0" w14:textId="19FED948"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numero &gt; 0</w:t>
            </w:r>
          </w:p>
          <w:p w14:paraId="208C8B02"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tipo &lt;&gt; null</w:t>
            </w:r>
          </w:p>
          <w:p w14:paraId="4ABD808D"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numeroMaxOspiti &gt; 0</w:t>
            </w:r>
          </w:p>
          <w:p w14:paraId="62F97D3C"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quadratura &gt; 0</w:t>
            </w:r>
          </w:p>
          <w:p w14:paraId="184642BD" w14:textId="77777777" w:rsidR="00A37C84"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costo &gt; 0</w:t>
            </w:r>
          </w:p>
          <w:p w14:paraId="5A35549A" w14:textId="61CDB4D8" w:rsidR="005E6AFE" w:rsidRPr="00A37C84" w:rsidRDefault="00A37C84" w:rsidP="00A37C84">
            <w:pPr>
              <w:cnfStyle w:val="000000000000" w:firstRow="0" w:lastRow="0" w:firstColumn="0" w:lastColumn="0" w:oddVBand="0" w:evenVBand="0" w:oddHBand="0" w:evenHBand="0" w:firstRowFirstColumn="0" w:firstRowLastColumn="0" w:lastRowFirstColumn="0" w:lastRowLastColumn="0"/>
            </w:pPr>
            <w:r w:rsidRPr="00A37C84">
              <w:t>pre: immagine &lt;&gt; null and immagine.size() &gt; 0</w:t>
            </w:r>
          </w:p>
        </w:tc>
      </w:tr>
      <w:tr w:rsidR="005E6AFE" w:rsidRPr="00C04BB0" w14:paraId="1CBB1E98"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D2BE7F7" w14:textId="77777777" w:rsidR="005E6AFE" w:rsidRPr="008402F1" w:rsidRDefault="005E6AFE">
            <w:pPr>
              <w:rPr>
                <w:b w:val="0"/>
                <w:bCs w:val="0"/>
              </w:rPr>
            </w:pPr>
            <w:r w:rsidRPr="008402F1">
              <w:rPr>
                <w:b w:val="0"/>
                <w:bCs w:val="0"/>
              </w:rPr>
              <w:t>Post-condizione</w:t>
            </w:r>
          </w:p>
        </w:tc>
        <w:tc>
          <w:tcPr>
            <w:tcW w:w="7773" w:type="dxa"/>
          </w:tcPr>
          <w:p w14:paraId="683443C0" w14:textId="77777777" w:rsidR="005E6AFE" w:rsidRDefault="0012266C">
            <w:pPr>
              <w:cnfStyle w:val="000000100000" w:firstRow="0" w:lastRow="0" w:firstColumn="0" w:lastColumn="0" w:oddVBand="0" w:evenVBand="0" w:oddHBand="1" w:evenHBand="0" w:firstRowFirstColumn="0" w:firstRowLastColumn="0" w:lastRowFirstColumn="0" w:lastRowLastColumn="0"/>
            </w:pPr>
            <w:r w:rsidRPr="00A37C84">
              <w:t>context GestioneCamereService::</w:t>
            </w:r>
            <w:r w:rsidRPr="00B04B0B">
              <w:t>creaCamera(int numero, TipoCamera tipo, int numeroMaxOspiti, int quadratura, int costo, String immagine) : Camera</w:t>
            </w:r>
          </w:p>
          <w:p w14:paraId="086EC653" w14:textId="7F4CE4A7" w:rsidR="0012266C" w:rsidRPr="008402F1" w:rsidRDefault="0012266C">
            <w:pPr>
              <w:cnfStyle w:val="000000100000" w:firstRow="0" w:lastRow="0" w:firstColumn="0" w:lastColumn="0" w:oddVBand="0" w:evenVBand="0" w:oddHBand="1" w:evenHBand="0" w:firstRowFirstColumn="0" w:firstRowLastColumn="0" w:lastRowFirstColumn="0" w:lastRowLastColumn="0"/>
              <w:rPr>
                <w:lang w:val="en-US"/>
              </w:rPr>
            </w:pPr>
            <w:r w:rsidRPr="000D3750">
              <w:rPr>
                <w:lang w:val="en-US"/>
              </w:rPr>
              <w:t xml:space="preserve">post: </w:t>
            </w:r>
            <w:r w:rsidR="00325978">
              <w:rPr>
                <w:lang w:val="en-US"/>
              </w:rPr>
              <w:t>result</w:t>
            </w:r>
            <w:r w:rsidR="00F078A6" w:rsidRPr="000D3750">
              <w:rPr>
                <w:lang w:val="en-US"/>
              </w:rPr>
              <w:t xml:space="preserve"> &lt;&gt; null</w:t>
            </w:r>
            <w:r w:rsidR="000D3750" w:rsidRPr="000D3750">
              <w:rPr>
                <w:lang w:val="en-US"/>
              </w:rPr>
              <w:t xml:space="preserve"> and</w:t>
            </w:r>
            <w:r w:rsidR="001B5351">
              <w:rPr>
                <w:lang w:val="en-US"/>
              </w:rPr>
              <w:t xml:space="preserve"> self</w:t>
            </w:r>
            <w:r w:rsidR="000D3750">
              <w:rPr>
                <w:lang w:val="en-US"/>
              </w:rPr>
              <w:t>.getCamere()</w:t>
            </w:r>
            <w:r w:rsidR="003C7402">
              <w:rPr>
                <w:lang w:val="en-US"/>
              </w:rPr>
              <w:t xml:space="preserve"> </w:t>
            </w:r>
            <w:r w:rsidR="003C7402" w:rsidRPr="003C7402">
              <w:rPr>
                <w:lang w:val="en-US"/>
              </w:rPr>
              <w:sym w:font="Wingdings" w:char="F0E0"/>
            </w:r>
            <w:r w:rsidR="003C7402">
              <w:rPr>
                <w:lang w:val="en-US"/>
              </w:rPr>
              <w:t xml:space="preserve"> </w:t>
            </w:r>
            <w:r w:rsidR="00AA75F4">
              <w:rPr>
                <w:lang w:val="en-US"/>
              </w:rPr>
              <w:t>include</w:t>
            </w:r>
            <w:r w:rsidR="000D3750">
              <w:rPr>
                <w:lang w:val="en-US"/>
              </w:rPr>
              <w:t>(</w:t>
            </w:r>
            <w:r w:rsidR="00325978">
              <w:rPr>
                <w:lang w:val="en-US"/>
              </w:rPr>
              <w:t>result</w:t>
            </w:r>
            <w:r w:rsidR="000D3750">
              <w:rPr>
                <w:lang w:val="en-US"/>
              </w:rPr>
              <w:t>)</w:t>
            </w:r>
          </w:p>
        </w:tc>
      </w:tr>
      <w:tr w:rsidR="000D3750" w:rsidRPr="001F6EC7" w14:paraId="10211017"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B1B7916" w14:textId="77777777" w:rsidR="000D3750" w:rsidRPr="001F6EC7" w:rsidRDefault="000D3750">
            <w:pPr>
              <w:rPr>
                <w:b w:val="0"/>
                <w:bCs w:val="0"/>
              </w:rPr>
            </w:pPr>
            <w:r w:rsidRPr="001F6EC7">
              <w:rPr>
                <w:b w:val="0"/>
                <w:bCs w:val="0"/>
              </w:rPr>
              <w:t>Nome Metodo</w:t>
            </w:r>
          </w:p>
        </w:tc>
        <w:tc>
          <w:tcPr>
            <w:tcW w:w="7773" w:type="dxa"/>
            <w:shd w:val="clear" w:color="auto" w:fill="156082" w:themeFill="accent1"/>
          </w:tcPr>
          <w:p w14:paraId="68012CD0" w14:textId="22E57429" w:rsidR="000D3750" w:rsidRPr="001F6EC7" w:rsidRDefault="000D3750">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xml:space="preserve">+ </w:t>
            </w:r>
            <w:r w:rsidR="006C21DD" w:rsidRPr="009F3003">
              <w:rPr>
                <w:color w:val="FFFFFF" w:themeColor="background1"/>
              </w:rPr>
              <w:t>rimuoviCamera(Camera camera) : boolean</w:t>
            </w:r>
          </w:p>
        </w:tc>
      </w:tr>
      <w:tr w:rsidR="000D3750" w:rsidRPr="008402F1" w14:paraId="723D225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F7304BE" w14:textId="77777777" w:rsidR="000D3750" w:rsidRPr="008402F1" w:rsidRDefault="000D3750">
            <w:pPr>
              <w:rPr>
                <w:b w:val="0"/>
                <w:bCs w:val="0"/>
              </w:rPr>
            </w:pPr>
            <w:r w:rsidRPr="008402F1">
              <w:rPr>
                <w:b w:val="0"/>
                <w:bCs w:val="0"/>
              </w:rPr>
              <w:t>Descrizione</w:t>
            </w:r>
          </w:p>
        </w:tc>
        <w:tc>
          <w:tcPr>
            <w:tcW w:w="7773" w:type="dxa"/>
          </w:tcPr>
          <w:p w14:paraId="5A89C450" w14:textId="627B3CCE" w:rsidR="000D3750" w:rsidRPr="008402F1" w:rsidRDefault="00814706">
            <w:pPr>
              <w:cnfStyle w:val="000000100000" w:firstRow="0" w:lastRow="0" w:firstColumn="0" w:lastColumn="0" w:oddVBand="0" w:evenVBand="0" w:oddHBand="1" w:evenHBand="0" w:firstRowFirstColumn="0" w:firstRowLastColumn="0" w:lastRowFirstColumn="0" w:lastRowLastColumn="0"/>
            </w:pPr>
            <w:r>
              <w:t>Cancella logicamente</w:t>
            </w:r>
            <w:r w:rsidR="00FD3469" w:rsidRPr="00FD3469">
              <w:t xml:space="preserve"> una camera </w:t>
            </w:r>
            <w:r>
              <w:t>attiva nel</w:t>
            </w:r>
            <w:r w:rsidR="00FD3469" w:rsidRPr="00FD3469">
              <w:t xml:space="preserve"> sistema.</w:t>
            </w:r>
          </w:p>
        </w:tc>
      </w:tr>
      <w:tr w:rsidR="000D3750" w:rsidRPr="008402F1" w14:paraId="1A98D973"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E5BC91D" w14:textId="77777777" w:rsidR="000D3750" w:rsidRPr="008402F1" w:rsidRDefault="000D3750">
            <w:pPr>
              <w:rPr>
                <w:b w:val="0"/>
                <w:bCs w:val="0"/>
              </w:rPr>
            </w:pPr>
            <w:r w:rsidRPr="008402F1">
              <w:rPr>
                <w:b w:val="0"/>
                <w:bCs w:val="0"/>
              </w:rPr>
              <w:t>Pre-condizione</w:t>
            </w:r>
          </w:p>
        </w:tc>
        <w:tc>
          <w:tcPr>
            <w:tcW w:w="7773" w:type="dxa"/>
          </w:tcPr>
          <w:p w14:paraId="72C21E80" w14:textId="5EC0C709" w:rsidR="00F6612A" w:rsidRPr="00F6612A" w:rsidRDefault="00F6612A" w:rsidP="00F6612A">
            <w:pPr>
              <w:cnfStyle w:val="000000000000" w:firstRow="0" w:lastRow="0" w:firstColumn="0" w:lastColumn="0" w:oddVBand="0" w:evenVBand="0" w:oddHBand="0" w:evenHBand="0" w:firstRowFirstColumn="0" w:firstRowLastColumn="0" w:lastRowFirstColumn="0" w:lastRowLastColumn="0"/>
            </w:pPr>
            <w:r w:rsidRPr="00F6612A">
              <w:t>context GestioneCamereService::rimuoviCamera(Camera</w:t>
            </w:r>
            <w:r>
              <w:t xml:space="preserve"> camera</w:t>
            </w:r>
            <w:r w:rsidRPr="00F6612A">
              <w:t>) : boolean</w:t>
            </w:r>
          </w:p>
          <w:p w14:paraId="1C19159B" w14:textId="77777777" w:rsidR="00F6612A" w:rsidRPr="00F6612A" w:rsidRDefault="00F6612A" w:rsidP="00F6612A">
            <w:pPr>
              <w:cnfStyle w:val="000000000000" w:firstRow="0" w:lastRow="0" w:firstColumn="0" w:lastColumn="0" w:oddVBand="0" w:evenVBand="0" w:oddHBand="0" w:evenHBand="0" w:firstRowFirstColumn="0" w:firstRowLastColumn="0" w:lastRowFirstColumn="0" w:lastRowLastColumn="0"/>
            </w:pPr>
            <w:r w:rsidRPr="00F6612A">
              <w:t>pre: camera &lt;&gt; null</w:t>
            </w:r>
          </w:p>
          <w:p w14:paraId="123F1F1A" w14:textId="16DA5DE4" w:rsidR="000D3750" w:rsidRPr="00AA75F4" w:rsidRDefault="00F6612A">
            <w:pPr>
              <w:cnfStyle w:val="000000000000" w:firstRow="0" w:lastRow="0" w:firstColumn="0" w:lastColumn="0" w:oddVBand="0" w:evenVBand="0" w:oddHBand="0" w:evenHBand="0" w:firstRowFirstColumn="0" w:firstRowLastColumn="0" w:lastRowFirstColumn="0" w:lastRowLastColumn="0"/>
            </w:pPr>
            <w:r w:rsidRPr="00AA75F4">
              <w:t xml:space="preserve">pre: </w:t>
            </w:r>
            <w:r w:rsidR="00325978">
              <w:t>self</w:t>
            </w:r>
            <w:r w:rsidRPr="00AA75F4">
              <w:t>.getCamere</w:t>
            </w:r>
            <w:r w:rsidRPr="00F6612A">
              <w:t>()</w:t>
            </w:r>
            <w:r w:rsidR="00572218">
              <w:t xml:space="preserve"> </w:t>
            </w:r>
            <w:r w:rsidR="00572218">
              <w:sym w:font="Wingdings" w:char="F0E0"/>
            </w:r>
            <w:r w:rsidR="00572218">
              <w:t xml:space="preserve"> </w:t>
            </w:r>
            <w:r w:rsidR="00AA75F4" w:rsidRPr="00AA75F4">
              <w:t>include</w:t>
            </w:r>
            <w:r w:rsidRPr="00AA75F4">
              <w:t>(camera)</w:t>
            </w:r>
          </w:p>
        </w:tc>
      </w:tr>
      <w:tr w:rsidR="00451B2F" w:rsidRPr="00C04BB0" w14:paraId="2DA79085"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4DAE2AC" w14:textId="77777777" w:rsidR="00451B2F" w:rsidRPr="008402F1" w:rsidRDefault="00451B2F" w:rsidP="00451B2F">
            <w:pPr>
              <w:rPr>
                <w:b w:val="0"/>
                <w:bCs w:val="0"/>
              </w:rPr>
            </w:pPr>
            <w:r w:rsidRPr="008402F1">
              <w:rPr>
                <w:b w:val="0"/>
                <w:bCs w:val="0"/>
              </w:rPr>
              <w:t>Post-condizione</w:t>
            </w:r>
          </w:p>
        </w:tc>
        <w:tc>
          <w:tcPr>
            <w:tcW w:w="7773" w:type="dxa"/>
          </w:tcPr>
          <w:p w14:paraId="324670D0" w14:textId="77777777" w:rsidR="00451B2F" w:rsidRPr="00F6612A" w:rsidRDefault="00451B2F" w:rsidP="00451B2F">
            <w:pPr>
              <w:cnfStyle w:val="000000100000" w:firstRow="0" w:lastRow="0" w:firstColumn="0" w:lastColumn="0" w:oddVBand="0" w:evenVBand="0" w:oddHBand="1" w:evenHBand="0" w:firstRowFirstColumn="0" w:firstRowLastColumn="0" w:lastRowFirstColumn="0" w:lastRowLastColumn="0"/>
            </w:pPr>
            <w:r w:rsidRPr="00F6612A">
              <w:t>context GestioneCamereService::rimuoviCamera(Camera</w:t>
            </w:r>
            <w:r>
              <w:t xml:space="preserve"> camera</w:t>
            </w:r>
            <w:r w:rsidRPr="00F6612A">
              <w:t>) : boolean</w:t>
            </w:r>
          </w:p>
          <w:p w14:paraId="0C36CEC8" w14:textId="7A5796B4" w:rsidR="00451B2F" w:rsidRPr="00AF7F57" w:rsidRDefault="00451B2F" w:rsidP="00451B2F">
            <w:pPr>
              <w:cnfStyle w:val="000000100000" w:firstRow="0" w:lastRow="0" w:firstColumn="0" w:lastColumn="0" w:oddVBand="0" w:evenVBand="0" w:oddHBand="1" w:evenHBand="0" w:firstRowFirstColumn="0" w:firstRowLastColumn="0" w:lastRowFirstColumn="0" w:lastRowLastColumn="0"/>
              <w:rPr>
                <w:lang w:val="en-US"/>
              </w:rPr>
            </w:pPr>
            <w:r w:rsidRPr="00AF7F57">
              <w:rPr>
                <w:lang w:val="en-US"/>
              </w:rPr>
              <w:t>post</w:t>
            </w:r>
            <w:r w:rsidRPr="00F6612A">
              <w:rPr>
                <w:lang w:val="en-US"/>
              </w:rPr>
              <w:t xml:space="preserve">: </w:t>
            </w:r>
            <w:r w:rsidR="00325978">
              <w:rPr>
                <w:lang w:val="en-US"/>
              </w:rPr>
              <w:t>result</w:t>
            </w:r>
            <w:r w:rsidR="00AF7F57">
              <w:rPr>
                <w:lang w:val="en-US"/>
              </w:rPr>
              <w:t xml:space="preserve"> = true and (not </w:t>
            </w:r>
            <w:r w:rsidR="00325978">
              <w:rPr>
                <w:lang w:val="en-US"/>
              </w:rPr>
              <w:t>self</w:t>
            </w:r>
            <w:r w:rsidR="00AF7F57" w:rsidRPr="00AF7F57">
              <w:rPr>
                <w:lang w:val="en-US"/>
              </w:rPr>
              <w:t>.</w:t>
            </w:r>
            <w:r w:rsidR="00AF7F57" w:rsidRPr="00F6612A">
              <w:rPr>
                <w:lang w:val="en-US"/>
              </w:rPr>
              <w:t>getCamere()</w:t>
            </w:r>
            <w:r w:rsidR="00572218">
              <w:rPr>
                <w:lang w:val="en-US"/>
              </w:rPr>
              <w:t xml:space="preserve"> </w:t>
            </w:r>
            <w:r w:rsidR="00572218" w:rsidRPr="00572218">
              <w:rPr>
                <w:lang w:val="en-US"/>
              </w:rPr>
              <w:sym w:font="Wingdings" w:char="F0E0"/>
            </w:r>
            <w:r w:rsidR="00572218">
              <w:rPr>
                <w:lang w:val="en-US"/>
              </w:rPr>
              <w:t xml:space="preserve"> </w:t>
            </w:r>
            <w:r w:rsidR="00AA75F4">
              <w:rPr>
                <w:lang w:val="en-US"/>
              </w:rPr>
              <w:t>include</w:t>
            </w:r>
            <w:r w:rsidR="00AF7F57" w:rsidRPr="00F6612A">
              <w:rPr>
                <w:lang w:val="en-US"/>
              </w:rPr>
              <w:t>(camera)</w:t>
            </w:r>
            <w:r w:rsidR="00AF7F57">
              <w:rPr>
                <w:lang w:val="en-US"/>
              </w:rPr>
              <w:t>)</w:t>
            </w:r>
          </w:p>
        </w:tc>
      </w:tr>
      <w:tr w:rsidR="004C5258" w:rsidRPr="001F6EC7" w14:paraId="02E2FB8D"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D25EA51" w14:textId="77777777" w:rsidR="004C5258" w:rsidRPr="001F6EC7" w:rsidRDefault="004C5258">
            <w:pPr>
              <w:rPr>
                <w:b w:val="0"/>
                <w:bCs w:val="0"/>
              </w:rPr>
            </w:pPr>
            <w:r w:rsidRPr="001F6EC7">
              <w:rPr>
                <w:b w:val="0"/>
                <w:bCs w:val="0"/>
              </w:rPr>
              <w:t>Nome Metodo</w:t>
            </w:r>
          </w:p>
        </w:tc>
        <w:tc>
          <w:tcPr>
            <w:tcW w:w="7773" w:type="dxa"/>
            <w:shd w:val="clear" w:color="auto" w:fill="156082" w:themeFill="accent1"/>
          </w:tcPr>
          <w:p w14:paraId="329B178B" w14:textId="12C648EF" w:rsidR="004C5258" w:rsidRPr="001F6EC7" w:rsidRDefault="004C5258">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getCamereDisponibili(Date checkIn, Date checkOut, int numeroOspiti) : Collection&lt;Camera&gt;</w:t>
            </w:r>
          </w:p>
        </w:tc>
      </w:tr>
      <w:tr w:rsidR="004C5258" w:rsidRPr="008402F1" w14:paraId="1EF00BF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8D911B5" w14:textId="77777777" w:rsidR="004C5258" w:rsidRPr="008402F1" w:rsidRDefault="004C5258">
            <w:pPr>
              <w:rPr>
                <w:b w:val="0"/>
                <w:bCs w:val="0"/>
              </w:rPr>
            </w:pPr>
            <w:r w:rsidRPr="008402F1">
              <w:rPr>
                <w:b w:val="0"/>
                <w:bCs w:val="0"/>
              </w:rPr>
              <w:t>Descrizione</w:t>
            </w:r>
          </w:p>
        </w:tc>
        <w:tc>
          <w:tcPr>
            <w:tcW w:w="7773" w:type="dxa"/>
          </w:tcPr>
          <w:p w14:paraId="1A894385" w14:textId="092EC59C" w:rsidR="004C5258" w:rsidRPr="008402F1" w:rsidRDefault="004C5258">
            <w:pPr>
              <w:cnfStyle w:val="000000100000" w:firstRow="0" w:lastRow="0" w:firstColumn="0" w:lastColumn="0" w:oddVBand="0" w:evenVBand="0" w:oddHBand="1" w:evenHBand="0" w:firstRowFirstColumn="0" w:firstRowLastColumn="0" w:lastRowFirstColumn="0" w:lastRowLastColumn="0"/>
            </w:pPr>
            <w:r w:rsidRPr="00D4062D">
              <w:t>Restituisce tutte le camere registrate</w:t>
            </w:r>
            <w:r>
              <w:t xml:space="preserve"> e non eliminate logicamente</w:t>
            </w:r>
            <w:r w:rsidRPr="00D4062D">
              <w:t xml:space="preserve"> nel sistema</w:t>
            </w:r>
            <w:r>
              <w:t xml:space="preserve"> </w:t>
            </w:r>
            <w:r w:rsidR="007D7B72">
              <w:lastRenderedPageBreak/>
              <w:t>che soddisfano determinati parametri</w:t>
            </w:r>
            <w:r w:rsidRPr="00D4062D">
              <w:t>.</w:t>
            </w:r>
          </w:p>
        </w:tc>
      </w:tr>
      <w:tr w:rsidR="004C5258" w:rsidRPr="008402F1" w14:paraId="4ADCE38C"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A08344F" w14:textId="77777777" w:rsidR="004C5258" w:rsidRPr="008402F1" w:rsidRDefault="004C5258">
            <w:pPr>
              <w:rPr>
                <w:b w:val="0"/>
                <w:bCs w:val="0"/>
              </w:rPr>
            </w:pPr>
            <w:r w:rsidRPr="008402F1">
              <w:rPr>
                <w:b w:val="0"/>
                <w:bCs w:val="0"/>
              </w:rPr>
              <w:lastRenderedPageBreak/>
              <w:t>Pre-condizione</w:t>
            </w:r>
          </w:p>
        </w:tc>
        <w:tc>
          <w:tcPr>
            <w:tcW w:w="7773" w:type="dxa"/>
          </w:tcPr>
          <w:p w14:paraId="6901A4F6" w14:textId="2F14388E" w:rsidR="00FC0D11" w:rsidRDefault="00FC0D11" w:rsidP="00FC0D11">
            <w:pPr>
              <w:cnfStyle w:val="000000000000" w:firstRow="0" w:lastRow="0" w:firstColumn="0" w:lastColumn="0" w:oddVBand="0" w:evenVBand="0" w:oddHBand="0" w:evenHBand="0" w:firstRowFirstColumn="0" w:firstRowLastColumn="0" w:lastRowFirstColumn="0" w:lastRowLastColumn="0"/>
              <w:rPr>
                <w:lang w:val="en-US"/>
              </w:rPr>
            </w:pPr>
            <w:r>
              <w:rPr>
                <w:lang w:val="en-US"/>
              </w:rPr>
              <w:t>Context GestioneCamereService::</w:t>
            </w:r>
            <w:r w:rsidRPr="00C872BF">
              <w:rPr>
                <w:lang w:val="en-US"/>
              </w:rPr>
              <w:t>getCamereDisponibili(Date checkIn, Date checkOut, int numeroOspiti) : Collection&lt;Camera&gt;</w:t>
            </w:r>
          </w:p>
          <w:p w14:paraId="3D78D829" w14:textId="503DAC23" w:rsidR="00FC0D11" w:rsidRPr="00FC0D11" w:rsidRDefault="00FC0D11" w:rsidP="00FC0D11">
            <w:pPr>
              <w:cnfStyle w:val="000000000000" w:firstRow="0" w:lastRow="0" w:firstColumn="0" w:lastColumn="0" w:oddVBand="0" w:evenVBand="0" w:oddHBand="0" w:evenHBand="0" w:firstRowFirstColumn="0" w:firstRowLastColumn="0" w:lastRowFirstColumn="0" w:lastRowLastColumn="0"/>
              <w:rPr>
                <w:lang w:val="en-US"/>
              </w:rPr>
            </w:pPr>
            <w:r w:rsidRPr="00FC0D11">
              <w:rPr>
                <w:lang w:val="en-US"/>
              </w:rPr>
              <w:t>pre: checkIn &lt;&gt; null and checkOut &lt;&gt; null</w:t>
            </w:r>
          </w:p>
          <w:p w14:paraId="60097AC7" w14:textId="77777777" w:rsidR="00FC0D11" w:rsidRPr="00FC0D11" w:rsidRDefault="00FC0D11" w:rsidP="00FC0D11">
            <w:pPr>
              <w:cnfStyle w:val="000000000000" w:firstRow="0" w:lastRow="0" w:firstColumn="0" w:lastColumn="0" w:oddVBand="0" w:evenVBand="0" w:oddHBand="0" w:evenHBand="0" w:firstRowFirstColumn="0" w:firstRowLastColumn="0" w:lastRowFirstColumn="0" w:lastRowLastColumn="0"/>
            </w:pPr>
            <w:r w:rsidRPr="00FC0D11">
              <w:t>pre: checkIn &lt; checkOut</w:t>
            </w:r>
          </w:p>
          <w:p w14:paraId="27CBA746" w14:textId="675023BC" w:rsidR="004C5258" w:rsidRPr="007F1954" w:rsidRDefault="00FC0D11">
            <w:pPr>
              <w:cnfStyle w:val="000000000000" w:firstRow="0" w:lastRow="0" w:firstColumn="0" w:lastColumn="0" w:oddVBand="0" w:evenVBand="0" w:oddHBand="0" w:evenHBand="0" w:firstRowFirstColumn="0" w:firstRowLastColumn="0" w:lastRowFirstColumn="0" w:lastRowLastColumn="0"/>
            </w:pPr>
            <w:r w:rsidRPr="00FC0D11">
              <w:t>pre: numeroOspiti &gt; 0</w:t>
            </w:r>
          </w:p>
        </w:tc>
      </w:tr>
      <w:tr w:rsidR="004C5258" w:rsidRPr="009B7401" w14:paraId="48EABBD0"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71257C4" w14:textId="77777777" w:rsidR="004C5258" w:rsidRPr="008402F1" w:rsidRDefault="004C5258">
            <w:pPr>
              <w:rPr>
                <w:b w:val="0"/>
                <w:bCs w:val="0"/>
              </w:rPr>
            </w:pPr>
            <w:r w:rsidRPr="008402F1">
              <w:rPr>
                <w:b w:val="0"/>
                <w:bCs w:val="0"/>
              </w:rPr>
              <w:t>Post-condizione</w:t>
            </w:r>
          </w:p>
        </w:tc>
        <w:tc>
          <w:tcPr>
            <w:tcW w:w="7773" w:type="dxa"/>
          </w:tcPr>
          <w:p w14:paraId="3019AEEF" w14:textId="35CA7275" w:rsidR="00D90C31" w:rsidRPr="00CD03C6" w:rsidRDefault="00D90C31" w:rsidP="00D90C31">
            <w:pPr>
              <w:cnfStyle w:val="000000100000" w:firstRow="0" w:lastRow="0" w:firstColumn="0" w:lastColumn="0" w:oddVBand="0" w:evenVBand="0" w:oddHBand="1" w:evenHBand="0" w:firstRowFirstColumn="0" w:firstRowLastColumn="0" w:lastRowFirstColumn="0" w:lastRowLastColumn="0"/>
            </w:pPr>
            <w:r w:rsidRPr="00CD03C6">
              <w:t>Context GestioneCamereService::getCamereDisponibili(Date checkIn, Date checkOut, int numeroOspiti) : Collection&lt;Camera&gt;</w:t>
            </w:r>
          </w:p>
          <w:p w14:paraId="35BDAEE1" w14:textId="2788403C" w:rsidR="004C5258" w:rsidRPr="00D51286" w:rsidRDefault="00D90C31">
            <w:pPr>
              <w:cnfStyle w:val="000000100000" w:firstRow="0" w:lastRow="0" w:firstColumn="0" w:lastColumn="0" w:oddVBand="0" w:evenVBand="0" w:oddHBand="1" w:evenHBand="0" w:firstRowFirstColumn="0" w:firstRowLastColumn="0" w:lastRowFirstColumn="0" w:lastRowLastColumn="0"/>
            </w:pPr>
            <w:r w:rsidRPr="00D51286">
              <w:t xml:space="preserve">post: </w:t>
            </w:r>
            <w:r w:rsidR="00773180" w:rsidRPr="00D51286">
              <w:t>(</w:t>
            </w:r>
            <w:r w:rsidRPr="00D51286">
              <w:t xml:space="preserve">result &lt;&gt; null and </w:t>
            </w:r>
            <w:r w:rsidR="0054243F" w:rsidRPr="00D51286">
              <w:t>result</w:t>
            </w:r>
            <w:r w:rsidR="007F1954" w:rsidRPr="00D51286">
              <w:t xml:space="preserve"> </w:t>
            </w:r>
            <w:r w:rsidR="007F1954" w:rsidRPr="007F1954">
              <w:rPr>
                <w:lang w:val="en-GB"/>
              </w:rPr>
              <w:sym w:font="Wingdings" w:char="F0E0"/>
            </w:r>
            <w:r w:rsidR="007F1954" w:rsidRPr="00D51286">
              <w:t xml:space="preserve"> </w:t>
            </w:r>
            <w:r w:rsidR="0054243F" w:rsidRPr="00D51286">
              <w:t>forAll(c | c.numeroMaxOspiti &gt;= numeroOspiti and self.verificaDisponibilita(c, c</w:t>
            </w:r>
            <w:r w:rsidR="00E4718A" w:rsidRPr="00D51286">
              <w:t>heckIn, checkOut</w:t>
            </w:r>
            <w:r w:rsidR="0054243F" w:rsidRPr="00D51286">
              <w:t>))</w:t>
            </w:r>
            <w:r w:rsidR="00773180" w:rsidRPr="00D51286">
              <w:t>)</w:t>
            </w:r>
          </w:p>
        </w:tc>
      </w:tr>
      <w:tr w:rsidR="00FC0D11" w:rsidRPr="001F6EC7" w14:paraId="07C8F20F"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A11D24C" w14:textId="77777777" w:rsidR="00FC0D11" w:rsidRPr="001F6EC7" w:rsidRDefault="00FC0D11">
            <w:pPr>
              <w:rPr>
                <w:b w:val="0"/>
                <w:bCs w:val="0"/>
              </w:rPr>
            </w:pPr>
            <w:r w:rsidRPr="001F6EC7">
              <w:rPr>
                <w:b w:val="0"/>
                <w:bCs w:val="0"/>
              </w:rPr>
              <w:t>Nome Metodo</w:t>
            </w:r>
          </w:p>
        </w:tc>
        <w:tc>
          <w:tcPr>
            <w:tcW w:w="7773" w:type="dxa"/>
            <w:shd w:val="clear" w:color="auto" w:fill="156082" w:themeFill="accent1"/>
          </w:tcPr>
          <w:p w14:paraId="28BD789D" w14:textId="1D4AE63D" w:rsidR="00FC0D11" w:rsidRPr="001F6EC7" w:rsidRDefault="00FC0D11">
            <w:pPr>
              <w:cnfStyle w:val="000000000000" w:firstRow="0" w:lastRow="0" w:firstColumn="0" w:lastColumn="0" w:oddVBand="0" w:evenVBand="0" w:oddHBand="0" w:evenHBand="0" w:firstRowFirstColumn="0" w:firstRowLastColumn="0" w:lastRowFirstColumn="0" w:lastRowLastColumn="0"/>
              <w:rPr>
                <w:b/>
                <w:bCs/>
              </w:rPr>
            </w:pPr>
            <w:r w:rsidRPr="009F3003">
              <w:rPr>
                <w:color w:val="FFFFFF" w:themeColor="background1"/>
              </w:rPr>
              <w:t>+ verificaDisponibilita(Camera camera</w:t>
            </w:r>
            <w:r w:rsidR="00A24D8A" w:rsidRPr="009F3003">
              <w:rPr>
                <w:color w:val="FFFFFF" w:themeColor="background1"/>
              </w:rPr>
              <w:t>, Date checkIn, Date checkOut</w:t>
            </w:r>
            <w:r w:rsidRPr="009F3003">
              <w:rPr>
                <w:color w:val="FFFFFF" w:themeColor="background1"/>
              </w:rPr>
              <w:t>) : boolean</w:t>
            </w:r>
          </w:p>
        </w:tc>
      </w:tr>
      <w:tr w:rsidR="00FC0D11" w:rsidRPr="008402F1" w14:paraId="74089585"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2FAE6D1" w14:textId="77777777" w:rsidR="00FC0D11" w:rsidRPr="008402F1" w:rsidRDefault="00FC0D11">
            <w:pPr>
              <w:rPr>
                <w:b w:val="0"/>
                <w:bCs w:val="0"/>
              </w:rPr>
            </w:pPr>
            <w:r w:rsidRPr="008402F1">
              <w:rPr>
                <w:b w:val="0"/>
                <w:bCs w:val="0"/>
              </w:rPr>
              <w:t>Descrizione</w:t>
            </w:r>
          </w:p>
        </w:tc>
        <w:tc>
          <w:tcPr>
            <w:tcW w:w="7773" w:type="dxa"/>
          </w:tcPr>
          <w:p w14:paraId="2E75B0B3" w14:textId="5A9A8A6F" w:rsidR="00FC0D11" w:rsidRPr="008402F1" w:rsidRDefault="000C2F7A">
            <w:pPr>
              <w:cnfStyle w:val="000000100000" w:firstRow="0" w:lastRow="0" w:firstColumn="0" w:lastColumn="0" w:oddVBand="0" w:evenVBand="0" w:oddHBand="1" w:evenHBand="0" w:firstRowFirstColumn="0" w:firstRowLastColumn="0" w:lastRowFirstColumn="0" w:lastRowLastColumn="0"/>
            </w:pPr>
            <w:r w:rsidRPr="000C2F7A">
              <w:t>Verifica se una camera specifica è disponibile per il periodo desiderato</w:t>
            </w:r>
          </w:p>
        </w:tc>
      </w:tr>
      <w:tr w:rsidR="00FC0D11" w:rsidRPr="00E304C9" w14:paraId="44A90811" w14:textId="77777777" w:rsidTr="00007529">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85D0EFF" w14:textId="77777777" w:rsidR="00FC0D11" w:rsidRPr="008402F1" w:rsidRDefault="00FC0D11">
            <w:pPr>
              <w:rPr>
                <w:b w:val="0"/>
                <w:bCs w:val="0"/>
              </w:rPr>
            </w:pPr>
            <w:r w:rsidRPr="008402F1">
              <w:rPr>
                <w:b w:val="0"/>
                <w:bCs w:val="0"/>
              </w:rPr>
              <w:t>Pre-condizione</w:t>
            </w:r>
          </w:p>
        </w:tc>
        <w:tc>
          <w:tcPr>
            <w:tcW w:w="7773" w:type="dxa"/>
          </w:tcPr>
          <w:p w14:paraId="409205CA" w14:textId="092C5D73"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r w:rsidRPr="008E0555">
              <w:t>Context Gestione</w:t>
            </w:r>
            <w:r>
              <w:t>CamereService::</w:t>
            </w:r>
            <w:r w:rsidRPr="00B04B0B">
              <w:t>verificaDisponibilita(Camera camera</w:t>
            </w:r>
            <w:r>
              <w:t xml:space="preserve">, </w:t>
            </w:r>
            <w:r w:rsidRPr="00B04B0B">
              <w:t>Date checkIn, Date checkOut) : boolean</w:t>
            </w:r>
          </w:p>
          <w:p w14:paraId="2F34AD14" w14:textId="393BA768"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r w:rsidRPr="008E0555">
              <w:t>pre: camera &lt;&gt; null</w:t>
            </w:r>
          </w:p>
          <w:p w14:paraId="12E09FD3" w14:textId="77777777" w:rsidR="008E0555" w:rsidRPr="00CD03C6" w:rsidRDefault="008E0555" w:rsidP="008E0555">
            <w:pPr>
              <w:cnfStyle w:val="000000000000" w:firstRow="0" w:lastRow="0" w:firstColumn="0" w:lastColumn="0" w:oddVBand="0" w:evenVBand="0" w:oddHBand="0" w:evenHBand="0" w:firstRowFirstColumn="0" w:firstRowLastColumn="0" w:lastRowFirstColumn="0" w:lastRowLastColumn="0"/>
            </w:pPr>
            <w:r w:rsidRPr="00CD03C6">
              <w:t>pre: checkIn &lt;&gt; null and checkOut &lt;&gt; null</w:t>
            </w:r>
          </w:p>
          <w:p w14:paraId="4E602709" w14:textId="77777777" w:rsidR="008E0555" w:rsidRPr="008E0555" w:rsidRDefault="008E0555" w:rsidP="008E0555">
            <w:pPr>
              <w:cnfStyle w:val="000000000000" w:firstRow="0" w:lastRow="0" w:firstColumn="0" w:lastColumn="0" w:oddVBand="0" w:evenVBand="0" w:oddHBand="0" w:evenHBand="0" w:firstRowFirstColumn="0" w:firstRowLastColumn="0" w:lastRowFirstColumn="0" w:lastRowLastColumn="0"/>
            </w:pPr>
            <w:r w:rsidRPr="008E0555">
              <w:t>pre: checkIn &lt; checkOut</w:t>
            </w:r>
          </w:p>
          <w:p w14:paraId="751513E4" w14:textId="0A63F112" w:rsidR="00FC0D11" w:rsidRPr="00F76A8E" w:rsidRDefault="008E0555">
            <w:pPr>
              <w:cnfStyle w:val="000000000000" w:firstRow="0" w:lastRow="0" w:firstColumn="0" w:lastColumn="0" w:oddVBand="0" w:evenVBand="0" w:oddHBand="0" w:evenHBand="0" w:firstRowFirstColumn="0" w:firstRowLastColumn="0" w:lastRowFirstColumn="0" w:lastRowLastColumn="0"/>
              <w:rPr>
                <w:lang w:val="en-US"/>
              </w:rPr>
            </w:pPr>
            <w:r w:rsidRPr="008E0555">
              <w:rPr>
                <w:lang w:val="en-US"/>
              </w:rPr>
              <w:t xml:space="preserve">pre: </w:t>
            </w:r>
            <w:r w:rsidR="00F76A8E" w:rsidRPr="00F76A8E">
              <w:rPr>
                <w:lang w:val="en-US"/>
              </w:rPr>
              <w:t>self</w:t>
            </w:r>
            <w:r w:rsidRPr="008E0555">
              <w:rPr>
                <w:lang w:val="en-US"/>
              </w:rPr>
              <w:t>.getCamere()</w:t>
            </w:r>
            <w:r w:rsidR="007F1954">
              <w:rPr>
                <w:lang w:val="en-US"/>
              </w:rPr>
              <w:t xml:space="preserve"> </w:t>
            </w:r>
            <w:r w:rsidR="007F1954" w:rsidRPr="007F1954">
              <w:rPr>
                <w:lang w:val="en-US"/>
              </w:rPr>
              <w:sym w:font="Wingdings" w:char="F0E0"/>
            </w:r>
            <w:r w:rsidR="007F1954">
              <w:rPr>
                <w:lang w:val="en-US"/>
              </w:rPr>
              <w:t xml:space="preserve"> </w:t>
            </w:r>
            <w:r w:rsidR="00AA75F4">
              <w:rPr>
                <w:lang w:val="en-US"/>
              </w:rPr>
              <w:t>include</w:t>
            </w:r>
            <w:r w:rsidRPr="008E0555">
              <w:rPr>
                <w:lang w:val="en-US"/>
              </w:rPr>
              <w:t xml:space="preserve">(camera) </w:t>
            </w:r>
          </w:p>
        </w:tc>
      </w:tr>
      <w:tr w:rsidR="00FC0D11" w:rsidRPr="00C04BB0" w14:paraId="49832ACA" w14:textId="77777777" w:rsidTr="0000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23A73FC8" w14:textId="77777777" w:rsidR="00FC0D11" w:rsidRPr="008402F1" w:rsidRDefault="00FC0D11">
            <w:pPr>
              <w:rPr>
                <w:b w:val="0"/>
                <w:bCs w:val="0"/>
              </w:rPr>
            </w:pPr>
            <w:r w:rsidRPr="008402F1">
              <w:rPr>
                <w:b w:val="0"/>
                <w:bCs w:val="0"/>
              </w:rPr>
              <w:t>Post-condizione</w:t>
            </w:r>
          </w:p>
        </w:tc>
        <w:tc>
          <w:tcPr>
            <w:tcW w:w="7773" w:type="dxa"/>
          </w:tcPr>
          <w:p w14:paraId="78A9B86F" w14:textId="74A52A75" w:rsidR="00C6286C" w:rsidRPr="00C6286C" w:rsidRDefault="00C6286C" w:rsidP="00C6286C">
            <w:pPr>
              <w:cnfStyle w:val="000000100000" w:firstRow="0" w:lastRow="0" w:firstColumn="0" w:lastColumn="0" w:oddVBand="0" w:evenVBand="0" w:oddHBand="1" w:evenHBand="0" w:firstRowFirstColumn="0" w:firstRowLastColumn="0" w:lastRowFirstColumn="0" w:lastRowLastColumn="0"/>
              <w:rPr>
                <w:lang w:val="en-US"/>
              </w:rPr>
            </w:pPr>
            <w:r w:rsidRPr="00C6286C">
              <w:rPr>
                <w:lang w:val="en-US"/>
              </w:rPr>
              <w:t>Context GestioneCamereService::verificaDisponibilita(Camera camera, Date checkIn, Date checkOut) : boolean</w:t>
            </w:r>
          </w:p>
          <w:p w14:paraId="624699B2" w14:textId="5647B475" w:rsidR="00694A28" w:rsidRPr="008402F1" w:rsidRDefault="00694A28">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C6286C">
              <w:rPr>
                <w:lang w:val="en-US"/>
              </w:rPr>
              <w:t>ost:</w:t>
            </w:r>
            <w:r>
              <w:rPr>
                <w:lang w:val="en-US"/>
              </w:rPr>
              <w:t xml:space="preserve"> result = true and </w:t>
            </w:r>
            <w:r w:rsidR="00163CB5">
              <w:rPr>
                <w:lang w:val="en-US"/>
              </w:rPr>
              <w:t xml:space="preserve">not </w:t>
            </w:r>
            <w:r w:rsidR="003F559C">
              <w:rPr>
                <w:lang w:val="en-US"/>
              </w:rPr>
              <w:t>camera.prenotazioni</w:t>
            </w:r>
            <w:r w:rsidR="00163CB5">
              <w:rPr>
                <w:lang w:val="en-US"/>
              </w:rPr>
              <w:t xml:space="preserve"> </w:t>
            </w:r>
            <w:r w:rsidR="008E3B55" w:rsidRPr="008E3B55">
              <w:rPr>
                <w:lang w:val="en-US"/>
              </w:rPr>
              <w:sym w:font="Wingdings" w:char="F0E0"/>
            </w:r>
            <w:r w:rsidR="008E3B55">
              <w:rPr>
                <w:lang w:val="en-US"/>
              </w:rPr>
              <w:t xml:space="preserve"> </w:t>
            </w:r>
            <w:r w:rsidR="00163CB5">
              <w:rPr>
                <w:lang w:val="en-US"/>
              </w:rPr>
              <w:t>exists</w:t>
            </w:r>
            <w:r w:rsidR="005132B3">
              <w:rPr>
                <w:lang w:val="en-US"/>
              </w:rPr>
              <w:t>(p |</w:t>
            </w:r>
            <w:r w:rsidR="00664C64">
              <w:rPr>
                <w:lang w:val="en-US"/>
              </w:rPr>
              <w:t xml:space="preserve"> </w:t>
            </w:r>
            <w:r w:rsidR="008B39ED">
              <w:rPr>
                <w:lang w:val="en-US"/>
              </w:rPr>
              <w:t>(</w:t>
            </w:r>
            <w:r w:rsidR="00FE3F9F">
              <w:rPr>
                <w:lang w:val="en-US"/>
              </w:rPr>
              <w:t>p.dataCheckIn</w:t>
            </w:r>
            <w:r w:rsidR="00170CFF">
              <w:rPr>
                <w:lang w:val="en-US"/>
              </w:rPr>
              <w:t xml:space="preserve"> </w:t>
            </w:r>
            <w:r w:rsidR="003A32E0">
              <w:rPr>
                <w:lang w:val="en-US"/>
              </w:rPr>
              <w:t>&lt;</w:t>
            </w:r>
            <w:r w:rsidR="00170CFF">
              <w:rPr>
                <w:lang w:val="en-US"/>
              </w:rPr>
              <w:t xml:space="preserve">= checkIn and </w:t>
            </w:r>
            <w:r w:rsidR="005F324C">
              <w:rPr>
                <w:lang w:val="en-US"/>
              </w:rPr>
              <w:t>p.</w:t>
            </w:r>
            <w:r w:rsidR="00170CFF">
              <w:rPr>
                <w:lang w:val="en-US"/>
              </w:rPr>
              <w:t xml:space="preserve">dataCheckOut </w:t>
            </w:r>
            <w:r w:rsidR="003A32E0">
              <w:rPr>
                <w:lang w:val="en-US"/>
              </w:rPr>
              <w:t>&gt;</w:t>
            </w:r>
            <w:r w:rsidR="00170CFF">
              <w:rPr>
                <w:lang w:val="en-US"/>
              </w:rPr>
              <w:t>= checkOut</w:t>
            </w:r>
            <w:r w:rsidR="008B39ED">
              <w:rPr>
                <w:lang w:val="en-US"/>
              </w:rPr>
              <w:t>) or (</w:t>
            </w:r>
            <w:r w:rsidR="00EE79EA">
              <w:rPr>
                <w:lang w:val="en-US"/>
              </w:rPr>
              <w:t>c</w:t>
            </w:r>
            <w:r w:rsidR="004B7D79">
              <w:rPr>
                <w:lang w:val="en-US"/>
              </w:rPr>
              <w:t>hec</w:t>
            </w:r>
            <w:r w:rsidR="00EE79EA">
              <w:rPr>
                <w:lang w:val="en-US"/>
              </w:rPr>
              <w:t xml:space="preserve">kIn &lt; p.dataCheckIn </w:t>
            </w:r>
            <w:r w:rsidR="00E65522">
              <w:rPr>
                <w:lang w:val="en-US"/>
              </w:rPr>
              <w:t>&lt;</w:t>
            </w:r>
            <w:r w:rsidR="00645471">
              <w:rPr>
                <w:lang w:val="en-US"/>
              </w:rPr>
              <w:t xml:space="preserve"> checkOut</w:t>
            </w:r>
            <w:r w:rsidR="008B39ED">
              <w:rPr>
                <w:lang w:val="en-US"/>
              </w:rPr>
              <w:t>)</w:t>
            </w:r>
            <w:r w:rsidR="00097F64">
              <w:rPr>
                <w:lang w:val="en-US"/>
              </w:rPr>
              <w:t xml:space="preserve"> or (</w:t>
            </w:r>
            <w:r w:rsidR="002315D3">
              <w:rPr>
                <w:lang w:val="en-US"/>
              </w:rPr>
              <w:t xml:space="preserve">checkIn &lt; p.dataCheckOut &lt; </w:t>
            </w:r>
            <w:r w:rsidR="00B153CE">
              <w:rPr>
                <w:lang w:val="en-US"/>
              </w:rPr>
              <w:t>checkOut</w:t>
            </w:r>
            <w:r w:rsidR="00097F64">
              <w:rPr>
                <w:lang w:val="en-US"/>
              </w:rPr>
              <w:t>)</w:t>
            </w:r>
            <w:r w:rsidR="005132B3">
              <w:rPr>
                <w:lang w:val="en-US"/>
              </w:rPr>
              <w:t>)</w:t>
            </w:r>
          </w:p>
        </w:tc>
      </w:tr>
    </w:tbl>
    <w:p w14:paraId="0600D724" w14:textId="77777777" w:rsidR="00E907B3" w:rsidRPr="000D3750" w:rsidRDefault="00E907B3" w:rsidP="000720A3">
      <w:pPr>
        <w:rPr>
          <w:b/>
          <w:bCs/>
          <w:lang w:val="en-US"/>
        </w:rPr>
      </w:pPr>
    </w:p>
    <w:p w14:paraId="510D41EF" w14:textId="77777777" w:rsidR="009F3003" w:rsidRPr="00E304C9" w:rsidRDefault="009F3003">
      <w:pPr>
        <w:widowControl/>
        <w:suppressAutoHyphens w:val="0"/>
        <w:rPr>
          <w:b/>
          <w:bCs/>
          <w:lang w:val="en-GB"/>
        </w:rPr>
      </w:pPr>
      <w:r w:rsidRPr="00E304C9">
        <w:rPr>
          <w:b/>
          <w:bCs/>
          <w:lang w:val="en-GB"/>
        </w:rPr>
        <w:br w:type="page"/>
      </w:r>
    </w:p>
    <w:p w14:paraId="5EFECA11" w14:textId="2388C57E" w:rsidR="000720A3" w:rsidRDefault="000720A3" w:rsidP="000720A3">
      <w:r w:rsidRPr="000720A3">
        <w:rPr>
          <w:b/>
          <w:bCs/>
        </w:rPr>
        <w:lastRenderedPageBreak/>
        <w:t>Package Gestione Servizi</w:t>
      </w:r>
    </w:p>
    <w:p w14:paraId="66B110C8"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E907B3" w:rsidRPr="00E907B3" w14:paraId="69E85FAF"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248FBC3" w14:textId="77777777" w:rsidR="00E907B3" w:rsidRPr="00007529" w:rsidRDefault="00E907B3" w:rsidP="00E907B3">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4EF42F5" w14:textId="4DED619F" w:rsidR="00E907B3" w:rsidRPr="00007529" w:rsidRDefault="00E907B3" w:rsidP="00E907B3">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GestioneServiziService</w:t>
            </w:r>
          </w:p>
        </w:tc>
      </w:tr>
      <w:tr w:rsidR="00E907B3" w:rsidRPr="00E907B3" w14:paraId="38843D07"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12AB9CA3" w14:textId="77777777" w:rsidR="00E907B3" w:rsidRPr="00007529" w:rsidRDefault="00E907B3" w:rsidP="00E907B3">
            <w:pPr>
              <w:rPr>
                <w:b w:val="0"/>
                <w:bCs w:val="0"/>
              </w:rPr>
            </w:pPr>
            <w:r w:rsidRPr="00007529">
              <w:rPr>
                <w:b w:val="0"/>
                <w:bCs w:val="0"/>
              </w:rPr>
              <w:t>Descrizione</w:t>
            </w:r>
          </w:p>
        </w:tc>
        <w:tc>
          <w:tcPr>
            <w:tcW w:w="7505" w:type="dxa"/>
            <w:vAlign w:val="center"/>
          </w:tcPr>
          <w:p w14:paraId="5CA4C772" w14:textId="4A750436" w:rsidR="00E907B3" w:rsidRPr="00007529" w:rsidRDefault="00E907B3" w:rsidP="00E907B3">
            <w:pPr>
              <w:cnfStyle w:val="000000100000" w:firstRow="0" w:lastRow="0" w:firstColumn="0" w:lastColumn="0" w:oddVBand="0" w:evenVBand="0" w:oddHBand="1" w:evenHBand="0" w:firstRowFirstColumn="0" w:firstRowLastColumn="0" w:lastRowFirstColumn="0" w:lastRowLastColumn="0"/>
            </w:pPr>
            <w:r w:rsidRPr="00007529">
              <w:t>Gestione Servizi permette di inserire, rimuovere le camere e verificarne la disponibilità</w:t>
            </w:r>
          </w:p>
        </w:tc>
      </w:tr>
      <w:tr w:rsidR="00E907B3" w:rsidRPr="00E907B3" w14:paraId="62594CC5"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425FC80" w14:textId="77777777" w:rsidR="00E907B3" w:rsidRPr="00007529" w:rsidRDefault="00E907B3" w:rsidP="00E907B3">
            <w:pPr>
              <w:rPr>
                <w:b w:val="0"/>
                <w:bCs w:val="0"/>
              </w:rPr>
            </w:pPr>
            <w:r w:rsidRPr="00007529">
              <w:rPr>
                <w:b w:val="0"/>
                <w:bCs w:val="0"/>
              </w:rPr>
              <w:t>Metodi</w:t>
            </w:r>
          </w:p>
        </w:tc>
        <w:tc>
          <w:tcPr>
            <w:tcW w:w="7505" w:type="dxa"/>
            <w:vAlign w:val="center"/>
          </w:tcPr>
          <w:p w14:paraId="5EC9BE24" w14:textId="77777777" w:rsidR="00E907B3" w:rsidRPr="00007529" w:rsidRDefault="00E907B3" w:rsidP="00E907B3">
            <w:pPr>
              <w:cnfStyle w:val="000000000000" w:firstRow="0" w:lastRow="0" w:firstColumn="0" w:lastColumn="0" w:oddVBand="0" w:evenVBand="0" w:oddHBand="0" w:evenHBand="0" w:firstRowFirstColumn="0" w:firstRowLastColumn="0" w:lastRowFirstColumn="0" w:lastRowLastColumn="0"/>
            </w:pPr>
            <w:r w:rsidRPr="00007529">
              <w:t>+ getS</w:t>
            </w:r>
            <w:r w:rsidR="00560695" w:rsidRPr="00007529">
              <w:t>ervizi() : Colle</w:t>
            </w:r>
            <w:r w:rsidR="00CE34A3" w:rsidRPr="00007529">
              <w:t>ction&lt;Servizio&gt;</w:t>
            </w:r>
          </w:p>
          <w:p w14:paraId="51A7B73E" w14:textId="713EB54C" w:rsidR="004B67D1" w:rsidRPr="00007529" w:rsidRDefault="004B67D1" w:rsidP="00E907B3">
            <w:pPr>
              <w:cnfStyle w:val="000000000000" w:firstRow="0" w:lastRow="0" w:firstColumn="0" w:lastColumn="0" w:oddVBand="0" w:evenVBand="0" w:oddHBand="0" w:evenHBand="0" w:firstRowFirstColumn="0" w:firstRowLastColumn="0" w:lastRowFirstColumn="0" w:lastRowLastColumn="0"/>
            </w:pPr>
            <w:r w:rsidRPr="00007529">
              <w:t>+</w:t>
            </w:r>
            <w:r w:rsidR="00A5164B" w:rsidRPr="00007529">
              <w:t xml:space="preserve"> </w:t>
            </w:r>
            <w:r w:rsidRPr="00007529">
              <w:t>creaServizio(String nome, String descrizione, int costo, String immagine)</w:t>
            </w:r>
            <w:r w:rsidR="00A5164B" w:rsidRPr="00007529">
              <w:t xml:space="preserve"> : Servizio</w:t>
            </w:r>
          </w:p>
          <w:p w14:paraId="7BFE358D" w14:textId="583D7259" w:rsidR="00A5164B" w:rsidRPr="00007529" w:rsidRDefault="00A5164B" w:rsidP="00E907B3">
            <w:pPr>
              <w:cnfStyle w:val="000000000000" w:firstRow="0" w:lastRow="0" w:firstColumn="0" w:lastColumn="0" w:oddVBand="0" w:evenVBand="0" w:oddHBand="0" w:evenHBand="0" w:firstRowFirstColumn="0" w:firstRowLastColumn="0" w:lastRowFirstColumn="0" w:lastRowLastColumn="0"/>
            </w:pPr>
            <w:r w:rsidRPr="00007529">
              <w:t>+ rimuoviServizio(Servizio servizio) : boolean</w:t>
            </w:r>
          </w:p>
        </w:tc>
      </w:tr>
      <w:tr w:rsidR="00E907B3" w:rsidRPr="00E907B3" w14:paraId="760E98E8"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16E306CC" w14:textId="77777777" w:rsidR="00E907B3" w:rsidRPr="00007529" w:rsidRDefault="00E907B3" w:rsidP="00E907B3">
            <w:pPr>
              <w:rPr>
                <w:b w:val="0"/>
                <w:bCs w:val="0"/>
              </w:rPr>
            </w:pPr>
            <w:r w:rsidRPr="00007529">
              <w:rPr>
                <w:b w:val="0"/>
                <w:bCs w:val="0"/>
              </w:rPr>
              <w:t>Invariante di classe</w:t>
            </w:r>
          </w:p>
        </w:tc>
        <w:tc>
          <w:tcPr>
            <w:tcW w:w="7505" w:type="dxa"/>
            <w:vAlign w:val="center"/>
          </w:tcPr>
          <w:p w14:paraId="1E8882CC" w14:textId="77777777" w:rsidR="00E907B3" w:rsidRPr="00007529" w:rsidRDefault="00E907B3" w:rsidP="00E907B3">
            <w:pPr>
              <w:cnfStyle w:val="000000100000" w:firstRow="0" w:lastRow="0" w:firstColumn="0" w:lastColumn="0" w:oddVBand="0" w:evenVBand="0" w:oddHBand="1" w:evenHBand="0" w:firstRowFirstColumn="0" w:firstRowLastColumn="0" w:lastRowFirstColumn="0" w:lastRowLastColumn="0"/>
            </w:pPr>
            <w:r w:rsidRPr="00007529">
              <w:t>//</w:t>
            </w:r>
          </w:p>
        </w:tc>
      </w:tr>
    </w:tbl>
    <w:p w14:paraId="1E38FBAE"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E733F7" w:rsidRPr="00E733F7" w14:paraId="4118696E" w14:textId="77777777" w:rsidTr="00405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1CFCDD31" w14:textId="77777777" w:rsidR="00E733F7" w:rsidRPr="00E733F7" w:rsidRDefault="00E733F7" w:rsidP="00E733F7">
            <w:pPr>
              <w:rPr>
                <w:b w:val="0"/>
                <w:bCs w:val="0"/>
              </w:rPr>
            </w:pPr>
            <w:bookmarkStart w:id="12" w:name="_Hlk184585916"/>
            <w:r w:rsidRPr="00E733F7">
              <w:rPr>
                <w:b w:val="0"/>
                <w:bCs w:val="0"/>
              </w:rPr>
              <w:t>Nome Metodo</w:t>
            </w:r>
          </w:p>
        </w:tc>
        <w:tc>
          <w:tcPr>
            <w:tcW w:w="7773" w:type="dxa"/>
            <w:tcBorders>
              <w:top w:val="none" w:sz="0" w:space="0" w:color="auto"/>
              <w:left w:val="none" w:sz="0" w:space="0" w:color="auto"/>
              <w:right w:val="none" w:sz="0" w:space="0" w:color="auto"/>
            </w:tcBorders>
          </w:tcPr>
          <w:p w14:paraId="2BBE5D92" w14:textId="3FEAD3FE" w:rsidR="00E733F7" w:rsidRPr="00E733F7" w:rsidRDefault="004052AD" w:rsidP="00E733F7">
            <w:pPr>
              <w:cnfStyle w:val="100000000000" w:firstRow="1" w:lastRow="0" w:firstColumn="0" w:lastColumn="0" w:oddVBand="0" w:evenVBand="0" w:oddHBand="0" w:evenHBand="0" w:firstRowFirstColumn="0" w:firstRowLastColumn="0" w:lastRowFirstColumn="0" w:lastRowLastColumn="0"/>
              <w:rPr>
                <w:b w:val="0"/>
                <w:bCs w:val="0"/>
              </w:rPr>
            </w:pPr>
            <w:r w:rsidRPr="004052AD">
              <w:rPr>
                <w:b w:val="0"/>
                <w:bCs w:val="0"/>
              </w:rPr>
              <w:t>+ getServizi() : Collection&lt;Servizio&gt;</w:t>
            </w:r>
          </w:p>
        </w:tc>
      </w:tr>
      <w:tr w:rsidR="00E733F7" w:rsidRPr="00E733F7" w14:paraId="74E7FF6A"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0916E0F" w14:textId="77777777" w:rsidR="00E733F7" w:rsidRPr="00E733F7" w:rsidRDefault="00E733F7" w:rsidP="00E733F7">
            <w:pPr>
              <w:rPr>
                <w:b w:val="0"/>
                <w:bCs w:val="0"/>
              </w:rPr>
            </w:pPr>
            <w:r w:rsidRPr="00E733F7">
              <w:rPr>
                <w:b w:val="0"/>
                <w:bCs w:val="0"/>
              </w:rPr>
              <w:t>Descrizione</w:t>
            </w:r>
          </w:p>
        </w:tc>
        <w:tc>
          <w:tcPr>
            <w:tcW w:w="7773" w:type="dxa"/>
          </w:tcPr>
          <w:p w14:paraId="46383221" w14:textId="40F09E9F" w:rsidR="00E733F7" w:rsidRPr="00E733F7" w:rsidRDefault="004052AD" w:rsidP="00E733F7">
            <w:pPr>
              <w:cnfStyle w:val="000000100000" w:firstRow="0" w:lastRow="0" w:firstColumn="0" w:lastColumn="0" w:oddVBand="0" w:evenVBand="0" w:oddHBand="1" w:evenHBand="0" w:firstRowFirstColumn="0" w:firstRowLastColumn="0" w:lastRowFirstColumn="0" w:lastRowLastColumn="0"/>
            </w:pPr>
            <w:r w:rsidRPr="004052AD">
              <w:t>Restituisce tutt</w:t>
            </w:r>
            <w:r>
              <w:t>i</w:t>
            </w:r>
            <w:r w:rsidRPr="004052AD">
              <w:t xml:space="preserve"> </w:t>
            </w:r>
            <w:r>
              <w:t xml:space="preserve">i servizi registrati </w:t>
            </w:r>
            <w:r w:rsidRPr="004052AD">
              <w:t>e non eliminat</w:t>
            </w:r>
            <w:r>
              <w:t>i</w:t>
            </w:r>
            <w:r w:rsidRPr="004052AD">
              <w:t xml:space="preserve"> logicamente nel sistema</w:t>
            </w:r>
          </w:p>
        </w:tc>
      </w:tr>
      <w:tr w:rsidR="00E733F7" w:rsidRPr="00E733F7" w14:paraId="0AAC8271"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33E8723" w14:textId="77777777" w:rsidR="00E733F7" w:rsidRPr="00E733F7" w:rsidRDefault="00E733F7" w:rsidP="00E733F7">
            <w:pPr>
              <w:rPr>
                <w:b w:val="0"/>
                <w:bCs w:val="0"/>
              </w:rPr>
            </w:pPr>
            <w:r w:rsidRPr="00E733F7">
              <w:rPr>
                <w:b w:val="0"/>
                <w:bCs w:val="0"/>
              </w:rPr>
              <w:t>Pre-condizione</w:t>
            </w:r>
          </w:p>
        </w:tc>
        <w:tc>
          <w:tcPr>
            <w:tcW w:w="7773" w:type="dxa"/>
          </w:tcPr>
          <w:p w14:paraId="10D3067C" w14:textId="4889E3D2" w:rsidR="00E733F7" w:rsidRPr="00E733F7" w:rsidRDefault="00B33AD3" w:rsidP="00E733F7">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E733F7" w:rsidRPr="00C04BB0" w14:paraId="0B6D08E5"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714E6CB" w14:textId="77777777" w:rsidR="00E733F7" w:rsidRPr="00E733F7" w:rsidRDefault="00E733F7" w:rsidP="00E733F7">
            <w:pPr>
              <w:rPr>
                <w:b w:val="0"/>
                <w:bCs w:val="0"/>
              </w:rPr>
            </w:pPr>
            <w:r w:rsidRPr="00E733F7">
              <w:rPr>
                <w:b w:val="0"/>
                <w:bCs w:val="0"/>
              </w:rPr>
              <w:t>Post-condizione</w:t>
            </w:r>
          </w:p>
        </w:tc>
        <w:tc>
          <w:tcPr>
            <w:tcW w:w="7773" w:type="dxa"/>
          </w:tcPr>
          <w:p w14:paraId="0C63DBD3" w14:textId="26B0CDD0" w:rsidR="00F302B5" w:rsidRPr="006132FF" w:rsidRDefault="00F302B5" w:rsidP="00E733F7">
            <w:pPr>
              <w:cnfStyle w:val="000000100000" w:firstRow="0" w:lastRow="0" w:firstColumn="0" w:lastColumn="0" w:oddVBand="0" w:evenVBand="0" w:oddHBand="1" w:evenHBand="0" w:firstRowFirstColumn="0" w:firstRowLastColumn="0" w:lastRowFirstColumn="0" w:lastRowLastColumn="0"/>
            </w:pPr>
            <w:r w:rsidRPr="00F302B5">
              <w:t>context GestioneServiziService::getServizi() : Collection&lt;Servizio&gt;</w:t>
            </w:r>
          </w:p>
          <w:p w14:paraId="17E6C700" w14:textId="451ADA90" w:rsidR="00E733F7" w:rsidRPr="00E733F7" w:rsidRDefault="000F3D94" w:rsidP="00E733F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post: </w:t>
            </w:r>
            <w:r w:rsidR="00F302B5">
              <w:rPr>
                <w:lang w:val="en-US"/>
              </w:rPr>
              <w:t xml:space="preserve">result </w:t>
            </w:r>
            <w:r w:rsidR="006132FF" w:rsidRPr="006132FF">
              <w:rPr>
                <w:lang w:val="en-US"/>
              </w:rPr>
              <w:sym w:font="Wingdings" w:char="F0E0"/>
            </w:r>
            <w:r w:rsidR="006132FF">
              <w:rPr>
                <w:lang w:val="en-US"/>
              </w:rPr>
              <w:t xml:space="preserve"> forAll(s | s.isDeleted = false)</w:t>
            </w:r>
          </w:p>
        </w:tc>
      </w:tr>
      <w:tr w:rsidR="00E733F7" w:rsidRPr="00E733F7" w14:paraId="771B102A"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0FAEE03" w14:textId="77777777" w:rsidR="00E733F7" w:rsidRPr="00E733F7" w:rsidRDefault="00E733F7" w:rsidP="00E733F7">
            <w:pPr>
              <w:rPr>
                <w:b w:val="0"/>
                <w:bCs w:val="0"/>
              </w:rPr>
            </w:pPr>
            <w:r w:rsidRPr="00E733F7">
              <w:rPr>
                <w:b w:val="0"/>
                <w:bCs w:val="0"/>
              </w:rPr>
              <w:t>Nome Metodo</w:t>
            </w:r>
          </w:p>
        </w:tc>
        <w:tc>
          <w:tcPr>
            <w:tcW w:w="7773" w:type="dxa"/>
            <w:shd w:val="clear" w:color="auto" w:fill="156082" w:themeFill="accent1"/>
          </w:tcPr>
          <w:p w14:paraId="6589EB77" w14:textId="09F3327A" w:rsidR="00E733F7" w:rsidRPr="00E733F7" w:rsidRDefault="00E2365C" w:rsidP="00E733F7">
            <w:pPr>
              <w:cnfStyle w:val="000000000000" w:firstRow="0" w:lastRow="0" w:firstColumn="0" w:lastColumn="0" w:oddVBand="0" w:evenVBand="0" w:oddHBand="0" w:evenHBand="0" w:firstRowFirstColumn="0" w:firstRowLastColumn="0" w:lastRowFirstColumn="0" w:lastRowLastColumn="0"/>
            </w:pPr>
            <w:r w:rsidRPr="00E2365C">
              <w:rPr>
                <w:color w:val="FFFFFF" w:themeColor="background1"/>
              </w:rPr>
              <w:t>+ creaServizio(String nome, String descrizione, int costo, String immagine) : Servizio</w:t>
            </w:r>
          </w:p>
        </w:tc>
      </w:tr>
      <w:tr w:rsidR="001866F8" w:rsidRPr="00E733F7" w14:paraId="19E71760"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4481697" w14:textId="77777777" w:rsidR="001866F8" w:rsidRPr="00E733F7" w:rsidRDefault="001866F8" w:rsidP="001866F8">
            <w:pPr>
              <w:rPr>
                <w:b w:val="0"/>
                <w:bCs w:val="0"/>
              </w:rPr>
            </w:pPr>
            <w:r w:rsidRPr="00E733F7">
              <w:rPr>
                <w:b w:val="0"/>
                <w:bCs w:val="0"/>
              </w:rPr>
              <w:t>Descrizione</w:t>
            </w:r>
          </w:p>
        </w:tc>
        <w:tc>
          <w:tcPr>
            <w:tcW w:w="7773" w:type="dxa"/>
          </w:tcPr>
          <w:p w14:paraId="3C977818" w14:textId="6052A90A" w:rsidR="001866F8" w:rsidRPr="00E733F7" w:rsidRDefault="001866F8" w:rsidP="001866F8">
            <w:pPr>
              <w:cnfStyle w:val="000000100000" w:firstRow="0" w:lastRow="0" w:firstColumn="0" w:lastColumn="0" w:oddVBand="0" w:evenVBand="0" w:oddHBand="1" w:evenHBand="0" w:firstRowFirstColumn="0" w:firstRowLastColumn="0" w:lastRowFirstColumn="0" w:lastRowLastColumn="0"/>
            </w:pPr>
            <w:r w:rsidRPr="00DF350A">
              <w:t>Permette di creare un</w:t>
            </w:r>
            <w:r w:rsidR="00CF388A">
              <w:t xml:space="preserve"> nuovo servizio </w:t>
            </w:r>
            <w:r w:rsidRPr="00DF350A">
              <w:t>con i parametri specificati.</w:t>
            </w:r>
          </w:p>
        </w:tc>
      </w:tr>
      <w:tr w:rsidR="001866F8" w:rsidRPr="00E733F7" w14:paraId="729E3030"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1786B81" w14:textId="77777777" w:rsidR="001866F8" w:rsidRPr="00E733F7" w:rsidRDefault="001866F8" w:rsidP="001866F8">
            <w:pPr>
              <w:rPr>
                <w:b w:val="0"/>
                <w:bCs w:val="0"/>
              </w:rPr>
            </w:pPr>
            <w:r w:rsidRPr="00E733F7">
              <w:rPr>
                <w:b w:val="0"/>
                <w:bCs w:val="0"/>
              </w:rPr>
              <w:t>Pre-condizione</w:t>
            </w:r>
          </w:p>
        </w:tc>
        <w:tc>
          <w:tcPr>
            <w:tcW w:w="7773" w:type="dxa"/>
          </w:tcPr>
          <w:p w14:paraId="3B508151" w14:textId="5CBB5213" w:rsidR="00855E54" w:rsidRDefault="001866F8" w:rsidP="001866F8">
            <w:pPr>
              <w:cnfStyle w:val="000000000000" w:firstRow="0" w:lastRow="0" w:firstColumn="0" w:lastColumn="0" w:oddVBand="0" w:evenVBand="0" w:oddHBand="0" w:evenHBand="0" w:firstRowFirstColumn="0" w:firstRowLastColumn="0" w:lastRowFirstColumn="0" w:lastRowLastColumn="0"/>
            </w:pPr>
            <w:r w:rsidRPr="00A37C84">
              <w:t>context Gestione</w:t>
            </w:r>
            <w:r w:rsidR="00A94D18">
              <w:t>Servizi</w:t>
            </w:r>
            <w:r w:rsidRPr="00A37C84">
              <w:t>Service::</w:t>
            </w:r>
            <w:r w:rsidR="00A94D18">
              <w:t>creaServizio</w:t>
            </w:r>
            <w:r w:rsidRPr="00B04B0B">
              <w:t>(</w:t>
            </w:r>
            <w:r w:rsidR="00A94D18" w:rsidRPr="00E2365C">
              <w:t>String nome, String descrizione, int costo, String immagine</w:t>
            </w:r>
            <w:r w:rsidRPr="00B04B0B">
              <w:t xml:space="preserve">) : </w:t>
            </w:r>
            <w:r w:rsidR="00855E54">
              <w:t>Servizio</w:t>
            </w:r>
          </w:p>
          <w:p w14:paraId="77FE89BA" w14:textId="586BC7C0" w:rsidR="001866F8" w:rsidRDefault="001866F8" w:rsidP="001866F8">
            <w:pPr>
              <w:cnfStyle w:val="000000000000" w:firstRow="0" w:lastRow="0" w:firstColumn="0" w:lastColumn="0" w:oddVBand="0" w:evenVBand="0" w:oddHBand="0" w:evenHBand="0" w:firstRowFirstColumn="0" w:firstRowLastColumn="0" w:lastRowFirstColumn="0" w:lastRowLastColumn="0"/>
            </w:pPr>
            <w:r w:rsidRPr="00A37C84">
              <w:t xml:space="preserve">pre: </w:t>
            </w:r>
            <w:r w:rsidR="00855E54">
              <w:t>nome</w:t>
            </w:r>
            <w:r w:rsidRPr="00A37C84">
              <w:t xml:space="preserve"> </w:t>
            </w:r>
            <w:r w:rsidR="008E3D51">
              <w:t>&lt;&gt; null and nome.size() &gt; 0</w:t>
            </w:r>
          </w:p>
          <w:p w14:paraId="2B20907A" w14:textId="3E30C922" w:rsidR="008E3D51" w:rsidRPr="00A37C84" w:rsidRDefault="008E3D51" w:rsidP="001866F8">
            <w:pPr>
              <w:cnfStyle w:val="000000000000" w:firstRow="0" w:lastRow="0" w:firstColumn="0" w:lastColumn="0" w:oddVBand="0" w:evenVBand="0" w:oddHBand="0" w:evenHBand="0" w:firstRowFirstColumn="0" w:firstRowLastColumn="0" w:lastRowFirstColumn="0" w:lastRowLastColumn="0"/>
            </w:pPr>
            <w:r>
              <w:t>pre: descrizione &lt;&gt; null and descrizione.size() &gt; 0</w:t>
            </w:r>
          </w:p>
          <w:p w14:paraId="3D2EFA2B" w14:textId="77777777" w:rsidR="001866F8" w:rsidRPr="00A37C84" w:rsidRDefault="001866F8" w:rsidP="001866F8">
            <w:pPr>
              <w:cnfStyle w:val="000000000000" w:firstRow="0" w:lastRow="0" w:firstColumn="0" w:lastColumn="0" w:oddVBand="0" w:evenVBand="0" w:oddHBand="0" w:evenHBand="0" w:firstRowFirstColumn="0" w:firstRowLastColumn="0" w:lastRowFirstColumn="0" w:lastRowLastColumn="0"/>
            </w:pPr>
            <w:r w:rsidRPr="00A37C84">
              <w:t>pre: costo &gt; 0</w:t>
            </w:r>
          </w:p>
          <w:p w14:paraId="74AB81C4" w14:textId="4E4023C1" w:rsidR="001866F8" w:rsidRPr="00E733F7" w:rsidRDefault="001866F8" w:rsidP="001866F8">
            <w:pPr>
              <w:cnfStyle w:val="000000000000" w:firstRow="0" w:lastRow="0" w:firstColumn="0" w:lastColumn="0" w:oddVBand="0" w:evenVBand="0" w:oddHBand="0" w:evenHBand="0" w:firstRowFirstColumn="0" w:firstRowLastColumn="0" w:lastRowFirstColumn="0" w:lastRowLastColumn="0"/>
            </w:pPr>
            <w:r w:rsidRPr="00A37C84">
              <w:t>pre: immagine &lt;&gt; null and immagine.size() &gt; 0</w:t>
            </w:r>
          </w:p>
        </w:tc>
      </w:tr>
      <w:tr w:rsidR="001866F8" w:rsidRPr="00C04BB0" w14:paraId="14AEC05A"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39ABA889" w14:textId="77777777" w:rsidR="001866F8" w:rsidRPr="00E733F7" w:rsidRDefault="001866F8" w:rsidP="001866F8">
            <w:pPr>
              <w:rPr>
                <w:b w:val="0"/>
                <w:bCs w:val="0"/>
              </w:rPr>
            </w:pPr>
            <w:r w:rsidRPr="00E733F7">
              <w:rPr>
                <w:b w:val="0"/>
                <w:bCs w:val="0"/>
              </w:rPr>
              <w:t>Post-condizione</w:t>
            </w:r>
          </w:p>
        </w:tc>
        <w:tc>
          <w:tcPr>
            <w:tcW w:w="7773" w:type="dxa"/>
          </w:tcPr>
          <w:p w14:paraId="6B8AABAF" w14:textId="77777777" w:rsidR="008E3D51" w:rsidRDefault="008E3D51" w:rsidP="001866F8">
            <w:pPr>
              <w:cnfStyle w:val="000000100000" w:firstRow="0" w:lastRow="0" w:firstColumn="0" w:lastColumn="0" w:oddVBand="0" w:evenVBand="0" w:oddHBand="1" w:evenHBand="0" w:firstRowFirstColumn="0" w:firstRowLastColumn="0" w:lastRowFirstColumn="0" w:lastRowLastColumn="0"/>
            </w:pPr>
            <w:r w:rsidRPr="008E3D51">
              <w:t>context GestioneServiziService::creaServizio(String nome, String descrizione, int costo, String immagine) : Servizio</w:t>
            </w:r>
          </w:p>
          <w:p w14:paraId="42997874" w14:textId="2424E287" w:rsidR="001866F8" w:rsidRPr="00E733F7" w:rsidRDefault="001866F8" w:rsidP="001866F8">
            <w:pPr>
              <w:cnfStyle w:val="000000100000" w:firstRow="0" w:lastRow="0" w:firstColumn="0" w:lastColumn="0" w:oddVBand="0" w:evenVBand="0" w:oddHBand="1" w:evenHBand="0" w:firstRowFirstColumn="0" w:firstRowLastColumn="0" w:lastRowFirstColumn="0" w:lastRowLastColumn="0"/>
              <w:rPr>
                <w:lang w:val="en-GB"/>
              </w:rPr>
            </w:pPr>
            <w:r w:rsidRPr="008E3D51">
              <w:rPr>
                <w:lang w:val="en-GB"/>
              </w:rPr>
              <w:t>post: result &lt;&gt; null and self.get</w:t>
            </w:r>
            <w:r w:rsidR="008E3D51">
              <w:rPr>
                <w:lang w:val="en-GB"/>
              </w:rPr>
              <w:t>Servizi</w:t>
            </w:r>
            <w:r w:rsidRPr="008E3D51">
              <w:rPr>
                <w:lang w:val="en-GB"/>
              </w:rPr>
              <w:t>()</w:t>
            </w:r>
            <w:r w:rsidR="00B31D67">
              <w:rPr>
                <w:lang w:val="en-GB"/>
              </w:rPr>
              <w:t xml:space="preserve"> </w:t>
            </w:r>
            <w:r w:rsidR="00B31D67" w:rsidRPr="00B31D67">
              <w:rPr>
                <w:lang w:val="en-GB"/>
              </w:rPr>
              <w:sym w:font="Wingdings" w:char="F0E0"/>
            </w:r>
            <w:r w:rsidR="00B31D67">
              <w:rPr>
                <w:lang w:val="en-GB"/>
              </w:rPr>
              <w:t xml:space="preserve"> </w:t>
            </w:r>
            <w:r w:rsidR="00AA75F4">
              <w:rPr>
                <w:lang w:val="en-GB"/>
              </w:rPr>
              <w:t>include</w:t>
            </w:r>
            <w:r w:rsidRPr="008E3D51">
              <w:rPr>
                <w:lang w:val="en-GB"/>
              </w:rPr>
              <w:t>(result)</w:t>
            </w:r>
          </w:p>
        </w:tc>
      </w:tr>
      <w:tr w:rsidR="00370DEC" w:rsidRPr="00E733F7" w14:paraId="6EFA6260"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F15F7BE" w14:textId="77777777" w:rsidR="00370DEC" w:rsidRPr="00E733F7" w:rsidRDefault="00370DEC" w:rsidP="00370DEC">
            <w:pPr>
              <w:rPr>
                <w:b w:val="0"/>
                <w:bCs w:val="0"/>
              </w:rPr>
            </w:pPr>
            <w:r w:rsidRPr="00E733F7">
              <w:rPr>
                <w:b w:val="0"/>
                <w:bCs w:val="0"/>
              </w:rPr>
              <w:t>Nome Metodo</w:t>
            </w:r>
          </w:p>
        </w:tc>
        <w:tc>
          <w:tcPr>
            <w:tcW w:w="7773" w:type="dxa"/>
            <w:shd w:val="clear" w:color="auto" w:fill="156082" w:themeFill="accent1"/>
          </w:tcPr>
          <w:p w14:paraId="58CDEC98" w14:textId="5E3B486E" w:rsidR="00370DEC" w:rsidRPr="00E733F7" w:rsidRDefault="00370DEC" w:rsidP="00370DEC">
            <w:pPr>
              <w:cnfStyle w:val="000000000000" w:firstRow="0" w:lastRow="0" w:firstColumn="0" w:lastColumn="0" w:oddVBand="0" w:evenVBand="0" w:oddHBand="0" w:evenHBand="0" w:firstRowFirstColumn="0" w:firstRowLastColumn="0" w:lastRowFirstColumn="0" w:lastRowLastColumn="0"/>
            </w:pPr>
            <w:r w:rsidRPr="00370DEC">
              <w:rPr>
                <w:color w:val="FFFFFF" w:themeColor="background1"/>
              </w:rPr>
              <w:t>+ rimuoviServizio(Servizio servizio) : boolean</w:t>
            </w:r>
          </w:p>
        </w:tc>
      </w:tr>
      <w:tr w:rsidR="00370DEC" w:rsidRPr="00E733F7" w14:paraId="6B4EE328"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69CF0F1" w14:textId="77777777" w:rsidR="00370DEC" w:rsidRPr="00E733F7" w:rsidRDefault="00370DEC" w:rsidP="00370DEC">
            <w:pPr>
              <w:rPr>
                <w:b w:val="0"/>
                <w:bCs w:val="0"/>
              </w:rPr>
            </w:pPr>
            <w:r w:rsidRPr="00E733F7">
              <w:rPr>
                <w:b w:val="0"/>
                <w:bCs w:val="0"/>
              </w:rPr>
              <w:t>Descrizione</w:t>
            </w:r>
          </w:p>
        </w:tc>
        <w:tc>
          <w:tcPr>
            <w:tcW w:w="7773" w:type="dxa"/>
          </w:tcPr>
          <w:p w14:paraId="1DD40EF7" w14:textId="129AFA69" w:rsidR="00370DEC" w:rsidRPr="00E733F7" w:rsidRDefault="007B5C2C" w:rsidP="00370DEC">
            <w:pPr>
              <w:cnfStyle w:val="000000100000" w:firstRow="0" w:lastRow="0" w:firstColumn="0" w:lastColumn="0" w:oddVBand="0" w:evenVBand="0" w:oddHBand="1" w:evenHBand="0" w:firstRowFirstColumn="0" w:firstRowLastColumn="0" w:lastRowFirstColumn="0" w:lastRowLastColumn="0"/>
            </w:pPr>
            <w:r>
              <w:t xml:space="preserve">Cancella logicamente </w:t>
            </w:r>
            <w:r w:rsidR="00370DEC">
              <w:t>un servizio</w:t>
            </w:r>
            <w:r w:rsidR="00370DEC" w:rsidRPr="00FD3469">
              <w:t xml:space="preserve"> </w:t>
            </w:r>
            <w:r>
              <w:t>attivo nel</w:t>
            </w:r>
            <w:r w:rsidR="00370DEC" w:rsidRPr="00FD3469">
              <w:t xml:space="preserve"> sistema.</w:t>
            </w:r>
          </w:p>
        </w:tc>
      </w:tr>
      <w:tr w:rsidR="00370DEC" w:rsidRPr="00E733F7" w14:paraId="635FBEDC" w14:textId="77777777" w:rsidTr="004052AD">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C6D7608" w14:textId="77777777" w:rsidR="00370DEC" w:rsidRPr="00E733F7" w:rsidRDefault="00370DEC" w:rsidP="00370DEC">
            <w:pPr>
              <w:rPr>
                <w:b w:val="0"/>
                <w:bCs w:val="0"/>
              </w:rPr>
            </w:pPr>
            <w:r w:rsidRPr="00E733F7">
              <w:rPr>
                <w:b w:val="0"/>
                <w:bCs w:val="0"/>
              </w:rPr>
              <w:t>Pre-condizione</w:t>
            </w:r>
          </w:p>
        </w:tc>
        <w:tc>
          <w:tcPr>
            <w:tcW w:w="7773" w:type="dxa"/>
          </w:tcPr>
          <w:p w14:paraId="30EFA00D" w14:textId="2E1BB27E" w:rsidR="001251B3" w:rsidRPr="00F6612A" w:rsidRDefault="00370DEC" w:rsidP="00370DEC">
            <w:pPr>
              <w:cnfStyle w:val="000000000000" w:firstRow="0" w:lastRow="0" w:firstColumn="0" w:lastColumn="0" w:oddVBand="0" w:evenVBand="0" w:oddHBand="0" w:evenHBand="0" w:firstRowFirstColumn="0" w:firstRowLastColumn="0" w:lastRowFirstColumn="0" w:lastRowLastColumn="0"/>
            </w:pPr>
            <w:r w:rsidRPr="00F6612A">
              <w:t xml:space="preserve">context </w:t>
            </w:r>
            <w:r w:rsidR="001251B3" w:rsidRPr="008E3D51">
              <w:t>GestioneServiziService</w:t>
            </w:r>
            <w:r w:rsidRPr="00F6612A">
              <w:t>::</w:t>
            </w:r>
            <w:r w:rsidR="001251B3" w:rsidRPr="001251B3">
              <w:t>rimuoviServizio(Servizio servizio) : boolean</w:t>
            </w:r>
          </w:p>
          <w:p w14:paraId="0FDC7718" w14:textId="544EA064" w:rsidR="00370DEC" w:rsidRPr="00F6612A" w:rsidRDefault="00370DEC" w:rsidP="00370DEC">
            <w:pPr>
              <w:cnfStyle w:val="000000000000" w:firstRow="0" w:lastRow="0" w:firstColumn="0" w:lastColumn="0" w:oddVBand="0" w:evenVBand="0" w:oddHBand="0" w:evenHBand="0" w:firstRowFirstColumn="0" w:firstRowLastColumn="0" w:lastRowFirstColumn="0" w:lastRowLastColumn="0"/>
            </w:pPr>
            <w:r w:rsidRPr="00F6612A">
              <w:t>pre:</w:t>
            </w:r>
            <w:r w:rsidR="00D57014">
              <w:t xml:space="preserve"> servizio</w:t>
            </w:r>
            <w:r w:rsidRPr="00F6612A">
              <w:t xml:space="preserve"> &lt;&gt; null</w:t>
            </w:r>
          </w:p>
          <w:p w14:paraId="2DB712FA" w14:textId="32D8FE50" w:rsidR="00370DEC" w:rsidRPr="00E733F7" w:rsidRDefault="00370DEC" w:rsidP="00370DEC">
            <w:pPr>
              <w:cnfStyle w:val="000000000000" w:firstRow="0" w:lastRow="0" w:firstColumn="0" w:lastColumn="0" w:oddVBand="0" w:evenVBand="0" w:oddHBand="0" w:evenHBand="0" w:firstRowFirstColumn="0" w:firstRowLastColumn="0" w:lastRowFirstColumn="0" w:lastRowLastColumn="0"/>
            </w:pPr>
            <w:r w:rsidRPr="00F6612A">
              <w:t xml:space="preserve">pre: </w:t>
            </w:r>
            <w:r>
              <w:t>self.</w:t>
            </w:r>
            <w:r w:rsidRPr="00F6612A">
              <w:t>get</w:t>
            </w:r>
            <w:r w:rsidR="00C07F87">
              <w:t>Servizi</w:t>
            </w:r>
            <w:r w:rsidRPr="00F6612A">
              <w:t>()</w:t>
            </w:r>
            <w:r>
              <w:t xml:space="preserve"> </w:t>
            </w:r>
            <w:r>
              <w:sym w:font="Wingdings" w:char="F0E0"/>
            </w:r>
            <w:r>
              <w:t xml:space="preserve"> </w:t>
            </w:r>
            <w:r w:rsidR="00AA75F4">
              <w:t>include</w:t>
            </w:r>
            <w:r w:rsidRPr="00F6612A">
              <w:t>(</w:t>
            </w:r>
            <w:r w:rsidR="00C07F87">
              <w:t>servizio</w:t>
            </w:r>
            <w:r w:rsidRPr="00F6612A">
              <w:t>)</w:t>
            </w:r>
          </w:p>
        </w:tc>
      </w:tr>
      <w:tr w:rsidR="00370DEC" w:rsidRPr="00C04BB0" w14:paraId="391D7384"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6B29E70B" w14:textId="77777777" w:rsidR="00370DEC" w:rsidRPr="00E733F7" w:rsidRDefault="00370DEC" w:rsidP="00370DEC">
            <w:pPr>
              <w:rPr>
                <w:b w:val="0"/>
                <w:bCs w:val="0"/>
              </w:rPr>
            </w:pPr>
            <w:r w:rsidRPr="00E733F7">
              <w:rPr>
                <w:b w:val="0"/>
                <w:bCs w:val="0"/>
              </w:rPr>
              <w:t>Post-condizione</w:t>
            </w:r>
          </w:p>
        </w:tc>
        <w:tc>
          <w:tcPr>
            <w:tcW w:w="7773" w:type="dxa"/>
          </w:tcPr>
          <w:p w14:paraId="724D2EDA" w14:textId="77777777" w:rsidR="007B61C3" w:rsidRPr="007B61C3" w:rsidRDefault="007B61C3" w:rsidP="007B61C3">
            <w:pPr>
              <w:cnfStyle w:val="000000100000" w:firstRow="0" w:lastRow="0" w:firstColumn="0" w:lastColumn="0" w:oddVBand="0" w:evenVBand="0" w:oddHBand="1" w:evenHBand="0" w:firstRowFirstColumn="0" w:firstRowLastColumn="0" w:lastRowFirstColumn="0" w:lastRowLastColumn="0"/>
            </w:pPr>
            <w:r w:rsidRPr="007B61C3">
              <w:t>context GestioneServiziService::rimuoviServizio(Servizio servizio) : boolean</w:t>
            </w:r>
          </w:p>
          <w:p w14:paraId="07934DD4" w14:textId="4074EE6A" w:rsidR="00370DEC" w:rsidRPr="00E733F7" w:rsidRDefault="00370DEC" w:rsidP="00370DEC">
            <w:pPr>
              <w:cnfStyle w:val="000000100000" w:firstRow="0" w:lastRow="0" w:firstColumn="0" w:lastColumn="0" w:oddVBand="0" w:evenVBand="0" w:oddHBand="1" w:evenHBand="0" w:firstRowFirstColumn="0" w:firstRowLastColumn="0" w:lastRowFirstColumn="0" w:lastRowLastColumn="0"/>
              <w:rPr>
                <w:lang w:val="en-US"/>
              </w:rPr>
            </w:pPr>
            <w:r w:rsidRPr="00AF7F57">
              <w:rPr>
                <w:lang w:val="en-US"/>
              </w:rPr>
              <w:t>post</w:t>
            </w:r>
            <w:r w:rsidRPr="00F6612A">
              <w:rPr>
                <w:lang w:val="en-US"/>
              </w:rPr>
              <w:t xml:space="preserve">: </w:t>
            </w:r>
            <w:r>
              <w:rPr>
                <w:lang w:val="en-US"/>
              </w:rPr>
              <w:t>result = true and (not self</w:t>
            </w:r>
            <w:r w:rsidRPr="00AF7F57">
              <w:rPr>
                <w:lang w:val="en-US"/>
              </w:rPr>
              <w:t>.</w:t>
            </w:r>
            <w:r w:rsidRPr="00F6612A">
              <w:rPr>
                <w:lang w:val="en-US"/>
              </w:rPr>
              <w:t>get</w:t>
            </w:r>
            <w:r w:rsidR="00CE2829">
              <w:rPr>
                <w:lang w:val="en-US"/>
              </w:rPr>
              <w:t>Servizi</w:t>
            </w:r>
            <w:r w:rsidRPr="00F6612A">
              <w:rPr>
                <w:lang w:val="en-US"/>
              </w:rPr>
              <w:t>()</w:t>
            </w:r>
            <w:r>
              <w:rPr>
                <w:lang w:val="en-US"/>
              </w:rPr>
              <w:t xml:space="preserve"> </w:t>
            </w:r>
            <w:r w:rsidRPr="00572218">
              <w:rPr>
                <w:lang w:val="en-US"/>
              </w:rPr>
              <w:sym w:font="Wingdings" w:char="F0E0"/>
            </w:r>
            <w:r>
              <w:rPr>
                <w:lang w:val="en-US"/>
              </w:rPr>
              <w:t xml:space="preserve"> </w:t>
            </w:r>
            <w:r w:rsidR="00AA75F4">
              <w:rPr>
                <w:lang w:val="en-US"/>
              </w:rPr>
              <w:t>include</w:t>
            </w:r>
            <w:r w:rsidRPr="00F6612A">
              <w:rPr>
                <w:lang w:val="en-US"/>
              </w:rPr>
              <w:t>(</w:t>
            </w:r>
            <w:r w:rsidR="00CE2829">
              <w:rPr>
                <w:lang w:val="en-US"/>
              </w:rPr>
              <w:t>servizio</w:t>
            </w:r>
            <w:r w:rsidRPr="00F6612A">
              <w:rPr>
                <w:lang w:val="en-US"/>
              </w:rPr>
              <w:t>)</w:t>
            </w:r>
            <w:r>
              <w:rPr>
                <w:lang w:val="en-US"/>
              </w:rPr>
              <w:t>)</w:t>
            </w:r>
          </w:p>
        </w:tc>
      </w:tr>
      <w:bookmarkEnd w:id="12"/>
    </w:tbl>
    <w:p w14:paraId="7D3FBB6E" w14:textId="77777777" w:rsidR="00E733F7" w:rsidRPr="00E733F7" w:rsidRDefault="00E733F7" w:rsidP="000720A3">
      <w:pPr>
        <w:rPr>
          <w:lang w:val="en-US"/>
        </w:rPr>
      </w:pPr>
    </w:p>
    <w:p w14:paraId="22C6ABB0" w14:textId="77777777" w:rsidR="009F3003" w:rsidRPr="00E733F7" w:rsidRDefault="009F3003">
      <w:pPr>
        <w:widowControl/>
        <w:suppressAutoHyphens w:val="0"/>
        <w:rPr>
          <w:b/>
          <w:bCs/>
          <w:lang w:val="en-GB"/>
        </w:rPr>
      </w:pPr>
      <w:r w:rsidRPr="00E733F7">
        <w:rPr>
          <w:b/>
          <w:bCs/>
          <w:lang w:val="en-GB"/>
        </w:rPr>
        <w:br w:type="page"/>
      </w:r>
    </w:p>
    <w:p w14:paraId="79DA96AA" w14:textId="04A75724" w:rsidR="000720A3" w:rsidRDefault="000720A3" w:rsidP="000720A3">
      <w:r w:rsidRPr="000720A3">
        <w:rPr>
          <w:b/>
          <w:bCs/>
        </w:rPr>
        <w:lastRenderedPageBreak/>
        <w:t>Package Gestione Prenotazioni</w:t>
      </w:r>
    </w:p>
    <w:p w14:paraId="4A17B956"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135A95" w:rsidRPr="00135A95" w14:paraId="40DEEE3C"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4E399E30" w14:textId="77777777" w:rsidR="00135A95" w:rsidRPr="00007529" w:rsidRDefault="00135A95" w:rsidP="00135A95">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13766A76" w14:textId="06720C8E" w:rsidR="00135A95" w:rsidRPr="00007529" w:rsidRDefault="00135A95" w:rsidP="00135A95">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Gestione</w:t>
            </w:r>
            <w:r w:rsidR="00FF5E4A" w:rsidRPr="00007529">
              <w:rPr>
                <w:b w:val="0"/>
                <w:bCs w:val="0"/>
              </w:rPr>
              <w:t>Prenotazioni</w:t>
            </w:r>
            <w:r w:rsidRPr="00007529">
              <w:rPr>
                <w:b w:val="0"/>
                <w:bCs w:val="0"/>
              </w:rPr>
              <w:t>Service</w:t>
            </w:r>
          </w:p>
        </w:tc>
      </w:tr>
      <w:tr w:rsidR="00135A95" w:rsidRPr="00135A95" w14:paraId="44CDCC16"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3664492" w14:textId="77777777" w:rsidR="00135A95" w:rsidRPr="00007529" w:rsidRDefault="00135A95" w:rsidP="00135A95">
            <w:pPr>
              <w:rPr>
                <w:b w:val="0"/>
                <w:bCs w:val="0"/>
              </w:rPr>
            </w:pPr>
            <w:r w:rsidRPr="00007529">
              <w:rPr>
                <w:b w:val="0"/>
                <w:bCs w:val="0"/>
              </w:rPr>
              <w:t>Descrizione</w:t>
            </w:r>
          </w:p>
        </w:tc>
        <w:tc>
          <w:tcPr>
            <w:tcW w:w="7505" w:type="dxa"/>
            <w:vAlign w:val="center"/>
          </w:tcPr>
          <w:p w14:paraId="45616789" w14:textId="19C5DFF1" w:rsidR="00135A95" w:rsidRPr="00007529" w:rsidRDefault="00FF5E4A" w:rsidP="00135A95">
            <w:pPr>
              <w:cnfStyle w:val="000000100000" w:firstRow="0" w:lastRow="0" w:firstColumn="0" w:lastColumn="0" w:oddVBand="0" w:evenVBand="0" w:oddHBand="1" w:evenHBand="0" w:firstRowFirstColumn="0" w:firstRowLastColumn="0" w:lastRowFirstColumn="0" w:lastRowLastColumn="0"/>
            </w:pPr>
            <w:r w:rsidRPr="00007529">
              <w:t>Gestione Prenotazioni</w:t>
            </w:r>
            <w:r w:rsidR="00F66D0F" w:rsidRPr="00007529">
              <w:t xml:space="preserve"> ha il compito di aggiungere ed eliminare le prenotazioni effettuate dai clienti</w:t>
            </w:r>
          </w:p>
        </w:tc>
      </w:tr>
      <w:tr w:rsidR="00135A95" w:rsidRPr="00135A95" w14:paraId="6563FCF3"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261B2F40" w14:textId="77777777" w:rsidR="00135A95" w:rsidRPr="00007529" w:rsidRDefault="00135A95" w:rsidP="00135A95">
            <w:pPr>
              <w:rPr>
                <w:b w:val="0"/>
                <w:bCs w:val="0"/>
              </w:rPr>
            </w:pPr>
            <w:r w:rsidRPr="00007529">
              <w:rPr>
                <w:b w:val="0"/>
                <w:bCs w:val="0"/>
              </w:rPr>
              <w:t>Metodi</w:t>
            </w:r>
          </w:p>
        </w:tc>
        <w:tc>
          <w:tcPr>
            <w:tcW w:w="7505" w:type="dxa"/>
            <w:vAlign w:val="center"/>
          </w:tcPr>
          <w:p w14:paraId="23E05A62" w14:textId="77777777" w:rsidR="00135A95" w:rsidRPr="00007529" w:rsidRDefault="00F66D0F" w:rsidP="00135A95">
            <w:pPr>
              <w:cnfStyle w:val="000000000000" w:firstRow="0" w:lastRow="0" w:firstColumn="0" w:lastColumn="0" w:oddVBand="0" w:evenVBand="0" w:oddHBand="0" w:evenHBand="0" w:firstRowFirstColumn="0" w:firstRowLastColumn="0" w:lastRowFirstColumn="0" w:lastRowLastColumn="0"/>
            </w:pPr>
            <w:r w:rsidRPr="00007529">
              <w:t xml:space="preserve">+ </w:t>
            </w:r>
            <w:r w:rsidR="000E5C86" w:rsidRPr="00007529">
              <w:t>getPrenotazioni() : Collection&lt;Prenotazioni&gt;</w:t>
            </w:r>
          </w:p>
          <w:p w14:paraId="0F75A60D" w14:textId="14EDF800" w:rsidR="004C06AE" w:rsidRPr="00007529" w:rsidRDefault="004C06AE" w:rsidP="00135A95">
            <w:pPr>
              <w:cnfStyle w:val="000000000000" w:firstRow="0" w:lastRow="0" w:firstColumn="0" w:lastColumn="0" w:oddVBand="0" w:evenVBand="0" w:oddHBand="0" w:evenHBand="0" w:firstRowFirstColumn="0" w:firstRowLastColumn="0" w:lastRowFirstColumn="0" w:lastRowLastColumn="0"/>
            </w:pPr>
            <w:r w:rsidRPr="00007529">
              <w:t xml:space="preserve">+ </w:t>
            </w:r>
            <w:r w:rsidR="00C46E14" w:rsidRPr="00007529">
              <w:t>creaPrenotazione(</w:t>
            </w:r>
            <w:r w:rsidR="006B05DD" w:rsidRPr="00007529">
              <w:t xml:space="preserve">Date dataCheckIn, Date dataCheckOut, </w:t>
            </w:r>
            <w:r w:rsidR="00061B32" w:rsidRPr="00007529">
              <w:t>int numeroOspiti</w:t>
            </w:r>
            <w:r w:rsidR="00065598" w:rsidRPr="00007529">
              <w:t xml:space="preserve">, </w:t>
            </w:r>
            <w:r w:rsidR="001A4245" w:rsidRPr="00007529">
              <w:t xml:space="preserve">Camera camera, </w:t>
            </w:r>
            <w:r w:rsidR="00DE3F12" w:rsidRPr="00007529">
              <w:t>List&lt;Servizi</w:t>
            </w:r>
            <w:r w:rsidR="009A4FD0" w:rsidRPr="00007529">
              <w:t>oPrenotato&gt; servizi</w:t>
            </w:r>
            <w:r w:rsidR="00876A49" w:rsidRPr="00007529">
              <w:t>, Cliente cliente</w:t>
            </w:r>
            <w:r w:rsidR="00C46E14" w:rsidRPr="00007529">
              <w:t>) : Prenotazione</w:t>
            </w:r>
          </w:p>
          <w:p w14:paraId="3E42819E" w14:textId="77777777" w:rsidR="004E2E5E" w:rsidRPr="00007529" w:rsidRDefault="004E2E5E" w:rsidP="00135A95">
            <w:pPr>
              <w:cnfStyle w:val="000000000000" w:firstRow="0" w:lastRow="0" w:firstColumn="0" w:lastColumn="0" w:oddVBand="0" w:evenVBand="0" w:oddHBand="0" w:evenHBand="0" w:firstRowFirstColumn="0" w:firstRowLastColumn="0" w:lastRowFirstColumn="0" w:lastRowLastColumn="0"/>
            </w:pPr>
            <w:r w:rsidRPr="00007529">
              <w:t>+ eliminaPrenotazione(Prenotazione prenotazione) : boolean</w:t>
            </w:r>
          </w:p>
          <w:p w14:paraId="6CC53A8C" w14:textId="7F14A51C" w:rsidR="004E2E5E" w:rsidRPr="00007529" w:rsidRDefault="004E2E5E" w:rsidP="00135A95">
            <w:pPr>
              <w:cnfStyle w:val="000000000000" w:firstRow="0" w:lastRow="0" w:firstColumn="0" w:lastColumn="0" w:oddVBand="0" w:evenVBand="0" w:oddHBand="0" w:evenHBand="0" w:firstRowFirstColumn="0" w:firstRowLastColumn="0" w:lastRowFirstColumn="0" w:lastRowLastColumn="0"/>
            </w:pPr>
            <w:r w:rsidRPr="00007529">
              <w:t xml:space="preserve">+ </w:t>
            </w:r>
            <w:r w:rsidR="004607EA" w:rsidRPr="00007529">
              <w:t>cercaPrenotazioni(</w:t>
            </w:r>
            <w:r w:rsidR="009A7C85" w:rsidRPr="00007529">
              <w:t xml:space="preserve">String email, </w:t>
            </w:r>
            <w:r w:rsidR="00C35BEF" w:rsidRPr="00007529">
              <w:t>Date checkIn, Date checkOut</w:t>
            </w:r>
            <w:r w:rsidR="004607EA" w:rsidRPr="00007529">
              <w:t>) : Collection&lt;Prenotazioni&gt;</w:t>
            </w:r>
          </w:p>
        </w:tc>
      </w:tr>
      <w:tr w:rsidR="00135A95" w:rsidRPr="00135A95" w14:paraId="3A6EA152"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47EBEC4A" w14:textId="77777777" w:rsidR="00135A95" w:rsidRPr="00007529" w:rsidRDefault="00135A95" w:rsidP="00135A95">
            <w:pPr>
              <w:rPr>
                <w:b w:val="0"/>
                <w:bCs w:val="0"/>
              </w:rPr>
            </w:pPr>
            <w:r w:rsidRPr="00007529">
              <w:rPr>
                <w:b w:val="0"/>
                <w:bCs w:val="0"/>
              </w:rPr>
              <w:t>Invariante di classe</w:t>
            </w:r>
          </w:p>
        </w:tc>
        <w:tc>
          <w:tcPr>
            <w:tcW w:w="7505" w:type="dxa"/>
            <w:vAlign w:val="center"/>
          </w:tcPr>
          <w:p w14:paraId="40D4AFF2" w14:textId="77777777" w:rsidR="00135A95" w:rsidRPr="00007529" w:rsidRDefault="00135A95" w:rsidP="00135A95">
            <w:pPr>
              <w:cnfStyle w:val="000000100000" w:firstRow="0" w:lastRow="0" w:firstColumn="0" w:lastColumn="0" w:oddVBand="0" w:evenVBand="0" w:oddHBand="1" w:evenHBand="0" w:firstRowFirstColumn="0" w:firstRowLastColumn="0" w:lastRowFirstColumn="0" w:lastRowLastColumn="0"/>
            </w:pPr>
            <w:r w:rsidRPr="00007529">
              <w:t>//</w:t>
            </w:r>
          </w:p>
        </w:tc>
      </w:tr>
    </w:tbl>
    <w:p w14:paraId="278611E2"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1C229D" w:rsidRPr="00E733F7" w14:paraId="41C8314C" w14:textId="77777777" w:rsidTr="00A6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top w:val="none" w:sz="0" w:space="0" w:color="auto"/>
              <w:left w:val="none" w:sz="0" w:space="0" w:color="auto"/>
              <w:right w:val="none" w:sz="0" w:space="0" w:color="auto"/>
            </w:tcBorders>
          </w:tcPr>
          <w:p w14:paraId="67FB16B1" w14:textId="77777777" w:rsidR="001C229D" w:rsidRPr="00E733F7" w:rsidRDefault="001C229D">
            <w:pPr>
              <w:rPr>
                <w:b w:val="0"/>
                <w:bCs w:val="0"/>
              </w:rPr>
            </w:pPr>
            <w:r w:rsidRPr="00E733F7">
              <w:rPr>
                <w:b w:val="0"/>
                <w:bCs w:val="0"/>
              </w:rPr>
              <w:t>Nome Metodo</w:t>
            </w:r>
          </w:p>
        </w:tc>
        <w:tc>
          <w:tcPr>
            <w:tcW w:w="7773" w:type="dxa"/>
            <w:tcBorders>
              <w:top w:val="none" w:sz="0" w:space="0" w:color="auto"/>
              <w:left w:val="none" w:sz="0" w:space="0" w:color="auto"/>
              <w:right w:val="none" w:sz="0" w:space="0" w:color="auto"/>
            </w:tcBorders>
          </w:tcPr>
          <w:p w14:paraId="26A27751" w14:textId="7BFE45D9" w:rsidR="001C229D" w:rsidRPr="00E733F7" w:rsidRDefault="0071739A">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 getPrenotazioni() : Collection&lt;Prenotazioni&gt;</w:t>
            </w:r>
          </w:p>
        </w:tc>
      </w:tr>
      <w:tr w:rsidR="001C229D" w:rsidRPr="00E733F7" w14:paraId="685E5212"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38180667" w14:textId="77777777" w:rsidR="001C229D" w:rsidRPr="00E733F7" w:rsidRDefault="001C229D">
            <w:pPr>
              <w:rPr>
                <w:b w:val="0"/>
                <w:bCs w:val="0"/>
              </w:rPr>
            </w:pPr>
            <w:r w:rsidRPr="00E733F7">
              <w:rPr>
                <w:b w:val="0"/>
                <w:bCs w:val="0"/>
              </w:rPr>
              <w:t>Descrizione</w:t>
            </w:r>
          </w:p>
        </w:tc>
        <w:tc>
          <w:tcPr>
            <w:tcW w:w="7773" w:type="dxa"/>
          </w:tcPr>
          <w:p w14:paraId="0CBA7670" w14:textId="5BD0211F" w:rsidR="001C229D" w:rsidRPr="00E733F7" w:rsidRDefault="00611110">
            <w:pPr>
              <w:cnfStyle w:val="000000100000" w:firstRow="0" w:lastRow="0" w:firstColumn="0" w:lastColumn="0" w:oddVBand="0" w:evenVBand="0" w:oddHBand="1" w:evenHBand="0" w:firstRowFirstColumn="0" w:firstRowLastColumn="0" w:lastRowFirstColumn="0" w:lastRowLastColumn="0"/>
            </w:pPr>
            <w:r>
              <w:t xml:space="preserve">Restituisce tutte le prenotazioni effettuate </w:t>
            </w:r>
            <w:r w:rsidR="00974B40">
              <w:t>registrate nel sistema</w:t>
            </w:r>
          </w:p>
        </w:tc>
      </w:tr>
      <w:tr w:rsidR="001C229D" w:rsidRPr="00C90F25" w14:paraId="7AE1F885"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57F5CE7" w14:textId="77777777" w:rsidR="001C229D" w:rsidRPr="00E733F7" w:rsidRDefault="001C229D">
            <w:pPr>
              <w:rPr>
                <w:b w:val="0"/>
                <w:bCs w:val="0"/>
              </w:rPr>
            </w:pPr>
            <w:r w:rsidRPr="00E733F7">
              <w:rPr>
                <w:b w:val="0"/>
                <w:bCs w:val="0"/>
              </w:rPr>
              <w:t>Pre-condizione</w:t>
            </w:r>
          </w:p>
        </w:tc>
        <w:tc>
          <w:tcPr>
            <w:tcW w:w="7773" w:type="dxa"/>
          </w:tcPr>
          <w:p w14:paraId="021BADAA" w14:textId="2611AFF6" w:rsidR="007E4F99" w:rsidRPr="00E733F7" w:rsidRDefault="009527D6">
            <w:pPr>
              <w:cnfStyle w:val="000000000000" w:firstRow="0" w:lastRow="0" w:firstColumn="0" w:lastColumn="0" w:oddVBand="0" w:evenVBand="0" w:oddHBand="0" w:evenHBand="0" w:firstRowFirstColumn="0" w:firstRowLastColumn="0" w:lastRowFirstColumn="0" w:lastRowLastColumn="0"/>
            </w:pPr>
            <w:r>
              <w:t>//</w:t>
            </w:r>
          </w:p>
        </w:tc>
      </w:tr>
      <w:tr w:rsidR="001C229D" w:rsidRPr="00B72751" w14:paraId="6CCF5DF6"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A07F523" w14:textId="77777777" w:rsidR="001C229D" w:rsidRPr="00E733F7" w:rsidRDefault="001C229D">
            <w:pPr>
              <w:rPr>
                <w:b w:val="0"/>
                <w:bCs w:val="0"/>
              </w:rPr>
            </w:pPr>
            <w:r w:rsidRPr="00E733F7">
              <w:rPr>
                <w:b w:val="0"/>
                <w:bCs w:val="0"/>
              </w:rPr>
              <w:t>Post-condizione</w:t>
            </w:r>
          </w:p>
        </w:tc>
        <w:tc>
          <w:tcPr>
            <w:tcW w:w="7773" w:type="dxa"/>
          </w:tcPr>
          <w:p w14:paraId="2E5422FF" w14:textId="197141D7" w:rsidR="001C229D" w:rsidRPr="00E733F7" w:rsidRDefault="009527D6">
            <w:pPr>
              <w:cnfStyle w:val="000000100000" w:firstRow="0" w:lastRow="0" w:firstColumn="0" w:lastColumn="0" w:oddVBand="0" w:evenVBand="0" w:oddHBand="1" w:evenHBand="0" w:firstRowFirstColumn="0" w:firstRowLastColumn="0" w:lastRowFirstColumn="0" w:lastRowLastColumn="0"/>
            </w:pPr>
            <w:r>
              <w:t>//</w:t>
            </w:r>
          </w:p>
        </w:tc>
      </w:tr>
      <w:tr w:rsidR="001C229D" w:rsidRPr="00E733F7" w14:paraId="55322DFE"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A549196" w14:textId="77777777" w:rsidR="001C229D" w:rsidRPr="00E733F7" w:rsidRDefault="001C229D">
            <w:pPr>
              <w:rPr>
                <w:b w:val="0"/>
                <w:bCs w:val="0"/>
              </w:rPr>
            </w:pPr>
            <w:bookmarkStart w:id="13" w:name="_Hlk184655028"/>
            <w:r w:rsidRPr="00E733F7">
              <w:rPr>
                <w:b w:val="0"/>
                <w:bCs w:val="0"/>
              </w:rPr>
              <w:t>Nome Metodo</w:t>
            </w:r>
          </w:p>
        </w:tc>
        <w:tc>
          <w:tcPr>
            <w:tcW w:w="7773" w:type="dxa"/>
            <w:shd w:val="clear" w:color="auto" w:fill="156082" w:themeFill="accent1"/>
          </w:tcPr>
          <w:p w14:paraId="496224FF" w14:textId="6C4B1FFD" w:rsidR="001C229D" w:rsidRPr="00E733F7" w:rsidRDefault="003B03FB">
            <w:pPr>
              <w:cnfStyle w:val="000000000000" w:firstRow="0" w:lastRow="0" w:firstColumn="0" w:lastColumn="0" w:oddVBand="0" w:evenVBand="0" w:oddHBand="0" w:evenHBand="0" w:firstRowFirstColumn="0" w:firstRowLastColumn="0" w:lastRowFirstColumn="0" w:lastRowLastColumn="0"/>
            </w:pPr>
            <w:r w:rsidRPr="003B03FB">
              <w:rPr>
                <w:color w:val="FFFFFF" w:themeColor="background1"/>
              </w:rPr>
              <w:t>+ creaPrenotazione(Date dataCheckIn, Date dataCheckOut, int numeroOspiti, Camera camera, List&lt;ServizioPrenotato&gt; servizi, Cliente cliente) : Prenotazione</w:t>
            </w:r>
          </w:p>
        </w:tc>
      </w:tr>
      <w:tr w:rsidR="001C229D" w:rsidRPr="00E733F7" w14:paraId="18110BBD"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11B3D92" w14:textId="77777777" w:rsidR="001C229D" w:rsidRPr="00E733F7" w:rsidRDefault="001C229D">
            <w:pPr>
              <w:rPr>
                <w:b w:val="0"/>
                <w:bCs w:val="0"/>
              </w:rPr>
            </w:pPr>
            <w:r w:rsidRPr="00E733F7">
              <w:rPr>
                <w:b w:val="0"/>
                <w:bCs w:val="0"/>
              </w:rPr>
              <w:t>Descrizione</w:t>
            </w:r>
          </w:p>
        </w:tc>
        <w:tc>
          <w:tcPr>
            <w:tcW w:w="7773" w:type="dxa"/>
          </w:tcPr>
          <w:p w14:paraId="0D15CAC8" w14:textId="131556D3" w:rsidR="001C229D" w:rsidRPr="00E733F7" w:rsidRDefault="004360AE">
            <w:pPr>
              <w:cnfStyle w:val="000000100000" w:firstRow="0" w:lastRow="0" w:firstColumn="0" w:lastColumn="0" w:oddVBand="0" w:evenVBand="0" w:oddHBand="1" w:evenHBand="0" w:firstRowFirstColumn="0" w:firstRowLastColumn="0" w:lastRowFirstColumn="0" w:lastRowLastColumn="0"/>
            </w:pPr>
            <w:r>
              <w:t>Permette di creare una nuova prenotazione nel sistema</w:t>
            </w:r>
            <w:r w:rsidR="00FA0AD0">
              <w:t xml:space="preserve"> </w:t>
            </w:r>
            <w:r w:rsidR="00BF3350">
              <w:t xml:space="preserve">specificando i parametri </w:t>
            </w:r>
            <w:r w:rsidR="003459FA">
              <w:t xml:space="preserve">della prenotazione, </w:t>
            </w:r>
            <w:r w:rsidR="00DC74CD">
              <w:t>la camera ed i servizi prenotati</w:t>
            </w:r>
            <w:r w:rsidR="008120D9">
              <w:t xml:space="preserve"> e il cliente che la effettua</w:t>
            </w:r>
            <w:r w:rsidR="00DC74CD">
              <w:t xml:space="preserve"> </w:t>
            </w:r>
          </w:p>
        </w:tc>
      </w:tr>
      <w:tr w:rsidR="001C229D" w:rsidRPr="00E733F7" w14:paraId="07FEDA0E"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0FC0FA9" w14:textId="77777777" w:rsidR="001C229D" w:rsidRPr="00E733F7" w:rsidRDefault="001C229D">
            <w:pPr>
              <w:rPr>
                <w:b w:val="0"/>
                <w:bCs w:val="0"/>
              </w:rPr>
            </w:pPr>
            <w:r w:rsidRPr="00E733F7">
              <w:rPr>
                <w:b w:val="0"/>
                <w:bCs w:val="0"/>
              </w:rPr>
              <w:t>Pre-condizione</w:t>
            </w:r>
          </w:p>
        </w:tc>
        <w:tc>
          <w:tcPr>
            <w:tcW w:w="7773" w:type="dxa"/>
          </w:tcPr>
          <w:p w14:paraId="5E6BE9AA" w14:textId="48BE9651" w:rsidR="00872FB0" w:rsidRDefault="00B72751">
            <w:pPr>
              <w:cnfStyle w:val="000000000000" w:firstRow="0" w:lastRow="0" w:firstColumn="0" w:lastColumn="0" w:oddVBand="0" w:evenVBand="0" w:oddHBand="0" w:evenHBand="0" w:firstRowFirstColumn="0" w:firstRowLastColumn="0" w:lastRowFirstColumn="0" w:lastRowLastColumn="0"/>
            </w:pPr>
            <w:r w:rsidRPr="00B72751">
              <w:t>context GestionePrenotazioniService::creaPrenotazione(Date dataCheckIn, Date dataCheckOut, int numeroOspiti, Camera camera, List&lt;ServizioPrenotato&gt; servizi, Cliente cliente) : Prenotazione</w:t>
            </w:r>
          </w:p>
          <w:p w14:paraId="7C48E60F" w14:textId="209DC3CD" w:rsidR="00F40CC3" w:rsidRPr="00A47542" w:rsidRDefault="00F40CC3">
            <w:pPr>
              <w:cnfStyle w:val="000000000000" w:firstRow="0" w:lastRow="0" w:firstColumn="0" w:lastColumn="0" w:oddVBand="0" w:evenVBand="0" w:oddHBand="0" w:evenHBand="0" w:firstRowFirstColumn="0" w:firstRowLastColumn="0" w:lastRowFirstColumn="0" w:lastRowLastColumn="0"/>
              <w:rPr>
                <w:lang w:val="en-GB"/>
              </w:rPr>
            </w:pPr>
            <w:r w:rsidRPr="00A47542">
              <w:rPr>
                <w:lang w:val="en-GB"/>
              </w:rPr>
              <w:t>pre: dataCheckIn &lt;&gt; null</w:t>
            </w:r>
            <w:r w:rsidR="00A47542" w:rsidRPr="00A47542">
              <w:rPr>
                <w:lang w:val="en-GB"/>
              </w:rPr>
              <w:t xml:space="preserve"> a</w:t>
            </w:r>
            <w:r w:rsidR="00A47542">
              <w:rPr>
                <w:lang w:val="en-GB"/>
              </w:rPr>
              <w:t xml:space="preserve">nd dataCheckIn </w:t>
            </w:r>
            <w:r w:rsidR="00144C6E">
              <w:rPr>
                <w:lang w:val="en-GB"/>
              </w:rPr>
              <w:t>&gt;= Date::now()</w:t>
            </w:r>
          </w:p>
          <w:p w14:paraId="59F224E9" w14:textId="73E3D3B9" w:rsidR="00F40CC3" w:rsidRPr="00D26C2D" w:rsidRDefault="00F40CC3">
            <w:pPr>
              <w:cnfStyle w:val="000000000000" w:firstRow="0" w:lastRow="0" w:firstColumn="0" w:lastColumn="0" w:oddVBand="0" w:evenVBand="0" w:oddHBand="0" w:evenHBand="0" w:firstRowFirstColumn="0" w:firstRowLastColumn="0" w:lastRowFirstColumn="0" w:lastRowLastColumn="0"/>
              <w:rPr>
                <w:lang w:val="en-GB"/>
              </w:rPr>
            </w:pPr>
            <w:r w:rsidRPr="00D26C2D">
              <w:rPr>
                <w:lang w:val="en-GB"/>
              </w:rPr>
              <w:t>pre: dataCheckOut &lt;&gt; null</w:t>
            </w:r>
            <w:r w:rsidR="00354C46" w:rsidRPr="00D26C2D">
              <w:rPr>
                <w:lang w:val="en-GB"/>
              </w:rPr>
              <w:t xml:space="preserve"> and </w:t>
            </w:r>
            <w:r w:rsidR="00D26C2D" w:rsidRPr="00D26C2D">
              <w:rPr>
                <w:lang w:val="en-GB"/>
              </w:rPr>
              <w:t>data</w:t>
            </w:r>
            <w:r w:rsidR="00D26C2D">
              <w:rPr>
                <w:lang w:val="en-GB"/>
              </w:rPr>
              <w:t>CheckOut &gt; Date::now()</w:t>
            </w:r>
          </w:p>
          <w:p w14:paraId="2A8A2297" w14:textId="7F055663" w:rsidR="00F40CC3" w:rsidRPr="00E304C9" w:rsidRDefault="00F40CC3">
            <w:pPr>
              <w:cnfStyle w:val="000000000000" w:firstRow="0" w:lastRow="0" w:firstColumn="0" w:lastColumn="0" w:oddVBand="0" w:evenVBand="0" w:oddHBand="0" w:evenHBand="0" w:firstRowFirstColumn="0" w:firstRowLastColumn="0" w:lastRowFirstColumn="0" w:lastRowLastColumn="0"/>
            </w:pPr>
            <w:r w:rsidRPr="00E304C9">
              <w:t xml:space="preserve">pre: </w:t>
            </w:r>
            <w:r w:rsidR="00485D12" w:rsidRPr="00E304C9">
              <w:t>numeroOspiti &gt; 0</w:t>
            </w:r>
          </w:p>
          <w:p w14:paraId="6A546EB2" w14:textId="77777777" w:rsidR="00D000E3" w:rsidRDefault="00D000E3">
            <w:pPr>
              <w:cnfStyle w:val="000000000000" w:firstRow="0" w:lastRow="0" w:firstColumn="0" w:lastColumn="0" w:oddVBand="0" w:evenVBand="0" w:oddHBand="0" w:evenHBand="0" w:firstRowFirstColumn="0" w:firstRowLastColumn="0" w:lastRowFirstColumn="0" w:lastRowLastColumn="0"/>
            </w:pPr>
            <w:r>
              <w:t xml:space="preserve">pre: </w:t>
            </w:r>
            <w:r w:rsidR="009E051E">
              <w:t>camera &lt;&gt; null</w:t>
            </w:r>
          </w:p>
          <w:p w14:paraId="6DDE235D" w14:textId="77777777" w:rsidR="009E051E" w:rsidRDefault="009E051E">
            <w:pPr>
              <w:cnfStyle w:val="000000000000" w:firstRow="0" w:lastRow="0" w:firstColumn="0" w:lastColumn="0" w:oddVBand="0" w:evenVBand="0" w:oddHBand="0" w:evenHBand="0" w:firstRowFirstColumn="0" w:firstRowLastColumn="0" w:lastRowFirstColumn="0" w:lastRowLastColumn="0"/>
            </w:pPr>
            <w:r>
              <w:t>pre: servizi &lt;&gt; null</w:t>
            </w:r>
          </w:p>
          <w:p w14:paraId="0226427B" w14:textId="77777777" w:rsidR="009E051E" w:rsidRDefault="009E051E">
            <w:pPr>
              <w:cnfStyle w:val="000000000000" w:firstRow="0" w:lastRow="0" w:firstColumn="0" w:lastColumn="0" w:oddVBand="0" w:evenVBand="0" w:oddHBand="0" w:evenHBand="0" w:firstRowFirstColumn="0" w:firstRowLastColumn="0" w:lastRowFirstColumn="0" w:lastRowLastColumn="0"/>
            </w:pPr>
            <w:r>
              <w:t>pre: cliente &lt;&gt; null</w:t>
            </w:r>
          </w:p>
          <w:p w14:paraId="6A271870" w14:textId="77777777" w:rsidR="00354C46" w:rsidRPr="00E304C9" w:rsidRDefault="00354C46">
            <w:pPr>
              <w:cnfStyle w:val="000000000000" w:firstRow="0" w:lastRow="0" w:firstColumn="0" w:lastColumn="0" w:oddVBand="0" w:evenVBand="0" w:oddHBand="0" w:evenHBand="0" w:firstRowFirstColumn="0" w:firstRowLastColumn="0" w:lastRowFirstColumn="0" w:lastRowLastColumn="0"/>
            </w:pPr>
            <w:r>
              <w:t xml:space="preserve">pre: </w:t>
            </w:r>
            <w:r w:rsidRPr="00E304C9">
              <w:t>dataCheckIn &lt; dataCheckOut</w:t>
            </w:r>
          </w:p>
          <w:p w14:paraId="2ED144E2" w14:textId="77777777" w:rsidR="00D26C2D" w:rsidRDefault="00D26C2D">
            <w:pPr>
              <w:cnfStyle w:val="000000000000" w:firstRow="0" w:lastRow="0" w:firstColumn="0" w:lastColumn="0" w:oddVBand="0" w:evenVBand="0" w:oddHBand="0" w:evenHBand="0" w:firstRowFirstColumn="0" w:firstRowLastColumn="0" w:lastRowFirstColumn="0" w:lastRowLastColumn="0"/>
            </w:pPr>
            <w:r>
              <w:t>pre: numeroOspiti</w:t>
            </w:r>
            <w:r w:rsidR="00DC44C7">
              <w:t xml:space="preserve"> </w:t>
            </w:r>
            <w:r w:rsidR="0063722A">
              <w:t>&lt;= camera.</w:t>
            </w:r>
            <w:r w:rsidR="008A1B7A">
              <w:t>numeroMaxOspiti</w:t>
            </w:r>
          </w:p>
          <w:p w14:paraId="3001F706" w14:textId="4C0CA99F" w:rsidR="00984ED5" w:rsidRDefault="00962754">
            <w:pPr>
              <w:cnfStyle w:val="000000000000" w:firstRow="0" w:lastRow="0" w:firstColumn="0" w:lastColumn="0" w:oddVBand="0" w:evenVBand="0" w:oddHBand="0" w:evenHBand="0" w:firstRowFirstColumn="0" w:firstRowLastColumn="0" w:lastRowFirstColumn="0" w:lastRowLastColumn="0"/>
            </w:pPr>
            <w:r>
              <w:t xml:space="preserve">pre: </w:t>
            </w:r>
            <w:r w:rsidR="00DD64B0">
              <w:t>GestioneCamereService</w:t>
            </w:r>
            <w:r>
              <w:t>.verificaDisponibilita(camera, dataCheckIn, dataCheckOut)</w:t>
            </w:r>
            <w:r w:rsidR="0045174E">
              <w:t xml:space="preserve"> =</w:t>
            </w:r>
            <w:r w:rsidR="00D33B18">
              <w:t xml:space="preserve"> true</w:t>
            </w:r>
          </w:p>
          <w:p w14:paraId="19024ADE" w14:textId="411178E1" w:rsidR="00DB59CA" w:rsidRPr="00E733F7" w:rsidRDefault="00655841">
            <w:pPr>
              <w:cnfStyle w:val="000000000000" w:firstRow="0" w:lastRow="0" w:firstColumn="0" w:lastColumn="0" w:oddVBand="0" w:evenVBand="0" w:oddHBand="0" w:evenHBand="0" w:firstRowFirstColumn="0" w:firstRowLastColumn="0" w:lastRowFirstColumn="0" w:lastRowLastColumn="0"/>
            </w:pPr>
            <w:r>
              <w:t>pre: servizi</w:t>
            </w:r>
            <w:r w:rsidR="0036155B">
              <w:t xml:space="preserve"> </w:t>
            </w:r>
            <w:r w:rsidR="0036155B">
              <w:sym w:font="Wingdings" w:char="F0E0"/>
            </w:r>
            <w:r w:rsidR="0036155B">
              <w:t xml:space="preserve"> forAll(</w:t>
            </w:r>
            <w:r w:rsidR="00156218">
              <w:t xml:space="preserve">s | </w:t>
            </w:r>
            <w:r w:rsidR="00EC3448">
              <w:t xml:space="preserve">s.numeroServizi &lt;= </w:t>
            </w:r>
            <w:r w:rsidR="00CD6B1E">
              <w:t>numeroOspiti</w:t>
            </w:r>
            <w:r w:rsidR="0036155B">
              <w:t>)</w:t>
            </w:r>
          </w:p>
        </w:tc>
      </w:tr>
      <w:tr w:rsidR="001C229D" w:rsidRPr="00E304C9" w14:paraId="7E866B73"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56FFEF6D" w14:textId="77777777" w:rsidR="001C229D" w:rsidRPr="00E733F7" w:rsidRDefault="001C229D">
            <w:pPr>
              <w:rPr>
                <w:b w:val="0"/>
                <w:bCs w:val="0"/>
              </w:rPr>
            </w:pPr>
            <w:r w:rsidRPr="00E733F7">
              <w:rPr>
                <w:b w:val="0"/>
                <w:bCs w:val="0"/>
              </w:rPr>
              <w:t>Post-condizione</w:t>
            </w:r>
          </w:p>
        </w:tc>
        <w:tc>
          <w:tcPr>
            <w:tcW w:w="7773" w:type="dxa"/>
          </w:tcPr>
          <w:p w14:paraId="74829403" w14:textId="2A2B2901" w:rsidR="001C229D" w:rsidRDefault="00B72751">
            <w:pPr>
              <w:cnfStyle w:val="000000100000" w:firstRow="0" w:lastRow="0" w:firstColumn="0" w:lastColumn="0" w:oddVBand="0" w:evenVBand="0" w:oddHBand="1" w:evenHBand="0" w:firstRowFirstColumn="0" w:firstRowLastColumn="0" w:lastRowFirstColumn="0" w:lastRowLastColumn="0"/>
            </w:pPr>
            <w:r w:rsidRPr="00B72751">
              <w:t>context GestionePrenotazioniService::creaPrenotazione(Date dataCheckIn, Date dataCheckOut, int numeroOspiti, Camera camera, List&lt;ServizioPrenotato&gt; servizi, Cliente cliente) : Prenotazione</w:t>
            </w:r>
          </w:p>
          <w:p w14:paraId="7D94C10E" w14:textId="69328E1A" w:rsidR="007C35A9" w:rsidRDefault="004C6920">
            <w:pPr>
              <w:cnfStyle w:val="000000100000" w:firstRow="0" w:lastRow="0" w:firstColumn="0" w:lastColumn="0" w:oddVBand="0" w:evenVBand="0" w:oddHBand="1" w:evenHBand="0" w:firstRowFirstColumn="0" w:firstRowLastColumn="0" w:lastRowFirstColumn="0" w:lastRowLastColumn="0"/>
              <w:rPr>
                <w:lang w:val="en-GB"/>
              </w:rPr>
            </w:pPr>
            <w:r w:rsidRPr="007E1D36">
              <w:rPr>
                <w:lang w:val="en-GB"/>
              </w:rPr>
              <w:t>post</w:t>
            </w:r>
            <w:r w:rsidR="00B811C8">
              <w:rPr>
                <w:lang w:val="en-GB"/>
              </w:rPr>
              <w:t>: self.</w:t>
            </w:r>
            <w:r w:rsidR="007E1D36" w:rsidRPr="007E1D36">
              <w:rPr>
                <w:lang w:val="en-GB"/>
              </w:rPr>
              <w:t xml:space="preserve">getPrenotazioni() </w:t>
            </w:r>
            <w:r w:rsidR="007E1D36">
              <w:sym w:font="Wingdings" w:char="F0E0"/>
            </w:r>
            <w:r w:rsidR="007E1D36" w:rsidRPr="007E1D36">
              <w:rPr>
                <w:lang w:val="en-GB"/>
              </w:rPr>
              <w:t xml:space="preserve"> </w:t>
            </w:r>
            <w:r w:rsidR="00AA75F4">
              <w:rPr>
                <w:lang w:val="en-GB"/>
              </w:rPr>
              <w:t>include</w:t>
            </w:r>
            <w:r w:rsidR="007E1D36" w:rsidRPr="007E1D36">
              <w:rPr>
                <w:lang w:val="en-GB"/>
              </w:rPr>
              <w:t>(</w:t>
            </w:r>
            <w:r w:rsidR="00752B37">
              <w:rPr>
                <w:lang w:val="en-GB"/>
              </w:rPr>
              <w:t>result</w:t>
            </w:r>
            <w:r w:rsidR="007E1D36">
              <w:rPr>
                <w:lang w:val="en-GB"/>
              </w:rPr>
              <w:t>)</w:t>
            </w:r>
            <w:r w:rsidR="002A3F5D">
              <w:rPr>
                <w:lang w:val="en-GB"/>
              </w:rPr>
              <w:t xml:space="preserve"> and result</w:t>
            </w:r>
            <w:r w:rsidR="00EB70F7">
              <w:rPr>
                <w:lang w:val="en-GB"/>
              </w:rPr>
              <w:t xml:space="preserve"> </w:t>
            </w:r>
            <w:r w:rsidR="00752B37">
              <w:rPr>
                <w:lang w:val="en-GB"/>
              </w:rPr>
              <w:t>&lt;&gt; null</w:t>
            </w:r>
          </w:p>
          <w:p w14:paraId="5DA42E05" w14:textId="4B731328" w:rsidR="00D943F2" w:rsidRPr="00E733F7" w:rsidRDefault="00D943F2">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post: cliente.getPrenotazioni() </w:t>
            </w:r>
            <w:r w:rsidRPr="00D943F2">
              <w:rPr>
                <w:lang w:val="en-GB"/>
              </w:rPr>
              <w:sym w:font="Wingdings" w:char="F0E0"/>
            </w:r>
            <w:r>
              <w:rPr>
                <w:lang w:val="en-GB"/>
              </w:rPr>
              <w:t xml:space="preserve"> </w:t>
            </w:r>
            <w:r w:rsidR="00AA75F4">
              <w:rPr>
                <w:lang w:val="en-GB"/>
              </w:rPr>
              <w:t>include</w:t>
            </w:r>
            <w:r>
              <w:rPr>
                <w:lang w:val="en-GB"/>
              </w:rPr>
              <w:t>(result)</w:t>
            </w:r>
          </w:p>
        </w:tc>
      </w:tr>
      <w:tr w:rsidR="001C229D" w:rsidRPr="00E733F7" w14:paraId="0C1B24FB"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5D521BA" w14:textId="77777777" w:rsidR="001C229D" w:rsidRPr="00E733F7" w:rsidRDefault="001C229D">
            <w:pPr>
              <w:rPr>
                <w:b w:val="0"/>
                <w:bCs w:val="0"/>
              </w:rPr>
            </w:pPr>
            <w:bookmarkStart w:id="14" w:name="_Hlk184586192"/>
            <w:r w:rsidRPr="00E733F7">
              <w:rPr>
                <w:b w:val="0"/>
                <w:bCs w:val="0"/>
              </w:rPr>
              <w:t>Nome Metodo</w:t>
            </w:r>
          </w:p>
        </w:tc>
        <w:tc>
          <w:tcPr>
            <w:tcW w:w="7773" w:type="dxa"/>
            <w:shd w:val="clear" w:color="auto" w:fill="156082" w:themeFill="accent1"/>
          </w:tcPr>
          <w:p w14:paraId="5C7B954A" w14:textId="19F52AED" w:rsidR="001C229D" w:rsidRPr="00E733F7" w:rsidRDefault="00186588">
            <w:pPr>
              <w:cnfStyle w:val="000000000000" w:firstRow="0" w:lastRow="0" w:firstColumn="0" w:lastColumn="0" w:oddVBand="0" w:evenVBand="0" w:oddHBand="0" w:evenHBand="0" w:firstRowFirstColumn="0" w:firstRowLastColumn="0" w:lastRowFirstColumn="0" w:lastRowLastColumn="0"/>
            </w:pPr>
            <w:r w:rsidRPr="003529B5">
              <w:rPr>
                <w:color w:val="FFFFFF" w:themeColor="background1"/>
              </w:rPr>
              <w:t>+ eliminaPrenotazione(Prenotazione prenotazione) : boolean</w:t>
            </w:r>
          </w:p>
        </w:tc>
      </w:tr>
      <w:tr w:rsidR="001C229D" w:rsidRPr="00E733F7" w14:paraId="4FA4A053" w14:textId="77777777" w:rsidTr="00A6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86676A5" w14:textId="77777777" w:rsidR="001C229D" w:rsidRPr="00E733F7" w:rsidRDefault="001C229D">
            <w:pPr>
              <w:rPr>
                <w:b w:val="0"/>
                <w:bCs w:val="0"/>
              </w:rPr>
            </w:pPr>
            <w:r w:rsidRPr="00E733F7">
              <w:rPr>
                <w:b w:val="0"/>
                <w:bCs w:val="0"/>
              </w:rPr>
              <w:t>Descrizione</w:t>
            </w:r>
          </w:p>
        </w:tc>
        <w:tc>
          <w:tcPr>
            <w:tcW w:w="7773" w:type="dxa"/>
          </w:tcPr>
          <w:p w14:paraId="5DE25A07" w14:textId="6EC28076" w:rsidR="001C229D" w:rsidRPr="00E733F7" w:rsidRDefault="005D6085">
            <w:pPr>
              <w:cnfStyle w:val="000000100000" w:firstRow="0" w:lastRow="0" w:firstColumn="0" w:lastColumn="0" w:oddVBand="0" w:evenVBand="0" w:oddHBand="1" w:evenHBand="0" w:firstRowFirstColumn="0" w:firstRowLastColumn="0" w:lastRowFirstColumn="0" w:lastRowLastColumn="0"/>
            </w:pPr>
            <w:r>
              <w:t>Permette di eliminare una</w:t>
            </w:r>
            <w:r w:rsidR="00D76A01">
              <w:t xml:space="preserve"> </w:t>
            </w:r>
            <w:r w:rsidR="005274A4">
              <w:t xml:space="preserve">prenotazione </w:t>
            </w:r>
            <w:r w:rsidR="00FA1618">
              <w:t>che non è ancora stata consumata</w:t>
            </w:r>
          </w:p>
        </w:tc>
      </w:tr>
      <w:tr w:rsidR="001C229D" w:rsidRPr="006E37C3" w14:paraId="55DF1DB4" w14:textId="77777777" w:rsidTr="00A6415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9A76B90" w14:textId="77777777" w:rsidR="001C229D" w:rsidRPr="00E733F7" w:rsidRDefault="001C229D">
            <w:pPr>
              <w:rPr>
                <w:b w:val="0"/>
                <w:bCs w:val="0"/>
              </w:rPr>
            </w:pPr>
            <w:r w:rsidRPr="00E733F7">
              <w:rPr>
                <w:b w:val="0"/>
                <w:bCs w:val="0"/>
              </w:rPr>
              <w:t>Pre-condizione</w:t>
            </w:r>
          </w:p>
        </w:tc>
        <w:tc>
          <w:tcPr>
            <w:tcW w:w="7773" w:type="dxa"/>
          </w:tcPr>
          <w:p w14:paraId="59F80F88" w14:textId="77777777" w:rsidR="001C229D" w:rsidRDefault="00B72751">
            <w:pPr>
              <w:cnfStyle w:val="000000000000" w:firstRow="0" w:lastRow="0" w:firstColumn="0" w:lastColumn="0" w:oddVBand="0" w:evenVBand="0" w:oddHBand="0" w:evenHBand="0" w:firstRowFirstColumn="0" w:firstRowLastColumn="0" w:lastRowFirstColumn="0" w:lastRowLastColumn="0"/>
            </w:pPr>
            <w:r w:rsidRPr="00B72751">
              <w:t xml:space="preserve">context GestionePrenotazioniService::eliminaPrenotazione(Prenotazione </w:t>
            </w:r>
            <w:r w:rsidRPr="00B72751">
              <w:lastRenderedPageBreak/>
              <w:t>prenotazione) : boolean</w:t>
            </w:r>
          </w:p>
          <w:p w14:paraId="2EDA8431" w14:textId="77777777" w:rsidR="00E77FA1" w:rsidRDefault="00D943F2">
            <w:pPr>
              <w:cnfStyle w:val="000000000000" w:firstRow="0" w:lastRow="0" w:firstColumn="0" w:lastColumn="0" w:oddVBand="0" w:evenVBand="0" w:oddHBand="0" w:evenHBand="0" w:firstRowFirstColumn="0" w:firstRowLastColumn="0" w:lastRowFirstColumn="0" w:lastRowLastColumn="0"/>
            </w:pPr>
            <w:r>
              <w:t xml:space="preserve">pre: </w:t>
            </w:r>
            <w:r w:rsidR="00834F7A">
              <w:t>prenotazione &lt;&gt; null</w:t>
            </w:r>
          </w:p>
          <w:p w14:paraId="0AE031B2" w14:textId="21E515B5" w:rsidR="00834F7A" w:rsidRPr="00E304C9" w:rsidRDefault="00834F7A">
            <w:pPr>
              <w:cnfStyle w:val="000000000000" w:firstRow="0" w:lastRow="0" w:firstColumn="0" w:lastColumn="0" w:oddVBand="0" w:evenVBand="0" w:oddHBand="0" w:evenHBand="0" w:firstRowFirstColumn="0" w:firstRowLastColumn="0" w:lastRowFirstColumn="0" w:lastRowLastColumn="0"/>
            </w:pPr>
            <w:r w:rsidRPr="00E304C9">
              <w:t xml:space="preserve">pre: prenotazione.dataCheckIn &gt; </w:t>
            </w:r>
            <w:r w:rsidR="006E37C3" w:rsidRPr="00E304C9">
              <w:t>Date::now()</w:t>
            </w:r>
          </w:p>
        </w:tc>
      </w:tr>
      <w:tr w:rsidR="001C229D" w:rsidRPr="00C04BB0" w14:paraId="47C736F2" w14:textId="77777777" w:rsidTr="000D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tcPr>
          <w:p w14:paraId="6B836A64" w14:textId="77777777" w:rsidR="001C229D" w:rsidRPr="00E733F7" w:rsidRDefault="001C229D">
            <w:pPr>
              <w:rPr>
                <w:b w:val="0"/>
                <w:bCs w:val="0"/>
              </w:rPr>
            </w:pPr>
            <w:r w:rsidRPr="00E733F7">
              <w:rPr>
                <w:b w:val="0"/>
                <w:bCs w:val="0"/>
              </w:rPr>
              <w:lastRenderedPageBreak/>
              <w:t>Post-condizione</w:t>
            </w:r>
          </w:p>
        </w:tc>
        <w:tc>
          <w:tcPr>
            <w:tcW w:w="7773" w:type="dxa"/>
            <w:tcBorders>
              <w:bottom w:val="single" w:sz="4" w:space="0" w:color="auto"/>
            </w:tcBorders>
          </w:tcPr>
          <w:p w14:paraId="02E07F74" w14:textId="77777777" w:rsidR="00186588" w:rsidRDefault="00B72751">
            <w:pPr>
              <w:cnfStyle w:val="000000100000" w:firstRow="0" w:lastRow="0" w:firstColumn="0" w:lastColumn="0" w:oddVBand="0" w:evenVBand="0" w:oddHBand="1" w:evenHBand="0" w:firstRowFirstColumn="0" w:firstRowLastColumn="0" w:lastRowFirstColumn="0" w:lastRowLastColumn="0"/>
            </w:pPr>
            <w:r w:rsidRPr="00B72751">
              <w:t>context GestionePrenotazioniService::eliminaPrenotazione(Prenotazione prenotazione) : boolean</w:t>
            </w:r>
          </w:p>
          <w:p w14:paraId="1C10B39C" w14:textId="1A7BC72C" w:rsidR="009F44CA" w:rsidRPr="00E733F7" w:rsidRDefault="00394A46" w:rsidP="00EC0918">
            <w:pPr>
              <w:cnfStyle w:val="000000100000" w:firstRow="0" w:lastRow="0" w:firstColumn="0" w:lastColumn="0" w:oddVBand="0" w:evenVBand="0" w:oddHBand="1" w:evenHBand="0" w:firstRowFirstColumn="0" w:firstRowLastColumn="0" w:lastRowFirstColumn="0" w:lastRowLastColumn="0"/>
              <w:rPr>
                <w:lang w:val="en-GB"/>
              </w:rPr>
            </w:pPr>
            <w:r w:rsidRPr="00F8172A">
              <w:rPr>
                <w:lang w:val="en-GB"/>
              </w:rPr>
              <w:t xml:space="preserve">post: result = true and </w:t>
            </w:r>
            <w:r w:rsidR="00F8172A">
              <w:rPr>
                <w:lang w:val="en-GB"/>
              </w:rPr>
              <w:t xml:space="preserve">(not </w:t>
            </w:r>
            <w:r w:rsidR="00F8172A" w:rsidRPr="00F8172A">
              <w:rPr>
                <w:lang w:val="en-GB"/>
              </w:rPr>
              <w:t>s</w:t>
            </w:r>
            <w:r w:rsidR="00F8172A">
              <w:rPr>
                <w:lang w:val="en-GB"/>
              </w:rPr>
              <w:t xml:space="preserve">elf.getPrenotazioni </w:t>
            </w:r>
            <w:r w:rsidR="00F8172A" w:rsidRPr="00F8172A">
              <w:rPr>
                <w:lang w:val="en-GB"/>
              </w:rPr>
              <w:sym w:font="Wingdings" w:char="F0E0"/>
            </w:r>
            <w:r w:rsidR="00F8172A">
              <w:rPr>
                <w:lang w:val="en-GB"/>
              </w:rPr>
              <w:t xml:space="preserve"> </w:t>
            </w:r>
            <w:r w:rsidR="00AA75F4">
              <w:rPr>
                <w:lang w:val="en-GB"/>
              </w:rPr>
              <w:t>include</w:t>
            </w:r>
            <w:r w:rsidR="00F8172A">
              <w:rPr>
                <w:lang w:val="en-GB"/>
              </w:rPr>
              <w:t>(result))</w:t>
            </w:r>
          </w:p>
        </w:tc>
      </w:tr>
      <w:bookmarkEnd w:id="14"/>
      <w:tr w:rsidR="000D339F" w:rsidRPr="00E733F7" w14:paraId="35A6016A" w14:textId="77777777" w:rsidTr="003529B5">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ABA66D5" w14:textId="60B7CF52" w:rsidR="000D339F" w:rsidRPr="00E733F7" w:rsidRDefault="000D339F" w:rsidP="000D339F">
            <w:r w:rsidRPr="00E733F7">
              <w:rPr>
                <w:b w:val="0"/>
                <w:bCs w:val="0"/>
              </w:rPr>
              <w:t>Nome Metodo</w:t>
            </w:r>
          </w:p>
        </w:tc>
        <w:tc>
          <w:tcPr>
            <w:tcW w:w="7773" w:type="dxa"/>
            <w:tcBorders>
              <w:top w:val="single" w:sz="4" w:space="0" w:color="auto"/>
              <w:left w:val="single" w:sz="4" w:space="0" w:color="auto"/>
              <w:bottom w:val="single" w:sz="4" w:space="0" w:color="auto"/>
              <w:right w:val="single" w:sz="4" w:space="0" w:color="auto"/>
            </w:tcBorders>
            <w:shd w:val="clear" w:color="auto" w:fill="156082" w:themeFill="accent1"/>
          </w:tcPr>
          <w:p w14:paraId="5C07E340" w14:textId="3C7A7459" w:rsidR="000D339F" w:rsidRPr="003529B5" w:rsidRDefault="003529B5" w:rsidP="000D339F">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sidRPr="003529B5">
              <w:rPr>
                <w:color w:val="FFFFFF" w:themeColor="background1"/>
              </w:rPr>
              <w:t>+ cercaPrenotazioni(String email, Date checkIn, Date checkOut) : Collection&lt;Prenotazioni&gt;</w:t>
            </w:r>
          </w:p>
        </w:tc>
      </w:tr>
      <w:tr w:rsidR="000D339F" w:rsidRPr="00872FB0" w14:paraId="6D2734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CE94BBB" w14:textId="069972CF" w:rsidR="000D339F" w:rsidRPr="00E733F7" w:rsidRDefault="000D339F" w:rsidP="000D339F">
            <w:r w:rsidRPr="00E733F7">
              <w:rPr>
                <w:b w:val="0"/>
                <w:bCs w:val="0"/>
              </w:rPr>
              <w:t>Descrizione</w:t>
            </w:r>
          </w:p>
        </w:tc>
        <w:tc>
          <w:tcPr>
            <w:tcW w:w="7773" w:type="dxa"/>
            <w:tcBorders>
              <w:top w:val="single" w:sz="4" w:space="0" w:color="auto"/>
              <w:left w:val="single" w:sz="4" w:space="0" w:color="auto"/>
              <w:bottom w:val="single" w:sz="4" w:space="0" w:color="auto"/>
              <w:right w:val="single" w:sz="4" w:space="0" w:color="auto"/>
            </w:tcBorders>
          </w:tcPr>
          <w:p w14:paraId="3D0B14BC" w14:textId="43CFD948" w:rsidR="000D339F" w:rsidRPr="00872FB0" w:rsidRDefault="00872FB0" w:rsidP="000D339F">
            <w:pPr>
              <w:cnfStyle w:val="000000100000" w:firstRow="0" w:lastRow="0" w:firstColumn="0" w:lastColumn="0" w:oddVBand="0" w:evenVBand="0" w:oddHBand="1" w:evenHBand="0" w:firstRowFirstColumn="0" w:firstRowLastColumn="0" w:lastRowFirstColumn="0" w:lastRowLastColumn="0"/>
            </w:pPr>
            <w:r w:rsidRPr="00872FB0">
              <w:t>Restituisce le prenotazioni presenti n</w:t>
            </w:r>
            <w:r>
              <w:t>el sistema che rispettano i parametri specificati</w:t>
            </w:r>
          </w:p>
        </w:tc>
      </w:tr>
      <w:tr w:rsidR="000D339F" w:rsidRPr="00C04BB0" w14:paraId="0637A517" w14:textId="77777777">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435C3CC6" w14:textId="47D61689" w:rsidR="000D339F" w:rsidRPr="00E733F7" w:rsidRDefault="000D339F" w:rsidP="000D339F">
            <w:r w:rsidRPr="00E733F7">
              <w:rPr>
                <w:b w:val="0"/>
                <w:bCs w:val="0"/>
              </w:rPr>
              <w:t>Pre-condizione</w:t>
            </w:r>
          </w:p>
        </w:tc>
        <w:tc>
          <w:tcPr>
            <w:tcW w:w="7773" w:type="dxa"/>
            <w:tcBorders>
              <w:top w:val="single" w:sz="4" w:space="0" w:color="auto"/>
              <w:left w:val="single" w:sz="4" w:space="0" w:color="auto"/>
              <w:bottom w:val="single" w:sz="4" w:space="0" w:color="auto"/>
              <w:right w:val="single" w:sz="4" w:space="0" w:color="auto"/>
            </w:tcBorders>
          </w:tcPr>
          <w:p w14:paraId="201AC607" w14:textId="77777777" w:rsidR="000D339F" w:rsidRDefault="00B72751" w:rsidP="000D339F">
            <w:pPr>
              <w:cnfStyle w:val="000000000000" w:firstRow="0" w:lastRow="0" w:firstColumn="0" w:lastColumn="0" w:oddVBand="0" w:evenVBand="0" w:oddHBand="0" w:evenHBand="0" w:firstRowFirstColumn="0" w:firstRowLastColumn="0" w:lastRowFirstColumn="0" w:lastRowLastColumn="0"/>
              <w:rPr>
                <w:lang w:val="en-US"/>
              </w:rPr>
            </w:pPr>
            <w:r w:rsidRPr="00B72751">
              <w:rPr>
                <w:lang w:val="en-US"/>
              </w:rPr>
              <w:t>context GestionePrenotazioniService::</w:t>
            </w:r>
            <w:r w:rsidR="00BB66B2" w:rsidRPr="00BB66B2">
              <w:rPr>
                <w:lang w:val="en-US"/>
              </w:rPr>
              <w:t>cercaPrenotazioni(String email, Date checkIn, Date checkOut) : Collection&lt;Prenotazioni&gt;</w:t>
            </w:r>
          </w:p>
          <w:p w14:paraId="44943EBD" w14:textId="10C00672" w:rsidR="007051BD" w:rsidRPr="00E733F7" w:rsidRDefault="007051BD" w:rsidP="000D339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pre: </w:t>
            </w:r>
            <w:r w:rsidR="008E395E">
              <w:rPr>
                <w:lang w:val="en-US"/>
              </w:rPr>
              <w:t>(</w:t>
            </w:r>
            <w:r>
              <w:rPr>
                <w:lang w:val="en-US"/>
              </w:rPr>
              <w:t>checkIn &lt; checkOut</w:t>
            </w:r>
            <w:r w:rsidR="00FF466B">
              <w:rPr>
                <w:lang w:val="en-US"/>
              </w:rPr>
              <w:t xml:space="preserve"> and checkIn &lt;&gt; null and checkOut &lt;&gt; null</w:t>
            </w:r>
            <w:r w:rsidR="008E395E">
              <w:rPr>
                <w:lang w:val="en-US"/>
              </w:rPr>
              <w:t>) or (checkIn &lt;&gt; null and checkOut = null) or (checkO</w:t>
            </w:r>
            <w:r w:rsidR="00DE527E">
              <w:rPr>
                <w:lang w:val="en-US"/>
              </w:rPr>
              <w:t>ut</w:t>
            </w:r>
            <w:r w:rsidR="007E4062">
              <w:rPr>
                <w:lang w:val="en-US"/>
              </w:rPr>
              <w:t xml:space="preserve"> &lt;&gt; null and checkIn = null</w:t>
            </w:r>
            <w:r w:rsidR="008E395E">
              <w:rPr>
                <w:lang w:val="en-US"/>
              </w:rPr>
              <w:t>)</w:t>
            </w:r>
            <w:r w:rsidR="007E4062">
              <w:rPr>
                <w:lang w:val="en-US"/>
              </w:rPr>
              <w:t xml:space="preserve"> or (checkIn = null and checkOut = null)</w:t>
            </w:r>
          </w:p>
        </w:tc>
      </w:tr>
      <w:tr w:rsidR="000D339F" w:rsidRPr="004B2CF7" w14:paraId="39816D4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single" w:sz="4" w:space="0" w:color="auto"/>
            </w:tcBorders>
          </w:tcPr>
          <w:p w14:paraId="49DBA3CE" w14:textId="7B2B6D78" w:rsidR="000D339F" w:rsidRPr="00E733F7" w:rsidRDefault="000D339F" w:rsidP="000D339F">
            <w:r w:rsidRPr="00E733F7">
              <w:rPr>
                <w:b w:val="0"/>
                <w:bCs w:val="0"/>
              </w:rPr>
              <w:t>Post-condizione</w:t>
            </w:r>
          </w:p>
        </w:tc>
        <w:tc>
          <w:tcPr>
            <w:tcW w:w="7773" w:type="dxa"/>
            <w:tcBorders>
              <w:top w:val="single" w:sz="4" w:space="0" w:color="auto"/>
              <w:left w:val="single" w:sz="4" w:space="0" w:color="auto"/>
              <w:bottom w:val="single" w:sz="4" w:space="0" w:color="auto"/>
              <w:right w:val="single" w:sz="4" w:space="0" w:color="auto"/>
            </w:tcBorders>
          </w:tcPr>
          <w:p w14:paraId="6FBF9239" w14:textId="77777777" w:rsidR="000D339F" w:rsidRPr="004B2CF7" w:rsidRDefault="00B72751" w:rsidP="000D339F">
            <w:pPr>
              <w:cnfStyle w:val="000000100000" w:firstRow="0" w:lastRow="0" w:firstColumn="0" w:lastColumn="0" w:oddVBand="0" w:evenVBand="0" w:oddHBand="1" w:evenHBand="0" w:firstRowFirstColumn="0" w:firstRowLastColumn="0" w:lastRowFirstColumn="0" w:lastRowLastColumn="0"/>
            </w:pPr>
            <w:r w:rsidRPr="004B2CF7">
              <w:t>context GestionePrenotazioniService::</w:t>
            </w:r>
            <w:r w:rsidR="00BB66B2" w:rsidRPr="004B2CF7">
              <w:t>cercaPrenotazioni(String email, Date checkIn, Date checkOut) : Collection&lt;Prenotazioni&gt;</w:t>
            </w:r>
          </w:p>
          <w:p w14:paraId="0A27F227" w14:textId="5DD180D3" w:rsidR="00EE12E1" w:rsidRPr="004B2CF7" w:rsidRDefault="00EE12E1" w:rsidP="000D339F">
            <w:pPr>
              <w:cnfStyle w:val="000000100000" w:firstRow="0" w:lastRow="0" w:firstColumn="0" w:lastColumn="0" w:oddVBand="0" w:evenVBand="0" w:oddHBand="1" w:evenHBand="0" w:firstRowFirstColumn="0" w:firstRowLastColumn="0" w:lastRowFirstColumn="0" w:lastRowLastColumn="0"/>
            </w:pPr>
            <w:r w:rsidRPr="004B2CF7">
              <w:t xml:space="preserve">post: </w:t>
            </w:r>
            <w:r w:rsidR="008E6D51" w:rsidRPr="004B2CF7">
              <w:t>result &lt;&gt; null and</w:t>
            </w:r>
            <w:r w:rsidR="00C5262D" w:rsidRPr="004B2CF7">
              <w:t xml:space="preserve"> result </w:t>
            </w:r>
            <w:r w:rsidR="00C5262D" w:rsidRPr="00C5262D">
              <w:rPr>
                <w:lang w:val="en-US"/>
              </w:rPr>
              <w:sym w:font="Wingdings" w:char="F0E0"/>
            </w:r>
            <w:r w:rsidR="00C5262D" w:rsidRPr="004B2CF7">
              <w:t xml:space="preserve"> forAll</w:t>
            </w:r>
            <w:r w:rsidR="00265F33" w:rsidRPr="004B2CF7">
              <w:t xml:space="preserve">(p | </w:t>
            </w:r>
            <w:r w:rsidR="00103759" w:rsidRPr="004B2CF7">
              <w:t>self.getPrenotazioni()</w:t>
            </w:r>
            <w:r w:rsidR="00AD276C" w:rsidRPr="004B2CF7">
              <w:t xml:space="preserve"> </w:t>
            </w:r>
            <w:r w:rsidR="00AD276C" w:rsidRPr="00AD276C">
              <w:rPr>
                <w:lang w:val="en-US"/>
              </w:rPr>
              <w:sym w:font="Wingdings" w:char="F0E0"/>
            </w:r>
            <w:r w:rsidR="00AD276C" w:rsidRPr="004B2CF7">
              <w:t xml:space="preserve"> </w:t>
            </w:r>
            <w:r w:rsidR="005047B2" w:rsidRPr="004B2CF7">
              <w:t>include(p)</w:t>
            </w:r>
            <w:r w:rsidR="00265F33" w:rsidRPr="004B2CF7">
              <w:t>)</w:t>
            </w:r>
          </w:p>
        </w:tc>
      </w:tr>
    </w:tbl>
    <w:bookmarkEnd w:id="13"/>
    <w:p w14:paraId="1DB7062A" w14:textId="6C51CE5F" w:rsidR="001C229D" w:rsidRPr="004B2CF7" w:rsidRDefault="00653F32" w:rsidP="000720A3">
      <w:r w:rsidRPr="004B2CF7">
        <w:t xml:space="preserve"> </w:t>
      </w:r>
    </w:p>
    <w:p w14:paraId="5877EED8" w14:textId="77777777" w:rsidR="009F3003" w:rsidRPr="004B2CF7" w:rsidRDefault="009F3003">
      <w:pPr>
        <w:widowControl/>
        <w:suppressAutoHyphens w:val="0"/>
        <w:rPr>
          <w:b/>
        </w:rPr>
      </w:pPr>
      <w:r w:rsidRPr="004B2CF7">
        <w:rPr>
          <w:b/>
        </w:rPr>
        <w:br w:type="page"/>
      </w:r>
    </w:p>
    <w:p w14:paraId="1CF620F9" w14:textId="3AB54DD6" w:rsidR="00D4139D" w:rsidRPr="00961181" w:rsidRDefault="00961181" w:rsidP="00D13F9F">
      <w:pPr>
        <w:rPr>
          <w:b/>
          <w:bCs/>
        </w:rPr>
      </w:pPr>
      <w:r w:rsidRPr="00961181">
        <w:rPr>
          <w:b/>
          <w:bCs/>
        </w:rPr>
        <w:lastRenderedPageBreak/>
        <w:t>Package Entity</w:t>
      </w:r>
    </w:p>
    <w:p w14:paraId="2A8A57F7" w14:textId="77777777" w:rsidR="00961181"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61181" w:rsidRPr="00961181" w14:paraId="246BEEE0" w14:textId="77777777" w:rsidTr="0000752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102C2F56" w14:textId="77777777" w:rsidR="00961181" w:rsidRPr="00007529" w:rsidRDefault="00961181" w:rsidP="00961181">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A20B928" w14:textId="08AE8999" w:rsidR="00961181" w:rsidRPr="00007529" w:rsidRDefault="00961181" w:rsidP="00961181">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Prenotazione</w:t>
            </w:r>
          </w:p>
        </w:tc>
      </w:tr>
      <w:tr w:rsidR="00961181" w:rsidRPr="00961181" w14:paraId="31B533EE"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5BB7DBD1" w14:textId="77777777" w:rsidR="00961181" w:rsidRPr="00007529" w:rsidRDefault="00961181" w:rsidP="00961181">
            <w:pPr>
              <w:rPr>
                <w:b w:val="0"/>
                <w:bCs w:val="0"/>
              </w:rPr>
            </w:pPr>
            <w:r w:rsidRPr="00007529">
              <w:rPr>
                <w:b w:val="0"/>
                <w:bCs w:val="0"/>
              </w:rPr>
              <w:t>Descrizione</w:t>
            </w:r>
          </w:p>
        </w:tc>
        <w:tc>
          <w:tcPr>
            <w:tcW w:w="7505" w:type="dxa"/>
            <w:vAlign w:val="center"/>
          </w:tcPr>
          <w:p w14:paraId="3778D5F7" w14:textId="7FC9596A" w:rsidR="00961181" w:rsidRPr="00007529" w:rsidRDefault="00710F32" w:rsidP="00961181">
            <w:pPr>
              <w:cnfStyle w:val="000000100000" w:firstRow="0" w:lastRow="0" w:firstColumn="0" w:lastColumn="0" w:oddVBand="0" w:evenVBand="0" w:oddHBand="1" w:evenHBand="0" w:firstRowFirstColumn="0" w:firstRowLastColumn="0" w:lastRowFirstColumn="0" w:lastRowLastColumn="0"/>
            </w:pPr>
            <w:r>
              <w:t>Modella una prenotazione</w:t>
            </w:r>
            <w:r w:rsidR="00CC657A">
              <w:t xml:space="preserve"> interna al sistema</w:t>
            </w:r>
          </w:p>
        </w:tc>
      </w:tr>
      <w:tr w:rsidR="00961181" w:rsidRPr="00961181" w14:paraId="6C9CFD87" w14:textId="77777777" w:rsidTr="00007529">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0F960B14" w14:textId="77777777" w:rsidR="00961181" w:rsidRPr="00007529" w:rsidRDefault="00961181" w:rsidP="00961181">
            <w:pPr>
              <w:rPr>
                <w:b w:val="0"/>
                <w:bCs w:val="0"/>
              </w:rPr>
            </w:pPr>
            <w:r w:rsidRPr="00007529">
              <w:rPr>
                <w:b w:val="0"/>
                <w:bCs w:val="0"/>
              </w:rPr>
              <w:t>Metodi</w:t>
            </w:r>
          </w:p>
        </w:tc>
        <w:tc>
          <w:tcPr>
            <w:tcW w:w="7505" w:type="dxa"/>
            <w:vAlign w:val="center"/>
          </w:tcPr>
          <w:p w14:paraId="3F81AB7F" w14:textId="2D33B0FA" w:rsidR="00961181" w:rsidRPr="00007529" w:rsidRDefault="00213755" w:rsidP="00961181">
            <w:pPr>
              <w:cnfStyle w:val="000000000000" w:firstRow="0" w:lastRow="0" w:firstColumn="0" w:lastColumn="0" w:oddVBand="0" w:evenVBand="0" w:oddHBand="0" w:evenHBand="0" w:firstRowFirstColumn="0" w:firstRowLastColumn="0" w:lastRowFirstColumn="0" w:lastRowLastColumn="0"/>
            </w:pPr>
            <w:r>
              <w:t>//</w:t>
            </w:r>
          </w:p>
        </w:tc>
      </w:tr>
      <w:tr w:rsidR="00961181" w:rsidRPr="00EE1B57" w14:paraId="0C592729"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5DB70E71" w14:textId="77777777" w:rsidR="00961181" w:rsidRPr="00007529" w:rsidRDefault="00961181" w:rsidP="00961181">
            <w:pPr>
              <w:rPr>
                <w:b w:val="0"/>
                <w:bCs w:val="0"/>
              </w:rPr>
            </w:pPr>
            <w:r w:rsidRPr="00007529">
              <w:rPr>
                <w:b w:val="0"/>
                <w:bCs w:val="0"/>
              </w:rPr>
              <w:t>Invariante di classe</w:t>
            </w:r>
          </w:p>
        </w:tc>
        <w:tc>
          <w:tcPr>
            <w:tcW w:w="7505" w:type="dxa"/>
            <w:vAlign w:val="center"/>
          </w:tcPr>
          <w:p w14:paraId="611FC62C" w14:textId="53300B37" w:rsidR="00961181" w:rsidRPr="004B2CF7" w:rsidRDefault="00406514" w:rsidP="00961181">
            <w:pPr>
              <w:cnfStyle w:val="000000100000" w:firstRow="0" w:lastRow="0" w:firstColumn="0" w:lastColumn="0" w:oddVBand="0" w:evenVBand="0" w:oddHBand="1" w:evenHBand="0" w:firstRowFirstColumn="0" w:firstRowLastColumn="0" w:lastRowFirstColumn="0" w:lastRowLastColumn="0"/>
              <w:rPr>
                <w:lang w:val="en-US"/>
              </w:rPr>
            </w:pPr>
            <w:r w:rsidRPr="004B2CF7">
              <w:rPr>
                <w:lang w:val="en-US"/>
              </w:rPr>
              <w:t>c</w:t>
            </w:r>
            <w:r w:rsidR="00F95C7C" w:rsidRPr="004B2CF7">
              <w:rPr>
                <w:lang w:val="en-US"/>
              </w:rPr>
              <w:t>ontext Prenotazione</w:t>
            </w:r>
          </w:p>
          <w:p w14:paraId="2D8C471B" w14:textId="77777777" w:rsidR="004C6DBF" w:rsidRDefault="004C6DBF" w:rsidP="00961181">
            <w:pPr>
              <w:cnfStyle w:val="000000100000" w:firstRow="0" w:lastRow="0" w:firstColumn="0" w:lastColumn="0" w:oddVBand="0" w:evenVBand="0" w:oddHBand="1" w:evenHBand="0" w:firstRowFirstColumn="0" w:firstRowLastColumn="0" w:lastRowFirstColumn="0" w:lastRowLastColumn="0"/>
              <w:rPr>
                <w:lang w:val="en-GB"/>
              </w:rPr>
            </w:pPr>
            <w:r w:rsidRPr="00183F70">
              <w:rPr>
                <w:lang w:val="en-GB"/>
              </w:rPr>
              <w:t>inv:</w:t>
            </w:r>
            <w:r w:rsidR="00183F70" w:rsidRPr="00183F70">
              <w:rPr>
                <w:lang w:val="en-GB"/>
              </w:rPr>
              <w:t xml:space="preserve"> self.dataCheckIn &lt; self.d</w:t>
            </w:r>
            <w:r w:rsidR="00183F70">
              <w:rPr>
                <w:lang w:val="en-GB"/>
              </w:rPr>
              <w:t>ataCheckOut</w:t>
            </w:r>
          </w:p>
          <w:p w14:paraId="52B1DC31" w14:textId="764EE020" w:rsidR="009E16F4" w:rsidRPr="00EE1B57" w:rsidRDefault="009E16F4" w:rsidP="00961181">
            <w:pPr>
              <w:cnfStyle w:val="000000100000" w:firstRow="0" w:lastRow="0" w:firstColumn="0" w:lastColumn="0" w:oddVBand="0" w:evenVBand="0" w:oddHBand="1" w:evenHBand="0" w:firstRowFirstColumn="0" w:firstRowLastColumn="0" w:lastRowFirstColumn="0" w:lastRowLastColumn="0"/>
            </w:pPr>
            <w:r w:rsidRPr="00EE1B57">
              <w:t xml:space="preserve">inv: </w:t>
            </w:r>
            <w:r w:rsidR="00377F10" w:rsidRPr="00EE1B57">
              <w:t>self.numeroOspiti &lt;</w:t>
            </w:r>
            <w:r w:rsidR="00F5254B" w:rsidRPr="00EE1B57">
              <w:t>=</w:t>
            </w:r>
            <w:r w:rsidR="00377F10" w:rsidRPr="00EE1B57">
              <w:t xml:space="preserve"> </w:t>
            </w:r>
            <w:r w:rsidR="00F5254B" w:rsidRPr="00EE1B57">
              <w:t>self.</w:t>
            </w:r>
            <w:r w:rsidR="00377F10" w:rsidRPr="00EE1B57">
              <w:t>camera.</w:t>
            </w:r>
            <w:r w:rsidR="00F5254B" w:rsidRPr="00EE1B57">
              <w:t>numeroMaxOspiti</w:t>
            </w:r>
          </w:p>
        </w:tc>
      </w:tr>
    </w:tbl>
    <w:p w14:paraId="5266478D" w14:textId="77777777" w:rsidR="00961181" w:rsidRPr="00EE1B57"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81229" w:rsidRPr="00981229" w14:paraId="470D4260" w14:textId="77777777" w:rsidTr="0000752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right w:val="none" w:sz="0" w:space="0" w:color="auto"/>
            </w:tcBorders>
            <w:vAlign w:val="center"/>
          </w:tcPr>
          <w:p w14:paraId="0474ACC8" w14:textId="77777777" w:rsidR="00981229" w:rsidRPr="00007529" w:rsidRDefault="00981229" w:rsidP="00981229">
            <w:pPr>
              <w:rPr>
                <w:b w:val="0"/>
                <w:bCs w:val="0"/>
              </w:rPr>
            </w:pPr>
            <w:r w:rsidRPr="00007529">
              <w:rPr>
                <w:b w:val="0"/>
                <w:bCs w:val="0"/>
              </w:rPr>
              <w:t>Interfaccia</w:t>
            </w:r>
          </w:p>
        </w:tc>
        <w:tc>
          <w:tcPr>
            <w:tcW w:w="7505" w:type="dxa"/>
            <w:tcBorders>
              <w:top w:val="none" w:sz="0" w:space="0" w:color="auto"/>
              <w:left w:val="none" w:sz="0" w:space="0" w:color="auto"/>
              <w:right w:val="none" w:sz="0" w:space="0" w:color="auto"/>
            </w:tcBorders>
            <w:vAlign w:val="center"/>
          </w:tcPr>
          <w:p w14:paraId="0B153134" w14:textId="6A3A2D3B" w:rsidR="00981229" w:rsidRPr="00007529" w:rsidRDefault="00D11FA9" w:rsidP="00981229">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Cliente</w:t>
            </w:r>
          </w:p>
        </w:tc>
      </w:tr>
      <w:tr w:rsidR="00981229" w:rsidRPr="00981229" w14:paraId="17058C1B"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62B83656" w14:textId="77777777" w:rsidR="00981229" w:rsidRPr="00007529" w:rsidRDefault="00981229" w:rsidP="00981229">
            <w:pPr>
              <w:rPr>
                <w:b w:val="0"/>
                <w:bCs w:val="0"/>
              </w:rPr>
            </w:pPr>
            <w:r w:rsidRPr="00007529">
              <w:rPr>
                <w:b w:val="0"/>
                <w:bCs w:val="0"/>
              </w:rPr>
              <w:t>Descrizione</w:t>
            </w:r>
          </w:p>
        </w:tc>
        <w:tc>
          <w:tcPr>
            <w:tcW w:w="7505" w:type="dxa"/>
            <w:vAlign w:val="center"/>
          </w:tcPr>
          <w:p w14:paraId="50097CCC" w14:textId="637976FC" w:rsidR="00981229" w:rsidRPr="00007529" w:rsidRDefault="00EE1B57" w:rsidP="00981229">
            <w:pPr>
              <w:cnfStyle w:val="000000100000" w:firstRow="0" w:lastRow="0" w:firstColumn="0" w:lastColumn="0" w:oddVBand="0" w:evenVBand="0" w:oddHBand="1" w:evenHBand="0" w:firstRowFirstColumn="0" w:firstRowLastColumn="0" w:lastRowFirstColumn="0" w:lastRowLastColumn="0"/>
            </w:pPr>
            <w:r>
              <w:t xml:space="preserve">Modella un cliente </w:t>
            </w:r>
            <w:r w:rsidR="00174F66">
              <w:t>della struttura</w:t>
            </w:r>
          </w:p>
        </w:tc>
      </w:tr>
      <w:tr w:rsidR="00981229" w:rsidRPr="005F1417" w14:paraId="4777B1E4" w14:textId="77777777" w:rsidTr="00007529">
        <w:trPr>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tcBorders>
            <w:vAlign w:val="center"/>
          </w:tcPr>
          <w:p w14:paraId="4ADCB429" w14:textId="77777777" w:rsidR="00981229" w:rsidRPr="00007529" w:rsidRDefault="00981229" w:rsidP="00981229">
            <w:pPr>
              <w:rPr>
                <w:b w:val="0"/>
                <w:bCs w:val="0"/>
              </w:rPr>
            </w:pPr>
            <w:r w:rsidRPr="00007529">
              <w:rPr>
                <w:b w:val="0"/>
                <w:bCs w:val="0"/>
              </w:rPr>
              <w:t>Metodi</w:t>
            </w:r>
          </w:p>
        </w:tc>
        <w:tc>
          <w:tcPr>
            <w:tcW w:w="7505" w:type="dxa"/>
            <w:vAlign w:val="center"/>
          </w:tcPr>
          <w:p w14:paraId="0AAAB593" w14:textId="77777777" w:rsidR="0091264A" w:rsidRDefault="0091264A" w:rsidP="00981229">
            <w:pPr>
              <w:cnfStyle w:val="000000000000" w:firstRow="0" w:lastRow="0" w:firstColumn="0" w:lastColumn="0" w:oddVBand="0" w:evenVBand="0" w:oddHBand="0" w:evenHBand="0" w:firstRowFirstColumn="0" w:firstRowLastColumn="0" w:lastRowFirstColumn="0" w:lastRowLastColumn="0"/>
            </w:pPr>
            <w:r>
              <w:t xml:space="preserve">+ creaPrenotazione(Prenotazione prenotazione) : </w:t>
            </w:r>
            <w:r w:rsidR="00D842C2">
              <w:t>boolean</w:t>
            </w:r>
          </w:p>
          <w:p w14:paraId="7EAB7917" w14:textId="77777777" w:rsidR="00D842C2" w:rsidRDefault="00D842C2" w:rsidP="00981229">
            <w:pPr>
              <w:cnfStyle w:val="000000000000" w:firstRow="0" w:lastRow="0" w:firstColumn="0" w:lastColumn="0" w:oddVBand="0" w:evenVBand="0" w:oddHBand="0" w:evenHBand="0" w:firstRowFirstColumn="0" w:firstRowLastColumn="0" w:lastRowFirstColumn="0" w:lastRowLastColumn="0"/>
            </w:pPr>
            <w:r>
              <w:t>+ eliminaPrenotazione(Prenotazione prenotazione) : boolean</w:t>
            </w:r>
          </w:p>
          <w:p w14:paraId="0FF86642" w14:textId="030C6E12" w:rsidR="00D842C2" w:rsidRPr="005F1417" w:rsidRDefault="00D842C2" w:rsidP="00981229">
            <w:pPr>
              <w:cnfStyle w:val="000000000000" w:firstRow="0" w:lastRow="0" w:firstColumn="0" w:lastColumn="0" w:oddVBand="0" w:evenVBand="0" w:oddHBand="0" w:evenHBand="0" w:firstRowFirstColumn="0" w:firstRowLastColumn="0" w:lastRowFirstColumn="0" w:lastRowLastColumn="0"/>
              <w:rPr>
                <w:lang w:val="en-GB"/>
              </w:rPr>
            </w:pPr>
            <w:r w:rsidRPr="005F1417">
              <w:rPr>
                <w:lang w:val="en-GB"/>
              </w:rPr>
              <w:t xml:space="preserve">+ </w:t>
            </w:r>
            <w:r w:rsidR="005F1417" w:rsidRPr="005F1417">
              <w:rPr>
                <w:lang w:val="en-GB"/>
              </w:rPr>
              <w:t>cercaPrenotazioni(Date checkIn, Date checkOut) : Collection</w:t>
            </w:r>
            <w:r w:rsidR="005F1417">
              <w:rPr>
                <w:lang w:val="en-GB"/>
              </w:rPr>
              <w:t>&lt;Prenotazione&gt;</w:t>
            </w:r>
          </w:p>
        </w:tc>
      </w:tr>
      <w:tr w:rsidR="00981229" w:rsidRPr="00981229" w14:paraId="26DE1887"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tcBorders>
              <w:left w:val="none" w:sz="0" w:space="0" w:color="auto"/>
              <w:bottom w:val="none" w:sz="0" w:space="0" w:color="auto"/>
            </w:tcBorders>
            <w:vAlign w:val="center"/>
          </w:tcPr>
          <w:p w14:paraId="55F04F58" w14:textId="76C250C5" w:rsidR="00007529" w:rsidRPr="00007529" w:rsidRDefault="00981229" w:rsidP="00981229">
            <w:pPr>
              <w:rPr>
                <w:b w:val="0"/>
                <w:bCs w:val="0"/>
              </w:rPr>
            </w:pPr>
            <w:r w:rsidRPr="00007529">
              <w:rPr>
                <w:b w:val="0"/>
                <w:bCs w:val="0"/>
              </w:rPr>
              <w:t>Invariante di classe</w:t>
            </w:r>
          </w:p>
        </w:tc>
        <w:tc>
          <w:tcPr>
            <w:tcW w:w="7505" w:type="dxa"/>
            <w:vAlign w:val="center"/>
          </w:tcPr>
          <w:p w14:paraId="7F20C2CC" w14:textId="087D5C46" w:rsidR="00981229" w:rsidRPr="00007529" w:rsidRDefault="00DD00BC" w:rsidP="00981229">
            <w:pPr>
              <w:cnfStyle w:val="000000100000" w:firstRow="0" w:lastRow="0" w:firstColumn="0" w:lastColumn="0" w:oddVBand="0" w:evenVBand="0" w:oddHBand="1" w:evenHBand="0" w:firstRowFirstColumn="0" w:firstRowLastColumn="0" w:lastRowFirstColumn="0" w:lastRowLastColumn="0"/>
            </w:pPr>
            <w:r>
              <w:t>//</w:t>
            </w:r>
          </w:p>
        </w:tc>
      </w:tr>
    </w:tbl>
    <w:p w14:paraId="7092F85E" w14:textId="4CA9DD15" w:rsidR="00007529" w:rsidRPr="00DD00BC" w:rsidRDefault="00007529" w:rsidP="00DD00BC"/>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DD00BC" w:rsidRPr="00DD00BC" w14:paraId="38F86B38" w14:textId="77777777" w:rsidTr="00DD0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2B85E038" w14:textId="77777777" w:rsidR="00DD00BC" w:rsidRPr="00DD00BC" w:rsidRDefault="00DD00BC">
            <w:pPr>
              <w:rPr>
                <w:b w:val="0"/>
                <w:bCs w:val="0"/>
              </w:rPr>
            </w:pPr>
            <w:r w:rsidRPr="00DD00BC">
              <w:rPr>
                <w:b w:val="0"/>
                <w:bCs w:val="0"/>
              </w:rPr>
              <w:t>Nome Metodo</w:t>
            </w:r>
          </w:p>
        </w:tc>
        <w:tc>
          <w:tcPr>
            <w:tcW w:w="7773" w:type="dxa"/>
          </w:tcPr>
          <w:p w14:paraId="49F78D66" w14:textId="777490D3" w:rsidR="00DD00BC" w:rsidRPr="00DD00BC" w:rsidRDefault="00CC27AE">
            <w:pPr>
              <w:cnfStyle w:val="100000000000" w:firstRow="1" w:lastRow="0" w:firstColumn="0" w:lastColumn="0" w:oddVBand="0" w:evenVBand="0" w:oddHBand="0" w:evenHBand="0" w:firstRowFirstColumn="0" w:firstRowLastColumn="0" w:lastRowFirstColumn="0" w:lastRowLastColumn="0"/>
              <w:rPr>
                <w:b w:val="0"/>
                <w:bCs w:val="0"/>
              </w:rPr>
            </w:pPr>
            <w:r w:rsidRPr="00CC27AE">
              <w:rPr>
                <w:b w:val="0"/>
                <w:bCs w:val="0"/>
              </w:rPr>
              <w:t>+ creaPrenotazione(Prenotazione prenotazione) : boolean</w:t>
            </w:r>
          </w:p>
        </w:tc>
      </w:tr>
      <w:tr w:rsidR="00DD00BC" w:rsidRPr="00DD00BC" w14:paraId="1FE3CB98"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D360761" w14:textId="77777777" w:rsidR="00DD00BC" w:rsidRPr="00DD00BC" w:rsidRDefault="00DD00BC">
            <w:pPr>
              <w:rPr>
                <w:b w:val="0"/>
                <w:bCs w:val="0"/>
              </w:rPr>
            </w:pPr>
            <w:r w:rsidRPr="00DD00BC">
              <w:rPr>
                <w:b w:val="0"/>
                <w:bCs w:val="0"/>
              </w:rPr>
              <w:t>Descrizione</w:t>
            </w:r>
          </w:p>
        </w:tc>
        <w:tc>
          <w:tcPr>
            <w:tcW w:w="7773" w:type="dxa"/>
          </w:tcPr>
          <w:p w14:paraId="0CC5EB62" w14:textId="36082C14" w:rsidR="00DD00BC" w:rsidRPr="00DD00BC" w:rsidRDefault="00086B1A">
            <w:pPr>
              <w:cnfStyle w:val="000000100000" w:firstRow="0" w:lastRow="0" w:firstColumn="0" w:lastColumn="0" w:oddVBand="0" w:evenVBand="0" w:oddHBand="1" w:evenHBand="0" w:firstRowFirstColumn="0" w:firstRowLastColumn="0" w:lastRowFirstColumn="0" w:lastRowLastColumn="0"/>
            </w:pPr>
            <w:r>
              <w:t>Associa una prenotazione al cliente che l’ha effettuata</w:t>
            </w:r>
          </w:p>
        </w:tc>
      </w:tr>
      <w:tr w:rsidR="00DD00BC" w:rsidRPr="00DD00BC" w14:paraId="395E5530"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01065A84" w14:textId="77777777" w:rsidR="00DD00BC" w:rsidRPr="00DD00BC" w:rsidRDefault="00DD00BC">
            <w:pPr>
              <w:rPr>
                <w:b w:val="0"/>
                <w:bCs w:val="0"/>
              </w:rPr>
            </w:pPr>
            <w:r w:rsidRPr="00DD00BC">
              <w:rPr>
                <w:b w:val="0"/>
                <w:bCs w:val="0"/>
              </w:rPr>
              <w:t>Pre-condizione</w:t>
            </w:r>
          </w:p>
        </w:tc>
        <w:tc>
          <w:tcPr>
            <w:tcW w:w="7773" w:type="dxa"/>
          </w:tcPr>
          <w:p w14:paraId="1BAF3AB4" w14:textId="77777777" w:rsidR="00DD00BC" w:rsidRDefault="00406514">
            <w:pPr>
              <w:cnfStyle w:val="000000000000" w:firstRow="0" w:lastRow="0" w:firstColumn="0" w:lastColumn="0" w:oddVBand="0" w:evenVBand="0" w:oddHBand="0" w:evenHBand="0" w:firstRowFirstColumn="0" w:firstRowLastColumn="0" w:lastRowFirstColumn="0" w:lastRowLastColumn="0"/>
            </w:pPr>
            <w:r>
              <w:t>c</w:t>
            </w:r>
            <w:r w:rsidR="00F47CBA">
              <w:t>ontext</w:t>
            </w:r>
            <w:r>
              <w:t xml:space="preserve"> </w:t>
            </w:r>
            <w:r w:rsidR="007D366E">
              <w:t>Cliente::creaPrenotazione(Prenotazione prenotazione) : boolean</w:t>
            </w:r>
          </w:p>
          <w:p w14:paraId="1A2C87B1" w14:textId="2AEEF75B" w:rsidR="008F5175" w:rsidRPr="00DD00BC" w:rsidRDefault="007D366E">
            <w:pPr>
              <w:cnfStyle w:val="000000000000" w:firstRow="0" w:lastRow="0" w:firstColumn="0" w:lastColumn="0" w:oddVBand="0" w:evenVBand="0" w:oddHBand="0" w:evenHBand="0" w:firstRowFirstColumn="0" w:firstRowLastColumn="0" w:lastRowFirstColumn="0" w:lastRowLastColumn="0"/>
            </w:pPr>
            <w:r>
              <w:t>pre: prenotazione &lt;&gt; null</w:t>
            </w:r>
          </w:p>
        </w:tc>
      </w:tr>
      <w:tr w:rsidR="00DD00BC" w:rsidRPr="004B2CF7" w14:paraId="69E118D2"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2F6DBA4" w14:textId="77777777" w:rsidR="00DD00BC" w:rsidRPr="00DD00BC" w:rsidRDefault="00DD00BC">
            <w:pPr>
              <w:rPr>
                <w:b w:val="0"/>
                <w:bCs w:val="0"/>
              </w:rPr>
            </w:pPr>
            <w:r w:rsidRPr="00DD00BC">
              <w:rPr>
                <w:b w:val="0"/>
                <w:bCs w:val="0"/>
              </w:rPr>
              <w:t>Post-condizione</w:t>
            </w:r>
          </w:p>
        </w:tc>
        <w:tc>
          <w:tcPr>
            <w:tcW w:w="7773" w:type="dxa"/>
          </w:tcPr>
          <w:p w14:paraId="0AB9A6E7" w14:textId="77777777" w:rsidR="00DD00BC" w:rsidRDefault="007D366E">
            <w:pPr>
              <w:cnfStyle w:val="000000100000" w:firstRow="0" w:lastRow="0" w:firstColumn="0" w:lastColumn="0" w:oddVBand="0" w:evenVBand="0" w:oddHBand="1" w:evenHBand="0" w:firstRowFirstColumn="0" w:firstRowLastColumn="0" w:lastRowFirstColumn="0" w:lastRowLastColumn="0"/>
            </w:pPr>
            <w:r w:rsidRPr="007D366E">
              <w:t>context Cliente::creaPrenotazione(Prenotazione prenotazione) : boolean</w:t>
            </w:r>
          </w:p>
          <w:p w14:paraId="33EEC3FA" w14:textId="5F263595" w:rsidR="006A411A" w:rsidRPr="004B2CF7" w:rsidRDefault="006A411A">
            <w:pPr>
              <w:cnfStyle w:val="000000100000" w:firstRow="0" w:lastRow="0" w:firstColumn="0" w:lastColumn="0" w:oddVBand="0" w:evenVBand="0" w:oddHBand="1" w:evenHBand="0" w:firstRowFirstColumn="0" w:firstRowLastColumn="0" w:lastRowFirstColumn="0" w:lastRowLastColumn="0"/>
              <w:rPr>
                <w:lang w:val="en-US"/>
              </w:rPr>
            </w:pPr>
            <w:r w:rsidRPr="00FC4D38">
              <w:rPr>
                <w:lang w:val="en-GB"/>
              </w:rPr>
              <w:t xml:space="preserve">post: result = true and </w:t>
            </w:r>
            <w:r w:rsidR="00FC4D38" w:rsidRPr="00FC4D38">
              <w:rPr>
                <w:lang w:val="en-GB"/>
              </w:rPr>
              <w:t>s</w:t>
            </w:r>
            <w:r w:rsidR="00FC4D38">
              <w:rPr>
                <w:lang w:val="en-GB"/>
              </w:rPr>
              <w:t xml:space="preserve">elf.prenotazioni </w:t>
            </w:r>
            <w:r w:rsidR="00FC4D38" w:rsidRPr="00FC4D38">
              <w:rPr>
                <w:lang w:val="en-GB"/>
              </w:rPr>
              <w:sym w:font="Wingdings" w:char="F0E0"/>
            </w:r>
            <w:r w:rsidR="00FC4D38">
              <w:rPr>
                <w:lang w:val="en-GB"/>
              </w:rPr>
              <w:t xml:space="preserve"> include</w:t>
            </w:r>
            <w:r w:rsidR="00322671">
              <w:rPr>
                <w:lang w:val="en-GB"/>
              </w:rPr>
              <w:t>(prenotazione)</w:t>
            </w:r>
          </w:p>
        </w:tc>
      </w:tr>
      <w:tr w:rsidR="00DD00BC" w:rsidRPr="00DD00BC" w14:paraId="5DD401D4"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7B8229AB" w14:textId="77777777" w:rsidR="00DD00BC" w:rsidRPr="00CC27AE" w:rsidRDefault="00DD00BC">
            <w:pPr>
              <w:rPr>
                <w:b w:val="0"/>
                <w:bCs w:val="0"/>
                <w:lang w:val="en-GB"/>
              </w:rPr>
            </w:pPr>
            <w:r w:rsidRPr="00CC27AE">
              <w:rPr>
                <w:b w:val="0"/>
                <w:bCs w:val="0"/>
                <w:lang w:val="en-GB"/>
              </w:rPr>
              <w:t>Nome Metodo</w:t>
            </w:r>
          </w:p>
        </w:tc>
        <w:tc>
          <w:tcPr>
            <w:tcW w:w="7773" w:type="dxa"/>
            <w:shd w:val="clear" w:color="auto" w:fill="156082" w:themeFill="accent1"/>
          </w:tcPr>
          <w:p w14:paraId="4B858F37" w14:textId="20934046" w:rsidR="00DD00BC" w:rsidRPr="00CC27AE" w:rsidRDefault="00CC27AE">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sidRPr="00CC27AE">
              <w:rPr>
                <w:color w:val="FFFFFF" w:themeColor="background1"/>
                <w:lang w:val="en-GB"/>
              </w:rPr>
              <w:t>+ eliminaPrenotazione(Prenotazione prenotazione) : boolean</w:t>
            </w:r>
          </w:p>
        </w:tc>
      </w:tr>
      <w:tr w:rsidR="00DD00BC" w:rsidRPr="00DD00BC" w14:paraId="0B15E960"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956FB7B" w14:textId="77777777" w:rsidR="00DD00BC" w:rsidRPr="00DD00BC" w:rsidRDefault="00DD00BC">
            <w:pPr>
              <w:rPr>
                <w:b w:val="0"/>
                <w:bCs w:val="0"/>
              </w:rPr>
            </w:pPr>
            <w:r w:rsidRPr="00DD00BC">
              <w:rPr>
                <w:b w:val="0"/>
                <w:bCs w:val="0"/>
              </w:rPr>
              <w:t>Descrizione</w:t>
            </w:r>
          </w:p>
        </w:tc>
        <w:tc>
          <w:tcPr>
            <w:tcW w:w="7773" w:type="dxa"/>
          </w:tcPr>
          <w:p w14:paraId="08FA72E1" w14:textId="078E338A" w:rsidR="00DD00BC" w:rsidRPr="00DD00BC" w:rsidRDefault="00E4762C">
            <w:pPr>
              <w:cnfStyle w:val="000000100000" w:firstRow="0" w:lastRow="0" w:firstColumn="0" w:lastColumn="0" w:oddVBand="0" w:evenVBand="0" w:oddHBand="1" w:evenHBand="0" w:firstRowFirstColumn="0" w:firstRowLastColumn="0" w:lastRowFirstColumn="0" w:lastRowLastColumn="0"/>
            </w:pPr>
            <w:r>
              <w:t xml:space="preserve">Rimuove una prenotazione </w:t>
            </w:r>
            <w:r w:rsidR="00CC23CE">
              <w:t>futura associata ad un cliente</w:t>
            </w:r>
          </w:p>
        </w:tc>
      </w:tr>
      <w:tr w:rsidR="00DD00BC" w:rsidRPr="002F5180" w14:paraId="1EFD0AC2"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2A6ADDD" w14:textId="77777777" w:rsidR="00DD00BC" w:rsidRPr="00DD00BC" w:rsidRDefault="00DD00BC">
            <w:pPr>
              <w:rPr>
                <w:b w:val="0"/>
                <w:bCs w:val="0"/>
              </w:rPr>
            </w:pPr>
            <w:r w:rsidRPr="00DD00BC">
              <w:rPr>
                <w:b w:val="0"/>
                <w:bCs w:val="0"/>
              </w:rPr>
              <w:t>Pre-condizione</w:t>
            </w:r>
          </w:p>
        </w:tc>
        <w:tc>
          <w:tcPr>
            <w:tcW w:w="7773" w:type="dxa"/>
          </w:tcPr>
          <w:p w14:paraId="77BA046C" w14:textId="77777777" w:rsidR="00DD00BC" w:rsidRDefault="00063FAC">
            <w:pPr>
              <w:cnfStyle w:val="000000000000" w:firstRow="0" w:lastRow="0" w:firstColumn="0" w:lastColumn="0" w:oddVBand="0" w:evenVBand="0" w:oddHBand="0" w:evenHBand="0" w:firstRowFirstColumn="0" w:firstRowLastColumn="0" w:lastRowFirstColumn="0" w:lastRowLastColumn="0"/>
            </w:pPr>
            <w:r w:rsidRPr="00063FAC">
              <w:t>context Cliente::</w:t>
            </w:r>
            <w:r w:rsidR="004D1D80">
              <w:t>elimin</w:t>
            </w:r>
            <w:r w:rsidRPr="00063FAC">
              <w:t>aPrenotazione(Prenotazione prenotazione) : boolean</w:t>
            </w:r>
          </w:p>
          <w:p w14:paraId="76B84959" w14:textId="77777777" w:rsidR="004D1D80" w:rsidRDefault="004D1D80">
            <w:pPr>
              <w:cnfStyle w:val="000000000000" w:firstRow="0" w:lastRow="0" w:firstColumn="0" w:lastColumn="0" w:oddVBand="0" w:evenVBand="0" w:oddHBand="0" w:evenHBand="0" w:firstRowFirstColumn="0" w:firstRowLastColumn="0" w:lastRowFirstColumn="0" w:lastRowLastColumn="0"/>
            </w:pPr>
            <w:r>
              <w:t>pre: prenotazione &lt;&gt; null</w:t>
            </w:r>
          </w:p>
          <w:p w14:paraId="5752CFDC" w14:textId="4B96B4DB" w:rsidR="004D1D80" w:rsidRPr="00D266EC" w:rsidRDefault="004D1D80">
            <w:pPr>
              <w:cnfStyle w:val="000000000000" w:firstRow="0" w:lastRow="0" w:firstColumn="0" w:lastColumn="0" w:oddVBand="0" w:evenVBand="0" w:oddHBand="0" w:evenHBand="0" w:firstRowFirstColumn="0" w:firstRowLastColumn="0" w:lastRowFirstColumn="0" w:lastRowLastColumn="0"/>
            </w:pPr>
            <w:r w:rsidRPr="00D266EC">
              <w:t>p</w:t>
            </w:r>
            <w:r w:rsidR="00BE0C15" w:rsidRPr="00D266EC">
              <w:t xml:space="preserve">re: prenotazione.dataCheckIn &gt; </w:t>
            </w:r>
            <w:r w:rsidR="002F5180" w:rsidRPr="00D266EC">
              <w:t>Date::now()</w:t>
            </w:r>
          </w:p>
        </w:tc>
      </w:tr>
      <w:tr w:rsidR="00DD00BC" w:rsidRPr="00C04BB0" w14:paraId="0DF5D44A"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6C92742A" w14:textId="77777777" w:rsidR="00DD00BC" w:rsidRPr="00DD00BC" w:rsidRDefault="00DD00BC">
            <w:pPr>
              <w:rPr>
                <w:b w:val="0"/>
                <w:bCs w:val="0"/>
              </w:rPr>
            </w:pPr>
            <w:r w:rsidRPr="00DD00BC">
              <w:rPr>
                <w:b w:val="0"/>
                <w:bCs w:val="0"/>
              </w:rPr>
              <w:t>Post-condizione</w:t>
            </w:r>
          </w:p>
        </w:tc>
        <w:tc>
          <w:tcPr>
            <w:tcW w:w="7773" w:type="dxa"/>
          </w:tcPr>
          <w:p w14:paraId="2C3537BE" w14:textId="77777777" w:rsidR="00DD00BC" w:rsidRDefault="004D1D80">
            <w:pPr>
              <w:cnfStyle w:val="000000100000" w:firstRow="0" w:lastRow="0" w:firstColumn="0" w:lastColumn="0" w:oddVBand="0" w:evenVBand="0" w:oddHBand="1" w:evenHBand="0" w:firstRowFirstColumn="0" w:firstRowLastColumn="0" w:lastRowFirstColumn="0" w:lastRowLastColumn="0"/>
            </w:pPr>
            <w:r w:rsidRPr="004D1D80">
              <w:t>context Cliente::eliminaPrenotazione(Prenotazione prenotazione) : boolean</w:t>
            </w:r>
          </w:p>
          <w:p w14:paraId="3568BBB5" w14:textId="0276B737" w:rsidR="002F5180" w:rsidRPr="00827B43" w:rsidRDefault="002F5180">
            <w:pPr>
              <w:cnfStyle w:val="000000100000" w:firstRow="0" w:lastRow="0" w:firstColumn="0" w:lastColumn="0" w:oddVBand="0" w:evenVBand="0" w:oddHBand="1" w:evenHBand="0" w:firstRowFirstColumn="0" w:firstRowLastColumn="0" w:lastRowFirstColumn="0" w:lastRowLastColumn="0"/>
              <w:rPr>
                <w:lang w:val="en-GB"/>
              </w:rPr>
            </w:pPr>
            <w:r w:rsidRPr="00827B43">
              <w:rPr>
                <w:lang w:val="en-GB"/>
              </w:rPr>
              <w:t xml:space="preserve">post: </w:t>
            </w:r>
            <w:r w:rsidR="00827B43" w:rsidRPr="00827B43">
              <w:rPr>
                <w:lang w:val="en-GB"/>
              </w:rPr>
              <w:t xml:space="preserve">result = true and </w:t>
            </w:r>
            <w:r w:rsidR="00827B43">
              <w:rPr>
                <w:lang w:val="en-GB"/>
              </w:rPr>
              <w:t xml:space="preserve">not </w:t>
            </w:r>
            <w:r w:rsidR="00827B43" w:rsidRPr="00827B43">
              <w:rPr>
                <w:lang w:val="en-GB"/>
              </w:rPr>
              <w:t>s</w:t>
            </w:r>
            <w:r w:rsidR="00827B43">
              <w:rPr>
                <w:lang w:val="en-GB"/>
              </w:rPr>
              <w:t xml:space="preserve">elf.prenotazioni </w:t>
            </w:r>
            <w:r w:rsidR="00827B43" w:rsidRPr="00827B43">
              <w:rPr>
                <w:lang w:val="en-GB"/>
              </w:rPr>
              <w:sym w:font="Wingdings" w:char="F0E0"/>
            </w:r>
            <w:r w:rsidR="00827B43">
              <w:rPr>
                <w:lang w:val="en-GB"/>
              </w:rPr>
              <w:t xml:space="preserve"> include(prenotazione)</w:t>
            </w:r>
          </w:p>
        </w:tc>
      </w:tr>
      <w:tr w:rsidR="00DD00BC" w:rsidRPr="00DD00BC" w14:paraId="11309F9F"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2ADDE3F1" w14:textId="77777777" w:rsidR="00DD00BC" w:rsidRPr="00DD00BC" w:rsidRDefault="00DD00BC">
            <w:pPr>
              <w:rPr>
                <w:b w:val="0"/>
                <w:bCs w:val="0"/>
              </w:rPr>
            </w:pPr>
            <w:r w:rsidRPr="00DD00BC">
              <w:rPr>
                <w:b w:val="0"/>
                <w:bCs w:val="0"/>
              </w:rPr>
              <w:t>Nome Metodo</w:t>
            </w:r>
          </w:p>
        </w:tc>
        <w:tc>
          <w:tcPr>
            <w:tcW w:w="7773" w:type="dxa"/>
            <w:shd w:val="clear" w:color="auto" w:fill="156082" w:themeFill="accent1"/>
          </w:tcPr>
          <w:p w14:paraId="1D7E4BDA" w14:textId="0D32A5AF" w:rsidR="00DD00BC" w:rsidRPr="00DD00BC" w:rsidRDefault="00CC27AE">
            <w:pPr>
              <w:cnfStyle w:val="000000000000" w:firstRow="0" w:lastRow="0" w:firstColumn="0" w:lastColumn="0" w:oddVBand="0" w:evenVBand="0" w:oddHBand="0" w:evenHBand="0" w:firstRowFirstColumn="0" w:firstRowLastColumn="0" w:lastRowFirstColumn="0" w:lastRowLastColumn="0"/>
              <w:rPr>
                <w:color w:val="FFFFFF" w:themeColor="background1"/>
                <w:lang w:val="en-US"/>
              </w:rPr>
            </w:pPr>
            <w:r w:rsidRPr="00CC27AE">
              <w:rPr>
                <w:color w:val="FFFFFF" w:themeColor="background1"/>
                <w:lang w:val="en-GB"/>
              </w:rPr>
              <w:t>+ cercaPrenotazioni(Date checkIn, Date checkOut) : Collection&lt;Prenotazione&gt;</w:t>
            </w:r>
          </w:p>
        </w:tc>
      </w:tr>
      <w:tr w:rsidR="00DD00BC" w:rsidRPr="00DD00BC" w14:paraId="01D2D53C"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1685DCC" w14:textId="77777777" w:rsidR="00DD00BC" w:rsidRPr="00DD00BC" w:rsidRDefault="00DD00BC">
            <w:pPr>
              <w:rPr>
                <w:b w:val="0"/>
                <w:bCs w:val="0"/>
              </w:rPr>
            </w:pPr>
            <w:r w:rsidRPr="00DD00BC">
              <w:rPr>
                <w:b w:val="0"/>
                <w:bCs w:val="0"/>
              </w:rPr>
              <w:t>Descrizione</w:t>
            </w:r>
          </w:p>
        </w:tc>
        <w:tc>
          <w:tcPr>
            <w:tcW w:w="7773" w:type="dxa"/>
          </w:tcPr>
          <w:p w14:paraId="6BE31613" w14:textId="6F1059F0" w:rsidR="00DD00BC" w:rsidRPr="00DD00BC" w:rsidRDefault="008B4630">
            <w:pPr>
              <w:cnfStyle w:val="000000100000" w:firstRow="0" w:lastRow="0" w:firstColumn="0" w:lastColumn="0" w:oddVBand="0" w:evenVBand="0" w:oddHBand="1" w:evenHBand="0" w:firstRowFirstColumn="0" w:firstRowLastColumn="0" w:lastRowFirstColumn="0" w:lastRowLastColumn="0"/>
            </w:pPr>
            <w:r>
              <w:t>Restituisce tutte le prenotazioni di un cliente che rispettano i parametri forniti</w:t>
            </w:r>
          </w:p>
        </w:tc>
      </w:tr>
      <w:tr w:rsidR="00DD00BC" w:rsidRPr="007F7EDB" w14:paraId="4F37D938" w14:textId="77777777" w:rsidTr="00DD00BC">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tcBorders>
          </w:tcPr>
          <w:p w14:paraId="104B1BDE" w14:textId="77777777" w:rsidR="00DD00BC" w:rsidRPr="00DD00BC" w:rsidRDefault="00DD00BC">
            <w:pPr>
              <w:rPr>
                <w:b w:val="0"/>
                <w:bCs w:val="0"/>
              </w:rPr>
            </w:pPr>
            <w:r w:rsidRPr="00DD00BC">
              <w:rPr>
                <w:b w:val="0"/>
                <w:bCs w:val="0"/>
              </w:rPr>
              <w:t>Pre-condizione</w:t>
            </w:r>
          </w:p>
        </w:tc>
        <w:tc>
          <w:tcPr>
            <w:tcW w:w="7773" w:type="dxa"/>
          </w:tcPr>
          <w:p w14:paraId="1F56207D" w14:textId="77777777" w:rsidR="00DD00BC" w:rsidRDefault="007F7EDB">
            <w:pPr>
              <w:cnfStyle w:val="000000000000" w:firstRow="0" w:lastRow="0" w:firstColumn="0" w:lastColumn="0" w:oddVBand="0" w:evenVBand="0" w:oddHBand="0" w:evenHBand="0" w:firstRowFirstColumn="0" w:firstRowLastColumn="0" w:lastRowFirstColumn="0" w:lastRowLastColumn="0"/>
              <w:rPr>
                <w:lang w:val="en-GB"/>
              </w:rPr>
            </w:pPr>
            <w:r w:rsidRPr="007F7EDB">
              <w:t>context Cliente::</w:t>
            </w:r>
            <w:r>
              <w:t>cercaPrenotazioni</w:t>
            </w:r>
            <w:r w:rsidRPr="007F7EDB">
              <w:t>(</w:t>
            </w:r>
            <w:r w:rsidRPr="007F7EDB">
              <w:rPr>
                <w:lang w:val="en-GB"/>
              </w:rPr>
              <w:t>Date checkIn, Date checkOut) : Collection&lt;Prenotazione&gt;</w:t>
            </w:r>
          </w:p>
          <w:p w14:paraId="46C1B06F" w14:textId="77777777" w:rsidR="004350E2" w:rsidRDefault="004350E2">
            <w:pPr>
              <w:cnfStyle w:val="000000000000" w:firstRow="0" w:lastRow="0" w:firstColumn="0" w:lastColumn="0" w:oddVBand="0" w:evenVBand="0" w:oddHBand="0" w:evenHBand="0" w:firstRowFirstColumn="0" w:firstRowLastColumn="0" w:lastRowFirstColumn="0" w:lastRowLastColumn="0"/>
            </w:pPr>
            <w:r>
              <w:t>pre: checkIn &lt;&gt; null</w:t>
            </w:r>
          </w:p>
          <w:p w14:paraId="48D61147" w14:textId="77777777" w:rsidR="004350E2" w:rsidRDefault="004350E2">
            <w:pPr>
              <w:cnfStyle w:val="000000000000" w:firstRow="0" w:lastRow="0" w:firstColumn="0" w:lastColumn="0" w:oddVBand="0" w:evenVBand="0" w:oddHBand="0" w:evenHBand="0" w:firstRowFirstColumn="0" w:firstRowLastColumn="0" w:lastRowFirstColumn="0" w:lastRowLastColumn="0"/>
            </w:pPr>
            <w:r>
              <w:t>pre: checkOut &lt;&gt; null</w:t>
            </w:r>
          </w:p>
          <w:p w14:paraId="30B29CD8" w14:textId="2E3E9961" w:rsidR="004350E2" w:rsidRPr="007F7EDB" w:rsidRDefault="004350E2">
            <w:pPr>
              <w:cnfStyle w:val="000000000000" w:firstRow="0" w:lastRow="0" w:firstColumn="0" w:lastColumn="0" w:oddVBand="0" w:evenVBand="0" w:oddHBand="0" w:evenHBand="0" w:firstRowFirstColumn="0" w:firstRowLastColumn="0" w:lastRowFirstColumn="0" w:lastRowLastColumn="0"/>
            </w:pPr>
            <w:r>
              <w:t>pre: checkIn &lt; checkOut</w:t>
            </w:r>
          </w:p>
        </w:tc>
      </w:tr>
      <w:tr w:rsidR="00DD00BC" w:rsidRPr="00931A23" w14:paraId="0E34F996" w14:textId="77777777" w:rsidTr="00DD0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Borders>
              <w:left w:val="none" w:sz="0" w:space="0" w:color="auto"/>
              <w:bottom w:val="none" w:sz="0" w:space="0" w:color="auto"/>
            </w:tcBorders>
          </w:tcPr>
          <w:p w14:paraId="2C950F83" w14:textId="77777777" w:rsidR="00DD00BC" w:rsidRPr="00DD00BC" w:rsidRDefault="00DD00BC">
            <w:pPr>
              <w:rPr>
                <w:b w:val="0"/>
                <w:bCs w:val="0"/>
              </w:rPr>
            </w:pPr>
            <w:r w:rsidRPr="00DD00BC">
              <w:rPr>
                <w:b w:val="0"/>
                <w:bCs w:val="0"/>
              </w:rPr>
              <w:t>Post-condizione</w:t>
            </w:r>
          </w:p>
        </w:tc>
        <w:tc>
          <w:tcPr>
            <w:tcW w:w="7773" w:type="dxa"/>
          </w:tcPr>
          <w:p w14:paraId="3270E1B2" w14:textId="77777777" w:rsidR="00DD00BC" w:rsidRPr="00D266EC" w:rsidRDefault="004350E2">
            <w:pPr>
              <w:cnfStyle w:val="000000100000" w:firstRow="0" w:lastRow="0" w:firstColumn="0" w:lastColumn="0" w:oddVBand="0" w:evenVBand="0" w:oddHBand="1" w:evenHBand="0" w:firstRowFirstColumn="0" w:firstRowLastColumn="0" w:lastRowFirstColumn="0" w:lastRowLastColumn="0"/>
            </w:pPr>
            <w:r w:rsidRPr="00D266EC">
              <w:t>context Cliente::cercaPrenotazioni(Date checkIn, Date checkOut) : Collection&lt;Prenotazione&gt;</w:t>
            </w:r>
          </w:p>
          <w:p w14:paraId="14AA2D4F" w14:textId="77777777" w:rsidR="004350E2" w:rsidRPr="00D266EC" w:rsidRDefault="004350E2">
            <w:pPr>
              <w:cnfStyle w:val="000000100000" w:firstRow="0" w:lastRow="0" w:firstColumn="0" w:lastColumn="0" w:oddVBand="0" w:evenVBand="0" w:oddHBand="1" w:evenHBand="0" w:firstRowFirstColumn="0" w:firstRowLastColumn="0" w:lastRowFirstColumn="0" w:lastRowLastColumn="0"/>
            </w:pPr>
            <w:r w:rsidRPr="00D266EC">
              <w:t xml:space="preserve">post: </w:t>
            </w:r>
            <w:r w:rsidR="008F26D1" w:rsidRPr="00D266EC">
              <w:t>result &lt;&gt; null</w:t>
            </w:r>
          </w:p>
          <w:p w14:paraId="05A10B23" w14:textId="2B172908" w:rsidR="00C67236" w:rsidRPr="00D266EC" w:rsidRDefault="00C67236">
            <w:pPr>
              <w:cnfStyle w:val="000000100000" w:firstRow="0" w:lastRow="0" w:firstColumn="0" w:lastColumn="0" w:oddVBand="0" w:evenVBand="0" w:oddHBand="1" w:evenHBand="0" w:firstRowFirstColumn="0" w:firstRowLastColumn="0" w:lastRowFirstColumn="0" w:lastRowLastColumn="0"/>
            </w:pPr>
            <w:r w:rsidRPr="00D266EC">
              <w:t xml:space="preserve">post: result </w:t>
            </w:r>
            <w:r w:rsidRPr="00C67236">
              <w:rPr>
                <w:lang w:val="en-GB"/>
              </w:rPr>
              <w:sym w:font="Wingdings" w:char="F0E0"/>
            </w:r>
            <w:r w:rsidRPr="00D266EC">
              <w:t xml:space="preserve"> forAll(p | self.prenotazion</w:t>
            </w:r>
            <w:r w:rsidR="0088368D" w:rsidRPr="00D266EC">
              <w:t>i</w:t>
            </w:r>
            <w:r w:rsidR="009412BF" w:rsidRPr="00D266EC">
              <w:t xml:space="preserve"> </w:t>
            </w:r>
            <w:r w:rsidR="009412BF" w:rsidRPr="009412BF">
              <w:rPr>
                <w:lang w:val="en-GB"/>
              </w:rPr>
              <w:sym w:font="Wingdings" w:char="F0E0"/>
            </w:r>
            <w:r w:rsidR="009412BF" w:rsidRPr="00D266EC">
              <w:t xml:space="preserve"> include(p)</w:t>
            </w:r>
            <w:r w:rsidRPr="00D266EC">
              <w:t>)</w:t>
            </w:r>
          </w:p>
        </w:tc>
      </w:tr>
    </w:tbl>
    <w:p w14:paraId="196823F7" w14:textId="73507485" w:rsidR="00404139" w:rsidRDefault="00404139">
      <w:pPr>
        <w:pStyle w:val="Titolo"/>
        <w:numPr>
          <w:ilvl w:val="0"/>
          <w:numId w:val="1"/>
        </w:numPr>
      </w:pPr>
      <w:bookmarkStart w:id="15" w:name="_Toc184715688"/>
      <w:r>
        <w:lastRenderedPageBreak/>
        <w:t>Design Pattern</w:t>
      </w:r>
      <w:bookmarkEnd w:id="15"/>
    </w:p>
    <w:p w14:paraId="52AD9934" w14:textId="77777777" w:rsidR="00404139" w:rsidRDefault="00404139" w:rsidP="00404139">
      <w:pPr>
        <w:rPr>
          <w:b/>
          <w:bCs/>
        </w:rPr>
      </w:pPr>
    </w:p>
    <w:p w14:paraId="50A19094" w14:textId="4557BF4B" w:rsidR="00CB0A09" w:rsidRPr="001A04F9" w:rsidRDefault="0038338B" w:rsidP="00D13F9F">
      <w:pPr>
        <w:rPr>
          <w:b/>
          <w:bCs/>
        </w:rPr>
      </w:pPr>
      <w:r w:rsidRPr="00345DB3">
        <w:rPr>
          <w:b/>
          <w:bCs/>
        </w:rPr>
        <w:t>Facade</w:t>
      </w:r>
    </w:p>
    <w:p w14:paraId="1A29735C" w14:textId="005BFFE6" w:rsidR="0038338B" w:rsidRDefault="00C665E2" w:rsidP="00D13F9F">
      <w:r w:rsidRPr="00C665E2">
        <w:t>Il Facade Pattern è un design pattern strutturale che fornisce un'interfaccia semplificata per un insieme complesso di sottosistemi. Questo pattern nasconde la complessità del sistema sottostante fornendo un'interfaccia unificata di più alto livello, rendendo il sistema più facile da utilizzare. È particolarmente utile quando si ha bisogno di fornire un'interfaccia semplice per un sottosistema complesso.</w:t>
      </w:r>
      <w:r w:rsidR="00393F55" w:rsidRPr="00393F55">
        <w:t xml:space="preserve"> Si garantisce così un alto disaccoppiamento e si rende la piattaforma più manutenibile e più aggiornabile, poiché basterà cambiare l’implementazione dei metodi dell’interfaccia per implementare le modifiche.</w:t>
      </w:r>
    </w:p>
    <w:p w14:paraId="1A3D2D45" w14:textId="77777777" w:rsidR="00F56F52" w:rsidRDefault="00F56F52" w:rsidP="00D13F9F"/>
    <w:p w14:paraId="3B2EA1F3" w14:textId="7A1B73A7" w:rsidR="005576F9" w:rsidRDefault="00F56F52" w:rsidP="00D13F9F">
      <w:r>
        <w:t xml:space="preserve">Nel nostro caso </w:t>
      </w:r>
      <w:r w:rsidR="00113D82">
        <w:t>ogni so</w:t>
      </w:r>
      <w:r w:rsidR="001A04F9">
        <w:t>ttosistema avrà la propria interfaccia:</w:t>
      </w:r>
    </w:p>
    <w:p w14:paraId="4BD9F851" w14:textId="655E7391" w:rsidR="001A04F9" w:rsidRDefault="001A04F9" w:rsidP="001A04F9">
      <w:pPr>
        <w:pStyle w:val="Paragrafoelenco"/>
        <w:numPr>
          <w:ilvl w:val="0"/>
          <w:numId w:val="3"/>
        </w:numPr>
      </w:pPr>
      <w:r>
        <w:t>GestioneServiziService</w:t>
      </w:r>
    </w:p>
    <w:p w14:paraId="31854271" w14:textId="5D62D577" w:rsidR="001A04F9" w:rsidRPr="001A04F9" w:rsidRDefault="001A04F9" w:rsidP="001A04F9">
      <w:pPr>
        <w:pStyle w:val="Paragrafoelenco"/>
        <w:numPr>
          <w:ilvl w:val="0"/>
          <w:numId w:val="3"/>
        </w:numPr>
      </w:pPr>
      <w:r w:rsidRPr="001A04F9">
        <w:t>Gestione</w:t>
      </w:r>
      <w:r>
        <w:t>Utenti</w:t>
      </w:r>
      <w:r w:rsidRPr="001A04F9">
        <w:t>Service</w:t>
      </w:r>
    </w:p>
    <w:p w14:paraId="7BFC1437" w14:textId="11BA42CA" w:rsidR="001A04F9" w:rsidRPr="001A04F9" w:rsidRDefault="001A04F9" w:rsidP="001A04F9">
      <w:pPr>
        <w:pStyle w:val="Paragrafoelenco"/>
        <w:numPr>
          <w:ilvl w:val="0"/>
          <w:numId w:val="3"/>
        </w:numPr>
      </w:pPr>
      <w:r w:rsidRPr="001A04F9">
        <w:t>Gestione</w:t>
      </w:r>
      <w:r>
        <w:t>Camere</w:t>
      </w:r>
      <w:r w:rsidRPr="001A04F9">
        <w:t>Service</w:t>
      </w:r>
    </w:p>
    <w:p w14:paraId="37181324" w14:textId="436537DF" w:rsidR="001A04F9" w:rsidRDefault="001A04F9" w:rsidP="001A04F9">
      <w:pPr>
        <w:pStyle w:val="Paragrafoelenco"/>
        <w:numPr>
          <w:ilvl w:val="0"/>
          <w:numId w:val="3"/>
        </w:numPr>
      </w:pPr>
      <w:r w:rsidRPr="001A04F9">
        <w:t>Gestione</w:t>
      </w:r>
      <w:r>
        <w:t>Prenotazioni</w:t>
      </w:r>
      <w:r w:rsidRPr="001A04F9">
        <w:t>Service</w:t>
      </w:r>
    </w:p>
    <w:p w14:paraId="6FF6F97D" w14:textId="77777777" w:rsidR="001A04F9" w:rsidRDefault="001A04F9" w:rsidP="00D13F9F"/>
    <w:p w14:paraId="00395AA8" w14:textId="611C8047" w:rsidR="00790E8E" w:rsidRPr="00790E8E" w:rsidRDefault="00790E8E" w:rsidP="00D13F9F">
      <w:pPr>
        <w:rPr>
          <w:b/>
          <w:bCs/>
        </w:rPr>
      </w:pPr>
      <w:r w:rsidRPr="00790E8E">
        <w:rPr>
          <w:b/>
          <w:bCs/>
        </w:rPr>
        <w:t>DAO</w:t>
      </w:r>
    </w:p>
    <w:p w14:paraId="3C72BE1B" w14:textId="6D356972" w:rsidR="00404139" w:rsidRDefault="0012428F" w:rsidP="00D13F9F">
      <w:r w:rsidRPr="0012428F">
        <w:t>Un Data Access Object (DAO) è un pattern progettuale che fornisce un'interfaccia per interagire con un database in modo astratto. Grazie a questa struttura, è possibile eseguire operazioni sui dati senza preoccuparsi dei dettagli specifici del database. Il DAO consente di mappare le operazioni dell'applicazione sullo stato persistente dei dati, offrendo un modo standardizzato per gestire la persistenza</w:t>
      </w:r>
      <w:r>
        <w:t>.</w:t>
      </w:r>
    </w:p>
    <w:p w14:paraId="5140E29B" w14:textId="77777777" w:rsidR="0021598F" w:rsidRDefault="0021598F" w:rsidP="00D13F9F"/>
    <w:p w14:paraId="2144ECC0" w14:textId="4957C48D" w:rsidR="0021598F" w:rsidRDefault="0021598F" w:rsidP="00D13F9F">
      <w:r w:rsidRPr="0021598F">
        <w:t>In un'applicazione Spring Boot, il pattern DAO viene implementato creando una classe che rappresenta l'entità del database e un'interfaccia repository che estende una delle interfacce fornite da Spring Data JPA, come J</w:t>
      </w:r>
      <w:r w:rsidR="00D854C6">
        <w:t>pa</w:t>
      </w:r>
      <w:r w:rsidRPr="0021598F">
        <w:t>Repository. Questo approccio consente di accedere e gestire i dati tramite metodi già pronti, come il salvataggio, la ricerca e la cancellazione, senza dover scrivere query SQL manuali.</w:t>
      </w:r>
    </w:p>
    <w:p w14:paraId="581FAC46" w14:textId="3FDBA6A7" w:rsidR="005D5D2A" w:rsidRPr="00105D9B" w:rsidRDefault="005D5D2A" w:rsidP="005D5D2A"/>
    <w:sectPr w:rsidR="005D5D2A" w:rsidRPr="00105D9B"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629CC" w14:textId="77777777" w:rsidR="00330167" w:rsidRDefault="00330167">
      <w:r>
        <w:separator/>
      </w:r>
    </w:p>
  </w:endnote>
  <w:endnote w:type="continuationSeparator" w:id="0">
    <w:p w14:paraId="6D970675" w14:textId="77777777" w:rsidR="00330167" w:rsidRDefault="00330167">
      <w:r>
        <w:continuationSeparator/>
      </w:r>
    </w:p>
  </w:endnote>
  <w:endnote w:type="continuationNotice" w:id="1">
    <w:p w14:paraId="027F6EC8" w14:textId="77777777" w:rsidR="00330167" w:rsidRDefault="003301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BF623C" w14:textId="77777777" w:rsidR="00330167" w:rsidRDefault="00330167">
      <w:r>
        <w:separator/>
      </w:r>
    </w:p>
  </w:footnote>
  <w:footnote w:type="continuationSeparator" w:id="0">
    <w:p w14:paraId="01AC12D3" w14:textId="77777777" w:rsidR="00330167" w:rsidRDefault="00330167">
      <w:r>
        <w:continuationSeparator/>
      </w:r>
    </w:p>
  </w:footnote>
  <w:footnote w:type="continuationNotice" w:id="1">
    <w:p w14:paraId="57931A74" w14:textId="77777777" w:rsidR="00330167" w:rsidRDefault="003301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98653E"/>
    <w:multiLevelType w:val="hybridMultilevel"/>
    <w:tmpl w:val="8C60D2C0"/>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6B8B0C0F"/>
    <w:multiLevelType w:val="hybridMultilevel"/>
    <w:tmpl w:val="A904A8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44355777">
    <w:abstractNumId w:val="4"/>
  </w:num>
  <w:num w:numId="2" w16cid:durableId="258607679">
    <w:abstractNumId w:val="5"/>
  </w:num>
  <w:num w:numId="3" w16cid:durableId="1397631624">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191"/>
    <w:rsid w:val="00002368"/>
    <w:rsid w:val="0000282C"/>
    <w:rsid w:val="00003592"/>
    <w:rsid w:val="00003652"/>
    <w:rsid w:val="00004464"/>
    <w:rsid w:val="0000502B"/>
    <w:rsid w:val="00005314"/>
    <w:rsid w:val="00005E7E"/>
    <w:rsid w:val="00007529"/>
    <w:rsid w:val="00011D28"/>
    <w:rsid w:val="0001213C"/>
    <w:rsid w:val="00012F30"/>
    <w:rsid w:val="00012FFB"/>
    <w:rsid w:val="00013140"/>
    <w:rsid w:val="000131CA"/>
    <w:rsid w:val="000134DF"/>
    <w:rsid w:val="00013806"/>
    <w:rsid w:val="000145C2"/>
    <w:rsid w:val="00014C74"/>
    <w:rsid w:val="0001519D"/>
    <w:rsid w:val="000154DF"/>
    <w:rsid w:val="0001596F"/>
    <w:rsid w:val="00015D69"/>
    <w:rsid w:val="000164E7"/>
    <w:rsid w:val="00016B18"/>
    <w:rsid w:val="00017DDD"/>
    <w:rsid w:val="00017FB5"/>
    <w:rsid w:val="00020A52"/>
    <w:rsid w:val="00021B0B"/>
    <w:rsid w:val="0002268B"/>
    <w:rsid w:val="00022880"/>
    <w:rsid w:val="000233FF"/>
    <w:rsid w:val="000249BE"/>
    <w:rsid w:val="00024A64"/>
    <w:rsid w:val="000252D4"/>
    <w:rsid w:val="000257F3"/>
    <w:rsid w:val="0002582A"/>
    <w:rsid w:val="00026061"/>
    <w:rsid w:val="00026FC8"/>
    <w:rsid w:val="00027374"/>
    <w:rsid w:val="0002746C"/>
    <w:rsid w:val="00027FA8"/>
    <w:rsid w:val="00030BA2"/>
    <w:rsid w:val="00031C89"/>
    <w:rsid w:val="00032637"/>
    <w:rsid w:val="0003304B"/>
    <w:rsid w:val="00034419"/>
    <w:rsid w:val="00035202"/>
    <w:rsid w:val="0003707B"/>
    <w:rsid w:val="00040523"/>
    <w:rsid w:val="00041616"/>
    <w:rsid w:val="00041E52"/>
    <w:rsid w:val="0004322E"/>
    <w:rsid w:val="00044478"/>
    <w:rsid w:val="000445E2"/>
    <w:rsid w:val="000453BE"/>
    <w:rsid w:val="00045E4C"/>
    <w:rsid w:val="000464EC"/>
    <w:rsid w:val="000467C2"/>
    <w:rsid w:val="00046F12"/>
    <w:rsid w:val="000474E9"/>
    <w:rsid w:val="0005019C"/>
    <w:rsid w:val="000504A0"/>
    <w:rsid w:val="00050ABD"/>
    <w:rsid w:val="0005367D"/>
    <w:rsid w:val="00054071"/>
    <w:rsid w:val="0005410E"/>
    <w:rsid w:val="00054357"/>
    <w:rsid w:val="00054771"/>
    <w:rsid w:val="00054F84"/>
    <w:rsid w:val="000557C8"/>
    <w:rsid w:val="000565F3"/>
    <w:rsid w:val="0005713B"/>
    <w:rsid w:val="00061B32"/>
    <w:rsid w:val="00061C90"/>
    <w:rsid w:val="0006203C"/>
    <w:rsid w:val="00062AE3"/>
    <w:rsid w:val="00062CAE"/>
    <w:rsid w:val="00063FAC"/>
    <w:rsid w:val="000641FA"/>
    <w:rsid w:val="00064CFA"/>
    <w:rsid w:val="00065598"/>
    <w:rsid w:val="00065F73"/>
    <w:rsid w:val="00066A93"/>
    <w:rsid w:val="00066D63"/>
    <w:rsid w:val="000674F0"/>
    <w:rsid w:val="0007074E"/>
    <w:rsid w:val="00071159"/>
    <w:rsid w:val="000720A3"/>
    <w:rsid w:val="00073889"/>
    <w:rsid w:val="000750C0"/>
    <w:rsid w:val="0007539B"/>
    <w:rsid w:val="00075400"/>
    <w:rsid w:val="00075630"/>
    <w:rsid w:val="00075EBE"/>
    <w:rsid w:val="000768E3"/>
    <w:rsid w:val="000773DB"/>
    <w:rsid w:val="000779A5"/>
    <w:rsid w:val="00077CAC"/>
    <w:rsid w:val="00080135"/>
    <w:rsid w:val="0008064E"/>
    <w:rsid w:val="000809A1"/>
    <w:rsid w:val="00080AC5"/>
    <w:rsid w:val="00081FC8"/>
    <w:rsid w:val="00083E62"/>
    <w:rsid w:val="00084BC6"/>
    <w:rsid w:val="000850CC"/>
    <w:rsid w:val="0008546E"/>
    <w:rsid w:val="00085F38"/>
    <w:rsid w:val="00086B1A"/>
    <w:rsid w:val="00087095"/>
    <w:rsid w:val="00087C7E"/>
    <w:rsid w:val="0009009F"/>
    <w:rsid w:val="00091C1C"/>
    <w:rsid w:val="00093773"/>
    <w:rsid w:val="00093D9B"/>
    <w:rsid w:val="000953A9"/>
    <w:rsid w:val="00095725"/>
    <w:rsid w:val="0009694B"/>
    <w:rsid w:val="00097241"/>
    <w:rsid w:val="00097F64"/>
    <w:rsid w:val="000A24F2"/>
    <w:rsid w:val="000A2DC9"/>
    <w:rsid w:val="000A4222"/>
    <w:rsid w:val="000A4C5D"/>
    <w:rsid w:val="000A4C97"/>
    <w:rsid w:val="000A4D0C"/>
    <w:rsid w:val="000A5632"/>
    <w:rsid w:val="000A5A32"/>
    <w:rsid w:val="000A5F2E"/>
    <w:rsid w:val="000A6D0D"/>
    <w:rsid w:val="000B0019"/>
    <w:rsid w:val="000B14F6"/>
    <w:rsid w:val="000B1E2D"/>
    <w:rsid w:val="000B2209"/>
    <w:rsid w:val="000B24CC"/>
    <w:rsid w:val="000B2B2B"/>
    <w:rsid w:val="000B2DF6"/>
    <w:rsid w:val="000B4CD9"/>
    <w:rsid w:val="000B4F62"/>
    <w:rsid w:val="000B55C9"/>
    <w:rsid w:val="000B5A5F"/>
    <w:rsid w:val="000B5E5B"/>
    <w:rsid w:val="000B636E"/>
    <w:rsid w:val="000B6921"/>
    <w:rsid w:val="000B7EBD"/>
    <w:rsid w:val="000C05EF"/>
    <w:rsid w:val="000C0DC5"/>
    <w:rsid w:val="000C1361"/>
    <w:rsid w:val="000C2419"/>
    <w:rsid w:val="000C2BC4"/>
    <w:rsid w:val="000C2F7A"/>
    <w:rsid w:val="000C3169"/>
    <w:rsid w:val="000C373B"/>
    <w:rsid w:val="000C38AD"/>
    <w:rsid w:val="000C38CB"/>
    <w:rsid w:val="000C4964"/>
    <w:rsid w:val="000C5779"/>
    <w:rsid w:val="000C5893"/>
    <w:rsid w:val="000C5DE6"/>
    <w:rsid w:val="000C622B"/>
    <w:rsid w:val="000C644F"/>
    <w:rsid w:val="000C689F"/>
    <w:rsid w:val="000C6CC9"/>
    <w:rsid w:val="000C7CA3"/>
    <w:rsid w:val="000D00A9"/>
    <w:rsid w:val="000D0664"/>
    <w:rsid w:val="000D08C8"/>
    <w:rsid w:val="000D0CD4"/>
    <w:rsid w:val="000D0F6C"/>
    <w:rsid w:val="000D1118"/>
    <w:rsid w:val="000D1141"/>
    <w:rsid w:val="000D2800"/>
    <w:rsid w:val="000D2D18"/>
    <w:rsid w:val="000D339F"/>
    <w:rsid w:val="000D33F0"/>
    <w:rsid w:val="000D33F6"/>
    <w:rsid w:val="000D3750"/>
    <w:rsid w:val="000D3803"/>
    <w:rsid w:val="000D3EA5"/>
    <w:rsid w:val="000D4768"/>
    <w:rsid w:val="000D4B23"/>
    <w:rsid w:val="000D5770"/>
    <w:rsid w:val="000D5D41"/>
    <w:rsid w:val="000D64DE"/>
    <w:rsid w:val="000D654C"/>
    <w:rsid w:val="000D7624"/>
    <w:rsid w:val="000E0EF0"/>
    <w:rsid w:val="000E1021"/>
    <w:rsid w:val="000E1E8A"/>
    <w:rsid w:val="000E2129"/>
    <w:rsid w:val="000E2283"/>
    <w:rsid w:val="000E2677"/>
    <w:rsid w:val="000E2E00"/>
    <w:rsid w:val="000E4CB4"/>
    <w:rsid w:val="000E56F2"/>
    <w:rsid w:val="000E5C86"/>
    <w:rsid w:val="000E7941"/>
    <w:rsid w:val="000E7F30"/>
    <w:rsid w:val="000F01AC"/>
    <w:rsid w:val="000F0542"/>
    <w:rsid w:val="000F0B0B"/>
    <w:rsid w:val="000F16C6"/>
    <w:rsid w:val="000F2819"/>
    <w:rsid w:val="000F284B"/>
    <w:rsid w:val="000F2B4A"/>
    <w:rsid w:val="000F34A2"/>
    <w:rsid w:val="000F3766"/>
    <w:rsid w:val="000F3D94"/>
    <w:rsid w:val="000F418A"/>
    <w:rsid w:val="000F4545"/>
    <w:rsid w:val="000F4A53"/>
    <w:rsid w:val="000F4E4E"/>
    <w:rsid w:val="000F5775"/>
    <w:rsid w:val="000F5857"/>
    <w:rsid w:val="000F5BF5"/>
    <w:rsid w:val="000F5DA4"/>
    <w:rsid w:val="000F6736"/>
    <w:rsid w:val="000F6F24"/>
    <w:rsid w:val="000F6F3B"/>
    <w:rsid w:val="000F73E4"/>
    <w:rsid w:val="000F7E92"/>
    <w:rsid w:val="00100631"/>
    <w:rsid w:val="00101128"/>
    <w:rsid w:val="001012E9"/>
    <w:rsid w:val="0010255C"/>
    <w:rsid w:val="00103759"/>
    <w:rsid w:val="001037E2"/>
    <w:rsid w:val="00103948"/>
    <w:rsid w:val="001047A5"/>
    <w:rsid w:val="00105328"/>
    <w:rsid w:val="00105D9B"/>
    <w:rsid w:val="001067EE"/>
    <w:rsid w:val="0010699C"/>
    <w:rsid w:val="00107644"/>
    <w:rsid w:val="00107975"/>
    <w:rsid w:val="00110362"/>
    <w:rsid w:val="001106DB"/>
    <w:rsid w:val="0011103C"/>
    <w:rsid w:val="00111BE5"/>
    <w:rsid w:val="001124F6"/>
    <w:rsid w:val="00112513"/>
    <w:rsid w:val="001127E3"/>
    <w:rsid w:val="00112E21"/>
    <w:rsid w:val="00112F1C"/>
    <w:rsid w:val="00113D82"/>
    <w:rsid w:val="001146ED"/>
    <w:rsid w:val="0011594C"/>
    <w:rsid w:val="001161DA"/>
    <w:rsid w:val="001168AF"/>
    <w:rsid w:val="001171E2"/>
    <w:rsid w:val="00117EC0"/>
    <w:rsid w:val="001211BC"/>
    <w:rsid w:val="00121386"/>
    <w:rsid w:val="001218E2"/>
    <w:rsid w:val="0012266C"/>
    <w:rsid w:val="00122B7E"/>
    <w:rsid w:val="00122C16"/>
    <w:rsid w:val="0012428F"/>
    <w:rsid w:val="001242B0"/>
    <w:rsid w:val="001251B3"/>
    <w:rsid w:val="001264FB"/>
    <w:rsid w:val="00126C6F"/>
    <w:rsid w:val="00126F04"/>
    <w:rsid w:val="00126F94"/>
    <w:rsid w:val="001302FB"/>
    <w:rsid w:val="00131610"/>
    <w:rsid w:val="001318C9"/>
    <w:rsid w:val="00131B5C"/>
    <w:rsid w:val="00131C60"/>
    <w:rsid w:val="00132048"/>
    <w:rsid w:val="00132A63"/>
    <w:rsid w:val="001331B0"/>
    <w:rsid w:val="001339E4"/>
    <w:rsid w:val="00133C2E"/>
    <w:rsid w:val="00134569"/>
    <w:rsid w:val="00134F41"/>
    <w:rsid w:val="00135264"/>
    <w:rsid w:val="00135A95"/>
    <w:rsid w:val="00135E63"/>
    <w:rsid w:val="001366BD"/>
    <w:rsid w:val="00136CD1"/>
    <w:rsid w:val="00136CFA"/>
    <w:rsid w:val="00137045"/>
    <w:rsid w:val="00137966"/>
    <w:rsid w:val="00137F5D"/>
    <w:rsid w:val="00140170"/>
    <w:rsid w:val="00140D23"/>
    <w:rsid w:val="00140EE6"/>
    <w:rsid w:val="001413AF"/>
    <w:rsid w:val="001417A8"/>
    <w:rsid w:val="00143647"/>
    <w:rsid w:val="00144C6E"/>
    <w:rsid w:val="001453E0"/>
    <w:rsid w:val="0014574D"/>
    <w:rsid w:val="00145829"/>
    <w:rsid w:val="0014675D"/>
    <w:rsid w:val="001467F4"/>
    <w:rsid w:val="001471D5"/>
    <w:rsid w:val="001475D6"/>
    <w:rsid w:val="00147F75"/>
    <w:rsid w:val="00150540"/>
    <w:rsid w:val="00151ADC"/>
    <w:rsid w:val="001561F3"/>
    <w:rsid w:val="00156218"/>
    <w:rsid w:val="0015696D"/>
    <w:rsid w:val="00156A0D"/>
    <w:rsid w:val="001602B3"/>
    <w:rsid w:val="00160835"/>
    <w:rsid w:val="001609BC"/>
    <w:rsid w:val="0016140C"/>
    <w:rsid w:val="0016151C"/>
    <w:rsid w:val="001619A3"/>
    <w:rsid w:val="00161C61"/>
    <w:rsid w:val="00162A5D"/>
    <w:rsid w:val="001634B5"/>
    <w:rsid w:val="0016388A"/>
    <w:rsid w:val="00163A3A"/>
    <w:rsid w:val="00163CB5"/>
    <w:rsid w:val="001646B8"/>
    <w:rsid w:val="001650A6"/>
    <w:rsid w:val="001652D1"/>
    <w:rsid w:val="00166A35"/>
    <w:rsid w:val="00166C1F"/>
    <w:rsid w:val="00167292"/>
    <w:rsid w:val="00170121"/>
    <w:rsid w:val="001703DC"/>
    <w:rsid w:val="0017076A"/>
    <w:rsid w:val="00170CFF"/>
    <w:rsid w:val="001717C2"/>
    <w:rsid w:val="00172033"/>
    <w:rsid w:val="001720C7"/>
    <w:rsid w:val="0017251F"/>
    <w:rsid w:val="00172691"/>
    <w:rsid w:val="00172706"/>
    <w:rsid w:val="0017417D"/>
    <w:rsid w:val="001741C1"/>
    <w:rsid w:val="00174F66"/>
    <w:rsid w:val="0017500C"/>
    <w:rsid w:val="00175503"/>
    <w:rsid w:val="00175540"/>
    <w:rsid w:val="001765AE"/>
    <w:rsid w:val="00177438"/>
    <w:rsid w:val="00177823"/>
    <w:rsid w:val="001802E9"/>
    <w:rsid w:val="00181E49"/>
    <w:rsid w:val="00182CAD"/>
    <w:rsid w:val="00183C4A"/>
    <w:rsid w:val="00183C50"/>
    <w:rsid w:val="00183F70"/>
    <w:rsid w:val="00185C3F"/>
    <w:rsid w:val="0018601A"/>
    <w:rsid w:val="00186588"/>
    <w:rsid w:val="001866F8"/>
    <w:rsid w:val="0019091E"/>
    <w:rsid w:val="00190A85"/>
    <w:rsid w:val="00191B7E"/>
    <w:rsid w:val="00191F8B"/>
    <w:rsid w:val="00192360"/>
    <w:rsid w:val="00193B06"/>
    <w:rsid w:val="00193D55"/>
    <w:rsid w:val="0019668F"/>
    <w:rsid w:val="00196CFD"/>
    <w:rsid w:val="0019737E"/>
    <w:rsid w:val="00197FD2"/>
    <w:rsid w:val="001A0079"/>
    <w:rsid w:val="001A04F9"/>
    <w:rsid w:val="001A0AA8"/>
    <w:rsid w:val="001A1739"/>
    <w:rsid w:val="001A1F6F"/>
    <w:rsid w:val="001A21C2"/>
    <w:rsid w:val="001A36DC"/>
    <w:rsid w:val="001A398D"/>
    <w:rsid w:val="001A4245"/>
    <w:rsid w:val="001A4B29"/>
    <w:rsid w:val="001A4FC4"/>
    <w:rsid w:val="001A5A78"/>
    <w:rsid w:val="001A67B0"/>
    <w:rsid w:val="001A6B96"/>
    <w:rsid w:val="001A709B"/>
    <w:rsid w:val="001A726B"/>
    <w:rsid w:val="001B014E"/>
    <w:rsid w:val="001B0D88"/>
    <w:rsid w:val="001B1095"/>
    <w:rsid w:val="001B23A6"/>
    <w:rsid w:val="001B2436"/>
    <w:rsid w:val="001B3436"/>
    <w:rsid w:val="001B3E05"/>
    <w:rsid w:val="001B4491"/>
    <w:rsid w:val="001B4CCB"/>
    <w:rsid w:val="001B4EF1"/>
    <w:rsid w:val="001B500F"/>
    <w:rsid w:val="001B5351"/>
    <w:rsid w:val="001B5B2D"/>
    <w:rsid w:val="001B5D7C"/>
    <w:rsid w:val="001B6CE4"/>
    <w:rsid w:val="001B7AD4"/>
    <w:rsid w:val="001C0B14"/>
    <w:rsid w:val="001C105D"/>
    <w:rsid w:val="001C13E4"/>
    <w:rsid w:val="001C16BA"/>
    <w:rsid w:val="001C1D48"/>
    <w:rsid w:val="001C1E13"/>
    <w:rsid w:val="001C2121"/>
    <w:rsid w:val="001C229D"/>
    <w:rsid w:val="001C24C2"/>
    <w:rsid w:val="001C2898"/>
    <w:rsid w:val="001C3468"/>
    <w:rsid w:val="001C55C9"/>
    <w:rsid w:val="001C6326"/>
    <w:rsid w:val="001C78DB"/>
    <w:rsid w:val="001D0922"/>
    <w:rsid w:val="001D14C8"/>
    <w:rsid w:val="001D14CE"/>
    <w:rsid w:val="001D1557"/>
    <w:rsid w:val="001D1B72"/>
    <w:rsid w:val="001D2139"/>
    <w:rsid w:val="001D2640"/>
    <w:rsid w:val="001D29A6"/>
    <w:rsid w:val="001D2A51"/>
    <w:rsid w:val="001D2D24"/>
    <w:rsid w:val="001D3C2F"/>
    <w:rsid w:val="001D44ED"/>
    <w:rsid w:val="001D49D0"/>
    <w:rsid w:val="001D4C5C"/>
    <w:rsid w:val="001D5675"/>
    <w:rsid w:val="001D5A89"/>
    <w:rsid w:val="001D6D0E"/>
    <w:rsid w:val="001D7240"/>
    <w:rsid w:val="001D7458"/>
    <w:rsid w:val="001D750E"/>
    <w:rsid w:val="001D7998"/>
    <w:rsid w:val="001E0061"/>
    <w:rsid w:val="001E0279"/>
    <w:rsid w:val="001E0FDE"/>
    <w:rsid w:val="001E1AD0"/>
    <w:rsid w:val="001E1D0C"/>
    <w:rsid w:val="001E31CE"/>
    <w:rsid w:val="001E360E"/>
    <w:rsid w:val="001E36F7"/>
    <w:rsid w:val="001E3B2F"/>
    <w:rsid w:val="001E4016"/>
    <w:rsid w:val="001E531B"/>
    <w:rsid w:val="001E6588"/>
    <w:rsid w:val="001E7BD1"/>
    <w:rsid w:val="001F0673"/>
    <w:rsid w:val="001F09F0"/>
    <w:rsid w:val="001F0B28"/>
    <w:rsid w:val="001F0CC4"/>
    <w:rsid w:val="001F1D66"/>
    <w:rsid w:val="001F3FCA"/>
    <w:rsid w:val="001F4B6E"/>
    <w:rsid w:val="001F4E1C"/>
    <w:rsid w:val="001F5305"/>
    <w:rsid w:val="001F6234"/>
    <w:rsid w:val="001F69F5"/>
    <w:rsid w:val="001F6CE7"/>
    <w:rsid w:val="001F6EC7"/>
    <w:rsid w:val="001F723C"/>
    <w:rsid w:val="001F7C8C"/>
    <w:rsid w:val="00201842"/>
    <w:rsid w:val="00202494"/>
    <w:rsid w:val="00202751"/>
    <w:rsid w:val="002029E8"/>
    <w:rsid w:val="00202EC8"/>
    <w:rsid w:val="00202F93"/>
    <w:rsid w:val="00203207"/>
    <w:rsid w:val="0020325A"/>
    <w:rsid w:val="002033FE"/>
    <w:rsid w:val="00204C73"/>
    <w:rsid w:val="002074AD"/>
    <w:rsid w:val="00207D3F"/>
    <w:rsid w:val="00207E0C"/>
    <w:rsid w:val="00210853"/>
    <w:rsid w:val="00212C72"/>
    <w:rsid w:val="00212F39"/>
    <w:rsid w:val="002133CD"/>
    <w:rsid w:val="00213755"/>
    <w:rsid w:val="00214C22"/>
    <w:rsid w:val="00214FE8"/>
    <w:rsid w:val="0021505E"/>
    <w:rsid w:val="00215307"/>
    <w:rsid w:val="0021598F"/>
    <w:rsid w:val="00215C1E"/>
    <w:rsid w:val="00215E8A"/>
    <w:rsid w:val="00216D72"/>
    <w:rsid w:val="002170D4"/>
    <w:rsid w:val="00217A87"/>
    <w:rsid w:val="00220488"/>
    <w:rsid w:val="00220894"/>
    <w:rsid w:val="00221088"/>
    <w:rsid w:val="0022164F"/>
    <w:rsid w:val="00222895"/>
    <w:rsid w:val="00222ACB"/>
    <w:rsid w:val="00222E46"/>
    <w:rsid w:val="002230E5"/>
    <w:rsid w:val="00223C8F"/>
    <w:rsid w:val="0022452D"/>
    <w:rsid w:val="00225300"/>
    <w:rsid w:val="00225578"/>
    <w:rsid w:val="002276B7"/>
    <w:rsid w:val="002308E3"/>
    <w:rsid w:val="00230BF4"/>
    <w:rsid w:val="002315D3"/>
    <w:rsid w:val="002325B9"/>
    <w:rsid w:val="00233782"/>
    <w:rsid w:val="00233890"/>
    <w:rsid w:val="00234705"/>
    <w:rsid w:val="0023479B"/>
    <w:rsid w:val="00234AC4"/>
    <w:rsid w:val="00234EAB"/>
    <w:rsid w:val="00234F4E"/>
    <w:rsid w:val="00234FB6"/>
    <w:rsid w:val="002369BE"/>
    <w:rsid w:val="002407D5"/>
    <w:rsid w:val="00241EC4"/>
    <w:rsid w:val="002428C5"/>
    <w:rsid w:val="00242C6E"/>
    <w:rsid w:val="00242F1B"/>
    <w:rsid w:val="00243047"/>
    <w:rsid w:val="0024327A"/>
    <w:rsid w:val="0024350B"/>
    <w:rsid w:val="002435DF"/>
    <w:rsid w:val="00243D27"/>
    <w:rsid w:val="00244971"/>
    <w:rsid w:val="00246132"/>
    <w:rsid w:val="0024640C"/>
    <w:rsid w:val="002478D5"/>
    <w:rsid w:val="00250F24"/>
    <w:rsid w:val="00251A83"/>
    <w:rsid w:val="00251C21"/>
    <w:rsid w:val="00251D75"/>
    <w:rsid w:val="00251DCD"/>
    <w:rsid w:val="00252103"/>
    <w:rsid w:val="00253461"/>
    <w:rsid w:val="0025383C"/>
    <w:rsid w:val="002547A2"/>
    <w:rsid w:val="00254B82"/>
    <w:rsid w:val="00254E46"/>
    <w:rsid w:val="002567BF"/>
    <w:rsid w:val="00256F30"/>
    <w:rsid w:val="00256FC6"/>
    <w:rsid w:val="0025783C"/>
    <w:rsid w:val="002602D1"/>
    <w:rsid w:val="00260903"/>
    <w:rsid w:val="0026158E"/>
    <w:rsid w:val="002620BF"/>
    <w:rsid w:val="00262A81"/>
    <w:rsid w:val="00262B85"/>
    <w:rsid w:val="0026350A"/>
    <w:rsid w:val="00264628"/>
    <w:rsid w:val="00264762"/>
    <w:rsid w:val="00264A2F"/>
    <w:rsid w:val="00265398"/>
    <w:rsid w:val="00265B74"/>
    <w:rsid w:val="00265F33"/>
    <w:rsid w:val="00266379"/>
    <w:rsid w:val="00267728"/>
    <w:rsid w:val="00267CE9"/>
    <w:rsid w:val="00270586"/>
    <w:rsid w:val="002713D8"/>
    <w:rsid w:val="0027236E"/>
    <w:rsid w:val="00272E07"/>
    <w:rsid w:val="0027382D"/>
    <w:rsid w:val="00273B21"/>
    <w:rsid w:val="00273F14"/>
    <w:rsid w:val="0027435E"/>
    <w:rsid w:val="002750EC"/>
    <w:rsid w:val="002757D8"/>
    <w:rsid w:val="00275853"/>
    <w:rsid w:val="002759D5"/>
    <w:rsid w:val="00275B44"/>
    <w:rsid w:val="0027637F"/>
    <w:rsid w:val="00276621"/>
    <w:rsid w:val="00276ADF"/>
    <w:rsid w:val="00277371"/>
    <w:rsid w:val="00277AB0"/>
    <w:rsid w:val="002808D1"/>
    <w:rsid w:val="00280D5A"/>
    <w:rsid w:val="002813DB"/>
    <w:rsid w:val="00283E76"/>
    <w:rsid w:val="0028598A"/>
    <w:rsid w:val="00285EAD"/>
    <w:rsid w:val="00286621"/>
    <w:rsid w:val="0028795F"/>
    <w:rsid w:val="00290266"/>
    <w:rsid w:val="00290631"/>
    <w:rsid w:val="00290CC9"/>
    <w:rsid w:val="00291014"/>
    <w:rsid w:val="0029135D"/>
    <w:rsid w:val="00291E4D"/>
    <w:rsid w:val="002935FD"/>
    <w:rsid w:val="002939A1"/>
    <w:rsid w:val="00295890"/>
    <w:rsid w:val="00295CF7"/>
    <w:rsid w:val="0029654E"/>
    <w:rsid w:val="00296BF7"/>
    <w:rsid w:val="00297293"/>
    <w:rsid w:val="0029756A"/>
    <w:rsid w:val="002A0D5D"/>
    <w:rsid w:val="002A16F0"/>
    <w:rsid w:val="002A179F"/>
    <w:rsid w:val="002A23C0"/>
    <w:rsid w:val="002A27E8"/>
    <w:rsid w:val="002A2EDD"/>
    <w:rsid w:val="002A33A9"/>
    <w:rsid w:val="002A3683"/>
    <w:rsid w:val="002A3D6C"/>
    <w:rsid w:val="002A3F5D"/>
    <w:rsid w:val="002A464A"/>
    <w:rsid w:val="002A48D8"/>
    <w:rsid w:val="002A4D75"/>
    <w:rsid w:val="002A4E14"/>
    <w:rsid w:val="002A58AF"/>
    <w:rsid w:val="002A5ED8"/>
    <w:rsid w:val="002A72BC"/>
    <w:rsid w:val="002A75C2"/>
    <w:rsid w:val="002A7C1E"/>
    <w:rsid w:val="002B038A"/>
    <w:rsid w:val="002B0EB8"/>
    <w:rsid w:val="002B2588"/>
    <w:rsid w:val="002B283E"/>
    <w:rsid w:val="002B3582"/>
    <w:rsid w:val="002B39D3"/>
    <w:rsid w:val="002B3E83"/>
    <w:rsid w:val="002B4A2D"/>
    <w:rsid w:val="002B50B5"/>
    <w:rsid w:val="002B516A"/>
    <w:rsid w:val="002B55B8"/>
    <w:rsid w:val="002B55D9"/>
    <w:rsid w:val="002B674F"/>
    <w:rsid w:val="002B6984"/>
    <w:rsid w:val="002B7132"/>
    <w:rsid w:val="002B7704"/>
    <w:rsid w:val="002C053A"/>
    <w:rsid w:val="002C1626"/>
    <w:rsid w:val="002C18AD"/>
    <w:rsid w:val="002C24CE"/>
    <w:rsid w:val="002C2992"/>
    <w:rsid w:val="002C2E87"/>
    <w:rsid w:val="002C3001"/>
    <w:rsid w:val="002C426F"/>
    <w:rsid w:val="002C49AA"/>
    <w:rsid w:val="002C4C1C"/>
    <w:rsid w:val="002C4FF9"/>
    <w:rsid w:val="002C50B9"/>
    <w:rsid w:val="002C5367"/>
    <w:rsid w:val="002C54AF"/>
    <w:rsid w:val="002C5755"/>
    <w:rsid w:val="002C5778"/>
    <w:rsid w:val="002C593B"/>
    <w:rsid w:val="002C5C6C"/>
    <w:rsid w:val="002C6B6B"/>
    <w:rsid w:val="002C6E6B"/>
    <w:rsid w:val="002C7159"/>
    <w:rsid w:val="002C7D38"/>
    <w:rsid w:val="002D03D7"/>
    <w:rsid w:val="002D0512"/>
    <w:rsid w:val="002D06A5"/>
    <w:rsid w:val="002D0EA9"/>
    <w:rsid w:val="002D1E02"/>
    <w:rsid w:val="002D2103"/>
    <w:rsid w:val="002D2D73"/>
    <w:rsid w:val="002D35B2"/>
    <w:rsid w:val="002D3AC6"/>
    <w:rsid w:val="002D5044"/>
    <w:rsid w:val="002D504B"/>
    <w:rsid w:val="002D5A04"/>
    <w:rsid w:val="002D6374"/>
    <w:rsid w:val="002D701A"/>
    <w:rsid w:val="002D787F"/>
    <w:rsid w:val="002E0067"/>
    <w:rsid w:val="002E015A"/>
    <w:rsid w:val="002E045A"/>
    <w:rsid w:val="002E046A"/>
    <w:rsid w:val="002E05D4"/>
    <w:rsid w:val="002E0B92"/>
    <w:rsid w:val="002E14C3"/>
    <w:rsid w:val="002E23C2"/>
    <w:rsid w:val="002E44F2"/>
    <w:rsid w:val="002E486C"/>
    <w:rsid w:val="002E489C"/>
    <w:rsid w:val="002E5E0B"/>
    <w:rsid w:val="002E6B6D"/>
    <w:rsid w:val="002E72B4"/>
    <w:rsid w:val="002E7BCC"/>
    <w:rsid w:val="002F0A20"/>
    <w:rsid w:val="002F175F"/>
    <w:rsid w:val="002F1BEB"/>
    <w:rsid w:val="002F1D7B"/>
    <w:rsid w:val="002F21B5"/>
    <w:rsid w:val="002F2921"/>
    <w:rsid w:val="002F2A20"/>
    <w:rsid w:val="002F30DC"/>
    <w:rsid w:val="002F5180"/>
    <w:rsid w:val="002F5DA2"/>
    <w:rsid w:val="002F68D4"/>
    <w:rsid w:val="002F711F"/>
    <w:rsid w:val="002F72B7"/>
    <w:rsid w:val="002F7354"/>
    <w:rsid w:val="002F74D6"/>
    <w:rsid w:val="002F7BE9"/>
    <w:rsid w:val="00300554"/>
    <w:rsid w:val="003006CF"/>
    <w:rsid w:val="00300F12"/>
    <w:rsid w:val="00300FDE"/>
    <w:rsid w:val="00301BBF"/>
    <w:rsid w:val="00301C54"/>
    <w:rsid w:val="00301EBE"/>
    <w:rsid w:val="003025F4"/>
    <w:rsid w:val="00302D1A"/>
    <w:rsid w:val="00302FE7"/>
    <w:rsid w:val="0030326C"/>
    <w:rsid w:val="003039D5"/>
    <w:rsid w:val="00304763"/>
    <w:rsid w:val="0030500E"/>
    <w:rsid w:val="003051FB"/>
    <w:rsid w:val="00305547"/>
    <w:rsid w:val="00305811"/>
    <w:rsid w:val="00305953"/>
    <w:rsid w:val="00306466"/>
    <w:rsid w:val="003066A1"/>
    <w:rsid w:val="00306A6B"/>
    <w:rsid w:val="00307DBE"/>
    <w:rsid w:val="00310E86"/>
    <w:rsid w:val="00311895"/>
    <w:rsid w:val="003119C9"/>
    <w:rsid w:val="00312F37"/>
    <w:rsid w:val="0031317F"/>
    <w:rsid w:val="00313B07"/>
    <w:rsid w:val="00313F5A"/>
    <w:rsid w:val="0031553E"/>
    <w:rsid w:val="003159FA"/>
    <w:rsid w:val="00315AFE"/>
    <w:rsid w:val="00315FA4"/>
    <w:rsid w:val="003165A1"/>
    <w:rsid w:val="003175F3"/>
    <w:rsid w:val="0031780A"/>
    <w:rsid w:val="00320062"/>
    <w:rsid w:val="00320BB0"/>
    <w:rsid w:val="00321128"/>
    <w:rsid w:val="00321C2B"/>
    <w:rsid w:val="0032223E"/>
    <w:rsid w:val="0032263A"/>
    <w:rsid w:val="00322671"/>
    <w:rsid w:val="003227DA"/>
    <w:rsid w:val="00322828"/>
    <w:rsid w:val="00323641"/>
    <w:rsid w:val="003238C6"/>
    <w:rsid w:val="00323955"/>
    <w:rsid w:val="00324997"/>
    <w:rsid w:val="003251AF"/>
    <w:rsid w:val="00325978"/>
    <w:rsid w:val="00325C15"/>
    <w:rsid w:val="0032617B"/>
    <w:rsid w:val="00327861"/>
    <w:rsid w:val="00330167"/>
    <w:rsid w:val="003317EC"/>
    <w:rsid w:val="00331ED5"/>
    <w:rsid w:val="00333A54"/>
    <w:rsid w:val="00333B33"/>
    <w:rsid w:val="003352E4"/>
    <w:rsid w:val="00335833"/>
    <w:rsid w:val="00336371"/>
    <w:rsid w:val="00336C29"/>
    <w:rsid w:val="00340642"/>
    <w:rsid w:val="0034071F"/>
    <w:rsid w:val="0034130F"/>
    <w:rsid w:val="00341765"/>
    <w:rsid w:val="00341ED2"/>
    <w:rsid w:val="003422AD"/>
    <w:rsid w:val="003422C8"/>
    <w:rsid w:val="00342574"/>
    <w:rsid w:val="003428C6"/>
    <w:rsid w:val="00342B36"/>
    <w:rsid w:val="00343F13"/>
    <w:rsid w:val="00343F73"/>
    <w:rsid w:val="0034409E"/>
    <w:rsid w:val="003450F2"/>
    <w:rsid w:val="003454DA"/>
    <w:rsid w:val="003459FA"/>
    <w:rsid w:val="00345DB3"/>
    <w:rsid w:val="00346496"/>
    <w:rsid w:val="00346A6D"/>
    <w:rsid w:val="00346B88"/>
    <w:rsid w:val="00347817"/>
    <w:rsid w:val="00347835"/>
    <w:rsid w:val="003478F0"/>
    <w:rsid w:val="003507EF"/>
    <w:rsid w:val="00351601"/>
    <w:rsid w:val="00351815"/>
    <w:rsid w:val="003524FF"/>
    <w:rsid w:val="00352846"/>
    <w:rsid w:val="003529B5"/>
    <w:rsid w:val="00352E73"/>
    <w:rsid w:val="00353130"/>
    <w:rsid w:val="003532B9"/>
    <w:rsid w:val="00353719"/>
    <w:rsid w:val="00353EDB"/>
    <w:rsid w:val="003549C5"/>
    <w:rsid w:val="00354C46"/>
    <w:rsid w:val="00354CF9"/>
    <w:rsid w:val="0035559C"/>
    <w:rsid w:val="00355A13"/>
    <w:rsid w:val="0036155B"/>
    <w:rsid w:val="00361605"/>
    <w:rsid w:val="00361858"/>
    <w:rsid w:val="00361BA9"/>
    <w:rsid w:val="0036348C"/>
    <w:rsid w:val="00364891"/>
    <w:rsid w:val="003655D8"/>
    <w:rsid w:val="00365A3D"/>
    <w:rsid w:val="00367083"/>
    <w:rsid w:val="00367519"/>
    <w:rsid w:val="00367675"/>
    <w:rsid w:val="003676F0"/>
    <w:rsid w:val="0037084C"/>
    <w:rsid w:val="0037095A"/>
    <w:rsid w:val="00370DEC"/>
    <w:rsid w:val="00371680"/>
    <w:rsid w:val="003728F6"/>
    <w:rsid w:val="00372FCC"/>
    <w:rsid w:val="0037403A"/>
    <w:rsid w:val="00374506"/>
    <w:rsid w:val="003745E2"/>
    <w:rsid w:val="003748F8"/>
    <w:rsid w:val="00374BD7"/>
    <w:rsid w:val="003752DC"/>
    <w:rsid w:val="0037575A"/>
    <w:rsid w:val="00375AFF"/>
    <w:rsid w:val="00375C0A"/>
    <w:rsid w:val="003761E5"/>
    <w:rsid w:val="00376C7C"/>
    <w:rsid w:val="00376EA4"/>
    <w:rsid w:val="00377175"/>
    <w:rsid w:val="00377C5B"/>
    <w:rsid w:val="00377F07"/>
    <w:rsid w:val="00377F10"/>
    <w:rsid w:val="003814CD"/>
    <w:rsid w:val="00381A05"/>
    <w:rsid w:val="00382492"/>
    <w:rsid w:val="003824A9"/>
    <w:rsid w:val="00382812"/>
    <w:rsid w:val="00382E15"/>
    <w:rsid w:val="00383350"/>
    <w:rsid w:val="0038338B"/>
    <w:rsid w:val="00383A2D"/>
    <w:rsid w:val="0038420F"/>
    <w:rsid w:val="0038435B"/>
    <w:rsid w:val="00384971"/>
    <w:rsid w:val="00384B6C"/>
    <w:rsid w:val="0038591A"/>
    <w:rsid w:val="00385A2F"/>
    <w:rsid w:val="00385C14"/>
    <w:rsid w:val="00386F59"/>
    <w:rsid w:val="00390C50"/>
    <w:rsid w:val="00391748"/>
    <w:rsid w:val="00392AF2"/>
    <w:rsid w:val="003935E6"/>
    <w:rsid w:val="00393613"/>
    <w:rsid w:val="00393D6C"/>
    <w:rsid w:val="00393DB5"/>
    <w:rsid w:val="00393DC4"/>
    <w:rsid w:val="00393F55"/>
    <w:rsid w:val="003947E5"/>
    <w:rsid w:val="00394A46"/>
    <w:rsid w:val="00394C5B"/>
    <w:rsid w:val="0039558E"/>
    <w:rsid w:val="00397B45"/>
    <w:rsid w:val="003A01DB"/>
    <w:rsid w:val="003A024F"/>
    <w:rsid w:val="003A0EFD"/>
    <w:rsid w:val="003A16D2"/>
    <w:rsid w:val="003A1838"/>
    <w:rsid w:val="003A1A9B"/>
    <w:rsid w:val="003A1BC1"/>
    <w:rsid w:val="003A22DA"/>
    <w:rsid w:val="003A27B4"/>
    <w:rsid w:val="003A32E0"/>
    <w:rsid w:val="003A3CEF"/>
    <w:rsid w:val="003A4531"/>
    <w:rsid w:val="003A4E32"/>
    <w:rsid w:val="003A5068"/>
    <w:rsid w:val="003A51E8"/>
    <w:rsid w:val="003A5384"/>
    <w:rsid w:val="003A58BD"/>
    <w:rsid w:val="003A6976"/>
    <w:rsid w:val="003A7410"/>
    <w:rsid w:val="003A75CD"/>
    <w:rsid w:val="003A7688"/>
    <w:rsid w:val="003B03FB"/>
    <w:rsid w:val="003B09DF"/>
    <w:rsid w:val="003B0B64"/>
    <w:rsid w:val="003B28A5"/>
    <w:rsid w:val="003B2D8D"/>
    <w:rsid w:val="003B3040"/>
    <w:rsid w:val="003B3B25"/>
    <w:rsid w:val="003B3CBF"/>
    <w:rsid w:val="003B46C6"/>
    <w:rsid w:val="003B5AC3"/>
    <w:rsid w:val="003B692B"/>
    <w:rsid w:val="003B6F2C"/>
    <w:rsid w:val="003C0A4A"/>
    <w:rsid w:val="003C141C"/>
    <w:rsid w:val="003C1C39"/>
    <w:rsid w:val="003C2493"/>
    <w:rsid w:val="003C2990"/>
    <w:rsid w:val="003C306B"/>
    <w:rsid w:val="003C3453"/>
    <w:rsid w:val="003C3E42"/>
    <w:rsid w:val="003C44B1"/>
    <w:rsid w:val="003C4B1A"/>
    <w:rsid w:val="003C51C6"/>
    <w:rsid w:val="003C5343"/>
    <w:rsid w:val="003C560F"/>
    <w:rsid w:val="003C58E0"/>
    <w:rsid w:val="003C5B21"/>
    <w:rsid w:val="003C69D0"/>
    <w:rsid w:val="003C72A6"/>
    <w:rsid w:val="003C7402"/>
    <w:rsid w:val="003C79EC"/>
    <w:rsid w:val="003C7DD3"/>
    <w:rsid w:val="003D0D12"/>
    <w:rsid w:val="003D1117"/>
    <w:rsid w:val="003D1DA7"/>
    <w:rsid w:val="003D1FD3"/>
    <w:rsid w:val="003D27AF"/>
    <w:rsid w:val="003D28C0"/>
    <w:rsid w:val="003D365F"/>
    <w:rsid w:val="003D3CB2"/>
    <w:rsid w:val="003D429F"/>
    <w:rsid w:val="003D4860"/>
    <w:rsid w:val="003D5850"/>
    <w:rsid w:val="003D58DA"/>
    <w:rsid w:val="003D5939"/>
    <w:rsid w:val="003D7432"/>
    <w:rsid w:val="003E00FB"/>
    <w:rsid w:val="003E0F6E"/>
    <w:rsid w:val="003E122B"/>
    <w:rsid w:val="003E1C98"/>
    <w:rsid w:val="003E1FEA"/>
    <w:rsid w:val="003E2BD8"/>
    <w:rsid w:val="003E3075"/>
    <w:rsid w:val="003E32D2"/>
    <w:rsid w:val="003E3DD9"/>
    <w:rsid w:val="003E3F7B"/>
    <w:rsid w:val="003E45C4"/>
    <w:rsid w:val="003E5705"/>
    <w:rsid w:val="003E5BEF"/>
    <w:rsid w:val="003E7807"/>
    <w:rsid w:val="003F0618"/>
    <w:rsid w:val="003F175D"/>
    <w:rsid w:val="003F1B81"/>
    <w:rsid w:val="003F1CEA"/>
    <w:rsid w:val="003F212A"/>
    <w:rsid w:val="003F24CA"/>
    <w:rsid w:val="003F28D2"/>
    <w:rsid w:val="003F4A50"/>
    <w:rsid w:val="003F4C43"/>
    <w:rsid w:val="003F4E13"/>
    <w:rsid w:val="003F4E80"/>
    <w:rsid w:val="003F5116"/>
    <w:rsid w:val="003F54EC"/>
    <w:rsid w:val="003F559C"/>
    <w:rsid w:val="003F6138"/>
    <w:rsid w:val="003F6BE8"/>
    <w:rsid w:val="003F79ED"/>
    <w:rsid w:val="00400029"/>
    <w:rsid w:val="00400296"/>
    <w:rsid w:val="00400D8B"/>
    <w:rsid w:val="00401B75"/>
    <w:rsid w:val="00402666"/>
    <w:rsid w:val="00403901"/>
    <w:rsid w:val="00403DC2"/>
    <w:rsid w:val="00404139"/>
    <w:rsid w:val="0040469D"/>
    <w:rsid w:val="00404916"/>
    <w:rsid w:val="00404DAB"/>
    <w:rsid w:val="00405087"/>
    <w:rsid w:val="004052AD"/>
    <w:rsid w:val="0040583F"/>
    <w:rsid w:val="004059B8"/>
    <w:rsid w:val="00405EB0"/>
    <w:rsid w:val="00406514"/>
    <w:rsid w:val="00407A1F"/>
    <w:rsid w:val="00407F6E"/>
    <w:rsid w:val="004105E8"/>
    <w:rsid w:val="004108F4"/>
    <w:rsid w:val="004111BA"/>
    <w:rsid w:val="00412644"/>
    <w:rsid w:val="00412E46"/>
    <w:rsid w:val="00412F1C"/>
    <w:rsid w:val="00412FBD"/>
    <w:rsid w:val="004138C7"/>
    <w:rsid w:val="00413A75"/>
    <w:rsid w:val="00414C75"/>
    <w:rsid w:val="0041510B"/>
    <w:rsid w:val="0041551F"/>
    <w:rsid w:val="00415922"/>
    <w:rsid w:val="00415A38"/>
    <w:rsid w:val="00416A10"/>
    <w:rsid w:val="00416C8D"/>
    <w:rsid w:val="00417161"/>
    <w:rsid w:val="00417A16"/>
    <w:rsid w:val="00420143"/>
    <w:rsid w:val="00421C35"/>
    <w:rsid w:val="004226DB"/>
    <w:rsid w:val="00423783"/>
    <w:rsid w:val="00423784"/>
    <w:rsid w:val="00423CFE"/>
    <w:rsid w:val="00424CB1"/>
    <w:rsid w:val="00425CE4"/>
    <w:rsid w:val="00425ECB"/>
    <w:rsid w:val="0042607A"/>
    <w:rsid w:val="00426095"/>
    <w:rsid w:val="004273CD"/>
    <w:rsid w:val="0042744E"/>
    <w:rsid w:val="00430063"/>
    <w:rsid w:val="0043081A"/>
    <w:rsid w:val="00431CF0"/>
    <w:rsid w:val="0043239C"/>
    <w:rsid w:val="0043327B"/>
    <w:rsid w:val="00433298"/>
    <w:rsid w:val="004335F1"/>
    <w:rsid w:val="00433BE0"/>
    <w:rsid w:val="00434598"/>
    <w:rsid w:val="0043471C"/>
    <w:rsid w:val="00434868"/>
    <w:rsid w:val="00434D76"/>
    <w:rsid w:val="004350E2"/>
    <w:rsid w:val="004360AE"/>
    <w:rsid w:val="0043637C"/>
    <w:rsid w:val="00436455"/>
    <w:rsid w:val="004375D7"/>
    <w:rsid w:val="00437A6E"/>
    <w:rsid w:val="00440191"/>
    <w:rsid w:val="00440D71"/>
    <w:rsid w:val="004410A2"/>
    <w:rsid w:val="004414B4"/>
    <w:rsid w:val="004419CB"/>
    <w:rsid w:val="004435D5"/>
    <w:rsid w:val="00443A58"/>
    <w:rsid w:val="00444522"/>
    <w:rsid w:val="00444F80"/>
    <w:rsid w:val="00445ACB"/>
    <w:rsid w:val="00446384"/>
    <w:rsid w:val="0044686D"/>
    <w:rsid w:val="0044735B"/>
    <w:rsid w:val="00450B46"/>
    <w:rsid w:val="00450D93"/>
    <w:rsid w:val="0045174E"/>
    <w:rsid w:val="00451B2F"/>
    <w:rsid w:val="0045256F"/>
    <w:rsid w:val="00452620"/>
    <w:rsid w:val="0045270A"/>
    <w:rsid w:val="004530CC"/>
    <w:rsid w:val="00453F1E"/>
    <w:rsid w:val="00454AE8"/>
    <w:rsid w:val="004556E4"/>
    <w:rsid w:val="0045586C"/>
    <w:rsid w:val="00455D85"/>
    <w:rsid w:val="004564B4"/>
    <w:rsid w:val="00456501"/>
    <w:rsid w:val="004567F4"/>
    <w:rsid w:val="00456BE0"/>
    <w:rsid w:val="004570B4"/>
    <w:rsid w:val="0045730B"/>
    <w:rsid w:val="00457CA0"/>
    <w:rsid w:val="0046035A"/>
    <w:rsid w:val="004607DA"/>
    <w:rsid w:val="004607EA"/>
    <w:rsid w:val="0046245D"/>
    <w:rsid w:val="0046251A"/>
    <w:rsid w:val="00462866"/>
    <w:rsid w:val="004636F1"/>
    <w:rsid w:val="0046457A"/>
    <w:rsid w:val="004646F8"/>
    <w:rsid w:val="00464807"/>
    <w:rsid w:val="0046494D"/>
    <w:rsid w:val="00465069"/>
    <w:rsid w:val="00466330"/>
    <w:rsid w:val="00466373"/>
    <w:rsid w:val="004668C2"/>
    <w:rsid w:val="00466E8F"/>
    <w:rsid w:val="004671AD"/>
    <w:rsid w:val="0046754B"/>
    <w:rsid w:val="00467584"/>
    <w:rsid w:val="004676A1"/>
    <w:rsid w:val="0046783F"/>
    <w:rsid w:val="00467A5A"/>
    <w:rsid w:val="00467D65"/>
    <w:rsid w:val="00470186"/>
    <w:rsid w:val="00471E04"/>
    <w:rsid w:val="00471FCC"/>
    <w:rsid w:val="0047286F"/>
    <w:rsid w:val="00474091"/>
    <w:rsid w:val="0047423D"/>
    <w:rsid w:val="00474274"/>
    <w:rsid w:val="004750D8"/>
    <w:rsid w:val="0047586F"/>
    <w:rsid w:val="00475D8C"/>
    <w:rsid w:val="0047634B"/>
    <w:rsid w:val="00476808"/>
    <w:rsid w:val="00476B33"/>
    <w:rsid w:val="00476D0A"/>
    <w:rsid w:val="00477974"/>
    <w:rsid w:val="00480458"/>
    <w:rsid w:val="004812EE"/>
    <w:rsid w:val="0048216E"/>
    <w:rsid w:val="00482A27"/>
    <w:rsid w:val="00483436"/>
    <w:rsid w:val="00483AFE"/>
    <w:rsid w:val="00484D07"/>
    <w:rsid w:val="00485BFF"/>
    <w:rsid w:val="00485D12"/>
    <w:rsid w:val="0048689D"/>
    <w:rsid w:val="00486C99"/>
    <w:rsid w:val="0049151E"/>
    <w:rsid w:val="0049175E"/>
    <w:rsid w:val="00491814"/>
    <w:rsid w:val="00492221"/>
    <w:rsid w:val="00492B97"/>
    <w:rsid w:val="0049388B"/>
    <w:rsid w:val="004943E8"/>
    <w:rsid w:val="00495103"/>
    <w:rsid w:val="00495CA6"/>
    <w:rsid w:val="00495D5E"/>
    <w:rsid w:val="0049638A"/>
    <w:rsid w:val="0049694F"/>
    <w:rsid w:val="00496970"/>
    <w:rsid w:val="00496DE7"/>
    <w:rsid w:val="0049736E"/>
    <w:rsid w:val="00497CBD"/>
    <w:rsid w:val="00497CE6"/>
    <w:rsid w:val="004A0862"/>
    <w:rsid w:val="004A2654"/>
    <w:rsid w:val="004A299B"/>
    <w:rsid w:val="004A35A8"/>
    <w:rsid w:val="004A3A82"/>
    <w:rsid w:val="004A40C7"/>
    <w:rsid w:val="004A4D23"/>
    <w:rsid w:val="004B0304"/>
    <w:rsid w:val="004B0893"/>
    <w:rsid w:val="004B1516"/>
    <w:rsid w:val="004B22E8"/>
    <w:rsid w:val="004B2CF7"/>
    <w:rsid w:val="004B2F58"/>
    <w:rsid w:val="004B321F"/>
    <w:rsid w:val="004B34AD"/>
    <w:rsid w:val="004B34BE"/>
    <w:rsid w:val="004B34EA"/>
    <w:rsid w:val="004B3AB5"/>
    <w:rsid w:val="004B3C2F"/>
    <w:rsid w:val="004B3E8F"/>
    <w:rsid w:val="004B42A8"/>
    <w:rsid w:val="004B58D8"/>
    <w:rsid w:val="004B67D1"/>
    <w:rsid w:val="004B7486"/>
    <w:rsid w:val="004B7D79"/>
    <w:rsid w:val="004C06AE"/>
    <w:rsid w:val="004C0A22"/>
    <w:rsid w:val="004C0BC1"/>
    <w:rsid w:val="004C230A"/>
    <w:rsid w:val="004C262C"/>
    <w:rsid w:val="004C48CC"/>
    <w:rsid w:val="004C49B9"/>
    <w:rsid w:val="004C5258"/>
    <w:rsid w:val="004C5FFB"/>
    <w:rsid w:val="004C663C"/>
    <w:rsid w:val="004C6801"/>
    <w:rsid w:val="004C6837"/>
    <w:rsid w:val="004C6920"/>
    <w:rsid w:val="004C6DBF"/>
    <w:rsid w:val="004C6F6E"/>
    <w:rsid w:val="004C79D7"/>
    <w:rsid w:val="004D0158"/>
    <w:rsid w:val="004D11A4"/>
    <w:rsid w:val="004D1D80"/>
    <w:rsid w:val="004D1EA6"/>
    <w:rsid w:val="004D1ECF"/>
    <w:rsid w:val="004D2309"/>
    <w:rsid w:val="004D27C8"/>
    <w:rsid w:val="004D3F16"/>
    <w:rsid w:val="004D40D7"/>
    <w:rsid w:val="004D464A"/>
    <w:rsid w:val="004D4D4F"/>
    <w:rsid w:val="004D502E"/>
    <w:rsid w:val="004D53DC"/>
    <w:rsid w:val="004D5BED"/>
    <w:rsid w:val="004D6277"/>
    <w:rsid w:val="004D75B2"/>
    <w:rsid w:val="004D7921"/>
    <w:rsid w:val="004D7AB6"/>
    <w:rsid w:val="004E0A17"/>
    <w:rsid w:val="004E0BB2"/>
    <w:rsid w:val="004E153B"/>
    <w:rsid w:val="004E268D"/>
    <w:rsid w:val="004E2E5E"/>
    <w:rsid w:val="004E2FDA"/>
    <w:rsid w:val="004E40F9"/>
    <w:rsid w:val="004E4555"/>
    <w:rsid w:val="004E4C89"/>
    <w:rsid w:val="004E5687"/>
    <w:rsid w:val="004E5697"/>
    <w:rsid w:val="004E665B"/>
    <w:rsid w:val="004E7089"/>
    <w:rsid w:val="004E79A4"/>
    <w:rsid w:val="004F0E8B"/>
    <w:rsid w:val="004F10BF"/>
    <w:rsid w:val="004F10E4"/>
    <w:rsid w:val="004F1BBF"/>
    <w:rsid w:val="004F226B"/>
    <w:rsid w:val="004F2B7E"/>
    <w:rsid w:val="004F3682"/>
    <w:rsid w:val="004F4E74"/>
    <w:rsid w:val="004F531E"/>
    <w:rsid w:val="004F5B9D"/>
    <w:rsid w:val="004F62CC"/>
    <w:rsid w:val="004F6830"/>
    <w:rsid w:val="004F6D76"/>
    <w:rsid w:val="004F7CE2"/>
    <w:rsid w:val="00500D35"/>
    <w:rsid w:val="00500D41"/>
    <w:rsid w:val="005011B6"/>
    <w:rsid w:val="00501494"/>
    <w:rsid w:val="0050238E"/>
    <w:rsid w:val="00502E38"/>
    <w:rsid w:val="00503953"/>
    <w:rsid w:val="00503F71"/>
    <w:rsid w:val="00504007"/>
    <w:rsid w:val="005047B2"/>
    <w:rsid w:val="00505025"/>
    <w:rsid w:val="0050542C"/>
    <w:rsid w:val="00505D75"/>
    <w:rsid w:val="00505F5E"/>
    <w:rsid w:val="00505FA1"/>
    <w:rsid w:val="005066C0"/>
    <w:rsid w:val="005067B8"/>
    <w:rsid w:val="00506977"/>
    <w:rsid w:val="00506E4C"/>
    <w:rsid w:val="005072C5"/>
    <w:rsid w:val="00510268"/>
    <w:rsid w:val="00510B64"/>
    <w:rsid w:val="00511723"/>
    <w:rsid w:val="00511901"/>
    <w:rsid w:val="00511919"/>
    <w:rsid w:val="00511D20"/>
    <w:rsid w:val="00511DF0"/>
    <w:rsid w:val="00511F81"/>
    <w:rsid w:val="005127F6"/>
    <w:rsid w:val="005128DC"/>
    <w:rsid w:val="005132B3"/>
    <w:rsid w:val="00514872"/>
    <w:rsid w:val="005148E6"/>
    <w:rsid w:val="00514C28"/>
    <w:rsid w:val="00514FFF"/>
    <w:rsid w:val="00515530"/>
    <w:rsid w:val="00515AF1"/>
    <w:rsid w:val="00515B94"/>
    <w:rsid w:val="005170F6"/>
    <w:rsid w:val="00520ACB"/>
    <w:rsid w:val="00520F00"/>
    <w:rsid w:val="00520FB5"/>
    <w:rsid w:val="00521D7A"/>
    <w:rsid w:val="00522CC3"/>
    <w:rsid w:val="005230E2"/>
    <w:rsid w:val="005232AC"/>
    <w:rsid w:val="00523380"/>
    <w:rsid w:val="005244B8"/>
    <w:rsid w:val="0052566A"/>
    <w:rsid w:val="00525CF9"/>
    <w:rsid w:val="00526117"/>
    <w:rsid w:val="005274A4"/>
    <w:rsid w:val="00532412"/>
    <w:rsid w:val="00532DEA"/>
    <w:rsid w:val="00533813"/>
    <w:rsid w:val="00534FC5"/>
    <w:rsid w:val="00535C85"/>
    <w:rsid w:val="00540AA1"/>
    <w:rsid w:val="00540E76"/>
    <w:rsid w:val="00541774"/>
    <w:rsid w:val="005419FC"/>
    <w:rsid w:val="0054243F"/>
    <w:rsid w:val="0054361C"/>
    <w:rsid w:val="0054372C"/>
    <w:rsid w:val="005437EB"/>
    <w:rsid w:val="00544060"/>
    <w:rsid w:val="00544513"/>
    <w:rsid w:val="005451B8"/>
    <w:rsid w:val="00545B6E"/>
    <w:rsid w:val="00545D13"/>
    <w:rsid w:val="00545F16"/>
    <w:rsid w:val="00546ED7"/>
    <w:rsid w:val="005471BA"/>
    <w:rsid w:val="00547D87"/>
    <w:rsid w:val="00547EA8"/>
    <w:rsid w:val="0055180E"/>
    <w:rsid w:val="00551AF1"/>
    <w:rsid w:val="005528E3"/>
    <w:rsid w:val="00552FAC"/>
    <w:rsid w:val="00553683"/>
    <w:rsid w:val="00554501"/>
    <w:rsid w:val="00554523"/>
    <w:rsid w:val="00554F5C"/>
    <w:rsid w:val="00554FCD"/>
    <w:rsid w:val="0055508F"/>
    <w:rsid w:val="005556A8"/>
    <w:rsid w:val="00555950"/>
    <w:rsid w:val="00555A34"/>
    <w:rsid w:val="00555F2B"/>
    <w:rsid w:val="0055640E"/>
    <w:rsid w:val="005565FD"/>
    <w:rsid w:val="00556CA3"/>
    <w:rsid w:val="00556DBB"/>
    <w:rsid w:val="00556EC2"/>
    <w:rsid w:val="005576F9"/>
    <w:rsid w:val="00560314"/>
    <w:rsid w:val="00560695"/>
    <w:rsid w:val="00560DE8"/>
    <w:rsid w:val="00561179"/>
    <w:rsid w:val="00561A19"/>
    <w:rsid w:val="00561E26"/>
    <w:rsid w:val="005633CD"/>
    <w:rsid w:val="00563C6C"/>
    <w:rsid w:val="00563CC3"/>
    <w:rsid w:val="00563DC4"/>
    <w:rsid w:val="005657CD"/>
    <w:rsid w:val="00565ECC"/>
    <w:rsid w:val="00565F57"/>
    <w:rsid w:val="00566D73"/>
    <w:rsid w:val="0056752A"/>
    <w:rsid w:val="00567899"/>
    <w:rsid w:val="005712C6"/>
    <w:rsid w:val="005712DE"/>
    <w:rsid w:val="00571A6D"/>
    <w:rsid w:val="00572218"/>
    <w:rsid w:val="00572599"/>
    <w:rsid w:val="00572DFC"/>
    <w:rsid w:val="00572F65"/>
    <w:rsid w:val="0057328A"/>
    <w:rsid w:val="005734CD"/>
    <w:rsid w:val="005739E3"/>
    <w:rsid w:val="00574D37"/>
    <w:rsid w:val="00577013"/>
    <w:rsid w:val="005777D5"/>
    <w:rsid w:val="00580288"/>
    <w:rsid w:val="00580963"/>
    <w:rsid w:val="00580F0E"/>
    <w:rsid w:val="005810D8"/>
    <w:rsid w:val="0058204D"/>
    <w:rsid w:val="005821FE"/>
    <w:rsid w:val="00582AE0"/>
    <w:rsid w:val="005830E0"/>
    <w:rsid w:val="005838EB"/>
    <w:rsid w:val="00583E5E"/>
    <w:rsid w:val="00585383"/>
    <w:rsid w:val="0058543F"/>
    <w:rsid w:val="00585DB0"/>
    <w:rsid w:val="005864A1"/>
    <w:rsid w:val="00587B9B"/>
    <w:rsid w:val="005905EC"/>
    <w:rsid w:val="00590D05"/>
    <w:rsid w:val="005910AE"/>
    <w:rsid w:val="005922E4"/>
    <w:rsid w:val="0059299C"/>
    <w:rsid w:val="00592BB6"/>
    <w:rsid w:val="00592DFF"/>
    <w:rsid w:val="005938A0"/>
    <w:rsid w:val="00593E9E"/>
    <w:rsid w:val="0059416A"/>
    <w:rsid w:val="00594656"/>
    <w:rsid w:val="00594CFD"/>
    <w:rsid w:val="00595713"/>
    <w:rsid w:val="00595C6C"/>
    <w:rsid w:val="005A09C6"/>
    <w:rsid w:val="005A0F8A"/>
    <w:rsid w:val="005A1DEA"/>
    <w:rsid w:val="005A1E84"/>
    <w:rsid w:val="005A1FCA"/>
    <w:rsid w:val="005A2ABE"/>
    <w:rsid w:val="005A3220"/>
    <w:rsid w:val="005A3D2E"/>
    <w:rsid w:val="005A4B52"/>
    <w:rsid w:val="005A55A1"/>
    <w:rsid w:val="005A5CA5"/>
    <w:rsid w:val="005A60CC"/>
    <w:rsid w:val="005A61CF"/>
    <w:rsid w:val="005A7A16"/>
    <w:rsid w:val="005B16B6"/>
    <w:rsid w:val="005B1A3D"/>
    <w:rsid w:val="005B1B6E"/>
    <w:rsid w:val="005B390B"/>
    <w:rsid w:val="005B4172"/>
    <w:rsid w:val="005B48E7"/>
    <w:rsid w:val="005B4F2B"/>
    <w:rsid w:val="005B5338"/>
    <w:rsid w:val="005B5628"/>
    <w:rsid w:val="005B58A9"/>
    <w:rsid w:val="005B58FF"/>
    <w:rsid w:val="005B6E96"/>
    <w:rsid w:val="005B73EA"/>
    <w:rsid w:val="005B769C"/>
    <w:rsid w:val="005B7AB3"/>
    <w:rsid w:val="005C0FC8"/>
    <w:rsid w:val="005C10A1"/>
    <w:rsid w:val="005C1404"/>
    <w:rsid w:val="005C1947"/>
    <w:rsid w:val="005C20E5"/>
    <w:rsid w:val="005C289A"/>
    <w:rsid w:val="005C4509"/>
    <w:rsid w:val="005C474B"/>
    <w:rsid w:val="005C4DC6"/>
    <w:rsid w:val="005C4FC9"/>
    <w:rsid w:val="005C5656"/>
    <w:rsid w:val="005C5F1C"/>
    <w:rsid w:val="005C7035"/>
    <w:rsid w:val="005C72B3"/>
    <w:rsid w:val="005C763C"/>
    <w:rsid w:val="005D0413"/>
    <w:rsid w:val="005D05E7"/>
    <w:rsid w:val="005D1DD2"/>
    <w:rsid w:val="005D2CB4"/>
    <w:rsid w:val="005D2E21"/>
    <w:rsid w:val="005D45EF"/>
    <w:rsid w:val="005D5003"/>
    <w:rsid w:val="005D5A22"/>
    <w:rsid w:val="005D5AA9"/>
    <w:rsid w:val="005D5D2A"/>
    <w:rsid w:val="005D6085"/>
    <w:rsid w:val="005D6752"/>
    <w:rsid w:val="005D7BC5"/>
    <w:rsid w:val="005D7D3D"/>
    <w:rsid w:val="005D7F4C"/>
    <w:rsid w:val="005E0D23"/>
    <w:rsid w:val="005E0D77"/>
    <w:rsid w:val="005E1E65"/>
    <w:rsid w:val="005E1FDA"/>
    <w:rsid w:val="005E3305"/>
    <w:rsid w:val="005E385F"/>
    <w:rsid w:val="005E3A82"/>
    <w:rsid w:val="005E52FA"/>
    <w:rsid w:val="005E6211"/>
    <w:rsid w:val="005E6759"/>
    <w:rsid w:val="005E6AFE"/>
    <w:rsid w:val="005E6D36"/>
    <w:rsid w:val="005E73B2"/>
    <w:rsid w:val="005E7571"/>
    <w:rsid w:val="005E7B1A"/>
    <w:rsid w:val="005E7B53"/>
    <w:rsid w:val="005F0354"/>
    <w:rsid w:val="005F0439"/>
    <w:rsid w:val="005F0975"/>
    <w:rsid w:val="005F0AA5"/>
    <w:rsid w:val="005F11F7"/>
    <w:rsid w:val="005F1417"/>
    <w:rsid w:val="005F1B19"/>
    <w:rsid w:val="005F1D45"/>
    <w:rsid w:val="005F2005"/>
    <w:rsid w:val="005F2BA1"/>
    <w:rsid w:val="005F2E4F"/>
    <w:rsid w:val="005F324C"/>
    <w:rsid w:val="005F3F4F"/>
    <w:rsid w:val="005F470A"/>
    <w:rsid w:val="005F47B4"/>
    <w:rsid w:val="005F4FB1"/>
    <w:rsid w:val="005F501E"/>
    <w:rsid w:val="005F541F"/>
    <w:rsid w:val="005F5613"/>
    <w:rsid w:val="005F621C"/>
    <w:rsid w:val="005F6D08"/>
    <w:rsid w:val="005F7A28"/>
    <w:rsid w:val="005F7A9E"/>
    <w:rsid w:val="00600E77"/>
    <w:rsid w:val="00601A28"/>
    <w:rsid w:val="00603373"/>
    <w:rsid w:val="00603967"/>
    <w:rsid w:val="006043AD"/>
    <w:rsid w:val="00604409"/>
    <w:rsid w:val="006051D8"/>
    <w:rsid w:val="00605425"/>
    <w:rsid w:val="00605E97"/>
    <w:rsid w:val="0060721C"/>
    <w:rsid w:val="00607564"/>
    <w:rsid w:val="00607F3F"/>
    <w:rsid w:val="00611110"/>
    <w:rsid w:val="006111BE"/>
    <w:rsid w:val="0061308C"/>
    <w:rsid w:val="006132FF"/>
    <w:rsid w:val="00613316"/>
    <w:rsid w:val="00613C76"/>
    <w:rsid w:val="006146A4"/>
    <w:rsid w:val="00614A9C"/>
    <w:rsid w:val="00616CDD"/>
    <w:rsid w:val="006173A1"/>
    <w:rsid w:val="0061761D"/>
    <w:rsid w:val="0061799A"/>
    <w:rsid w:val="00620062"/>
    <w:rsid w:val="0062008A"/>
    <w:rsid w:val="0062032B"/>
    <w:rsid w:val="0062131C"/>
    <w:rsid w:val="00621D51"/>
    <w:rsid w:val="0062219C"/>
    <w:rsid w:val="00622F95"/>
    <w:rsid w:val="0062341C"/>
    <w:rsid w:val="00623639"/>
    <w:rsid w:val="00623E88"/>
    <w:rsid w:val="00623EB6"/>
    <w:rsid w:val="00624D32"/>
    <w:rsid w:val="00625B39"/>
    <w:rsid w:val="00625F0D"/>
    <w:rsid w:val="0062647D"/>
    <w:rsid w:val="006268EF"/>
    <w:rsid w:val="00626982"/>
    <w:rsid w:val="006271BF"/>
    <w:rsid w:val="00627203"/>
    <w:rsid w:val="0063075D"/>
    <w:rsid w:val="00630EC9"/>
    <w:rsid w:val="0063156F"/>
    <w:rsid w:val="00631834"/>
    <w:rsid w:val="00632046"/>
    <w:rsid w:val="0063270F"/>
    <w:rsid w:val="006327D2"/>
    <w:rsid w:val="00633056"/>
    <w:rsid w:val="006336EE"/>
    <w:rsid w:val="00633AF4"/>
    <w:rsid w:val="00634443"/>
    <w:rsid w:val="006352D4"/>
    <w:rsid w:val="006353D2"/>
    <w:rsid w:val="00635A1C"/>
    <w:rsid w:val="00635BCA"/>
    <w:rsid w:val="00635CB0"/>
    <w:rsid w:val="00635E3D"/>
    <w:rsid w:val="0063615D"/>
    <w:rsid w:val="006365AF"/>
    <w:rsid w:val="0063693F"/>
    <w:rsid w:val="00636AB6"/>
    <w:rsid w:val="006371AE"/>
    <w:rsid w:val="0063722A"/>
    <w:rsid w:val="006374BE"/>
    <w:rsid w:val="00637654"/>
    <w:rsid w:val="00637B67"/>
    <w:rsid w:val="0064058F"/>
    <w:rsid w:val="00640B27"/>
    <w:rsid w:val="006412AE"/>
    <w:rsid w:val="00642869"/>
    <w:rsid w:val="00643592"/>
    <w:rsid w:val="00643EB3"/>
    <w:rsid w:val="00643F67"/>
    <w:rsid w:val="00644A54"/>
    <w:rsid w:val="0064533C"/>
    <w:rsid w:val="00645471"/>
    <w:rsid w:val="00645BDF"/>
    <w:rsid w:val="00645CA0"/>
    <w:rsid w:val="0064625A"/>
    <w:rsid w:val="00646411"/>
    <w:rsid w:val="00646A75"/>
    <w:rsid w:val="00647B02"/>
    <w:rsid w:val="00647E5A"/>
    <w:rsid w:val="0065150C"/>
    <w:rsid w:val="0065154E"/>
    <w:rsid w:val="00652ABA"/>
    <w:rsid w:val="0065301F"/>
    <w:rsid w:val="006537F5"/>
    <w:rsid w:val="00653F32"/>
    <w:rsid w:val="006545D6"/>
    <w:rsid w:val="00654720"/>
    <w:rsid w:val="00654F36"/>
    <w:rsid w:val="00654FC0"/>
    <w:rsid w:val="006552F5"/>
    <w:rsid w:val="00655841"/>
    <w:rsid w:val="00655BB9"/>
    <w:rsid w:val="00655F1A"/>
    <w:rsid w:val="006561B0"/>
    <w:rsid w:val="0065682B"/>
    <w:rsid w:val="006575FF"/>
    <w:rsid w:val="0065773B"/>
    <w:rsid w:val="00661F98"/>
    <w:rsid w:val="006626F3"/>
    <w:rsid w:val="006627FE"/>
    <w:rsid w:val="00662ACB"/>
    <w:rsid w:val="006634E1"/>
    <w:rsid w:val="00663E9F"/>
    <w:rsid w:val="00664C64"/>
    <w:rsid w:val="0066553E"/>
    <w:rsid w:val="00665691"/>
    <w:rsid w:val="00665F57"/>
    <w:rsid w:val="00665F77"/>
    <w:rsid w:val="00666630"/>
    <w:rsid w:val="00666A5A"/>
    <w:rsid w:val="00666AF0"/>
    <w:rsid w:val="0066745D"/>
    <w:rsid w:val="006705D1"/>
    <w:rsid w:val="00670904"/>
    <w:rsid w:val="00670A13"/>
    <w:rsid w:val="006712E6"/>
    <w:rsid w:val="00672321"/>
    <w:rsid w:val="006731A8"/>
    <w:rsid w:val="00674871"/>
    <w:rsid w:val="00675872"/>
    <w:rsid w:val="00675E34"/>
    <w:rsid w:val="00675F3C"/>
    <w:rsid w:val="00676A01"/>
    <w:rsid w:val="00680284"/>
    <w:rsid w:val="00681263"/>
    <w:rsid w:val="0068202C"/>
    <w:rsid w:val="006832CD"/>
    <w:rsid w:val="00683583"/>
    <w:rsid w:val="00684117"/>
    <w:rsid w:val="00684642"/>
    <w:rsid w:val="00686F70"/>
    <w:rsid w:val="0068747F"/>
    <w:rsid w:val="00687AFA"/>
    <w:rsid w:val="00690932"/>
    <w:rsid w:val="006909BB"/>
    <w:rsid w:val="00690A07"/>
    <w:rsid w:val="006922D8"/>
    <w:rsid w:val="00692E6D"/>
    <w:rsid w:val="00693AE1"/>
    <w:rsid w:val="00693D76"/>
    <w:rsid w:val="00693FB3"/>
    <w:rsid w:val="00694A28"/>
    <w:rsid w:val="006951E8"/>
    <w:rsid w:val="00695715"/>
    <w:rsid w:val="00695D86"/>
    <w:rsid w:val="00695FBE"/>
    <w:rsid w:val="006963EC"/>
    <w:rsid w:val="00696629"/>
    <w:rsid w:val="00696649"/>
    <w:rsid w:val="0069780D"/>
    <w:rsid w:val="006978AC"/>
    <w:rsid w:val="006A01CA"/>
    <w:rsid w:val="006A0977"/>
    <w:rsid w:val="006A1F63"/>
    <w:rsid w:val="006A2720"/>
    <w:rsid w:val="006A2FE6"/>
    <w:rsid w:val="006A3E84"/>
    <w:rsid w:val="006A3EC6"/>
    <w:rsid w:val="006A3F75"/>
    <w:rsid w:val="006A411A"/>
    <w:rsid w:val="006A48C8"/>
    <w:rsid w:val="006A5C61"/>
    <w:rsid w:val="006A5DE1"/>
    <w:rsid w:val="006A70EE"/>
    <w:rsid w:val="006A718A"/>
    <w:rsid w:val="006A75F9"/>
    <w:rsid w:val="006A7624"/>
    <w:rsid w:val="006B05DD"/>
    <w:rsid w:val="006B09E8"/>
    <w:rsid w:val="006B106B"/>
    <w:rsid w:val="006B1078"/>
    <w:rsid w:val="006B1191"/>
    <w:rsid w:val="006B1A3D"/>
    <w:rsid w:val="006B1AEA"/>
    <w:rsid w:val="006B2A87"/>
    <w:rsid w:val="006B4479"/>
    <w:rsid w:val="006B4505"/>
    <w:rsid w:val="006B4B0B"/>
    <w:rsid w:val="006B57C1"/>
    <w:rsid w:val="006B6063"/>
    <w:rsid w:val="006C10FF"/>
    <w:rsid w:val="006C15D2"/>
    <w:rsid w:val="006C1FF3"/>
    <w:rsid w:val="006C21DD"/>
    <w:rsid w:val="006C2A3D"/>
    <w:rsid w:val="006C2CFC"/>
    <w:rsid w:val="006C379F"/>
    <w:rsid w:val="006C4401"/>
    <w:rsid w:val="006C45FB"/>
    <w:rsid w:val="006C5117"/>
    <w:rsid w:val="006C5446"/>
    <w:rsid w:val="006C5977"/>
    <w:rsid w:val="006C637D"/>
    <w:rsid w:val="006C768D"/>
    <w:rsid w:val="006C7B95"/>
    <w:rsid w:val="006D020F"/>
    <w:rsid w:val="006D049C"/>
    <w:rsid w:val="006D052C"/>
    <w:rsid w:val="006D06E7"/>
    <w:rsid w:val="006D0B06"/>
    <w:rsid w:val="006D0FBB"/>
    <w:rsid w:val="006D1191"/>
    <w:rsid w:val="006D1C34"/>
    <w:rsid w:val="006D28DF"/>
    <w:rsid w:val="006D2923"/>
    <w:rsid w:val="006D2F17"/>
    <w:rsid w:val="006D436C"/>
    <w:rsid w:val="006D443E"/>
    <w:rsid w:val="006D533E"/>
    <w:rsid w:val="006D5386"/>
    <w:rsid w:val="006D5683"/>
    <w:rsid w:val="006D5B5C"/>
    <w:rsid w:val="006D6992"/>
    <w:rsid w:val="006D6F8B"/>
    <w:rsid w:val="006D78AD"/>
    <w:rsid w:val="006D7A4D"/>
    <w:rsid w:val="006E0B24"/>
    <w:rsid w:val="006E1563"/>
    <w:rsid w:val="006E2641"/>
    <w:rsid w:val="006E37C3"/>
    <w:rsid w:val="006E3B74"/>
    <w:rsid w:val="006E49CA"/>
    <w:rsid w:val="006E4DC0"/>
    <w:rsid w:val="006E52B3"/>
    <w:rsid w:val="006E64D0"/>
    <w:rsid w:val="006F1BA4"/>
    <w:rsid w:val="006F1C96"/>
    <w:rsid w:val="006F1D91"/>
    <w:rsid w:val="006F2260"/>
    <w:rsid w:val="006F287E"/>
    <w:rsid w:val="006F3B72"/>
    <w:rsid w:val="006F4E58"/>
    <w:rsid w:val="006F5068"/>
    <w:rsid w:val="006F58B7"/>
    <w:rsid w:val="006F69C8"/>
    <w:rsid w:val="006F6BF1"/>
    <w:rsid w:val="006F7484"/>
    <w:rsid w:val="006F761C"/>
    <w:rsid w:val="006F76E5"/>
    <w:rsid w:val="006F7A83"/>
    <w:rsid w:val="007006F3"/>
    <w:rsid w:val="0070096F"/>
    <w:rsid w:val="00701041"/>
    <w:rsid w:val="007019F8"/>
    <w:rsid w:val="00701A03"/>
    <w:rsid w:val="00702107"/>
    <w:rsid w:val="00702D01"/>
    <w:rsid w:val="00703C55"/>
    <w:rsid w:val="007044CD"/>
    <w:rsid w:val="00704B30"/>
    <w:rsid w:val="007051BD"/>
    <w:rsid w:val="007053A0"/>
    <w:rsid w:val="0070568D"/>
    <w:rsid w:val="00705DBE"/>
    <w:rsid w:val="00705E7F"/>
    <w:rsid w:val="00706058"/>
    <w:rsid w:val="0070642D"/>
    <w:rsid w:val="00706D21"/>
    <w:rsid w:val="00706E3B"/>
    <w:rsid w:val="00706E7F"/>
    <w:rsid w:val="007073A7"/>
    <w:rsid w:val="0070797C"/>
    <w:rsid w:val="00707E6B"/>
    <w:rsid w:val="00710595"/>
    <w:rsid w:val="007105B5"/>
    <w:rsid w:val="00710679"/>
    <w:rsid w:val="00710759"/>
    <w:rsid w:val="007107B2"/>
    <w:rsid w:val="00710AB0"/>
    <w:rsid w:val="00710F32"/>
    <w:rsid w:val="00710FC9"/>
    <w:rsid w:val="00711E0B"/>
    <w:rsid w:val="00711E9D"/>
    <w:rsid w:val="007126DD"/>
    <w:rsid w:val="0071289E"/>
    <w:rsid w:val="00712ED3"/>
    <w:rsid w:val="00713C7C"/>
    <w:rsid w:val="00713D17"/>
    <w:rsid w:val="00714139"/>
    <w:rsid w:val="007144DF"/>
    <w:rsid w:val="007145B9"/>
    <w:rsid w:val="0071480A"/>
    <w:rsid w:val="00714D39"/>
    <w:rsid w:val="0071582D"/>
    <w:rsid w:val="00715958"/>
    <w:rsid w:val="00716122"/>
    <w:rsid w:val="00716359"/>
    <w:rsid w:val="007169AE"/>
    <w:rsid w:val="0071739A"/>
    <w:rsid w:val="007178DA"/>
    <w:rsid w:val="00717D88"/>
    <w:rsid w:val="00720132"/>
    <w:rsid w:val="0072068A"/>
    <w:rsid w:val="00720FCE"/>
    <w:rsid w:val="007216A0"/>
    <w:rsid w:val="007217F5"/>
    <w:rsid w:val="00722021"/>
    <w:rsid w:val="00722081"/>
    <w:rsid w:val="007221BC"/>
    <w:rsid w:val="00723323"/>
    <w:rsid w:val="00724577"/>
    <w:rsid w:val="00724DCF"/>
    <w:rsid w:val="0072521D"/>
    <w:rsid w:val="00726769"/>
    <w:rsid w:val="00727BB7"/>
    <w:rsid w:val="007314DB"/>
    <w:rsid w:val="00731947"/>
    <w:rsid w:val="00731D74"/>
    <w:rsid w:val="007325C8"/>
    <w:rsid w:val="00732863"/>
    <w:rsid w:val="00732D76"/>
    <w:rsid w:val="00733A54"/>
    <w:rsid w:val="00734CF8"/>
    <w:rsid w:val="00734DF3"/>
    <w:rsid w:val="007358A2"/>
    <w:rsid w:val="0073593C"/>
    <w:rsid w:val="007359E1"/>
    <w:rsid w:val="00736522"/>
    <w:rsid w:val="00736BDF"/>
    <w:rsid w:val="0074057F"/>
    <w:rsid w:val="0074071C"/>
    <w:rsid w:val="00741147"/>
    <w:rsid w:val="00741516"/>
    <w:rsid w:val="007420DD"/>
    <w:rsid w:val="007423CA"/>
    <w:rsid w:val="00743042"/>
    <w:rsid w:val="00743350"/>
    <w:rsid w:val="007435B9"/>
    <w:rsid w:val="00743899"/>
    <w:rsid w:val="00743AB5"/>
    <w:rsid w:val="00745D11"/>
    <w:rsid w:val="007464D7"/>
    <w:rsid w:val="0074681A"/>
    <w:rsid w:val="007470D1"/>
    <w:rsid w:val="007473C2"/>
    <w:rsid w:val="0074763A"/>
    <w:rsid w:val="007476B0"/>
    <w:rsid w:val="0075074A"/>
    <w:rsid w:val="00750CAA"/>
    <w:rsid w:val="007510D9"/>
    <w:rsid w:val="007517DD"/>
    <w:rsid w:val="00751BEC"/>
    <w:rsid w:val="00752B37"/>
    <w:rsid w:val="00755657"/>
    <w:rsid w:val="00755F62"/>
    <w:rsid w:val="00756682"/>
    <w:rsid w:val="00756C09"/>
    <w:rsid w:val="007573F1"/>
    <w:rsid w:val="00757417"/>
    <w:rsid w:val="00757F6F"/>
    <w:rsid w:val="00760785"/>
    <w:rsid w:val="007607E6"/>
    <w:rsid w:val="00761058"/>
    <w:rsid w:val="007615F1"/>
    <w:rsid w:val="00761CA8"/>
    <w:rsid w:val="00761DC9"/>
    <w:rsid w:val="00762853"/>
    <w:rsid w:val="007632BB"/>
    <w:rsid w:val="0076472A"/>
    <w:rsid w:val="00764EA6"/>
    <w:rsid w:val="00764F99"/>
    <w:rsid w:val="0076509D"/>
    <w:rsid w:val="00766539"/>
    <w:rsid w:val="007670C0"/>
    <w:rsid w:val="0077108E"/>
    <w:rsid w:val="007716E7"/>
    <w:rsid w:val="007718CA"/>
    <w:rsid w:val="007720AC"/>
    <w:rsid w:val="0077260A"/>
    <w:rsid w:val="00772B6C"/>
    <w:rsid w:val="00772E30"/>
    <w:rsid w:val="00772FC2"/>
    <w:rsid w:val="00773180"/>
    <w:rsid w:val="007736F2"/>
    <w:rsid w:val="00775BC8"/>
    <w:rsid w:val="00776355"/>
    <w:rsid w:val="00776542"/>
    <w:rsid w:val="00776A11"/>
    <w:rsid w:val="00777C47"/>
    <w:rsid w:val="007803A4"/>
    <w:rsid w:val="007805BB"/>
    <w:rsid w:val="007815BF"/>
    <w:rsid w:val="0078175A"/>
    <w:rsid w:val="00783284"/>
    <w:rsid w:val="00783A3C"/>
    <w:rsid w:val="00784698"/>
    <w:rsid w:val="00784741"/>
    <w:rsid w:val="007854BB"/>
    <w:rsid w:val="0078571D"/>
    <w:rsid w:val="00785846"/>
    <w:rsid w:val="00785B5D"/>
    <w:rsid w:val="00786C66"/>
    <w:rsid w:val="00786E13"/>
    <w:rsid w:val="00787017"/>
    <w:rsid w:val="007871A4"/>
    <w:rsid w:val="007873DF"/>
    <w:rsid w:val="00790AA2"/>
    <w:rsid w:val="00790E8E"/>
    <w:rsid w:val="007916A1"/>
    <w:rsid w:val="007936FE"/>
    <w:rsid w:val="00794918"/>
    <w:rsid w:val="0079554F"/>
    <w:rsid w:val="007957CF"/>
    <w:rsid w:val="00796B4A"/>
    <w:rsid w:val="0079790E"/>
    <w:rsid w:val="007A0FCE"/>
    <w:rsid w:val="007A1635"/>
    <w:rsid w:val="007A187F"/>
    <w:rsid w:val="007A215A"/>
    <w:rsid w:val="007A3384"/>
    <w:rsid w:val="007A355E"/>
    <w:rsid w:val="007A4D2E"/>
    <w:rsid w:val="007A55EB"/>
    <w:rsid w:val="007A6E79"/>
    <w:rsid w:val="007A728C"/>
    <w:rsid w:val="007A76DD"/>
    <w:rsid w:val="007B0447"/>
    <w:rsid w:val="007B07DA"/>
    <w:rsid w:val="007B097D"/>
    <w:rsid w:val="007B0FEB"/>
    <w:rsid w:val="007B19BC"/>
    <w:rsid w:val="007B1E36"/>
    <w:rsid w:val="007B2022"/>
    <w:rsid w:val="007B3075"/>
    <w:rsid w:val="007B4634"/>
    <w:rsid w:val="007B4901"/>
    <w:rsid w:val="007B49F3"/>
    <w:rsid w:val="007B4A0F"/>
    <w:rsid w:val="007B4EBE"/>
    <w:rsid w:val="007B5C0A"/>
    <w:rsid w:val="007B5C2C"/>
    <w:rsid w:val="007B6143"/>
    <w:rsid w:val="007B61C3"/>
    <w:rsid w:val="007B772E"/>
    <w:rsid w:val="007B77CD"/>
    <w:rsid w:val="007B78DC"/>
    <w:rsid w:val="007C018C"/>
    <w:rsid w:val="007C027E"/>
    <w:rsid w:val="007C02B5"/>
    <w:rsid w:val="007C0C94"/>
    <w:rsid w:val="007C1A7E"/>
    <w:rsid w:val="007C2707"/>
    <w:rsid w:val="007C2B0E"/>
    <w:rsid w:val="007C35A9"/>
    <w:rsid w:val="007C3F5B"/>
    <w:rsid w:val="007C49EA"/>
    <w:rsid w:val="007C4F73"/>
    <w:rsid w:val="007C5FDD"/>
    <w:rsid w:val="007C6224"/>
    <w:rsid w:val="007C678A"/>
    <w:rsid w:val="007C6A1D"/>
    <w:rsid w:val="007C7AB4"/>
    <w:rsid w:val="007D1741"/>
    <w:rsid w:val="007D1780"/>
    <w:rsid w:val="007D239D"/>
    <w:rsid w:val="007D2B3C"/>
    <w:rsid w:val="007D3032"/>
    <w:rsid w:val="007D366E"/>
    <w:rsid w:val="007D3B5F"/>
    <w:rsid w:val="007D431F"/>
    <w:rsid w:val="007D60B7"/>
    <w:rsid w:val="007D64E4"/>
    <w:rsid w:val="007D713E"/>
    <w:rsid w:val="007D7A38"/>
    <w:rsid w:val="007D7B72"/>
    <w:rsid w:val="007E0163"/>
    <w:rsid w:val="007E047C"/>
    <w:rsid w:val="007E08DD"/>
    <w:rsid w:val="007E1D36"/>
    <w:rsid w:val="007E234E"/>
    <w:rsid w:val="007E277B"/>
    <w:rsid w:val="007E277C"/>
    <w:rsid w:val="007E2CD2"/>
    <w:rsid w:val="007E2D08"/>
    <w:rsid w:val="007E3071"/>
    <w:rsid w:val="007E4062"/>
    <w:rsid w:val="007E4360"/>
    <w:rsid w:val="007E43E4"/>
    <w:rsid w:val="007E4F99"/>
    <w:rsid w:val="007E5511"/>
    <w:rsid w:val="007E5ABC"/>
    <w:rsid w:val="007E6315"/>
    <w:rsid w:val="007E6962"/>
    <w:rsid w:val="007E7859"/>
    <w:rsid w:val="007F1954"/>
    <w:rsid w:val="007F284E"/>
    <w:rsid w:val="007F2CB4"/>
    <w:rsid w:val="007F2DB1"/>
    <w:rsid w:val="007F2E24"/>
    <w:rsid w:val="007F37D9"/>
    <w:rsid w:val="007F4398"/>
    <w:rsid w:val="007F5564"/>
    <w:rsid w:val="007F5836"/>
    <w:rsid w:val="007F64A0"/>
    <w:rsid w:val="007F65BE"/>
    <w:rsid w:val="007F6CE4"/>
    <w:rsid w:val="007F6E20"/>
    <w:rsid w:val="007F7522"/>
    <w:rsid w:val="007F76BD"/>
    <w:rsid w:val="007F782C"/>
    <w:rsid w:val="007F78EF"/>
    <w:rsid w:val="007F7EDB"/>
    <w:rsid w:val="00800171"/>
    <w:rsid w:val="00800C17"/>
    <w:rsid w:val="00801553"/>
    <w:rsid w:val="00801DD3"/>
    <w:rsid w:val="008040CA"/>
    <w:rsid w:val="00804961"/>
    <w:rsid w:val="00804FAD"/>
    <w:rsid w:val="00805652"/>
    <w:rsid w:val="00805A81"/>
    <w:rsid w:val="00805AB0"/>
    <w:rsid w:val="00805E3E"/>
    <w:rsid w:val="00806F7F"/>
    <w:rsid w:val="008070AE"/>
    <w:rsid w:val="008079BB"/>
    <w:rsid w:val="008117D2"/>
    <w:rsid w:val="008120D9"/>
    <w:rsid w:val="0081237D"/>
    <w:rsid w:val="00812612"/>
    <w:rsid w:val="00812921"/>
    <w:rsid w:val="00813685"/>
    <w:rsid w:val="00813DEB"/>
    <w:rsid w:val="008143C7"/>
    <w:rsid w:val="00814558"/>
    <w:rsid w:val="00814706"/>
    <w:rsid w:val="00815995"/>
    <w:rsid w:val="00815DD4"/>
    <w:rsid w:val="0081627D"/>
    <w:rsid w:val="00817E6E"/>
    <w:rsid w:val="008204A1"/>
    <w:rsid w:val="00820ED7"/>
    <w:rsid w:val="00821176"/>
    <w:rsid w:val="00821475"/>
    <w:rsid w:val="008219DF"/>
    <w:rsid w:val="00821F82"/>
    <w:rsid w:val="00822F7C"/>
    <w:rsid w:val="008250C8"/>
    <w:rsid w:val="00825354"/>
    <w:rsid w:val="00827B43"/>
    <w:rsid w:val="00830126"/>
    <w:rsid w:val="008312E3"/>
    <w:rsid w:val="00831B87"/>
    <w:rsid w:val="008324DD"/>
    <w:rsid w:val="008325A2"/>
    <w:rsid w:val="008334E6"/>
    <w:rsid w:val="00834138"/>
    <w:rsid w:val="00834F7A"/>
    <w:rsid w:val="00834FFF"/>
    <w:rsid w:val="00835817"/>
    <w:rsid w:val="008367B0"/>
    <w:rsid w:val="00837246"/>
    <w:rsid w:val="0083771F"/>
    <w:rsid w:val="008402F1"/>
    <w:rsid w:val="008409AB"/>
    <w:rsid w:val="00842B07"/>
    <w:rsid w:val="00842B78"/>
    <w:rsid w:val="00843029"/>
    <w:rsid w:val="008432F1"/>
    <w:rsid w:val="00843E77"/>
    <w:rsid w:val="00843F73"/>
    <w:rsid w:val="00844F88"/>
    <w:rsid w:val="00845190"/>
    <w:rsid w:val="0084565A"/>
    <w:rsid w:val="00845670"/>
    <w:rsid w:val="008456C3"/>
    <w:rsid w:val="00846491"/>
    <w:rsid w:val="00846903"/>
    <w:rsid w:val="00847C0B"/>
    <w:rsid w:val="008509FB"/>
    <w:rsid w:val="00850AD0"/>
    <w:rsid w:val="00850D15"/>
    <w:rsid w:val="00850EEE"/>
    <w:rsid w:val="00850F7B"/>
    <w:rsid w:val="0085109E"/>
    <w:rsid w:val="00851844"/>
    <w:rsid w:val="00851E45"/>
    <w:rsid w:val="008538EF"/>
    <w:rsid w:val="0085437F"/>
    <w:rsid w:val="008548F0"/>
    <w:rsid w:val="00855E54"/>
    <w:rsid w:val="008566F1"/>
    <w:rsid w:val="008569F2"/>
    <w:rsid w:val="00856E39"/>
    <w:rsid w:val="00856E90"/>
    <w:rsid w:val="008571DB"/>
    <w:rsid w:val="00857B72"/>
    <w:rsid w:val="00857B95"/>
    <w:rsid w:val="00860642"/>
    <w:rsid w:val="00860DE9"/>
    <w:rsid w:val="00861521"/>
    <w:rsid w:val="008615BB"/>
    <w:rsid w:val="008620D1"/>
    <w:rsid w:val="00862198"/>
    <w:rsid w:val="0086288E"/>
    <w:rsid w:val="00862B0C"/>
    <w:rsid w:val="00862F04"/>
    <w:rsid w:val="00862FD5"/>
    <w:rsid w:val="0086343A"/>
    <w:rsid w:val="008637D9"/>
    <w:rsid w:val="00863B70"/>
    <w:rsid w:val="00863F77"/>
    <w:rsid w:val="00864087"/>
    <w:rsid w:val="00864517"/>
    <w:rsid w:val="00864AC1"/>
    <w:rsid w:val="008652DA"/>
    <w:rsid w:val="008656F2"/>
    <w:rsid w:val="00865FB2"/>
    <w:rsid w:val="00866313"/>
    <w:rsid w:val="00866D96"/>
    <w:rsid w:val="008675E5"/>
    <w:rsid w:val="00867E0B"/>
    <w:rsid w:val="00870106"/>
    <w:rsid w:val="00870822"/>
    <w:rsid w:val="00870959"/>
    <w:rsid w:val="00871C95"/>
    <w:rsid w:val="00871D8C"/>
    <w:rsid w:val="008722CF"/>
    <w:rsid w:val="00872A19"/>
    <w:rsid w:val="00872B97"/>
    <w:rsid w:val="00872FB0"/>
    <w:rsid w:val="00873FFE"/>
    <w:rsid w:val="008746B3"/>
    <w:rsid w:val="008749E8"/>
    <w:rsid w:val="00875BEA"/>
    <w:rsid w:val="0087682B"/>
    <w:rsid w:val="00876A49"/>
    <w:rsid w:val="00876D1F"/>
    <w:rsid w:val="00877C18"/>
    <w:rsid w:val="00880054"/>
    <w:rsid w:val="0088198E"/>
    <w:rsid w:val="00881A84"/>
    <w:rsid w:val="00882242"/>
    <w:rsid w:val="00882AA6"/>
    <w:rsid w:val="00882C75"/>
    <w:rsid w:val="00882CAD"/>
    <w:rsid w:val="0088368D"/>
    <w:rsid w:val="0088387C"/>
    <w:rsid w:val="008838A6"/>
    <w:rsid w:val="00884244"/>
    <w:rsid w:val="0088478F"/>
    <w:rsid w:val="008847EE"/>
    <w:rsid w:val="008853E0"/>
    <w:rsid w:val="00885D1D"/>
    <w:rsid w:val="0088627D"/>
    <w:rsid w:val="00887A48"/>
    <w:rsid w:val="0089156B"/>
    <w:rsid w:val="00891C74"/>
    <w:rsid w:val="00892485"/>
    <w:rsid w:val="008926FC"/>
    <w:rsid w:val="008946E9"/>
    <w:rsid w:val="008948E0"/>
    <w:rsid w:val="008948EF"/>
    <w:rsid w:val="00895207"/>
    <w:rsid w:val="0089537E"/>
    <w:rsid w:val="00895383"/>
    <w:rsid w:val="00895971"/>
    <w:rsid w:val="008959B4"/>
    <w:rsid w:val="00895B05"/>
    <w:rsid w:val="00895F4B"/>
    <w:rsid w:val="00895FD8"/>
    <w:rsid w:val="00896025"/>
    <w:rsid w:val="00896CBA"/>
    <w:rsid w:val="008A010A"/>
    <w:rsid w:val="008A0785"/>
    <w:rsid w:val="008A0CD4"/>
    <w:rsid w:val="008A11EC"/>
    <w:rsid w:val="008A1B7A"/>
    <w:rsid w:val="008A2AAB"/>
    <w:rsid w:val="008A35EC"/>
    <w:rsid w:val="008A361C"/>
    <w:rsid w:val="008A3DBE"/>
    <w:rsid w:val="008A3E0B"/>
    <w:rsid w:val="008A4F22"/>
    <w:rsid w:val="008A5979"/>
    <w:rsid w:val="008A59B7"/>
    <w:rsid w:val="008A67C3"/>
    <w:rsid w:val="008A6A09"/>
    <w:rsid w:val="008A7457"/>
    <w:rsid w:val="008A7974"/>
    <w:rsid w:val="008A7B0B"/>
    <w:rsid w:val="008A7C55"/>
    <w:rsid w:val="008A7D55"/>
    <w:rsid w:val="008A7ECF"/>
    <w:rsid w:val="008B0144"/>
    <w:rsid w:val="008B146D"/>
    <w:rsid w:val="008B1D27"/>
    <w:rsid w:val="008B2768"/>
    <w:rsid w:val="008B2BA7"/>
    <w:rsid w:val="008B2BF4"/>
    <w:rsid w:val="008B3498"/>
    <w:rsid w:val="008B3536"/>
    <w:rsid w:val="008B3627"/>
    <w:rsid w:val="008B3665"/>
    <w:rsid w:val="008B36D5"/>
    <w:rsid w:val="008B39ED"/>
    <w:rsid w:val="008B4630"/>
    <w:rsid w:val="008B4B0E"/>
    <w:rsid w:val="008B4D49"/>
    <w:rsid w:val="008B59A6"/>
    <w:rsid w:val="008B634E"/>
    <w:rsid w:val="008B6E00"/>
    <w:rsid w:val="008B71EA"/>
    <w:rsid w:val="008B73CA"/>
    <w:rsid w:val="008B7690"/>
    <w:rsid w:val="008C06B7"/>
    <w:rsid w:val="008C1976"/>
    <w:rsid w:val="008C1BF2"/>
    <w:rsid w:val="008C2489"/>
    <w:rsid w:val="008C29E0"/>
    <w:rsid w:val="008C2D8D"/>
    <w:rsid w:val="008C3CC6"/>
    <w:rsid w:val="008C435F"/>
    <w:rsid w:val="008C5AA1"/>
    <w:rsid w:val="008C6870"/>
    <w:rsid w:val="008C7DE6"/>
    <w:rsid w:val="008D02C9"/>
    <w:rsid w:val="008D04A1"/>
    <w:rsid w:val="008D1FD9"/>
    <w:rsid w:val="008D2C37"/>
    <w:rsid w:val="008D5C49"/>
    <w:rsid w:val="008D7153"/>
    <w:rsid w:val="008D7334"/>
    <w:rsid w:val="008D7BCA"/>
    <w:rsid w:val="008D7BFC"/>
    <w:rsid w:val="008E0555"/>
    <w:rsid w:val="008E0CD6"/>
    <w:rsid w:val="008E197A"/>
    <w:rsid w:val="008E2020"/>
    <w:rsid w:val="008E395E"/>
    <w:rsid w:val="008E3AFE"/>
    <w:rsid w:val="008E3B55"/>
    <w:rsid w:val="008E3D51"/>
    <w:rsid w:val="008E46CB"/>
    <w:rsid w:val="008E484D"/>
    <w:rsid w:val="008E62C4"/>
    <w:rsid w:val="008E62D7"/>
    <w:rsid w:val="008E6576"/>
    <w:rsid w:val="008E6A01"/>
    <w:rsid w:val="008E6D51"/>
    <w:rsid w:val="008E7F33"/>
    <w:rsid w:val="008F0E70"/>
    <w:rsid w:val="008F192E"/>
    <w:rsid w:val="008F24B3"/>
    <w:rsid w:val="008F26D1"/>
    <w:rsid w:val="008F3476"/>
    <w:rsid w:val="008F354C"/>
    <w:rsid w:val="008F385E"/>
    <w:rsid w:val="008F4200"/>
    <w:rsid w:val="008F5175"/>
    <w:rsid w:val="008F5ABF"/>
    <w:rsid w:val="008F65D0"/>
    <w:rsid w:val="008F65EC"/>
    <w:rsid w:val="008F6739"/>
    <w:rsid w:val="008F6CE6"/>
    <w:rsid w:val="008F73D8"/>
    <w:rsid w:val="008F73E0"/>
    <w:rsid w:val="008F77D0"/>
    <w:rsid w:val="00901CA0"/>
    <w:rsid w:val="00902C52"/>
    <w:rsid w:val="009031A6"/>
    <w:rsid w:val="00903768"/>
    <w:rsid w:val="009040AD"/>
    <w:rsid w:val="00905060"/>
    <w:rsid w:val="009056B2"/>
    <w:rsid w:val="00906CFE"/>
    <w:rsid w:val="00906DB8"/>
    <w:rsid w:val="009070D3"/>
    <w:rsid w:val="00907BD8"/>
    <w:rsid w:val="00907EF3"/>
    <w:rsid w:val="0091017A"/>
    <w:rsid w:val="009108B0"/>
    <w:rsid w:val="00910EFD"/>
    <w:rsid w:val="0091112A"/>
    <w:rsid w:val="00911418"/>
    <w:rsid w:val="0091264A"/>
    <w:rsid w:val="00912795"/>
    <w:rsid w:val="00912D31"/>
    <w:rsid w:val="00912F3E"/>
    <w:rsid w:val="009133DD"/>
    <w:rsid w:val="009141D4"/>
    <w:rsid w:val="00914B4E"/>
    <w:rsid w:val="0091530B"/>
    <w:rsid w:val="0091596B"/>
    <w:rsid w:val="00915E92"/>
    <w:rsid w:val="0091604C"/>
    <w:rsid w:val="00916ECD"/>
    <w:rsid w:val="00917434"/>
    <w:rsid w:val="00917C31"/>
    <w:rsid w:val="00917C92"/>
    <w:rsid w:val="00917D2C"/>
    <w:rsid w:val="00917E01"/>
    <w:rsid w:val="00917F8C"/>
    <w:rsid w:val="009206D1"/>
    <w:rsid w:val="00920FEC"/>
    <w:rsid w:val="0092196A"/>
    <w:rsid w:val="00921BE6"/>
    <w:rsid w:val="00922652"/>
    <w:rsid w:val="009230CC"/>
    <w:rsid w:val="00924204"/>
    <w:rsid w:val="00925176"/>
    <w:rsid w:val="009255A7"/>
    <w:rsid w:val="00925A45"/>
    <w:rsid w:val="009263BD"/>
    <w:rsid w:val="00926BF9"/>
    <w:rsid w:val="0092789B"/>
    <w:rsid w:val="009301DB"/>
    <w:rsid w:val="00930289"/>
    <w:rsid w:val="0093100E"/>
    <w:rsid w:val="00931052"/>
    <w:rsid w:val="009311BA"/>
    <w:rsid w:val="00931200"/>
    <w:rsid w:val="009312A3"/>
    <w:rsid w:val="00931A23"/>
    <w:rsid w:val="00932454"/>
    <w:rsid w:val="009330B3"/>
    <w:rsid w:val="009345F6"/>
    <w:rsid w:val="0093486B"/>
    <w:rsid w:val="00934B80"/>
    <w:rsid w:val="00934BA0"/>
    <w:rsid w:val="0093518C"/>
    <w:rsid w:val="009354B4"/>
    <w:rsid w:val="009357D4"/>
    <w:rsid w:val="00935BAA"/>
    <w:rsid w:val="00935E5B"/>
    <w:rsid w:val="00936754"/>
    <w:rsid w:val="009373C1"/>
    <w:rsid w:val="009374B9"/>
    <w:rsid w:val="009376CD"/>
    <w:rsid w:val="00940C8A"/>
    <w:rsid w:val="009412BF"/>
    <w:rsid w:val="00941D15"/>
    <w:rsid w:val="0094301B"/>
    <w:rsid w:val="009434E9"/>
    <w:rsid w:val="00943D4B"/>
    <w:rsid w:val="00944197"/>
    <w:rsid w:val="00944325"/>
    <w:rsid w:val="0094580E"/>
    <w:rsid w:val="0094686E"/>
    <w:rsid w:val="009469E5"/>
    <w:rsid w:val="009469FE"/>
    <w:rsid w:val="009477C0"/>
    <w:rsid w:val="00950014"/>
    <w:rsid w:val="00950812"/>
    <w:rsid w:val="00952200"/>
    <w:rsid w:val="00952317"/>
    <w:rsid w:val="009527D6"/>
    <w:rsid w:val="00952CF2"/>
    <w:rsid w:val="009541D9"/>
    <w:rsid w:val="0095532E"/>
    <w:rsid w:val="00955360"/>
    <w:rsid w:val="0095571D"/>
    <w:rsid w:val="00956244"/>
    <w:rsid w:val="00956E8E"/>
    <w:rsid w:val="009602C9"/>
    <w:rsid w:val="009608D8"/>
    <w:rsid w:val="00960A53"/>
    <w:rsid w:val="00961181"/>
    <w:rsid w:val="00961A1F"/>
    <w:rsid w:val="00961DF1"/>
    <w:rsid w:val="00962754"/>
    <w:rsid w:val="0096343F"/>
    <w:rsid w:val="00963D16"/>
    <w:rsid w:val="00963D24"/>
    <w:rsid w:val="00963F63"/>
    <w:rsid w:val="009644EE"/>
    <w:rsid w:val="00964518"/>
    <w:rsid w:val="0096460D"/>
    <w:rsid w:val="009653F3"/>
    <w:rsid w:val="009663B5"/>
    <w:rsid w:val="009666CA"/>
    <w:rsid w:val="009679EF"/>
    <w:rsid w:val="00967E31"/>
    <w:rsid w:val="00970C46"/>
    <w:rsid w:val="009715DA"/>
    <w:rsid w:val="00972198"/>
    <w:rsid w:val="00972634"/>
    <w:rsid w:val="00973200"/>
    <w:rsid w:val="00973768"/>
    <w:rsid w:val="009739FF"/>
    <w:rsid w:val="009740A6"/>
    <w:rsid w:val="00974B40"/>
    <w:rsid w:val="00974C11"/>
    <w:rsid w:val="009755EF"/>
    <w:rsid w:val="00975F8F"/>
    <w:rsid w:val="00976E13"/>
    <w:rsid w:val="00980E4E"/>
    <w:rsid w:val="009810DE"/>
    <w:rsid w:val="009811C1"/>
    <w:rsid w:val="00981229"/>
    <w:rsid w:val="009815B5"/>
    <w:rsid w:val="009820E2"/>
    <w:rsid w:val="009821B9"/>
    <w:rsid w:val="00982370"/>
    <w:rsid w:val="00982993"/>
    <w:rsid w:val="00982EB3"/>
    <w:rsid w:val="00984076"/>
    <w:rsid w:val="00984ED5"/>
    <w:rsid w:val="00984F6E"/>
    <w:rsid w:val="00985106"/>
    <w:rsid w:val="0098588D"/>
    <w:rsid w:val="00985C6F"/>
    <w:rsid w:val="00986A78"/>
    <w:rsid w:val="00986AD0"/>
    <w:rsid w:val="00986B1D"/>
    <w:rsid w:val="009877E5"/>
    <w:rsid w:val="00990656"/>
    <w:rsid w:val="009922AD"/>
    <w:rsid w:val="00992F35"/>
    <w:rsid w:val="00993234"/>
    <w:rsid w:val="00994782"/>
    <w:rsid w:val="00994BF0"/>
    <w:rsid w:val="00995731"/>
    <w:rsid w:val="00995AB6"/>
    <w:rsid w:val="00995DAB"/>
    <w:rsid w:val="00996985"/>
    <w:rsid w:val="00996BAD"/>
    <w:rsid w:val="009978FA"/>
    <w:rsid w:val="00997B91"/>
    <w:rsid w:val="009A09C7"/>
    <w:rsid w:val="009A0E6B"/>
    <w:rsid w:val="009A1B68"/>
    <w:rsid w:val="009A205D"/>
    <w:rsid w:val="009A32DF"/>
    <w:rsid w:val="009A3FA8"/>
    <w:rsid w:val="009A477C"/>
    <w:rsid w:val="009A4FD0"/>
    <w:rsid w:val="009A78A3"/>
    <w:rsid w:val="009A78B4"/>
    <w:rsid w:val="009A7C85"/>
    <w:rsid w:val="009A7F70"/>
    <w:rsid w:val="009B029F"/>
    <w:rsid w:val="009B0B12"/>
    <w:rsid w:val="009B0B5F"/>
    <w:rsid w:val="009B0F42"/>
    <w:rsid w:val="009B190B"/>
    <w:rsid w:val="009B1AF3"/>
    <w:rsid w:val="009B1AF4"/>
    <w:rsid w:val="009B29DB"/>
    <w:rsid w:val="009B3CCE"/>
    <w:rsid w:val="009B4427"/>
    <w:rsid w:val="009B52C7"/>
    <w:rsid w:val="009B5802"/>
    <w:rsid w:val="009B7401"/>
    <w:rsid w:val="009B76DB"/>
    <w:rsid w:val="009B778D"/>
    <w:rsid w:val="009B7B10"/>
    <w:rsid w:val="009B7B7D"/>
    <w:rsid w:val="009B7CCA"/>
    <w:rsid w:val="009B7EAC"/>
    <w:rsid w:val="009C05E8"/>
    <w:rsid w:val="009C08A7"/>
    <w:rsid w:val="009C1322"/>
    <w:rsid w:val="009C197B"/>
    <w:rsid w:val="009C1FB5"/>
    <w:rsid w:val="009C3328"/>
    <w:rsid w:val="009C3912"/>
    <w:rsid w:val="009C3E90"/>
    <w:rsid w:val="009C5403"/>
    <w:rsid w:val="009C568D"/>
    <w:rsid w:val="009C5B69"/>
    <w:rsid w:val="009C5BEE"/>
    <w:rsid w:val="009C5E40"/>
    <w:rsid w:val="009C6983"/>
    <w:rsid w:val="009C7515"/>
    <w:rsid w:val="009C7724"/>
    <w:rsid w:val="009C7CDE"/>
    <w:rsid w:val="009D07E2"/>
    <w:rsid w:val="009D0C52"/>
    <w:rsid w:val="009D0DB6"/>
    <w:rsid w:val="009D10CC"/>
    <w:rsid w:val="009D1447"/>
    <w:rsid w:val="009D154D"/>
    <w:rsid w:val="009D24D7"/>
    <w:rsid w:val="009D306E"/>
    <w:rsid w:val="009D34B8"/>
    <w:rsid w:val="009D3FE1"/>
    <w:rsid w:val="009D43E7"/>
    <w:rsid w:val="009D4928"/>
    <w:rsid w:val="009D49C8"/>
    <w:rsid w:val="009D5BC3"/>
    <w:rsid w:val="009D5F90"/>
    <w:rsid w:val="009D5FF9"/>
    <w:rsid w:val="009D68B6"/>
    <w:rsid w:val="009D713E"/>
    <w:rsid w:val="009E051E"/>
    <w:rsid w:val="009E0DEB"/>
    <w:rsid w:val="009E10D3"/>
    <w:rsid w:val="009E135E"/>
    <w:rsid w:val="009E16F4"/>
    <w:rsid w:val="009E2B4B"/>
    <w:rsid w:val="009E3468"/>
    <w:rsid w:val="009E35AE"/>
    <w:rsid w:val="009E3FED"/>
    <w:rsid w:val="009E4276"/>
    <w:rsid w:val="009E65AB"/>
    <w:rsid w:val="009E6CC5"/>
    <w:rsid w:val="009E6E65"/>
    <w:rsid w:val="009E7E0F"/>
    <w:rsid w:val="009F1C5B"/>
    <w:rsid w:val="009F2B98"/>
    <w:rsid w:val="009F3003"/>
    <w:rsid w:val="009F34B1"/>
    <w:rsid w:val="009F4086"/>
    <w:rsid w:val="009F41B5"/>
    <w:rsid w:val="009F434B"/>
    <w:rsid w:val="009F44CA"/>
    <w:rsid w:val="009F44CD"/>
    <w:rsid w:val="009F4DC3"/>
    <w:rsid w:val="009F513F"/>
    <w:rsid w:val="009F549F"/>
    <w:rsid w:val="009F553C"/>
    <w:rsid w:val="009F5CF2"/>
    <w:rsid w:val="009F615D"/>
    <w:rsid w:val="009F6465"/>
    <w:rsid w:val="009F67F7"/>
    <w:rsid w:val="009F7110"/>
    <w:rsid w:val="009F7F24"/>
    <w:rsid w:val="00A006CB"/>
    <w:rsid w:val="00A00A19"/>
    <w:rsid w:val="00A00AF6"/>
    <w:rsid w:val="00A01FFB"/>
    <w:rsid w:val="00A022E5"/>
    <w:rsid w:val="00A0388F"/>
    <w:rsid w:val="00A03F09"/>
    <w:rsid w:val="00A03F79"/>
    <w:rsid w:val="00A0505F"/>
    <w:rsid w:val="00A054A6"/>
    <w:rsid w:val="00A05B09"/>
    <w:rsid w:val="00A06621"/>
    <w:rsid w:val="00A06C0D"/>
    <w:rsid w:val="00A06DBA"/>
    <w:rsid w:val="00A070DB"/>
    <w:rsid w:val="00A107C5"/>
    <w:rsid w:val="00A10BD1"/>
    <w:rsid w:val="00A10CAB"/>
    <w:rsid w:val="00A10EFC"/>
    <w:rsid w:val="00A1176B"/>
    <w:rsid w:val="00A11898"/>
    <w:rsid w:val="00A12157"/>
    <w:rsid w:val="00A12AEB"/>
    <w:rsid w:val="00A13DCF"/>
    <w:rsid w:val="00A15AA7"/>
    <w:rsid w:val="00A15EB4"/>
    <w:rsid w:val="00A168F1"/>
    <w:rsid w:val="00A16CB0"/>
    <w:rsid w:val="00A16F69"/>
    <w:rsid w:val="00A174BF"/>
    <w:rsid w:val="00A17771"/>
    <w:rsid w:val="00A2043D"/>
    <w:rsid w:val="00A20918"/>
    <w:rsid w:val="00A20A23"/>
    <w:rsid w:val="00A20AA6"/>
    <w:rsid w:val="00A210B8"/>
    <w:rsid w:val="00A21132"/>
    <w:rsid w:val="00A214C9"/>
    <w:rsid w:val="00A21969"/>
    <w:rsid w:val="00A222C4"/>
    <w:rsid w:val="00A22854"/>
    <w:rsid w:val="00A22BCF"/>
    <w:rsid w:val="00A23043"/>
    <w:rsid w:val="00A2388B"/>
    <w:rsid w:val="00A24523"/>
    <w:rsid w:val="00A24D64"/>
    <w:rsid w:val="00A24D8A"/>
    <w:rsid w:val="00A251BD"/>
    <w:rsid w:val="00A2621A"/>
    <w:rsid w:val="00A26546"/>
    <w:rsid w:val="00A26C8D"/>
    <w:rsid w:val="00A26D8D"/>
    <w:rsid w:val="00A27251"/>
    <w:rsid w:val="00A2731B"/>
    <w:rsid w:val="00A279CF"/>
    <w:rsid w:val="00A27B7F"/>
    <w:rsid w:val="00A309EB"/>
    <w:rsid w:val="00A311D4"/>
    <w:rsid w:val="00A31635"/>
    <w:rsid w:val="00A3203B"/>
    <w:rsid w:val="00A32434"/>
    <w:rsid w:val="00A32564"/>
    <w:rsid w:val="00A325E0"/>
    <w:rsid w:val="00A33F46"/>
    <w:rsid w:val="00A34246"/>
    <w:rsid w:val="00A34AFF"/>
    <w:rsid w:val="00A34FAC"/>
    <w:rsid w:val="00A350EF"/>
    <w:rsid w:val="00A35C70"/>
    <w:rsid w:val="00A362CB"/>
    <w:rsid w:val="00A37250"/>
    <w:rsid w:val="00A37601"/>
    <w:rsid w:val="00A37929"/>
    <w:rsid w:val="00A37C84"/>
    <w:rsid w:val="00A40A3B"/>
    <w:rsid w:val="00A4113C"/>
    <w:rsid w:val="00A41F39"/>
    <w:rsid w:val="00A4231F"/>
    <w:rsid w:val="00A43234"/>
    <w:rsid w:val="00A43413"/>
    <w:rsid w:val="00A438A1"/>
    <w:rsid w:val="00A44210"/>
    <w:rsid w:val="00A44A4A"/>
    <w:rsid w:val="00A44C71"/>
    <w:rsid w:val="00A44DAE"/>
    <w:rsid w:val="00A4533C"/>
    <w:rsid w:val="00A4624B"/>
    <w:rsid w:val="00A467B0"/>
    <w:rsid w:val="00A47542"/>
    <w:rsid w:val="00A47A5B"/>
    <w:rsid w:val="00A510F8"/>
    <w:rsid w:val="00A5164B"/>
    <w:rsid w:val="00A518A3"/>
    <w:rsid w:val="00A52351"/>
    <w:rsid w:val="00A52C3C"/>
    <w:rsid w:val="00A530AC"/>
    <w:rsid w:val="00A53563"/>
    <w:rsid w:val="00A536CF"/>
    <w:rsid w:val="00A53731"/>
    <w:rsid w:val="00A53961"/>
    <w:rsid w:val="00A5435B"/>
    <w:rsid w:val="00A56900"/>
    <w:rsid w:val="00A56D87"/>
    <w:rsid w:val="00A57233"/>
    <w:rsid w:val="00A60014"/>
    <w:rsid w:val="00A60448"/>
    <w:rsid w:val="00A6151A"/>
    <w:rsid w:val="00A61AA3"/>
    <w:rsid w:val="00A6208A"/>
    <w:rsid w:val="00A62096"/>
    <w:rsid w:val="00A629A3"/>
    <w:rsid w:val="00A6393E"/>
    <w:rsid w:val="00A63D29"/>
    <w:rsid w:val="00A64157"/>
    <w:rsid w:val="00A64F68"/>
    <w:rsid w:val="00A65114"/>
    <w:rsid w:val="00A661A6"/>
    <w:rsid w:val="00A66587"/>
    <w:rsid w:val="00A6694B"/>
    <w:rsid w:val="00A672ED"/>
    <w:rsid w:val="00A6746E"/>
    <w:rsid w:val="00A7017A"/>
    <w:rsid w:val="00A70F3E"/>
    <w:rsid w:val="00A71667"/>
    <w:rsid w:val="00A716FA"/>
    <w:rsid w:val="00A71FA7"/>
    <w:rsid w:val="00A724DE"/>
    <w:rsid w:val="00A7295B"/>
    <w:rsid w:val="00A72AE8"/>
    <w:rsid w:val="00A72C1B"/>
    <w:rsid w:val="00A73F2A"/>
    <w:rsid w:val="00A73F69"/>
    <w:rsid w:val="00A7469D"/>
    <w:rsid w:val="00A74D94"/>
    <w:rsid w:val="00A754DB"/>
    <w:rsid w:val="00A75DEA"/>
    <w:rsid w:val="00A7624A"/>
    <w:rsid w:val="00A76301"/>
    <w:rsid w:val="00A76B8F"/>
    <w:rsid w:val="00A77C7A"/>
    <w:rsid w:val="00A815FA"/>
    <w:rsid w:val="00A81C2E"/>
    <w:rsid w:val="00A820AE"/>
    <w:rsid w:val="00A820E3"/>
    <w:rsid w:val="00A82749"/>
    <w:rsid w:val="00A83E98"/>
    <w:rsid w:val="00A8422B"/>
    <w:rsid w:val="00A8531C"/>
    <w:rsid w:val="00A85389"/>
    <w:rsid w:val="00A85FA0"/>
    <w:rsid w:val="00A86125"/>
    <w:rsid w:val="00A870D5"/>
    <w:rsid w:val="00A87327"/>
    <w:rsid w:val="00A87401"/>
    <w:rsid w:val="00A90288"/>
    <w:rsid w:val="00A906BD"/>
    <w:rsid w:val="00A90733"/>
    <w:rsid w:val="00A919F9"/>
    <w:rsid w:val="00A942B9"/>
    <w:rsid w:val="00A946A9"/>
    <w:rsid w:val="00A94D18"/>
    <w:rsid w:val="00A95B78"/>
    <w:rsid w:val="00A95F6B"/>
    <w:rsid w:val="00A96017"/>
    <w:rsid w:val="00A963B6"/>
    <w:rsid w:val="00A964ED"/>
    <w:rsid w:val="00A96D90"/>
    <w:rsid w:val="00A96E7C"/>
    <w:rsid w:val="00A97103"/>
    <w:rsid w:val="00A97203"/>
    <w:rsid w:val="00A97B31"/>
    <w:rsid w:val="00AA0739"/>
    <w:rsid w:val="00AA0F91"/>
    <w:rsid w:val="00AA1205"/>
    <w:rsid w:val="00AA120A"/>
    <w:rsid w:val="00AA1F14"/>
    <w:rsid w:val="00AA234F"/>
    <w:rsid w:val="00AA304C"/>
    <w:rsid w:val="00AA3133"/>
    <w:rsid w:val="00AA3C76"/>
    <w:rsid w:val="00AA42AF"/>
    <w:rsid w:val="00AA5F65"/>
    <w:rsid w:val="00AA63B7"/>
    <w:rsid w:val="00AA75F4"/>
    <w:rsid w:val="00AB0A9E"/>
    <w:rsid w:val="00AB1084"/>
    <w:rsid w:val="00AB1C44"/>
    <w:rsid w:val="00AB1E21"/>
    <w:rsid w:val="00AB2FD8"/>
    <w:rsid w:val="00AB3735"/>
    <w:rsid w:val="00AB3E4B"/>
    <w:rsid w:val="00AB3EEC"/>
    <w:rsid w:val="00AB4052"/>
    <w:rsid w:val="00AB4456"/>
    <w:rsid w:val="00AB46ED"/>
    <w:rsid w:val="00AB4A0E"/>
    <w:rsid w:val="00AB4AFA"/>
    <w:rsid w:val="00AB4D4C"/>
    <w:rsid w:val="00AB578A"/>
    <w:rsid w:val="00AB681E"/>
    <w:rsid w:val="00AB7328"/>
    <w:rsid w:val="00AB76A8"/>
    <w:rsid w:val="00AB7A57"/>
    <w:rsid w:val="00AC02F9"/>
    <w:rsid w:val="00AC135B"/>
    <w:rsid w:val="00AC2086"/>
    <w:rsid w:val="00AC22A8"/>
    <w:rsid w:val="00AC3FD1"/>
    <w:rsid w:val="00AC59AD"/>
    <w:rsid w:val="00AC5E2E"/>
    <w:rsid w:val="00AC73F2"/>
    <w:rsid w:val="00AC76E1"/>
    <w:rsid w:val="00AC777C"/>
    <w:rsid w:val="00AC79B0"/>
    <w:rsid w:val="00AC7A9C"/>
    <w:rsid w:val="00AD0C5A"/>
    <w:rsid w:val="00AD111F"/>
    <w:rsid w:val="00AD1F68"/>
    <w:rsid w:val="00AD276C"/>
    <w:rsid w:val="00AD2994"/>
    <w:rsid w:val="00AD3737"/>
    <w:rsid w:val="00AD4EE8"/>
    <w:rsid w:val="00AD5367"/>
    <w:rsid w:val="00AD542E"/>
    <w:rsid w:val="00AD6748"/>
    <w:rsid w:val="00AD68A0"/>
    <w:rsid w:val="00AD6A7E"/>
    <w:rsid w:val="00AD73F7"/>
    <w:rsid w:val="00AD7884"/>
    <w:rsid w:val="00AD7F45"/>
    <w:rsid w:val="00AE081D"/>
    <w:rsid w:val="00AE0C21"/>
    <w:rsid w:val="00AE1328"/>
    <w:rsid w:val="00AE1482"/>
    <w:rsid w:val="00AE35EF"/>
    <w:rsid w:val="00AE3D43"/>
    <w:rsid w:val="00AE411F"/>
    <w:rsid w:val="00AE478D"/>
    <w:rsid w:val="00AE5205"/>
    <w:rsid w:val="00AE581E"/>
    <w:rsid w:val="00AE6CB0"/>
    <w:rsid w:val="00AF01D9"/>
    <w:rsid w:val="00AF0E7F"/>
    <w:rsid w:val="00AF1675"/>
    <w:rsid w:val="00AF1FE5"/>
    <w:rsid w:val="00AF228F"/>
    <w:rsid w:val="00AF2B87"/>
    <w:rsid w:val="00AF3082"/>
    <w:rsid w:val="00AF355F"/>
    <w:rsid w:val="00AF58E6"/>
    <w:rsid w:val="00AF60C1"/>
    <w:rsid w:val="00AF79E2"/>
    <w:rsid w:val="00AF7E6A"/>
    <w:rsid w:val="00AF7F57"/>
    <w:rsid w:val="00B00593"/>
    <w:rsid w:val="00B01550"/>
    <w:rsid w:val="00B01C78"/>
    <w:rsid w:val="00B020DA"/>
    <w:rsid w:val="00B032A1"/>
    <w:rsid w:val="00B032E0"/>
    <w:rsid w:val="00B037F9"/>
    <w:rsid w:val="00B045F2"/>
    <w:rsid w:val="00B047A9"/>
    <w:rsid w:val="00B04B0B"/>
    <w:rsid w:val="00B04F21"/>
    <w:rsid w:val="00B05953"/>
    <w:rsid w:val="00B05DA1"/>
    <w:rsid w:val="00B06529"/>
    <w:rsid w:val="00B06722"/>
    <w:rsid w:val="00B06746"/>
    <w:rsid w:val="00B06C79"/>
    <w:rsid w:val="00B074D7"/>
    <w:rsid w:val="00B074F9"/>
    <w:rsid w:val="00B07583"/>
    <w:rsid w:val="00B127AD"/>
    <w:rsid w:val="00B128AB"/>
    <w:rsid w:val="00B13B30"/>
    <w:rsid w:val="00B1484B"/>
    <w:rsid w:val="00B153CE"/>
    <w:rsid w:val="00B1544A"/>
    <w:rsid w:val="00B1654C"/>
    <w:rsid w:val="00B1679B"/>
    <w:rsid w:val="00B16C2D"/>
    <w:rsid w:val="00B16D90"/>
    <w:rsid w:val="00B172B4"/>
    <w:rsid w:val="00B17C2F"/>
    <w:rsid w:val="00B20B25"/>
    <w:rsid w:val="00B21806"/>
    <w:rsid w:val="00B22323"/>
    <w:rsid w:val="00B22EE9"/>
    <w:rsid w:val="00B232CF"/>
    <w:rsid w:val="00B23817"/>
    <w:rsid w:val="00B23BAB"/>
    <w:rsid w:val="00B23DD0"/>
    <w:rsid w:val="00B2419A"/>
    <w:rsid w:val="00B246DA"/>
    <w:rsid w:val="00B2533E"/>
    <w:rsid w:val="00B266AF"/>
    <w:rsid w:val="00B26740"/>
    <w:rsid w:val="00B2694D"/>
    <w:rsid w:val="00B269E4"/>
    <w:rsid w:val="00B30C4E"/>
    <w:rsid w:val="00B30DF0"/>
    <w:rsid w:val="00B31886"/>
    <w:rsid w:val="00B31D67"/>
    <w:rsid w:val="00B3240E"/>
    <w:rsid w:val="00B3247D"/>
    <w:rsid w:val="00B32487"/>
    <w:rsid w:val="00B32891"/>
    <w:rsid w:val="00B32D52"/>
    <w:rsid w:val="00B330B7"/>
    <w:rsid w:val="00B33A95"/>
    <w:rsid w:val="00B33AD3"/>
    <w:rsid w:val="00B35510"/>
    <w:rsid w:val="00B35540"/>
    <w:rsid w:val="00B36062"/>
    <w:rsid w:val="00B37F00"/>
    <w:rsid w:val="00B4018B"/>
    <w:rsid w:val="00B405BF"/>
    <w:rsid w:val="00B40C6B"/>
    <w:rsid w:val="00B41007"/>
    <w:rsid w:val="00B4151E"/>
    <w:rsid w:val="00B417BB"/>
    <w:rsid w:val="00B4184B"/>
    <w:rsid w:val="00B41CEB"/>
    <w:rsid w:val="00B42091"/>
    <w:rsid w:val="00B42FFF"/>
    <w:rsid w:val="00B433A1"/>
    <w:rsid w:val="00B433E2"/>
    <w:rsid w:val="00B43CFF"/>
    <w:rsid w:val="00B456E3"/>
    <w:rsid w:val="00B45C14"/>
    <w:rsid w:val="00B477DC"/>
    <w:rsid w:val="00B50079"/>
    <w:rsid w:val="00B500B2"/>
    <w:rsid w:val="00B50772"/>
    <w:rsid w:val="00B51734"/>
    <w:rsid w:val="00B52311"/>
    <w:rsid w:val="00B52A49"/>
    <w:rsid w:val="00B538EC"/>
    <w:rsid w:val="00B53E4B"/>
    <w:rsid w:val="00B54656"/>
    <w:rsid w:val="00B54E61"/>
    <w:rsid w:val="00B562EE"/>
    <w:rsid w:val="00B56E0B"/>
    <w:rsid w:val="00B5700B"/>
    <w:rsid w:val="00B6060D"/>
    <w:rsid w:val="00B613E4"/>
    <w:rsid w:val="00B61B0E"/>
    <w:rsid w:val="00B620A9"/>
    <w:rsid w:val="00B62C9E"/>
    <w:rsid w:val="00B63100"/>
    <w:rsid w:val="00B63948"/>
    <w:rsid w:val="00B64063"/>
    <w:rsid w:val="00B6414A"/>
    <w:rsid w:val="00B6426F"/>
    <w:rsid w:val="00B642F9"/>
    <w:rsid w:val="00B64B1D"/>
    <w:rsid w:val="00B650D9"/>
    <w:rsid w:val="00B652A3"/>
    <w:rsid w:val="00B67E0E"/>
    <w:rsid w:val="00B70B9B"/>
    <w:rsid w:val="00B70C6A"/>
    <w:rsid w:val="00B70D35"/>
    <w:rsid w:val="00B717E2"/>
    <w:rsid w:val="00B71D04"/>
    <w:rsid w:val="00B71EA5"/>
    <w:rsid w:val="00B72751"/>
    <w:rsid w:val="00B735AB"/>
    <w:rsid w:val="00B74F1D"/>
    <w:rsid w:val="00B771D5"/>
    <w:rsid w:val="00B77AC1"/>
    <w:rsid w:val="00B77CD0"/>
    <w:rsid w:val="00B80378"/>
    <w:rsid w:val="00B80805"/>
    <w:rsid w:val="00B80A05"/>
    <w:rsid w:val="00B80F55"/>
    <w:rsid w:val="00B811C8"/>
    <w:rsid w:val="00B81372"/>
    <w:rsid w:val="00B81EDA"/>
    <w:rsid w:val="00B82E09"/>
    <w:rsid w:val="00B8311A"/>
    <w:rsid w:val="00B850DC"/>
    <w:rsid w:val="00B86402"/>
    <w:rsid w:val="00B86B53"/>
    <w:rsid w:val="00B871B0"/>
    <w:rsid w:val="00B87449"/>
    <w:rsid w:val="00B90138"/>
    <w:rsid w:val="00B90ECD"/>
    <w:rsid w:val="00B910DB"/>
    <w:rsid w:val="00B91E3C"/>
    <w:rsid w:val="00B92061"/>
    <w:rsid w:val="00B944A1"/>
    <w:rsid w:val="00B94538"/>
    <w:rsid w:val="00B94998"/>
    <w:rsid w:val="00B95EDA"/>
    <w:rsid w:val="00B960A6"/>
    <w:rsid w:val="00B97FC4"/>
    <w:rsid w:val="00BA0BE9"/>
    <w:rsid w:val="00BA189C"/>
    <w:rsid w:val="00BA1A87"/>
    <w:rsid w:val="00BA236C"/>
    <w:rsid w:val="00BA3557"/>
    <w:rsid w:val="00BA441E"/>
    <w:rsid w:val="00BA4BDD"/>
    <w:rsid w:val="00BA4E31"/>
    <w:rsid w:val="00BB0B17"/>
    <w:rsid w:val="00BB1141"/>
    <w:rsid w:val="00BB1559"/>
    <w:rsid w:val="00BB2758"/>
    <w:rsid w:val="00BB2EA8"/>
    <w:rsid w:val="00BB3050"/>
    <w:rsid w:val="00BB32F0"/>
    <w:rsid w:val="00BB3E5A"/>
    <w:rsid w:val="00BB4603"/>
    <w:rsid w:val="00BB55AF"/>
    <w:rsid w:val="00BB5A04"/>
    <w:rsid w:val="00BB5A12"/>
    <w:rsid w:val="00BB6442"/>
    <w:rsid w:val="00BB66B2"/>
    <w:rsid w:val="00BB72D7"/>
    <w:rsid w:val="00BB77D6"/>
    <w:rsid w:val="00BC0360"/>
    <w:rsid w:val="00BC10C7"/>
    <w:rsid w:val="00BC11AC"/>
    <w:rsid w:val="00BC12F9"/>
    <w:rsid w:val="00BC17D1"/>
    <w:rsid w:val="00BC249F"/>
    <w:rsid w:val="00BC3878"/>
    <w:rsid w:val="00BC41BE"/>
    <w:rsid w:val="00BC4B27"/>
    <w:rsid w:val="00BC4B4E"/>
    <w:rsid w:val="00BC4B5A"/>
    <w:rsid w:val="00BC4CBB"/>
    <w:rsid w:val="00BC4CF4"/>
    <w:rsid w:val="00BC56AD"/>
    <w:rsid w:val="00BC5CF9"/>
    <w:rsid w:val="00BC6604"/>
    <w:rsid w:val="00BC7437"/>
    <w:rsid w:val="00BC764E"/>
    <w:rsid w:val="00BC7884"/>
    <w:rsid w:val="00BC7A47"/>
    <w:rsid w:val="00BD0420"/>
    <w:rsid w:val="00BD19DB"/>
    <w:rsid w:val="00BD2015"/>
    <w:rsid w:val="00BD211C"/>
    <w:rsid w:val="00BD2D2A"/>
    <w:rsid w:val="00BD30D5"/>
    <w:rsid w:val="00BD313B"/>
    <w:rsid w:val="00BD44A8"/>
    <w:rsid w:val="00BD4623"/>
    <w:rsid w:val="00BD4BC8"/>
    <w:rsid w:val="00BD515B"/>
    <w:rsid w:val="00BD6200"/>
    <w:rsid w:val="00BD63C5"/>
    <w:rsid w:val="00BD7406"/>
    <w:rsid w:val="00BD7561"/>
    <w:rsid w:val="00BE019A"/>
    <w:rsid w:val="00BE072F"/>
    <w:rsid w:val="00BE0C15"/>
    <w:rsid w:val="00BE10C8"/>
    <w:rsid w:val="00BE2344"/>
    <w:rsid w:val="00BE281B"/>
    <w:rsid w:val="00BE3EC9"/>
    <w:rsid w:val="00BE5610"/>
    <w:rsid w:val="00BE5C95"/>
    <w:rsid w:val="00BE6D46"/>
    <w:rsid w:val="00BF0934"/>
    <w:rsid w:val="00BF1A7C"/>
    <w:rsid w:val="00BF1DE5"/>
    <w:rsid w:val="00BF1E5D"/>
    <w:rsid w:val="00BF300E"/>
    <w:rsid w:val="00BF3070"/>
    <w:rsid w:val="00BF3350"/>
    <w:rsid w:val="00BF3510"/>
    <w:rsid w:val="00BF3667"/>
    <w:rsid w:val="00BF3C1E"/>
    <w:rsid w:val="00BF4B1D"/>
    <w:rsid w:val="00BF50CF"/>
    <w:rsid w:val="00BF5718"/>
    <w:rsid w:val="00BF7399"/>
    <w:rsid w:val="00BF7523"/>
    <w:rsid w:val="00BF77BF"/>
    <w:rsid w:val="00C00204"/>
    <w:rsid w:val="00C0062B"/>
    <w:rsid w:val="00C00D87"/>
    <w:rsid w:val="00C01E77"/>
    <w:rsid w:val="00C0269F"/>
    <w:rsid w:val="00C03397"/>
    <w:rsid w:val="00C04BB0"/>
    <w:rsid w:val="00C052BD"/>
    <w:rsid w:val="00C0530B"/>
    <w:rsid w:val="00C053AA"/>
    <w:rsid w:val="00C05E30"/>
    <w:rsid w:val="00C0695B"/>
    <w:rsid w:val="00C07B02"/>
    <w:rsid w:val="00C07BE4"/>
    <w:rsid w:val="00C07E97"/>
    <w:rsid w:val="00C07F87"/>
    <w:rsid w:val="00C10BE9"/>
    <w:rsid w:val="00C1210F"/>
    <w:rsid w:val="00C12D83"/>
    <w:rsid w:val="00C12E61"/>
    <w:rsid w:val="00C1305C"/>
    <w:rsid w:val="00C14015"/>
    <w:rsid w:val="00C141C3"/>
    <w:rsid w:val="00C1539A"/>
    <w:rsid w:val="00C167A2"/>
    <w:rsid w:val="00C170B7"/>
    <w:rsid w:val="00C172C9"/>
    <w:rsid w:val="00C17E61"/>
    <w:rsid w:val="00C201F2"/>
    <w:rsid w:val="00C20368"/>
    <w:rsid w:val="00C207B6"/>
    <w:rsid w:val="00C20824"/>
    <w:rsid w:val="00C21C08"/>
    <w:rsid w:val="00C22C47"/>
    <w:rsid w:val="00C230FA"/>
    <w:rsid w:val="00C23170"/>
    <w:rsid w:val="00C23BF4"/>
    <w:rsid w:val="00C2404F"/>
    <w:rsid w:val="00C24439"/>
    <w:rsid w:val="00C25159"/>
    <w:rsid w:val="00C25DFA"/>
    <w:rsid w:val="00C27C11"/>
    <w:rsid w:val="00C30A15"/>
    <w:rsid w:val="00C30FBF"/>
    <w:rsid w:val="00C31ECF"/>
    <w:rsid w:val="00C31F4E"/>
    <w:rsid w:val="00C32405"/>
    <w:rsid w:val="00C35AC0"/>
    <w:rsid w:val="00C35BEF"/>
    <w:rsid w:val="00C36A0D"/>
    <w:rsid w:val="00C37324"/>
    <w:rsid w:val="00C3749D"/>
    <w:rsid w:val="00C37906"/>
    <w:rsid w:val="00C4028F"/>
    <w:rsid w:val="00C41834"/>
    <w:rsid w:val="00C419BF"/>
    <w:rsid w:val="00C41A04"/>
    <w:rsid w:val="00C41CE7"/>
    <w:rsid w:val="00C41DE9"/>
    <w:rsid w:val="00C42526"/>
    <w:rsid w:val="00C42B21"/>
    <w:rsid w:val="00C42B52"/>
    <w:rsid w:val="00C42C23"/>
    <w:rsid w:val="00C42D55"/>
    <w:rsid w:val="00C4324D"/>
    <w:rsid w:val="00C43623"/>
    <w:rsid w:val="00C43BB6"/>
    <w:rsid w:val="00C44288"/>
    <w:rsid w:val="00C44929"/>
    <w:rsid w:val="00C45E45"/>
    <w:rsid w:val="00C460EE"/>
    <w:rsid w:val="00C46E14"/>
    <w:rsid w:val="00C470A0"/>
    <w:rsid w:val="00C47B66"/>
    <w:rsid w:val="00C47DE3"/>
    <w:rsid w:val="00C47E04"/>
    <w:rsid w:val="00C50D07"/>
    <w:rsid w:val="00C5148E"/>
    <w:rsid w:val="00C516AC"/>
    <w:rsid w:val="00C5176C"/>
    <w:rsid w:val="00C52463"/>
    <w:rsid w:val="00C5262D"/>
    <w:rsid w:val="00C52FD9"/>
    <w:rsid w:val="00C53CC2"/>
    <w:rsid w:val="00C54455"/>
    <w:rsid w:val="00C549DB"/>
    <w:rsid w:val="00C556D4"/>
    <w:rsid w:val="00C559D9"/>
    <w:rsid w:val="00C570A2"/>
    <w:rsid w:val="00C57B5A"/>
    <w:rsid w:val="00C60556"/>
    <w:rsid w:val="00C62222"/>
    <w:rsid w:val="00C626E0"/>
    <w:rsid w:val="00C6286C"/>
    <w:rsid w:val="00C630BB"/>
    <w:rsid w:val="00C63DCC"/>
    <w:rsid w:val="00C6405A"/>
    <w:rsid w:val="00C64611"/>
    <w:rsid w:val="00C64EB4"/>
    <w:rsid w:val="00C64F8A"/>
    <w:rsid w:val="00C661DA"/>
    <w:rsid w:val="00C665E2"/>
    <w:rsid w:val="00C66883"/>
    <w:rsid w:val="00C67236"/>
    <w:rsid w:val="00C67288"/>
    <w:rsid w:val="00C70034"/>
    <w:rsid w:val="00C7029D"/>
    <w:rsid w:val="00C7030F"/>
    <w:rsid w:val="00C70514"/>
    <w:rsid w:val="00C705FC"/>
    <w:rsid w:val="00C706D2"/>
    <w:rsid w:val="00C712A5"/>
    <w:rsid w:val="00C7130F"/>
    <w:rsid w:val="00C72041"/>
    <w:rsid w:val="00C72FA0"/>
    <w:rsid w:val="00C74349"/>
    <w:rsid w:val="00C74628"/>
    <w:rsid w:val="00C74DF3"/>
    <w:rsid w:val="00C75971"/>
    <w:rsid w:val="00C75F18"/>
    <w:rsid w:val="00C76EB2"/>
    <w:rsid w:val="00C76EC3"/>
    <w:rsid w:val="00C77C3F"/>
    <w:rsid w:val="00C80097"/>
    <w:rsid w:val="00C804CC"/>
    <w:rsid w:val="00C81455"/>
    <w:rsid w:val="00C81592"/>
    <w:rsid w:val="00C81F69"/>
    <w:rsid w:val="00C82145"/>
    <w:rsid w:val="00C821E5"/>
    <w:rsid w:val="00C82495"/>
    <w:rsid w:val="00C840BB"/>
    <w:rsid w:val="00C84296"/>
    <w:rsid w:val="00C84525"/>
    <w:rsid w:val="00C84553"/>
    <w:rsid w:val="00C8597A"/>
    <w:rsid w:val="00C85D74"/>
    <w:rsid w:val="00C872BF"/>
    <w:rsid w:val="00C877A4"/>
    <w:rsid w:val="00C87BF9"/>
    <w:rsid w:val="00C87F76"/>
    <w:rsid w:val="00C90BE4"/>
    <w:rsid w:val="00C90F25"/>
    <w:rsid w:val="00C9166A"/>
    <w:rsid w:val="00C91AE7"/>
    <w:rsid w:val="00C92789"/>
    <w:rsid w:val="00C92B59"/>
    <w:rsid w:val="00C9329C"/>
    <w:rsid w:val="00C93649"/>
    <w:rsid w:val="00C93E01"/>
    <w:rsid w:val="00C941A9"/>
    <w:rsid w:val="00C942CF"/>
    <w:rsid w:val="00C94876"/>
    <w:rsid w:val="00C95C91"/>
    <w:rsid w:val="00C965EB"/>
    <w:rsid w:val="00C96ACF"/>
    <w:rsid w:val="00C96AE6"/>
    <w:rsid w:val="00C97211"/>
    <w:rsid w:val="00CA0318"/>
    <w:rsid w:val="00CA097D"/>
    <w:rsid w:val="00CA13EE"/>
    <w:rsid w:val="00CA1E47"/>
    <w:rsid w:val="00CA1E6A"/>
    <w:rsid w:val="00CA2799"/>
    <w:rsid w:val="00CA2FE9"/>
    <w:rsid w:val="00CA37C4"/>
    <w:rsid w:val="00CA38B8"/>
    <w:rsid w:val="00CA3CD9"/>
    <w:rsid w:val="00CA3CFC"/>
    <w:rsid w:val="00CA43FD"/>
    <w:rsid w:val="00CA52FF"/>
    <w:rsid w:val="00CA67CE"/>
    <w:rsid w:val="00CA71E3"/>
    <w:rsid w:val="00CA78EB"/>
    <w:rsid w:val="00CA7CA8"/>
    <w:rsid w:val="00CA7ED8"/>
    <w:rsid w:val="00CB0252"/>
    <w:rsid w:val="00CB08B1"/>
    <w:rsid w:val="00CB0A09"/>
    <w:rsid w:val="00CB0ACF"/>
    <w:rsid w:val="00CB0BF2"/>
    <w:rsid w:val="00CB22E8"/>
    <w:rsid w:val="00CB2E4F"/>
    <w:rsid w:val="00CB4C70"/>
    <w:rsid w:val="00CB6030"/>
    <w:rsid w:val="00CB65AC"/>
    <w:rsid w:val="00CB6628"/>
    <w:rsid w:val="00CB6B93"/>
    <w:rsid w:val="00CB7296"/>
    <w:rsid w:val="00CB7415"/>
    <w:rsid w:val="00CB7679"/>
    <w:rsid w:val="00CB78EA"/>
    <w:rsid w:val="00CC006C"/>
    <w:rsid w:val="00CC082A"/>
    <w:rsid w:val="00CC1476"/>
    <w:rsid w:val="00CC1749"/>
    <w:rsid w:val="00CC23CE"/>
    <w:rsid w:val="00CC2407"/>
    <w:rsid w:val="00CC27AE"/>
    <w:rsid w:val="00CC2869"/>
    <w:rsid w:val="00CC34BE"/>
    <w:rsid w:val="00CC3A42"/>
    <w:rsid w:val="00CC3C24"/>
    <w:rsid w:val="00CC3C38"/>
    <w:rsid w:val="00CC4970"/>
    <w:rsid w:val="00CC53AF"/>
    <w:rsid w:val="00CC625F"/>
    <w:rsid w:val="00CC657A"/>
    <w:rsid w:val="00CC6A53"/>
    <w:rsid w:val="00CC7E34"/>
    <w:rsid w:val="00CD03C6"/>
    <w:rsid w:val="00CD0A46"/>
    <w:rsid w:val="00CD19A2"/>
    <w:rsid w:val="00CD2FA5"/>
    <w:rsid w:val="00CD3087"/>
    <w:rsid w:val="00CD3D3F"/>
    <w:rsid w:val="00CD4373"/>
    <w:rsid w:val="00CD67C7"/>
    <w:rsid w:val="00CD6B1E"/>
    <w:rsid w:val="00CD6DBB"/>
    <w:rsid w:val="00CD78D3"/>
    <w:rsid w:val="00CD78EE"/>
    <w:rsid w:val="00CE006E"/>
    <w:rsid w:val="00CE0653"/>
    <w:rsid w:val="00CE08C5"/>
    <w:rsid w:val="00CE0C74"/>
    <w:rsid w:val="00CE0CB4"/>
    <w:rsid w:val="00CE1091"/>
    <w:rsid w:val="00CE1259"/>
    <w:rsid w:val="00CE19B4"/>
    <w:rsid w:val="00CE19C7"/>
    <w:rsid w:val="00CE20D7"/>
    <w:rsid w:val="00CE2829"/>
    <w:rsid w:val="00CE29C3"/>
    <w:rsid w:val="00CE2CD2"/>
    <w:rsid w:val="00CE3060"/>
    <w:rsid w:val="00CE34A3"/>
    <w:rsid w:val="00CE3A52"/>
    <w:rsid w:val="00CE4BD6"/>
    <w:rsid w:val="00CE4D62"/>
    <w:rsid w:val="00CE55D3"/>
    <w:rsid w:val="00CE57D8"/>
    <w:rsid w:val="00CE5997"/>
    <w:rsid w:val="00CE59A9"/>
    <w:rsid w:val="00CE5A7A"/>
    <w:rsid w:val="00CE5D7E"/>
    <w:rsid w:val="00CE636C"/>
    <w:rsid w:val="00CE651E"/>
    <w:rsid w:val="00CE7623"/>
    <w:rsid w:val="00CE781F"/>
    <w:rsid w:val="00CE7EE8"/>
    <w:rsid w:val="00CF0DB3"/>
    <w:rsid w:val="00CF173B"/>
    <w:rsid w:val="00CF28D2"/>
    <w:rsid w:val="00CF36C3"/>
    <w:rsid w:val="00CF388A"/>
    <w:rsid w:val="00CF396C"/>
    <w:rsid w:val="00CF3F78"/>
    <w:rsid w:val="00CF43E2"/>
    <w:rsid w:val="00CF470D"/>
    <w:rsid w:val="00CF66BA"/>
    <w:rsid w:val="00CF6808"/>
    <w:rsid w:val="00CF6A5B"/>
    <w:rsid w:val="00CF6DCA"/>
    <w:rsid w:val="00CF7593"/>
    <w:rsid w:val="00CF7C30"/>
    <w:rsid w:val="00D000E3"/>
    <w:rsid w:val="00D002FD"/>
    <w:rsid w:val="00D0171F"/>
    <w:rsid w:val="00D0198A"/>
    <w:rsid w:val="00D02222"/>
    <w:rsid w:val="00D02695"/>
    <w:rsid w:val="00D0324B"/>
    <w:rsid w:val="00D0357F"/>
    <w:rsid w:val="00D03703"/>
    <w:rsid w:val="00D03A19"/>
    <w:rsid w:val="00D0467F"/>
    <w:rsid w:val="00D05CDA"/>
    <w:rsid w:val="00D05FC9"/>
    <w:rsid w:val="00D05FFA"/>
    <w:rsid w:val="00D063A6"/>
    <w:rsid w:val="00D10058"/>
    <w:rsid w:val="00D101F7"/>
    <w:rsid w:val="00D104E9"/>
    <w:rsid w:val="00D105A0"/>
    <w:rsid w:val="00D10A1F"/>
    <w:rsid w:val="00D110B2"/>
    <w:rsid w:val="00D11FA9"/>
    <w:rsid w:val="00D12D1B"/>
    <w:rsid w:val="00D12E8E"/>
    <w:rsid w:val="00D13C8C"/>
    <w:rsid w:val="00D13F9F"/>
    <w:rsid w:val="00D141AA"/>
    <w:rsid w:val="00D1464E"/>
    <w:rsid w:val="00D1477A"/>
    <w:rsid w:val="00D14826"/>
    <w:rsid w:val="00D14E77"/>
    <w:rsid w:val="00D15734"/>
    <w:rsid w:val="00D15F88"/>
    <w:rsid w:val="00D160E4"/>
    <w:rsid w:val="00D160F9"/>
    <w:rsid w:val="00D16635"/>
    <w:rsid w:val="00D2051A"/>
    <w:rsid w:val="00D20A03"/>
    <w:rsid w:val="00D211E9"/>
    <w:rsid w:val="00D21D96"/>
    <w:rsid w:val="00D22110"/>
    <w:rsid w:val="00D22FC8"/>
    <w:rsid w:val="00D23680"/>
    <w:rsid w:val="00D23991"/>
    <w:rsid w:val="00D24137"/>
    <w:rsid w:val="00D2416B"/>
    <w:rsid w:val="00D241DB"/>
    <w:rsid w:val="00D24399"/>
    <w:rsid w:val="00D2442E"/>
    <w:rsid w:val="00D24ABD"/>
    <w:rsid w:val="00D2527B"/>
    <w:rsid w:val="00D25DBE"/>
    <w:rsid w:val="00D261C0"/>
    <w:rsid w:val="00D266EC"/>
    <w:rsid w:val="00D26965"/>
    <w:rsid w:val="00D26C2D"/>
    <w:rsid w:val="00D27F8D"/>
    <w:rsid w:val="00D302CD"/>
    <w:rsid w:val="00D30D8A"/>
    <w:rsid w:val="00D3134B"/>
    <w:rsid w:val="00D313E1"/>
    <w:rsid w:val="00D325B3"/>
    <w:rsid w:val="00D3339C"/>
    <w:rsid w:val="00D33B18"/>
    <w:rsid w:val="00D33B74"/>
    <w:rsid w:val="00D34DC7"/>
    <w:rsid w:val="00D352A2"/>
    <w:rsid w:val="00D3581D"/>
    <w:rsid w:val="00D40119"/>
    <w:rsid w:val="00D40450"/>
    <w:rsid w:val="00D4062D"/>
    <w:rsid w:val="00D4139D"/>
    <w:rsid w:val="00D415F5"/>
    <w:rsid w:val="00D4269B"/>
    <w:rsid w:val="00D43B68"/>
    <w:rsid w:val="00D43C88"/>
    <w:rsid w:val="00D44DFE"/>
    <w:rsid w:val="00D45BF5"/>
    <w:rsid w:val="00D5006A"/>
    <w:rsid w:val="00D507C9"/>
    <w:rsid w:val="00D50BBD"/>
    <w:rsid w:val="00D50DCE"/>
    <w:rsid w:val="00D51286"/>
    <w:rsid w:val="00D51299"/>
    <w:rsid w:val="00D51924"/>
    <w:rsid w:val="00D532A9"/>
    <w:rsid w:val="00D53E15"/>
    <w:rsid w:val="00D55293"/>
    <w:rsid w:val="00D560B2"/>
    <w:rsid w:val="00D56914"/>
    <w:rsid w:val="00D56ADA"/>
    <w:rsid w:val="00D56DEF"/>
    <w:rsid w:val="00D57014"/>
    <w:rsid w:val="00D57744"/>
    <w:rsid w:val="00D60B3A"/>
    <w:rsid w:val="00D61376"/>
    <w:rsid w:val="00D621A0"/>
    <w:rsid w:val="00D624C3"/>
    <w:rsid w:val="00D62D6B"/>
    <w:rsid w:val="00D654A2"/>
    <w:rsid w:val="00D65EDD"/>
    <w:rsid w:val="00D6610A"/>
    <w:rsid w:val="00D6662C"/>
    <w:rsid w:val="00D70552"/>
    <w:rsid w:val="00D7062B"/>
    <w:rsid w:val="00D70B8B"/>
    <w:rsid w:val="00D71574"/>
    <w:rsid w:val="00D71E05"/>
    <w:rsid w:val="00D72296"/>
    <w:rsid w:val="00D72A09"/>
    <w:rsid w:val="00D73380"/>
    <w:rsid w:val="00D73456"/>
    <w:rsid w:val="00D73D48"/>
    <w:rsid w:val="00D75475"/>
    <w:rsid w:val="00D754C0"/>
    <w:rsid w:val="00D75746"/>
    <w:rsid w:val="00D75925"/>
    <w:rsid w:val="00D76A01"/>
    <w:rsid w:val="00D76D94"/>
    <w:rsid w:val="00D77606"/>
    <w:rsid w:val="00D77BAA"/>
    <w:rsid w:val="00D81365"/>
    <w:rsid w:val="00D8160D"/>
    <w:rsid w:val="00D82D08"/>
    <w:rsid w:val="00D83092"/>
    <w:rsid w:val="00D83275"/>
    <w:rsid w:val="00D84089"/>
    <w:rsid w:val="00D842C2"/>
    <w:rsid w:val="00D84C4A"/>
    <w:rsid w:val="00D85476"/>
    <w:rsid w:val="00D854C6"/>
    <w:rsid w:val="00D85620"/>
    <w:rsid w:val="00D8674A"/>
    <w:rsid w:val="00D8736F"/>
    <w:rsid w:val="00D902E3"/>
    <w:rsid w:val="00D90C31"/>
    <w:rsid w:val="00D943F2"/>
    <w:rsid w:val="00D94BB4"/>
    <w:rsid w:val="00D951C4"/>
    <w:rsid w:val="00D9551A"/>
    <w:rsid w:val="00D95E05"/>
    <w:rsid w:val="00D971E2"/>
    <w:rsid w:val="00DA0630"/>
    <w:rsid w:val="00DA1246"/>
    <w:rsid w:val="00DA1450"/>
    <w:rsid w:val="00DA17AE"/>
    <w:rsid w:val="00DA1ADF"/>
    <w:rsid w:val="00DA1C52"/>
    <w:rsid w:val="00DA207E"/>
    <w:rsid w:val="00DA261A"/>
    <w:rsid w:val="00DA28C9"/>
    <w:rsid w:val="00DA2A5E"/>
    <w:rsid w:val="00DA3563"/>
    <w:rsid w:val="00DA3DD3"/>
    <w:rsid w:val="00DA4116"/>
    <w:rsid w:val="00DA448A"/>
    <w:rsid w:val="00DA4A17"/>
    <w:rsid w:val="00DA53F5"/>
    <w:rsid w:val="00DA5555"/>
    <w:rsid w:val="00DA5967"/>
    <w:rsid w:val="00DA6009"/>
    <w:rsid w:val="00DA69DD"/>
    <w:rsid w:val="00DA707D"/>
    <w:rsid w:val="00DA7761"/>
    <w:rsid w:val="00DB10BE"/>
    <w:rsid w:val="00DB2322"/>
    <w:rsid w:val="00DB3153"/>
    <w:rsid w:val="00DB3369"/>
    <w:rsid w:val="00DB3874"/>
    <w:rsid w:val="00DB3BF1"/>
    <w:rsid w:val="00DB3E12"/>
    <w:rsid w:val="00DB4E58"/>
    <w:rsid w:val="00DB4E8D"/>
    <w:rsid w:val="00DB53A6"/>
    <w:rsid w:val="00DB59CA"/>
    <w:rsid w:val="00DB63C9"/>
    <w:rsid w:val="00DB73DA"/>
    <w:rsid w:val="00DC05A7"/>
    <w:rsid w:val="00DC1220"/>
    <w:rsid w:val="00DC17E3"/>
    <w:rsid w:val="00DC1AA4"/>
    <w:rsid w:val="00DC25BF"/>
    <w:rsid w:val="00DC2902"/>
    <w:rsid w:val="00DC36AC"/>
    <w:rsid w:val="00DC3A72"/>
    <w:rsid w:val="00DC3C5B"/>
    <w:rsid w:val="00DC3F2E"/>
    <w:rsid w:val="00DC44C7"/>
    <w:rsid w:val="00DC4F5E"/>
    <w:rsid w:val="00DC5625"/>
    <w:rsid w:val="00DC5907"/>
    <w:rsid w:val="00DC5FEF"/>
    <w:rsid w:val="00DC6FE4"/>
    <w:rsid w:val="00DC74CD"/>
    <w:rsid w:val="00DC75CD"/>
    <w:rsid w:val="00DC78C2"/>
    <w:rsid w:val="00DD00BC"/>
    <w:rsid w:val="00DD0220"/>
    <w:rsid w:val="00DD0634"/>
    <w:rsid w:val="00DD0E46"/>
    <w:rsid w:val="00DD12E6"/>
    <w:rsid w:val="00DD14DE"/>
    <w:rsid w:val="00DD2BCD"/>
    <w:rsid w:val="00DD3BC5"/>
    <w:rsid w:val="00DD3D25"/>
    <w:rsid w:val="00DD3F3B"/>
    <w:rsid w:val="00DD53D1"/>
    <w:rsid w:val="00DD57EA"/>
    <w:rsid w:val="00DD64B0"/>
    <w:rsid w:val="00DD704A"/>
    <w:rsid w:val="00DD7C8B"/>
    <w:rsid w:val="00DD7D0A"/>
    <w:rsid w:val="00DE0570"/>
    <w:rsid w:val="00DE0B36"/>
    <w:rsid w:val="00DE0D2F"/>
    <w:rsid w:val="00DE1E3B"/>
    <w:rsid w:val="00DE1E7A"/>
    <w:rsid w:val="00DE1EBA"/>
    <w:rsid w:val="00DE2469"/>
    <w:rsid w:val="00DE367E"/>
    <w:rsid w:val="00DE3F0E"/>
    <w:rsid w:val="00DE3F12"/>
    <w:rsid w:val="00DE490C"/>
    <w:rsid w:val="00DE527E"/>
    <w:rsid w:val="00DE548A"/>
    <w:rsid w:val="00DE6204"/>
    <w:rsid w:val="00DE6487"/>
    <w:rsid w:val="00DE64C4"/>
    <w:rsid w:val="00DE6817"/>
    <w:rsid w:val="00DE6C23"/>
    <w:rsid w:val="00DE7A6E"/>
    <w:rsid w:val="00DE7D05"/>
    <w:rsid w:val="00DE7F93"/>
    <w:rsid w:val="00DF1440"/>
    <w:rsid w:val="00DF17B8"/>
    <w:rsid w:val="00DF1FAD"/>
    <w:rsid w:val="00DF21D3"/>
    <w:rsid w:val="00DF2EF3"/>
    <w:rsid w:val="00DF350A"/>
    <w:rsid w:val="00DF3764"/>
    <w:rsid w:val="00DF3B42"/>
    <w:rsid w:val="00DF4552"/>
    <w:rsid w:val="00DF4786"/>
    <w:rsid w:val="00DF4DDC"/>
    <w:rsid w:val="00DF5170"/>
    <w:rsid w:val="00DF5274"/>
    <w:rsid w:val="00DF6AE3"/>
    <w:rsid w:val="00DF7154"/>
    <w:rsid w:val="00DF7618"/>
    <w:rsid w:val="00E00B75"/>
    <w:rsid w:val="00E00C47"/>
    <w:rsid w:val="00E00E2C"/>
    <w:rsid w:val="00E01121"/>
    <w:rsid w:val="00E01639"/>
    <w:rsid w:val="00E017B6"/>
    <w:rsid w:val="00E01AAF"/>
    <w:rsid w:val="00E0284F"/>
    <w:rsid w:val="00E02D42"/>
    <w:rsid w:val="00E03844"/>
    <w:rsid w:val="00E03AAC"/>
    <w:rsid w:val="00E04900"/>
    <w:rsid w:val="00E05549"/>
    <w:rsid w:val="00E0554B"/>
    <w:rsid w:val="00E05B3A"/>
    <w:rsid w:val="00E061E1"/>
    <w:rsid w:val="00E06309"/>
    <w:rsid w:val="00E06AB6"/>
    <w:rsid w:val="00E06AC3"/>
    <w:rsid w:val="00E06CC1"/>
    <w:rsid w:val="00E073EA"/>
    <w:rsid w:val="00E07E00"/>
    <w:rsid w:val="00E10510"/>
    <w:rsid w:val="00E1215B"/>
    <w:rsid w:val="00E14618"/>
    <w:rsid w:val="00E14D22"/>
    <w:rsid w:val="00E15A50"/>
    <w:rsid w:val="00E16B13"/>
    <w:rsid w:val="00E16E84"/>
    <w:rsid w:val="00E172C8"/>
    <w:rsid w:val="00E20681"/>
    <w:rsid w:val="00E22FE3"/>
    <w:rsid w:val="00E2365C"/>
    <w:rsid w:val="00E24135"/>
    <w:rsid w:val="00E242DC"/>
    <w:rsid w:val="00E244F2"/>
    <w:rsid w:val="00E245AD"/>
    <w:rsid w:val="00E24A45"/>
    <w:rsid w:val="00E26940"/>
    <w:rsid w:val="00E26C10"/>
    <w:rsid w:val="00E26F88"/>
    <w:rsid w:val="00E27076"/>
    <w:rsid w:val="00E272CA"/>
    <w:rsid w:val="00E273B1"/>
    <w:rsid w:val="00E2741F"/>
    <w:rsid w:val="00E304C9"/>
    <w:rsid w:val="00E3063E"/>
    <w:rsid w:val="00E30E57"/>
    <w:rsid w:val="00E31047"/>
    <w:rsid w:val="00E317E6"/>
    <w:rsid w:val="00E32966"/>
    <w:rsid w:val="00E32ED6"/>
    <w:rsid w:val="00E33127"/>
    <w:rsid w:val="00E33F01"/>
    <w:rsid w:val="00E34DE2"/>
    <w:rsid w:val="00E34ED0"/>
    <w:rsid w:val="00E3624D"/>
    <w:rsid w:val="00E371C7"/>
    <w:rsid w:val="00E37D7B"/>
    <w:rsid w:val="00E40795"/>
    <w:rsid w:val="00E40BE3"/>
    <w:rsid w:val="00E43BF0"/>
    <w:rsid w:val="00E44F6F"/>
    <w:rsid w:val="00E450B4"/>
    <w:rsid w:val="00E4563F"/>
    <w:rsid w:val="00E4585B"/>
    <w:rsid w:val="00E45B29"/>
    <w:rsid w:val="00E46DE9"/>
    <w:rsid w:val="00E4718A"/>
    <w:rsid w:val="00E47192"/>
    <w:rsid w:val="00E4762C"/>
    <w:rsid w:val="00E50790"/>
    <w:rsid w:val="00E510CF"/>
    <w:rsid w:val="00E51174"/>
    <w:rsid w:val="00E514AE"/>
    <w:rsid w:val="00E51F1C"/>
    <w:rsid w:val="00E523CE"/>
    <w:rsid w:val="00E52427"/>
    <w:rsid w:val="00E52472"/>
    <w:rsid w:val="00E5443D"/>
    <w:rsid w:val="00E551BC"/>
    <w:rsid w:val="00E56899"/>
    <w:rsid w:val="00E57028"/>
    <w:rsid w:val="00E57E34"/>
    <w:rsid w:val="00E57F1E"/>
    <w:rsid w:val="00E616F6"/>
    <w:rsid w:val="00E61CE5"/>
    <w:rsid w:val="00E637A2"/>
    <w:rsid w:val="00E63995"/>
    <w:rsid w:val="00E642AC"/>
    <w:rsid w:val="00E651C8"/>
    <w:rsid w:val="00E65522"/>
    <w:rsid w:val="00E6557E"/>
    <w:rsid w:val="00E66082"/>
    <w:rsid w:val="00E66160"/>
    <w:rsid w:val="00E6643B"/>
    <w:rsid w:val="00E66FDE"/>
    <w:rsid w:val="00E674A6"/>
    <w:rsid w:val="00E67AB5"/>
    <w:rsid w:val="00E70A10"/>
    <w:rsid w:val="00E70D72"/>
    <w:rsid w:val="00E715EB"/>
    <w:rsid w:val="00E717C0"/>
    <w:rsid w:val="00E71862"/>
    <w:rsid w:val="00E71A25"/>
    <w:rsid w:val="00E71AB3"/>
    <w:rsid w:val="00E733F7"/>
    <w:rsid w:val="00E73614"/>
    <w:rsid w:val="00E7395F"/>
    <w:rsid w:val="00E75279"/>
    <w:rsid w:val="00E75ADD"/>
    <w:rsid w:val="00E76446"/>
    <w:rsid w:val="00E77FA1"/>
    <w:rsid w:val="00E80451"/>
    <w:rsid w:val="00E80A4E"/>
    <w:rsid w:val="00E80E15"/>
    <w:rsid w:val="00E82EB9"/>
    <w:rsid w:val="00E83495"/>
    <w:rsid w:val="00E83913"/>
    <w:rsid w:val="00E84264"/>
    <w:rsid w:val="00E843B8"/>
    <w:rsid w:val="00E84A41"/>
    <w:rsid w:val="00E855A1"/>
    <w:rsid w:val="00E8574E"/>
    <w:rsid w:val="00E85952"/>
    <w:rsid w:val="00E86144"/>
    <w:rsid w:val="00E86516"/>
    <w:rsid w:val="00E865F5"/>
    <w:rsid w:val="00E86D5B"/>
    <w:rsid w:val="00E871E1"/>
    <w:rsid w:val="00E90319"/>
    <w:rsid w:val="00E90745"/>
    <w:rsid w:val="00E907B3"/>
    <w:rsid w:val="00E90974"/>
    <w:rsid w:val="00E9280D"/>
    <w:rsid w:val="00E93739"/>
    <w:rsid w:val="00E95C5C"/>
    <w:rsid w:val="00E960DD"/>
    <w:rsid w:val="00E96C81"/>
    <w:rsid w:val="00E97076"/>
    <w:rsid w:val="00E97282"/>
    <w:rsid w:val="00E975A8"/>
    <w:rsid w:val="00E97A2C"/>
    <w:rsid w:val="00E97DB3"/>
    <w:rsid w:val="00EA019E"/>
    <w:rsid w:val="00EA0524"/>
    <w:rsid w:val="00EA0BA8"/>
    <w:rsid w:val="00EA0EB4"/>
    <w:rsid w:val="00EA2168"/>
    <w:rsid w:val="00EA2C54"/>
    <w:rsid w:val="00EA2C93"/>
    <w:rsid w:val="00EA2E0D"/>
    <w:rsid w:val="00EA370F"/>
    <w:rsid w:val="00EA3762"/>
    <w:rsid w:val="00EA3BA1"/>
    <w:rsid w:val="00EA4D5D"/>
    <w:rsid w:val="00EA4EE2"/>
    <w:rsid w:val="00EA5954"/>
    <w:rsid w:val="00EA61C3"/>
    <w:rsid w:val="00EA6B26"/>
    <w:rsid w:val="00EA72DA"/>
    <w:rsid w:val="00EB004C"/>
    <w:rsid w:val="00EB030D"/>
    <w:rsid w:val="00EB0C30"/>
    <w:rsid w:val="00EB18F0"/>
    <w:rsid w:val="00EB1FF6"/>
    <w:rsid w:val="00EB23AD"/>
    <w:rsid w:val="00EB3099"/>
    <w:rsid w:val="00EB386C"/>
    <w:rsid w:val="00EB3BEF"/>
    <w:rsid w:val="00EB3D23"/>
    <w:rsid w:val="00EB4057"/>
    <w:rsid w:val="00EB4DEF"/>
    <w:rsid w:val="00EB50C6"/>
    <w:rsid w:val="00EB6AE7"/>
    <w:rsid w:val="00EB70F7"/>
    <w:rsid w:val="00EC0918"/>
    <w:rsid w:val="00EC09EC"/>
    <w:rsid w:val="00EC1AE3"/>
    <w:rsid w:val="00EC1CBC"/>
    <w:rsid w:val="00EC1FEA"/>
    <w:rsid w:val="00EC2DF6"/>
    <w:rsid w:val="00EC3077"/>
    <w:rsid w:val="00EC309B"/>
    <w:rsid w:val="00EC31A7"/>
    <w:rsid w:val="00EC3448"/>
    <w:rsid w:val="00EC3D15"/>
    <w:rsid w:val="00EC68F7"/>
    <w:rsid w:val="00EC6B3D"/>
    <w:rsid w:val="00EC7018"/>
    <w:rsid w:val="00EC7182"/>
    <w:rsid w:val="00EC7353"/>
    <w:rsid w:val="00EC7519"/>
    <w:rsid w:val="00EC7566"/>
    <w:rsid w:val="00EC7A0E"/>
    <w:rsid w:val="00ED1D63"/>
    <w:rsid w:val="00ED3409"/>
    <w:rsid w:val="00ED3816"/>
    <w:rsid w:val="00ED5511"/>
    <w:rsid w:val="00ED5691"/>
    <w:rsid w:val="00ED6B65"/>
    <w:rsid w:val="00ED6C4E"/>
    <w:rsid w:val="00EE0B06"/>
    <w:rsid w:val="00EE0BD6"/>
    <w:rsid w:val="00EE12E1"/>
    <w:rsid w:val="00EE19D3"/>
    <w:rsid w:val="00EE1B57"/>
    <w:rsid w:val="00EE2071"/>
    <w:rsid w:val="00EE2B64"/>
    <w:rsid w:val="00EE33F0"/>
    <w:rsid w:val="00EE39D2"/>
    <w:rsid w:val="00EE3E07"/>
    <w:rsid w:val="00EE4499"/>
    <w:rsid w:val="00EE519B"/>
    <w:rsid w:val="00EE54EE"/>
    <w:rsid w:val="00EE5A9B"/>
    <w:rsid w:val="00EE5C84"/>
    <w:rsid w:val="00EE5F20"/>
    <w:rsid w:val="00EE6134"/>
    <w:rsid w:val="00EE6F4D"/>
    <w:rsid w:val="00EE79EA"/>
    <w:rsid w:val="00EE7B8F"/>
    <w:rsid w:val="00EF040A"/>
    <w:rsid w:val="00EF171D"/>
    <w:rsid w:val="00EF186E"/>
    <w:rsid w:val="00EF2252"/>
    <w:rsid w:val="00EF2C84"/>
    <w:rsid w:val="00EF2EB7"/>
    <w:rsid w:val="00EF32C8"/>
    <w:rsid w:val="00EF39D5"/>
    <w:rsid w:val="00EF3B98"/>
    <w:rsid w:val="00EF42BD"/>
    <w:rsid w:val="00EF46A1"/>
    <w:rsid w:val="00EF46DA"/>
    <w:rsid w:val="00EF5619"/>
    <w:rsid w:val="00EF5657"/>
    <w:rsid w:val="00EF5B8B"/>
    <w:rsid w:val="00EF6F07"/>
    <w:rsid w:val="00EF764F"/>
    <w:rsid w:val="00EF7899"/>
    <w:rsid w:val="00EF7F0E"/>
    <w:rsid w:val="00F00069"/>
    <w:rsid w:val="00F0074B"/>
    <w:rsid w:val="00F00814"/>
    <w:rsid w:val="00F00AA8"/>
    <w:rsid w:val="00F00E3E"/>
    <w:rsid w:val="00F016BD"/>
    <w:rsid w:val="00F01842"/>
    <w:rsid w:val="00F024F3"/>
    <w:rsid w:val="00F04A3F"/>
    <w:rsid w:val="00F053D9"/>
    <w:rsid w:val="00F061D3"/>
    <w:rsid w:val="00F06894"/>
    <w:rsid w:val="00F078A6"/>
    <w:rsid w:val="00F10066"/>
    <w:rsid w:val="00F101DC"/>
    <w:rsid w:val="00F1039D"/>
    <w:rsid w:val="00F11386"/>
    <w:rsid w:val="00F12E7D"/>
    <w:rsid w:val="00F13889"/>
    <w:rsid w:val="00F13DCD"/>
    <w:rsid w:val="00F14F79"/>
    <w:rsid w:val="00F162C4"/>
    <w:rsid w:val="00F164CF"/>
    <w:rsid w:val="00F1699B"/>
    <w:rsid w:val="00F17478"/>
    <w:rsid w:val="00F20DA2"/>
    <w:rsid w:val="00F20E42"/>
    <w:rsid w:val="00F221D4"/>
    <w:rsid w:val="00F221DB"/>
    <w:rsid w:val="00F22F7E"/>
    <w:rsid w:val="00F2307C"/>
    <w:rsid w:val="00F23213"/>
    <w:rsid w:val="00F23524"/>
    <w:rsid w:val="00F242C1"/>
    <w:rsid w:val="00F2468B"/>
    <w:rsid w:val="00F246DD"/>
    <w:rsid w:val="00F24B76"/>
    <w:rsid w:val="00F25838"/>
    <w:rsid w:val="00F258F8"/>
    <w:rsid w:val="00F25ED9"/>
    <w:rsid w:val="00F26154"/>
    <w:rsid w:val="00F2783C"/>
    <w:rsid w:val="00F302B5"/>
    <w:rsid w:val="00F31F48"/>
    <w:rsid w:val="00F327D6"/>
    <w:rsid w:val="00F32B40"/>
    <w:rsid w:val="00F337DD"/>
    <w:rsid w:val="00F33AD6"/>
    <w:rsid w:val="00F34106"/>
    <w:rsid w:val="00F34E54"/>
    <w:rsid w:val="00F34F58"/>
    <w:rsid w:val="00F35216"/>
    <w:rsid w:val="00F35C13"/>
    <w:rsid w:val="00F35D83"/>
    <w:rsid w:val="00F35E33"/>
    <w:rsid w:val="00F35E6A"/>
    <w:rsid w:val="00F36914"/>
    <w:rsid w:val="00F373EA"/>
    <w:rsid w:val="00F3754A"/>
    <w:rsid w:val="00F4021B"/>
    <w:rsid w:val="00F4073D"/>
    <w:rsid w:val="00F40CC3"/>
    <w:rsid w:val="00F40D9A"/>
    <w:rsid w:val="00F4185B"/>
    <w:rsid w:val="00F41FEE"/>
    <w:rsid w:val="00F421B2"/>
    <w:rsid w:val="00F43CE1"/>
    <w:rsid w:val="00F43FA2"/>
    <w:rsid w:val="00F444A2"/>
    <w:rsid w:val="00F445F2"/>
    <w:rsid w:val="00F448A8"/>
    <w:rsid w:val="00F45056"/>
    <w:rsid w:val="00F46A05"/>
    <w:rsid w:val="00F471A6"/>
    <w:rsid w:val="00F47B4F"/>
    <w:rsid w:val="00F47CBA"/>
    <w:rsid w:val="00F5254B"/>
    <w:rsid w:val="00F525A0"/>
    <w:rsid w:val="00F5365B"/>
    <w:rsid w:val="00F54AEF"/>
    <w:rsid w:val="00F558CF"/>
    <w:rsid w:val="00F55D3B"/>
    <w:rsid w:val="00F5665A"/>
    <w:rsid w:val="00F56699"/>
    <w:rsid w:val="00F56F0B"/>
    <w:rsid w:val="00F56F52"/>
    <w:rsid w:val="00F573AF"/>
    <w:rsid w:val="00F574EC"/>
    <w:rsid w:val="00F577A6"/>
    <w:rsid w:val="00F608C0"/>
    <w:rsid w:val="00F60917"/>
    <w:rsid w:val="00F60966"/>
    <w:rsid w:val="00F6125E"/>
    <w:rsid w:val="00F6151A"/>
    <w:rsid w:val="00F620F1"/>
    <w:rsid w:val="00F622CE"/>
    <w:rsid w:val="00F6253B"/>
    <w:rsid w:val="00F65050"/>
    <w:rsid w:val="00F651B8"/>
    <w:rsid w:val="00F65224"/>
    <w:rsid w:val="00F654AE"/>
    <w:rsid w:val="00F654DF"/>
    <w:rsid w:val="00F65798"/>
    <w:rsid w:val="00F658CA"/>
    <w:rsid w:val="00F660CB"/>
    <w:rsid w:val="00F6612A"/>
    <w:rsid w:val="00F668FF"/>
    <w:rsid w:val="00F66C02"/>
    <w:rsid w:val="00F66D0F"/>
    <w:rsid w:val="00F6736E"/>
    <w:rsid w:val="00F676F3"/>
    <w:rsid w:val="00F67E13"/>
    <w:rsid w:val="00F70922"/>
    <w:rsid w:val="00F70F1B"/>
    <w:rsid w:val="00F71DA2"/>
    <w:rsid w:val="00F7376A"/>
    <w:rsid w:val="00F73AB7"/>
    <w:rsid w:val="00F7468C"/>
    <w:rsid w:val="00F7596A"/>
    <w:rsid w:val="00F75FB4"/>
    <w:rsid w:val="00F761EF"/>
    <w:rsid w:val="00F7671A"/>
    <w:rsid w:val="00F76A8E"/>
    <w:rsid w:val="00F76FFE"/>
    <w:rsid w:val="00F77E8E"/>
    <w:rsid w:val="00F80C3E"/>
    <w:rsid w:val="00F80E44"/>
    <w:rsid w:val="00F8124D"/>
    <w:rsid w:val="00F8172A"/>
    <w:rsid w:val="00F83371"/>
    <w:rsid w:val="00F83CD3"/>
    <w:rsid w:val="00F83EBD"/>
    <w:rsid w:val="00F857C3"/>
    <w:rsid w:val="00F859BA"/>
    <w:rsid w:val="00F8619C"/>
    <w:rsid w:val="00F86AD1"/>
    <w:rsid w:val="00F873D6"/>
    <w:rsid w:val="00F876AE"/>
    <w:rsid w:val="00F9060F"/>
    <w:rsid w:val="00F90907"/>
    <w:rsid w:val="00F91010"/>
    <w:rsid w:val="00F912E1"/>
    <w:rsid w:val="00F91FBB"/>
    <w:rsid w:val="00F921FD"/>
    <w:rsid w:val="00F9244E"/>
    <w:rsid w:val="00F928E1"/>
    <w:rsid w:val="00F94663"/>
    <w:rsid w:val="00F946DE"/>
    <w:rsid w:val="00F9570B"/>
    <w:rsid w:val="00F958C9"/>
    <w:rsid w:val="00F95B2E"/>
    <w:rsid w:val="00F95C7C"/>
    <w:rsid w:val="00F966DA"/>
    <w:rsid w:val="00F97120"/>
    <w:rsid w:val="00F9725A"/>
    <w:rsid w:val="00F976F5"/>
    <w:rsid w:val="00FA0859"/>
    <w:rsid w:val="00FA0AD0"/>
    <w:rsid w:val="00FA0B91"/>
    <w:rsid w:val="00FA1618"/>
    <w:rsid w:val="00FA1693"/>
    <w:rsid w:val="00FA22A8"/>
    <w:rsid w:val="00FA24D6"/>
    <w:rsid w:val="00FA255F"/>
    <w:rsid w:val="00FA31B0"/>
    <w:rsid w:val="00FA399B"/>
    <w:rsid w:val="00FA3A81"/>
    <w:rsid w:val="00FA3C9B"/>
    <w:rsid w:val="00FA3D70"/>
    <w:rsid w:val="00FA4A6C"/>
    <w:rsid w:val="00FA564B"/>
    <w:rsid w:val="00FA5FE2"/>
    <w:rsid w:val="00FA6A21"/>
    <w:rsid w:val="00FB13C3"/>
    <w:rsid w:val="00FB2299"/>
    <w:rsid w:val="00FB2AB6"/>
    <w:rsid w:val="00FB2B13"/>
    <w:rsid w:val="00FB2C0C"/>
    <w:rsid w:val="00FB3780"/>
    <w:rsid w:val="00FB416E"/>
    <w:rsid w:val="00FB48DC"/>
    <w:rsid w:val="00FB5A13"/>
    <w:rsid w:val="00FB6745"/>
    <w:rsid w:val="00FC0D11"/>
    <w:rsid w:val="00FC1048"/>
    <w:rsid w:val="00FC172E"/>
    <w:rsid w:val="00FC2624"/>
    <w:rsid w:val="00FC2BEC"/>
    <w:rsid w:val="00FC2C21"/>
    <w:rsid w:val="00FC42CC"/>
    <w:rsid w:val="00FC4D37"/>
    <w:rsid w:val="00FC4D38"/>
    <w:rsid w:val="00FC5298"/>
    <w:rsid w:val="00FC59FF"/>
    <w:rsid w:val="00FC5E04"/>
    <w:rsid w:val="00FC5FA5"/>
    <w:rsid w:val="00FC6067"/>
    <w:rsid w:val="00FC67F4"/>
    <w:rsid w:val="00FC6E66"/>
    <w:rsid w:val="00FD02FA"/>
    <w:rsid w:val="00FD10BC"/>
    <w:rsid w:val="00FD1570"/>
    <w:rsid w:val="00FD256E"/>
    <w:rsid w:val="00FD2D97"/>
    <w:rsid w:val="00FD33C1"/>
    <w:rsid w:val="00FD3434"/>
    <w:rsid w:val="00FD3469"/>
    <w:rsid w:val="00FD3E5C"/>
    <w:rsid w:val="00FD3FCC"/>
    <w:rsid w:val="00FD4157"/>
    <w:rsid w:val="00FD4CC1"/>
    <w:rsid w:val="00FD52E7"/>
    <w:rsid w:val="00FD54B5"/>
    <w:rsid w:val="00FD5FD9"/>
    <w:rsid w:val="00FD6F89"/>
    <w:rsid w:val="00FD7037"/>
    <w:rsid w:val="00FD71AF"/>
    <w:rsid w:val="00FD7517"/>
    <w:rsid w:val="00FD753A"/>
    <w:rsid w:val="00FD78FE"/>
    <w:rsid w:val="00FE09C5"/>
    <w:rsid w:val="00FE23C9"/>
    <w:rsid w:val="00FE303C"/>
    <w:rsid w:val="00FE3DFC"/>
    <w:rsid w:val="00FE3F9F"/>
    <w:rsid w:val="00FE4458"/>
    <w:rsid w:val="00FE48F5"/>
    <w:rsid w:val="00FE4D24"/>
    <w:rsid w:val="00FE5401"/>
    <w:rsid w:val="00FE6058"/>
    <w:rsid w:val="00FE705F"/>
    <w:rsid w:val="00FE7F3F"/>
    <w:rsid w:val="00FF01D7"/>
    <w:rsid w:val="00FF0797"/>
    <w:rsid w:val="00FF0B77"/>
    <w:rsid w:val="00FF0D52"/>
    <w:rsid w:val="00FF0D86"/>
    <w:rsid w:val="00FF0FFC"/>
    <w:rsid w:val="00FF150E"/>
    <w:rsid w:val="00FF154E"/>
    <w:rsid w:val="00FF25B9"/>
    <w:rsid w:val="00FF344E"/>
    <w:rsid w:val="00FF35B8"/>
    <w:rsid w:val="00FF36F2"/>
    <w:rsid w:val="00FF397E"/>
    <w:rsid w:val="00FF41C6"/>
    <w:rsid w:val="00FF4393"/>
    <w:rsid w:val="00FF4521"/>
    <w:rsid w:val="00FF466B"/>
    <w:rsid w:val="00FF5573"/>
    <w:rsid w:val="00FF55B4"/>
    <w:rsid w:val="00FF567D"/>
    <w:rsid w:val="00FF57B2"/>
    <w:rsid w:val="00FF59BB"/>
    <w:rsid w:val="00FF5E4A"/>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60E77441-DFED-4616-A12C-511CB7597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350E2"/>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qFormat/>
    <w:rsid w:val="006D2F17"/>
    <w:pPr>
      <w:numPr>
        <w:ilvl w:val="1"/>
        <w:numId w:val="1"/>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1"/>
      </w:numPr>
      <w:spacing w:before="240" w:after="60"/>
      <w:outlineLvl w:val="2"/>
    </w:pPr>
    <w:rPr>
      <w:rFonts w:eastAsia="MS Gothic"/>
      <w:b/>
      <w:bCs/>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 w:type="character" w:styleId="Collegamentoipertestuale">
    <w:name w:val="Hyperlink"/>
    <w:basedOn w:val="Carpredefinitoparagrafo"/>
    <w:uiPriority w:val="99"/>
    <w:unhideWhenUsed/>
    <w:rsid w:val="000C2419"/>
    <w:rPr>
      <w:color w:val="467886" w:themeColor="hyperlink"/>
      <w:u w:val="single"/>
    </w:rPr>
  </w:style>
  <w:style w:type="character" w:styleId="Menzionenonrisolta">
    <w:name w:val="Unresolved Mention"/>
    <w:basedOn w:val="Carpredefinitoparagrafo"/>
    <w:uiPriority w:val="99"/>
    <w:semiHidden/>
    <w:unhideWhenUsed/>
    <w:rsid w:val="000C2419"/>
    <w:rPr>
      <w:color w:val="605E5C"/>
      <w:shd w:val="clear" w:color="auto" w:fill="E1DFDD"/>
    </w:rPr>
  </w:style>
  <w:style w:type="character" w:customStyle="1" w:styleId="Titolo1Carattere">
    <w:name w:val="Titolo 1 Carattere"/>
    <w:basedOn w:val="Carpredefinitoparagrafo"/>
    <w:link w:val="Titolo1"/>
    <w:uiPriority w:val="9"/>
    <w:rsid w:val="00384B6C"/>
    <w:rPr>
      <w:rFonts w:asciiTheme="majorHAnsi" w:eastAsiaTheme="majorEastAsia" w:hAnsiTheme="majorHAnsi" w:cstheme="majorBidi"/>
      <w:color w:val="0F4761" w:themeColor="accent1" w:themeShade="BF"/>
      <w:kern w:val="1"/>
      <w:sz w:val="32"/>
      <w:szCs w:val="32"/>
    </w:rPr>
  </w:style>
  <w:style w:type="paragraph" w:styleId="NormaleWeb">
    <w:name w:val="Normal (Web)"/>
    <w:basedOn w:val="Normale"/>
    <w:uiPriority w:val="99"/>
    <w:semiHidden/>
    <w:unhideWhenUsed/>
    <w:rsid w:val="00846903"/>
  </w:style>
  <w:style w:type="table" w:styleId="Tabellagriglia5scura">
    <w:name w:val="Grid Table 5 Dark"/>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ellagriglia4-colore1">
    <w:name w:val="Grid Table 4 Accent 1"/>
    <w:basedOn w:val="Tabellanormale"/>
    <w:uiPriority w:val="49"/>
    <w:rsid w:val="008402F1"/>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926043">
      <w:bodyDiv w:val="1"/>
      <w:marLeft w:val="0"/>
      <w:marRight w:val="0"/>
      <w:marTop w:val="0"/>
      <w:marBottom w:val="0"/>
      <w:divBdr>
        <w:top w:val="none" w:sz="0" w:space="0" w:color="auto"/>
        <w:left w:val="none" w:sz="0" w:space="0" w:color="auto"/>
        <w:bottom w:val="none" w:sz="0" w:space="0" w:color="auto"/>
        <w:right w:val="none" w:sz="0" w:space="0" w:color="auto"/>
      </w:divBdr>
    </w:div>
    <w:div w:id="182211819">
      <w:bodyDiv w:val="1"/>
      <w:marLeft w:val="0"/>
      <w:marRight w:val="0"/>
      <w:marTop w:val="0"/>
      <w:marBottom w:val="0"/>
      <w:divBdr>
        <w:top w:val="none" w:sz="0" w:space="0" w:color="auto"/>
        <w:left w:val="none" w:sz="0" w:space="0" w:color="auto"/>
        <w:bottom w:val="none" w:sz="0" w:space="0" w:color="auto"/>
        <w:right w:val="none" w:sz="0" w:space="0" w:color="auto"/>
      </w:divBdr>
      <w:divsChild>
        <w:div w:id="1527404694">
          <w:marLeft w:val="0"/>
          <w:marRight w:val="0"/>
          <w:marTop w:val="0"/>
          <w:marBottom w:val="0"/>
          <w:divBdr>
            <w:top w:val="none" w:sz="0" w:space="0" w:color="auto"/>
            <w:left w:val="none" w:sz="0" w:space="0" w:color="auto"/>
            <w:bottom w:val="none" w:sz="0" w:space="0" w:color="auto"/>
            <w:right w:val="none" w:sz="0" w:space="0" w:color="auto"/>
          </w:divBdr>
          <w:divsChild>
            <w:div w:id="2074811153">
              <w:marLeft w:val="0"/>
              <w:marRight w:val="0"/>
              <w:marTop w:val="0"/>
              <w:marBottom w:val="0"/>
              <w:divBdr>
                <w:top w:val="none" w:sz="0" w:space="0" w:color="auto"/>
                <w:left w:val="none" w:sz="0" w:space="0" w:color="auto"/>
                <w:bottom w:val="none" w:sz="0" w:space="0" w:color="auto"/>
                <w:right w:val="none" w:sz="0" w:space="0" w:color="auto"/>
              </w:divBdr>
              <w:divsChild>
                <w:div w:id="803930472">
                  <w:marLeft w:val="0"/>
                  <w:marRight w:val="0"/>
                  <w:marTop w:val="0"/>
                  <w:marBottom w:val="0"/>
                  <w:divBdr>
                    <w:top w:val="none" w:sz="0" w:space="0" w:color="auto"/>
                    <w:left w:val="none" w:sz="0" w:space="0" w:color="auto"/>
                    <w:bottom w:val="none" w:sz="0" w:space="0" w:color="auto"/>
                    <w:right w:val="none" w:sz="0" w:space="0" w:color="auto"/>
                  </w:divBdr>
                  <w:divsChild>
                    <w:div w:id="1644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64613">
          <w:marLeft w:val="0"/>
          <w:marRight w:val="0"/>
          <w:marTop w:val="0"/>
          <w:marBottom w:val="0"/>
          <w:divBdr>
            <w:top w:val="none" w:sz="0" w:space="0" w:color="auto"/>
            <w:left w:val="none" w:sz="0" w:space="0" w:color="auto"/>
            <w:bottom w:val="none" w:sz="0" w:space="0" w:color="auto"/>
            <w:right w:val="none" w:sz="0" w:space="0" w:color="auto"/>
          </w:divBdr>
          <w:divsChild>
            <w:div w:id="1888372100">
              <w:marLeft w:val="0"/>
              <w:marRight w:val="0"/>
              <w:marTop w:val="0"/>
              <w:marBottom w:val="0"/>
              <w:divBdr>
                <w:top w:val="none" w:sz="0" w:space="0" w:color="auto"/>
                <w:left w:val="none" w:sz="0" w:space="0" w:color="auto"/>
                <w:bottom w:val="none" w:sz="0" w:space="0" w:color="auto"/>
                <w:right w:val="none" w:sz="0" w:space="0" w:color="auto"/>
              </w:divBdr>
              <w:divsChild>
                <w:div w:id="342978527">
                  <w:marLeft w:val="0"/>
                  <w:marRight w:val="0"/>
                  <w:marTop w:val="0"/>
                  <w:marBottom w:val="0"/>
                  <w:divBdr>
                    <w:top w:val="none" w:sz="0" w:space="0" w:color="auto"/>
                    <w:left w:val="none" w:sz="0" w:space="0" w:color="auto"/>
                    <w:bottom w:val="none" w:sz="0" w:space="0" w:color="auto"/>
                    <w:right w:val="none" w:sz="0" w:space="0" w:color="auto"/>
                  </w:divBdr>
                  <w:divsChild>
                    <w:div w:id="10894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190">
      <w:bodyDiv w:val="1"/>
      <w:marLeft w:val="0"/>
      <w:marRight w:val="0"/>
      <w:marTop w:val="0"/>
      <w:marBottom w:val="0"/>
      <w:divBdr>
        <w:top w:val="none" w:sz="0" w:space="0" w:color="auto"/>
        <w:left w:val="none" w:sz="0" w:space="0" w:color="auto"/>
        <w:bottom w:val="none" w:sz="0" w:space="0" w:color="auto"/>
        <w:right w:val="none" w:sz="0" w:space="0" w:color="auto"/>
      </w:divBdr>
    </w:div>
    <w:div w:id="184177151">
      <w:bodyDiv w:val="1"/>
      <w:marLeft w:val="0"/>
      <w:marRight w:val="0"/>
      <w:marTop w:val="0"/>
      <w:marBottom w:val="0"/>
      <w:divBdr>
        <w:top w:val="none" w:sz="0" w:space="0" w:color="auto"/>
        <w:left w:val="none" w:sz="0" w:space="0" w:color="auto"/>
        <w:bottom w:val="none" w:sz="0" w:space="0" w:color="auto"/>
        <w:right w:val="none" w:sz="0" w:space="0" w:color="auto"/>
      </w:divBdr>
    </w:div>
    <w:div w:id="185533105">
      <w:bodyDiv w:val="1"/>
      <w:marLeft w:val="0"/>
      <w:marRight w:val="0"/>
      <w:marTop w:val="0"/>
      <w:marBottom w:val="0"/>
      <w:divBdr>
        <w:top w:val="none" w:sz="0" w:space="0" w:color="auto"/>
        <w:left w:val="none" w:sz="0" w:space="0" w:color="auto"/>
        <w:bottom w:val="none" w:sz="0" w:space="0" w:color="auto"/>
        <w:right w:val="none" w:sz="0" w:space="0" w:color="auto"/>
      </w:divBdr>
    </w:div>
    <w:div w:id="420296678">
      <w:bodyDiv w:val="1"/>
      <w:marLeft w:val="0"/>
      <w:marRight w:val="0"/>
      <w:marTop w:val="0"/>
      <w:marBottom w:val="0"/>
      <w:divBdr>
        <w:top w:val="none" w:sz="0" w:space="0" w:color="auto"/>
        <w:left w:val="none" w:sz="0" w:space="0" w:color="auto"/>
        <w:bottom w:val="none" w:sz="0" w:space="0" w:color="auto"/>
        <w:right w:val="none" w:sz="0" w:space="0" w:color="auto"/>
      </w:divBdr>
    </w:div>
    <w:div w:id="435365992">
      <w:bodyDiv w:val="1"/>
      <w:marLeft w:val="0"/>
      <w:marRight w:val="0"/>
      <w:marTop w:val="0"/>
      <w:marBottom w:val="0"/>
      <w:divBdr>
        <w:top w:val="none" w:sz="0" w:space="0" w:color="auto"/>
        <w:left w:val="none" w:sz="0" w:space="0" w:color="auto"/>
        <w:bottom w:val="none" w:sz="0" w:space="0" w:color="auto"/>
        <w:right w:val="none" w:sz="0" w:space="0" w:color="auto"/>
      </w:divBdr>
    </w:div>
    <w:div w:id="462581148">
      <w:bodyDiv w:val="1"/>
      <w:marLeft w:val="0"/>
      <w:marRight w:val="0"/>
      <w:marTop w:val="0"/>
      <w:marBottom w:val="0"/>
      <w:divBdr>
        <w:top w:val="none" w:sz="0" w:space="0" w:color="auto"/>
        <w:left w:val="none" w:sz="0" w:space="0" w:color="auto"/>
        <w:bottom w:val="none" w:sz="0" w:space="0" w:color="auto"/>
        <w:right w:val="none" w:sz="0" w:space="0" w:color="auto"/>
      </w:divBdr>
    </w:div>
    <w:div w:id="497186169">
      <w:bodyDiv w:val="1"/>
      <w:marLeft w:val="0"/>
      <w:marRight w:val="0"/>
      <w:marTop w:val="0"/>
      <w:marBottom w:val="0"/>
      <w:divBdr>
        <w:top w:val="none" w:sz="0" w:space="0" w:color="auto"/>
        <w:left w:val="none" w:sz="0" w:space="0" w:color="auto"/>
        <w:bottom w:val="none" w:sz="0" w:space="0" w:color="auto"/>
        <w:right w:val="none" w:sz="0" w:space="0" w:color="auto"/>
      </w:divBdr>
    </w:div>
    <w:div w:id="508563869">
      <w:bodyDiv w:val="1"/>
      <w:marLeft w:val="0"/>
      <w:marRight w:val="0"/>
      <w:marTop w:val="0"/>
      <w:marBottom w:val="0"/>
      <w:divBdr>
        <w:top w:val="none" w:sz="0" w:space="0" w:color="auto"/>
        <w:left w:val="none" w:sz="0" w:space="0" w:color="auto"/>
        <w:bottom w:val="none" w:sz="0" w:space="0" w:color="auto"/>
        <w:right w:val="none" w:sz="0" w:space="0" w:color="auto"/>
      </w:divBdr>
    </w:div>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581187727">
      <w:bodyDiv w:val="1"/>
      <w:marLeft w:val="0"/>
      <w:marRight w:val="0"/>
      <w:marTop w:val="0"/>
      <w:marBottom w:val="0"/>
      <w:divBdr>
        <w:top w:val="none" w:sz="0" w:space="0" w:color="auto"/>
        <w:left w:val="none" w:sz="0" w:space="0" w:color="auto"/>
        <w:bottom w:val="none" w:sz="0" w:space="0" w:color="auto"/>
        <w:right w:val="none" w:sz="0" w:space="0" w:color="auto"/>
      </w:divBdr>
    </w:div>
    <w:div w:id="737747284">
      <w:bodyDiv w:val="1"/>
      <w:marLeft w:val="0"/>
      <w:marRight w:val="0"/>
      <w:marTop w:val="0"/>
      <w:marBottom w:val="0"/>
      <w:divBdr>
        <w:top w:val="none" w:sz="0" w:space="0" w:color="auto"/>
        <w:left w:val="none" w:sz="0" w:space="0" w:color="auto"/>
        <w:bottom w:val="none" w:sz="0" w:space="0" w:color="auto"/>
        <w:right w:val="none" w:sz="0" w:space="0" w:color="auto"/>
      </w:divBdr>
    </w:div>
    <w:div w:id="802380582">
      <w:bodyDiv w:val="1"/>
      <w:marLeft w:val="0"/>
      <w:marRight w:val="0"/>
      <w:marTop w:val="0"/>
      <w:marBottom w:val="0"/>
      <w:divBdr>
        <w:top w:val="none" w:sz="0" w:space="0" w:color="auto"/>
        <w:left w:val="none" w:sz="0" w:space="0" w:color="auto"/>
        <w:bottom w:val="none" w:sz="0" w:space="0" w:color="auto"/>
        <w:right w:val="none" w:sz="0" w:space="0" w:color="auto"/>
      </w:divBdr>
      <w:divsChild>
        <w:div w:id="693305866">
          <w:marLeft w:val="0"/>
          <w:marRight w:val="0"/>
          <w:marTop w:val="0"/>
          <w:marBottom w:val="0"/>
          <w:divBdr>
            <w:top w:val="none" w:sz="0" w:space="0" w:color="auto"/>
            <w:left w:val="none" w:sz="0" w:space="0" w:color="auto"/>
            <w:bottom w:val="none" w:sz="0" w:space="0" w:color="auto"/>
            <w:right w:val="none" w:sz="0" w:space="0" w:color="auto"/>
          </w:divBdr>
          <w:divsChild>
            <w:div w:id="710425742">
              <w:marLeft w:val="0"/>
              <w:marRight w:val="0"/>
              <w:marTop w:val="0"/>
              <w:marBottom w:val="0"/>
              <w:divBdr>
                <w:top w:val="none" w:sz="0" w:space="0" w:color="auto"/>
                <w:left w:val="none" w:sz="0" w:space="0" w:color="auto"/>
                <w:bottom w:val="none" w:sz="0" w:space="0" w:color="auto"/>
                <w:right w:val="none" w:sz="0" w:space="0" w:color="auto"/>
              </w:divBdr>
              <w:divsChild>
                <w:div w:id="454180075">
                  <w:marLeft w:val="0"/>
                  <w:marRight w:val="0"/>
                  <w:marTop w:val="0"/>
                  <w:marBottom w:val="0"/>
                  <w:divBdr>
                    <w:top w:val="none" w:sz="0" w:space="0" w:color="auto"/>
                    <w:left w:val="none" w:sz="0" w:space="0" w:color="auto"/>
                    <w:bottom w:val="none" w:sz="0" w:space="0" w:color="auto"/>
                    <w:right w:val="none" w:sz="0" w:space="0" w:color="auto"/>
                  </w:divBdr>
                  <w:divsChild>
                    <w:div w:id="455948703">
                      <w:marLeft w:val="0"/>
                      <w:marRight w:val="0"/>
                      <w:marTop w:val="0"/>
                      <w:marBottom w:val="0"/>
                      <w:divBdr>
                        <w:top w:val="none" w:sz="0" w:space="0" w:color="auto"/>
                        <w:left w:val="none" w:sz="0" w:space="0" w:color="auto"/>
                        <w:bottom w:val="none" w:sz="0" w:space="0" w:color="auto"/>
                        <w:right w:val="none" w:sz="0" w:space="0" w:color="auto"/>
                      </w:divBdr>
                      <w:divsChild>
                        <w:div w:id="470174626">
                          <w:marLeft w:val="0"/>
                          <w:marRight w:val="0"/>
                          <w:marTop w:val="0"/>
                          <w:marBottom w:val="0"/>
                          <w:divBdr>
                            <w:top w:val="none" w:sz="0" w:space="0" w:color="auto"/>
                            <w:left w:val="none" w:sz="0" w:space="0" w:color="auto"/>
                            <w:bottom w:val="none" w:sz="0" w:space="0" w:color="auto"/>
                            <w:right w:val="none" w:sz="0" w:space="0" w:color="auto"/>
                          </w:divBdr>
                          <w:divsChild>
                            <w:div w:id="276956308">
                              <w:marLeft w:val="0"/>
                              <w:marRight w:val="0"/>
                              <w:marTop w:val="0"/>
                              <w:marBottom w:val="0"/>
                              <w:divBdr>
                                <w:top w:val="none" w:sz="0" w:space="0" w:color="auto"/>
                                <w:left w:val="none" w:sz="0" w:space="0" w:color="auto"/>
                                <w:bottom w:val="none" w:sz="0" w:space="0" w:color="auto"/>
                                <w:right w:val="none" w:sz="0" w:space="0" w:color="auto"/>
                              </w:divBdr>
                              <w:divsChild>
                                <w:div w:id="1697458389">
                                  <w:marLeft w:val="0"/>
                                  <w:marRight w:val="0"/>
                                  <w:marTop w:val="0"/>
                                  <w:marBottom w:val="0"/>
                                  <w:divBdr>
                                    <w:top w:val="none" w:sz="0" w:space="0" w:color="auto"/>
                                    <w:left w:val="none" w:sz="0" w:space="0" w:color="auto"/>
                                    <w:bottom w:val="none" w:sz="0" w:space="0" w:color="auto"/>
                                    <w:right w:val="none" w:sz="0" w:space="0" w:color="auto"/>
                                  </w:divBdr>
                                  <w:divsChild>
                                    <w:div w:id="855732898">
                                      <w:marLeft w:val="0"/>
                                      <w:marRight w:val="0"/>
                                      <w:marTop w:val="0"/>
                                      <w:marBottom w:val="0"/>
                                      <w:divBdr>
                                        <w:top w:val="none" w:sz="0" w:space="0" w:color="auto"/>
                                        <w:left w:val="none" w:sz="0" w:space="0" w:color="auto"/>
                                        <w:bottom w:val="none" w:sz="0" w:space="0" w:color="auto"/>
                                        <w:right w:val="none" w:sz="0" w:space="0" w:color="auto"/>
                                      </w:divBdr>
                                      <w:divsChild>
                                        <w:div w:id="416560560">
                                          <w:marLeft w:val="0"/>
                                          <w:marRight w:val="0"/>
                                          <w:marTop w:val="0"/>
                                          <w:marBottom w:val="0"/>
                                          <w:divBdr>
                                            <w:top w:val="none" w:sz="0" w:space="0" w:color="auto"/>
                                            <w:left w:val="none" w:sz="0" w:space="0" w:color="auto"/>
                                            <w:bottom w:val="none" w:sz="0" w:space="0" w:color="auto"/>
                                            <w:right w:val="none" w:sz="0" w:space="0" w:color="auto"/>
                                          </w:divBdr>
                                          <w:divsChild>
                                            <w:div w:id="360251422">
                                              <w:marLeft w:val="0"/>
                                              <w:marRight w:val="0"/>
                                              <w:marTop w:val="0"/>
                                              <w:marBottom w:val="0"/>
                                              <w:divBdr>
                                                <w:top w:val="none" w:sz="0" w:space="0" w:color="auto"/>
                                                <w:left w:val="none" w:sz="0" w:space="0" w:color="auto"/>
                                                <w:bottom w:val="none" w:sz="0" w:space="0" w:color="auto"/>
                                                <w:right w:val="none" w:sz="0" w:space="0" w:color="auto"/>
                                              </w:divBdr>
                                              <w:divsChild>
                                                <w:div w:id="153186586">
                                                  <w:marLeft w:val="0"/>
                                                  <w:marRight w:val="0"/>
                                                  <w:marTop w:val="0"/>
                                                  <w:marBottom w:val="0"/>
                                                  <w:divBdr>
                                                    <w:top w:val="none" w:sz="0" w:space="0" w:color="auto"/>
                                                    <w:left w:val="none" w:sz="0" w:space="0" w:color="auto"/>
                                                    <w:bottom w:val="none" w:sz="0" w:space="0" w:color="auto"/>
                                                    <w:right w:val="none" w:sz="0" w:space="0" w:color="auto"/>
                                                  </w:divBdr>
                                                  <w:divsChild>
                                                    <w:div w:id="751243832">
                                                      <w:marLeft w:val="0"/>
                                                      <w:marRight w:val="0"/>
                                                      <w:marTop w:val="0"/>
                                                      <w:marBottom w:val="0"/>
                                                      <w:divBdr>
                                                        <w:top w:val="none" w:sz="0" w:space="0" w:color="auto"/>
                                                        <w:left w:val="none" w:sz="0" w:space="0" w:color="auto"/>
                                                        <w:bottom w:val="none" w:sz="0" w:space="0" w:color="auto"/>
                                                        <w:right w:val="none" w:sz="0" w:space="0" w:color="auto"/>
                                                      </w:divBdr>
                                                      <w:divsChild>
                                                        <w:div w:id="114284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4945946">
      <w:bodyDiv w:val="1"/>
      <w:marLeft w:val="0"/>
      <w:marRight w:val="0"/>
      <w:marTop w:val="0"/>
      <w:marBottom w:val="0"/>
      <w:divBdr>
        <w:top w:val="none" w:sz="0" w:space="0" w:color="auto"/>
        <w:left w:val="none" w:sz="0" w:space="0" w:color="auto"/>
        <w:bottom w:val="none" w:sz="0" w:space="0" w:color="auto"/>
        <w:right w:val="none" w:sz="0" w:space="0" w:color="auto"/>
      </w:divBdr>
    </w:div>
    <w:div w:id="884374167">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073703615">
      <w:bodyDiv w:val="1"/>
      <w:marLeft w:val="0"/>
      <w:marRight w:val="0"/>
      <w:marTop w:val="0"/>
      <w:marBottom w:val="0"/>
      <w:divBdr>
        <w:top w:val="none" w:sz="0" w:space="0" w:color="auto"/>
        <w:left w:val="none" w:sz="0" w:space="0" w:color="auto"/>
        <w:bottom w:val="none" w:sz="0" w:space="0" w:color="auto"/>
        <w:right w:val="none" w:sz="0" w:space="0" w:color="auto"/>
      </w:divBdr>
    </w:div>
    <w:div w:id="1098913197">
      <w:bodyDiv w:val="1"/>
      <w:marLeft w:val="0"/>
      <w:marRight w:val="0"/>
      <w:marTop w:val="0"/>
      <w:marBottom w:val="0"/>
      <w:divBdr>
        <w:top w:val="none" w:sz="0" w:space="0" w:color="auto"/>
        <w:left w:val="none" w:sz="0" w:space="0" w:color="auto"/>
        <w:bottom w:val="none" w:sz="0" w:space="0" w:color="auto"/>
        <w:right w:val="none" w:sz="0" w:space="0" w:color="auto"/>
      </w:divBdr>
    </w:div>
    <w:div w:id="1120490466">
      <w:bodyDiv w:val="1"/>
      <w:marLeft w:val="0"/>
      <w:marRight w:val="0"/>
      <w:marTop w:val="0"/>
      <w:marBottom w:val="0"/>
      <w:divBdr>
        <w:top w:val="none" w:sz="0" w:space="0" w:color="auto"/>
        <w:left w:val="none" w:sz="0" w:space="0" w:color="auto"/>
        <w:bottom w:val="none" w:sz="0" w:space="0" w:color="auto"/>
        <w:right w:val="none" w:sz="0" w:space="0" w:color="auto"/>
      </w:divBdr>
      <w:divsChild>
        <w:div w:id="670761582">
          <w:marLeft w:val="0"/>
          <w:marRight w:val="0"/>
          <w:marTop w:val="0"/>
          <w:marBottom w:val="0"/>
          <w:divBdr>
            <w:top w:val="none" w:sz="0" w:space="0" w:color="auto"/>
            <w:left w:val="none" w:sz="0" w:space="0" w:color="auto"/>
            <w:bottom w:val="none" w:sz="0" w:space="0" w:color="auto"/>
            <w:right w:val="none" w:sz="0" w:space="0" w:color="auto"/>
          </w:divBdr>
          <w:divsChild>
            <w:div w:id="915169127">
              <w:marLeft w:val="0"/>
              <w:marRight w:val="0"/>
              <w:marTop w:val="0"/>
              <w:marBottom w:val="0"/>
              <w:divBdr>
                <w:top w:val="none" w:sz="0" w:space="0" w:color="auto"/>
                <w:left w:val="none" w:sz="0" w:space="0" w:color="auto"/>
                <w:bottom w:val="none" w:sz="0" w:space="0" w:color="auto"/>
                <w:right w:val="none" w:sz="0" w:space="0" w:color="auto"/>
              </w:divBdr>
              <w:divsChild>
                <w:div w:id="826361919">
                  <w:marLeft w:val="0"/>
                  <w:marRight w:val="0"/>
                  <w:marTop w:val="0"/>
                  <w:marBottom w:val="0"/>
                  <w:divBdr>
                    <w:top w:val="none" w:sz="0" w:space="0" w:color="auto"/>
                    <w:left w:val="none" w:sz="0" w:space="0" w:color="auto"/>
                    <w:bottom w:val="none" w:sz="0" w:space="0" w:color="auto"/>
                    <w:right w:val="none" w:sz="0" w:space="0" w:color="auto"/>
                  </w:divBdr>
                  <w:divsChild>
                    <w:div w:id="1092820678">
                      <w:marLeft w:val="0"/>
                      <w:marRight w:val="0"/>
                      <w:marTop w:val="0"/>
                      <w:marBottom w:val="0"/>
                      <w:divBdr>
                        <w:top w:val="none" w:sz="0" w:space="0" w:color="auto"/>
                        <w:left w:val="none" w:sz="0" w:space="0" w:color="auto"/>
                        <w:bottom w:val="none" w:sz="0" w:space="0" w:color="auto"/>
                        <w:right w:val="none" w:sz="0" w:space="0" w:color="auto"/>
                      </w:divBdr>
                      <w:divsChild>
                        <w:div w:id="186598353">
                          <w:marLeft w:val="0"/>
                          <w:marRight w:val="0"/>
                          <w:marTop w:val="0"/>
                          <w:marBottom w:val="0"/>
                          <w:divBdr>
                            <w:top w:val="none" w:sz="0" w:space="0" w:color="auto"/>
                            <w:left w:val="none" w:sz="0" w:space="0" w:color="auto"/>
                            <w:bottom w:val="none" w:sz="0" w:space="0" w:color="auto"/>
                            <w:right w:val="none" w:sz="0" w:space="0" w:color="auto"/>
                          </w:divBdr>
                          <w:divsChild>
                            <w:div w:id="1403141028">
                              <w:marLeft w:val="0"/>
                              <w:marRight w:val="0"/>
                              <w:marTop w:val="0"/>
                              <w:marBottom w:val="0"/>
                              <w:divBdr>
                                <w:top w:val="none" w:sz="0" w:space="0" w:color="auto"/>
                                <w:left w:val="none" w:sz="0" w:space="0" w:color="auto"/>
                                <w:bottom w:val="none" w:sz="0" w:space="0" w:color="auto"/>
                                <w:right w:val="none" w:sz="0" w:space="0" w:color="auto"/>
                              </w:divBdr>
                              <w:divsChild>
                                <w:div w:id="1365447840">
                                  <w:marLeft w:val="0"/>
                                  <w:marRight w:val="0"/>
                                  <w:marTop w:val="0"/>
                                  <w:marBottom w:val="0"/>
                                  <w:divBdr>
                                    <w:top w:val="none" w:sz="0" w:space="0" w:color="auto"/>
                                    <w:left w:val="none" w:sz="0" w:space="0" w:color="auto"/>
                                    <w:bottom w:val="none" w:sz="0" w:space="0" w:color="auto"/>
                                    <w:right w:val="none" w:sz="0" w:space="0" w:color="auto"/>
                                  </w:divBdr>
                                  <w:divsChild>
                                    <w:div w:id="122772312">
                                      <w:marLeft w:val="0"/>
                                      <w:marRight w:val="0"/>
                                      <w:marTop w:val="0"/>
                                      <w:marBottom w:val="0"/>
                                      <w:divBdr>
                                        <w:top w:val="none" w:sz="0" w:space="0" w:color="auto"/>
                                        <w:left w:val="none" w:sz="0" w:space="0" w:color="auto"/>
                                        <w:bottom w:val="none" w:sz="0" w:space="0" w:color="auto"/>
                                        <w:right w:val="none" w:sz="0" w:space="0" w:color="auto"/>
                                      </w:divBdr>
                                      <w:divsChild>
                                        <w:div w:id="1043871117">
                                          <w:marLeft w:val="0"/>
                                          <w:marRight w:val="0"/>
                                          <w:marTop w:val="0"/>
                                          <w:marBottom w:val="0"/>
                                          <w:divBdr>
                                            <w:top w:val="none" w:sz="0" w:space="0" w:color="auto"/>
                                            <w:left w:val="none" w:sz="0" w:space="0" w:color="auto"/>
                                            <w:bottom w:val="none" w:sz="0" w:space="0" w:color="auto"/>
                                            <w:right w:val="none" w:sz="0" w:space="0" w:color="auto"/>
                                          </w:divBdr>
                                          <w:divsChild>
                                            <w:div w:id="826091437">
                                              <w:marLeft w:val="0"/>
                                              <w:marRight w:val="0"/>
                                              <w:marTop w:val="0"/>
                                              <w:marBottom w:val="0"/>
                                              <w:divBdr>
                                                <w:top w:val="none" w:sz="0" w:space="0" w:color="auto"/>
                                                <w:left w:val="none" w:sz="0" w:space="0" w:color="auto"/>
                                                <w:bottom w:val="none" w:sz="0" w:space="0" w:color="auto"/>
                                                <w:right w:val="none" w:sz="0" w:space="0" w:color="auto"/>
                                              </w:divBdr>
                                              <w:divsChild>
                                                <w:div w:id="44185418">
                                                  <w:marLeft w:val="0"/>
                                                  <w:marRight w:val="0"/>
                                                  <w:marTop w:val="0"/>
                                                  <w:marBottom w:val="0"/>
                                                  <w:divBdr>
                                                    <w:top w:val="none" w:sz="0" w:space="0" w:color="auto"/>
                                                    <w:left w:val="none" w:sz="0" w:space="0" w:color="auto"/>
                                                    <w:bottom w:val="none" w:sz="0" w:space="0" w:color="auto"/>
                                                    <w:right w:val="none" w:sz="0" w:space="0" w:color="auto"/>
                                                  </w:divBdr>
                                                  <w:divsChild>
                                                    <w:div w:id="1183743405">
                                                      <w:marLeft w:val="0"/>
                                                      <w:marRight w:val="0"/>
                                                      <w:marTop w:val="0"/>
                                                      <w:marBottom w:val="0"/>
                                                      <w:divBdr>
                                                        <w:top w:val="none" w:sz="0" w:space="0" w:color="auto"/>
                                                        <w:left w:val="none" w:sz="0" w:space="0" w:color="auto"/>
                                                        <w:bottom w:val="none" w:sz="0" w:space="0" w:color="auto"/>
                                                        <w:right w:val="none" w:sz="0" w:space="0" w:color="auto"/>
                                                      </w:divBdr>
                                                      <w:divsChild>
                                                        <w:div w:id="6536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9780647">
      <w:bodyDiv w:val="1"/>
      <w:marLeft w:val="0"/>
      <w:marRight w:val="0"/>
      <w:marTop w:val="0"/>
      <w:marBottom w:val="0"/>
      <w:divBdr>
        <w:top w:val="none" w:sz="0" w:space="0" w:color="auto"/>
        <w:left w:val="none" w:sz="0" w:space="0" w:color="auto"/>
        <w:bottom w:val="none" w:sz="0" w:space="0" w:color="auto"/>
        <w:right w:val="none" w:sz="0" w:space="0" w:color="auto"/>
      </w:divBdr>
    </w:div>
    <w:div w:id="1254971911">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314796987">
      <w:bodyDiv w:val="1"/>
      <w:marLeft w:val="0"/>
      <w:marRight w:val="0"/>
      <w:marTop w:val="0"/>
      <w:marBottom w:val="0"/>
      <w:divBdr>
        <w:top w:val="none" w:sz="0" w:space="0" w:color="auto"/>
        <w:left w:val="none" w:sz="0" w:space="0" w:color="auto"/>
        <w:bottom w:val="none" w:sz="0" w:space="0" w:color="auto"/>
        <w:right w:val="none" w:sz="0" w:space="0" w:color="auto"/>
      </w:divBdr>
    </w:div>
    <w:div w:id="1328435553">
      <w:bodyDiv w:val="1"/>
      <w:marLeft w:val="0"/>
      <w:marRight w:val="0"/>
      <w:marTop w:val="0"/>
      <w:marBottom w:val="0"/>
      <w:divBdr>
        <w:top w:val="none" w:sz="0" w:space="0" w:color="auto"/>
        <w:left w:val="none" w:sz="0" w:space="0" w:color="auto"/>
        <w:bottom w:val="none" w:sz="0" w:space="0" w:color="auto"/>
        <w:right w:val="none" w:sz="0" w:space="0" w:color="auto"/>
      </w:divBdr>
    </w:div>
    <w:div w:id="1344671551">
      <w:bodyDiv w:val="1"/>
      <w:marLeft w:val="0"/>
      <w:marRight w:val="0"/>
      <w:marTop w:val="0"/>
      <w:marBottom w:val="0"/>
      <w:divBdr>
        <w:top w:val="none" w:sz="0" w:space="0" w:color="auto"/>
        <w:left w:val="none" w:sz="0" w:space="0" w:color="auto"/>
        <w:bottom w:val="none" w:sz="0" w:space="0" w:color="auto"/>
        <w:right w:val="none" w:sz="0" w:space="0" w:color="auto"/>
      </w:divBdr>
    </w:div>
    <w:div w:id="1399132592">
      <w:bodyDiv w:val="1"/>
      <w:marLeft w:val="0"/>
      <w:marRight w:val="0"/>
      <w:marTop w:val="0"/>
      <w:marBottom w:val="0"/>
      <w:divBdr>
        <w:top w:val="none" w:sz="0" w:space="0" w:color="auto"/>
        <w:left w:val="none" w:sz="0" w:space="0" w:color="auto"/>
        <w:bottom w:val="none" w:sz="0" w:space="0" w:color="auto"/>
        <w:right w:val="none" w:sz="0" w:space="0" w:color="auto"/>
      </w:divBdr>
    </w:div>
    <w:div w:id="1413970424">
      <w:bodyDiv w:val="1"/>
      <w:marLeft w:val="0"/>
      <w:marRight w:val="0"/>
      <w:marTop w:val="0"/>
      <w:marBottom w:val="0"/>
      <w:divBdr>
        <w:top w:val="none" w:sz="0" w:space="0" w:color="auto"/>
        <w:left w:val="none" w:sz="0" w:space="0" w:color="auto"/>
        <w:bottom w:val="none" w:sz="0" w:space="0" w:color="auto"/>
        <w:right w:val="none" w:sz="0" w:space="0" w:color="auto"/>
      </w:divBdr>
    </w:div>
    <w:div w:id="1490443758">
      <w:bodyDiv w:val="1"/>
      <w:marLeft w:val="0"/>
      <w:marRight w:val="0"/>
      <w:marTop w:val="0"/>
      <w:marBottom w:val="0"/>
      <w:divBdr>
        <w:top w:val="none" w:sz="0" w:space="0" w:color="auto"/>
        <w:left w:val="none" w:sz="0" w:space="0" w:color="auto"/>
        <w:bottom w:val="none" w:sz="0" w:space="0" w:color="auto"/>
        <w:right w:val="none" w:sz="0" w:space="0" w:color="auto"/>
      </w:divBdr>
    </w:div>
    <w:div w:id="1542129354">
      <w:bodyDiv w:val="1"/>
      <w:marLeft w:val="0"/>
      <w:marRight w:val="0"/>
      <w:marTop w:val="0"/>
      <w:marBottom w:val="0"/>
      <w:divBdr>
        <w:top w:val="none" w:sz="0" w:space="0" w:color="auto"/>
        <w:left w:val="none" w:sz="0" w:space="0" w:color="auto"/>
        <w:bottom w:val="none" w:sz="0" w:space="0" w:color="auto"/>
        <w:right w:val="none" w:sz="0" w:space="0" w:color="auto"/>
      </w:divBdr>
    </w:div>
    <w:div w:id="1551838080">
      <w:bodyDiv w:val="1"/>
      <w:marLeft w:val="0"/>
      <w:marRight w:val="0"/>
      <w:marTop w:val="0"/>
      <w:marBottom w:val="0"/>
      <w:divBdr>
        <w:top w:val="none" w:sz="0" w:space="0" w:color="auto"/>
        <w:left w:val="none" w:sz="0" w:space="0" w:color="auto"/>
        <w:bottom w:val="none" w:sz="0" w:space="0" w:color="auto"/>
        <w:right w:val="none" w:sz="0" w:space="0" w:color="auto"/>
      </w:divBdr>
    </w:div>
    <w:div w:id="1572497765">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58984416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 w:id="1637494142">
      <w:bodyDiv w:val="1"/>
      <w:marLeft w:val="0"/>
      <w:marRight w:val="0"/>
      <w:marTop w:val="0"/>
      <w:marBottom w:val="0"/>
      <w:divBdr>
        <w:top w:val="none" w:sz="0" w:space="0" w:color="auto"/>
        <w:left w:val="none" w:sz="0" w:space="0" w:color="auto"/>
        <w:bottom w:val="none" w:sz="0" w:space="0" w:color="auto"/>
        <w:right w:val="none" w:sz="0" w:space="0" w:color="auto"/>
      </w:divBdr>
    </w:div>
    <w:div w:id="1807506154">
      <w:bodyDiv w:val="1"/>
      <w:marLeft w:val="0"/>
      <w:marRight w:val="0"/>
      <w:marTop w:val="0"/>
      <w:marBottom w:val="0"/>
      <w:divBdr>
        <w:top w:val="none" w:sz="0" w:space="0" w:color="auto"/>
        <w:left w:val="none" w:sz="0" w:space="0" w:color="auto"/>
        <w:bottom w:val="none" w:sz="0" w:space="0" w:color="auto"/>
        <w:right w:val="none" w:sz="0" w:space="0" w:color="auto"/>
      </w:divBdr>
    </w:div>
    <w:div w:id="1852601074">
      <w:bodyDiv w:val="1"/>
      <w:marLeft w:val="0"/>
      <w:marRight w:val="0"/>
      <w:marTop w:val="0"/>
      <w:marBottom w:val="0"/>
      <w:divBdr>
        <w:top w:val="none" w:sz="0" w:space="0" w:color="auto"/>
        <w:left w:val="none" w:sz="0" w:space="0" w:color="auto"/>
        <w:bottom w:val="none" w:sz="0" w:space="0" w:color="auto"/>
        <w:right w:val="none" w:sz="0" w:space="0" w:color="auto"/>
      </w:divBdr>
    </w:div>
    <w:div w:id="1853953692">
      <w:bodyDiv w:val="1"/>
      <w:marLeft w:val="0"/>
      <w:marRight w:val="0"/>
      <w:marTop w:val="0"/>
      <w:marBottom w:val="0"/>
      <w:divBdr>
        <w:top w:val="none" w:sz="0" w:space="0" w:color="auto"/>
        <w:left w:val="none" w:sz="0" w:space="0" w:color="auto"/>
        <w:bottom w:val="none" w:sz="0" w:space="0" w:color="auto"/>
        <w:right w:val="none" w:sz="0" w:space="0" w:color="auto"/>
      </w:divBdr>
    </w:div>
    <w:div w:id="1914197594">
      <w:bodyDiv w:val="1"/>
      <w:marLeft w:val="0"/>
      <w:marRight w:val="0"/>
      <w:marTop w:val="0"/>
      <w:marBottom w:val="0"/>
      <w:divBdr>
        <w:top w:val="none" w:sz="0" w:space="0" w:color="auto"/>
        <w:left w:val="none" w:sz="0" w:space="0" w:color="auto"/>
        <w:bottom w:val="none" w:sz="0" w:space="0" w:color="auto"/>
        <w:right w:val="none" w:sz="0" w:space="0" w:color="auto"/>
      </w:divBdr>
      <w:divsChild>
        <w:div w:id="283654691">
          <w:marLeft w:val="0"/>
          <w:marRight w:val="0"/>
          <w:marTop w:val="0"/>
          <w:marBottom w:val="0"/>
          <w:divBdr>
            <w:top w:val="none" w:sz="0" w:space="0" w:color="auto"/>
            <w:left w:val="none" w:sz="0" w:space="0" w:color="auto"/>
            <w:bottom w:val="none" w:sz="0" w:space="0" w:color="auto"/>
            <w:right w:val="none" w:sz="0" w:space="0" w:color="auto"/>
          </w:divBdr>
          <w:divsChild>
            <w:div w:id="240876860">
              <w:marLeft w:val="0"/>
              <w:marRight w:val="0"/>
              <w:marTop w:val="0"/>
              <w:marBottom w:val="0"/>
              <w:divBdr>
                <w:top w:val="none" w:sz="0" w:space="0" w:color="auto"/>
                <w:left w:val="none" w:sz="0" w:space="0" w:color="auto"/>
                <w:bottom w:val="none" w:sz="0" w:space="0" w:color="auto"/>
                <w:right w:val="none" w:sz="0" w:space="0" w:color="auto"/>
              </w:divBdr>
              <w:divsChild>
                <w:div w:id="378743908">
                  <w:marLeft w:val="0"/>
                  <w:marRight w:val="0"/>
                  <w:marTop w:val="0"/>
                  <w:marBottom w:val="0"/>
                  <w:divBdr>
                    <w:top w:val="none" w:sz="0" w:space="0" w:color="auto"/>
                    <w:left w:val="none" w:sz="0" w:space="0" w:color="auto"/>
                    <w:bottom w:val="none" w:sz="0" w:space="0" w:color="auto"/>
                    <w:right w:val="none" w:sz="0" w:space="0" w:color="auto"/>
                  </w:divBdr>
                  <w:divsChild>
                    <w:div w:id="18339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27456">
          <w:marLeft w:val="0"/>
          <w:marRight w:val="0"/>
          <w:marTop w:val="0"/>
          <w:marBottom w:val="0"/>
          <w:divBdr>
            <w:top w:val="none" w:sz="0" w:space="0" w:color="auto"/>
            <w:left w:val="none" w:sz="0" w:space="0" w:color="auto"/>
            <w:bottom w:val="none" w:sz="0" w:space="0" w:color="auto"/>
            <w:right w:val="none" w:sz="0" w:space="0" w:color="auto"/>
          </w:divBdr>
          <w:divsChild>
            <w:div w:id="1067992230">
              <w:marLeft w:val="0"/>
              <w:marRight w:val="0"/>
              <w:marTop w:val="0"/>
              <w:marBottom w:val="0"/>
              <w:divBdr>
                <w:top w:val="none" w:sz="0" w:space="0" w:color="auto"/>
                <w:left w:val="none" w:sz="0" w:space="0" w:color="auto"/>
                <w:bottom w:val="none" w:sz="0" w:space="0" w:color="auto"/>
                <w:right w:val="none" w:sz="0" w:space="0" w:color="auto"/>
              </w:divBdr>
              <w:divsChild>
                <w:div w:id="2116320119">
                  <w:marLeft w:val="0"/>
                  <w:marRight w:val="0"/>
                  <w:marTop w:val="0"/>
                  <w:marBottom w:val="0"/>
                  <w:divBdr>
                    <w:top w:val="none" w:sz="0" w:space="0" w:color="auto"/>
                    <w:left w:val="none" w:sz="0" w:space="0" w:color="auto"/>
                    <w:bottom w:val="none" w:sz="0" w:space="0" w:color="auto"/>
                    <w:right w:val="none" w:sz="0" w:space="0" w:color="auto"/>
                  </w:divBdr>
                  <w:divsChild>
                    <w:div w:id="602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449986">
      <w:bodyDiv w:val="1"/>
      <w:marLeft w:val="0"/>
      <w:marRight w:val="0"/>
      <w:marTop w:val="0"/>
      <w:marBottom w:val="0"/>
      <w:divBdr>
        <w:top w:val="none" w:sz="0" w:space="0" w:color="auto"/>
        <w:left w:val="none" w:sz="0" w:space="0" w:color="auto"/>
        <w:bottom w:val="none" w:sz="0" w:space="0" w:color="auto"/>
        <w:right w:val="none" w:sz="0" w:space="0" w:color="auto"/>
      </w:divBdr>
    </w:div>
    <w:div w:id="1972128440">
      <w:bodyDiv w:val="1"/>
      <w:marLeft w:val="0"/>
      <w:marRight w:val="0"/>
      <w:marTop w:val="0"/>
      <w:marBottom w:val="0"/>
      <w:divBdr>
        <w:top w:val="none" w:sz="0" w:space="0" w:color="auto"/>
        <w:left w:val="none" w:sz="0" w:space="0" w:color="auto"/>
        <w:bottom w:val="none" w:sz="0" w:space="0" w:color="auto"/>
        <w:right w:val="none" w:sz="0" w:space="0" w:color="auto"/>
      </w:divBdr>
    </w:div>
    <w:div w:id="2051804387">
      <w:bodyDiv w:val="1"/>
      <w:marLeft w:val="0"/>
      <w:marRight w:val="0"/>
      <w:marTop w:val="0"/>
      <w:marBottom w:val="0"/>
      <w:divBdr>
        <w:top w:val="none" w:sz="0" w:space="0" w:color="auto"/>
        <w:left w:val="none" w:sz="0" w:space="0" w:color="auto"/>
        <w:bottom w:val="none" w:sz="0" w:space="0" w:color="auto"/>
        <w:right w:val="none" w:sz="0" w:space="0" w:color="auto"/>
      </w:divBdr>
    </w:div>
    <w:div w:id="213694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heckstyle.sourceforge.io/sun_style.html" TargetMode="Externa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FA994-F64D-400A-B075-A9AECDD48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17</Pages>
  <Words>3272</Words>
  <Characters>18655</Characters>
  <Application>Microsoft Office Word</Application>
  <DocSecurity>0</DocSecurity>
  <Lines>155</Lines>
  <Paragraphs>43</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21884</CharactersWithSpaces>
  <SharedDoc>false</SharedDoc>
  <HLinks>
    <vt:vector size="6" baseType="variant">
      <vt:variant>
        <vt:i4>2293853</vt:i4>
      </vt:variant>
      <vt:variant>
        <vt:i4>30</vt:i4>
      </vt:variant>
      <vt:variant>
        <vt:i4>0</vt:i4>
      </vt:variant>
      <vt:variant>
        <vt:i4>5</vt:i4>
      </vt:variant>
      <vt:variant>
        <vt:lpwstr>https://checkstyle.sourceforge.io/sun_style.html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SALVATORE DI MARTINO</cp:lastModifiedBy>
  <cp:revision>26</cp:revision>
  <cp:lastPrinted>2025-01-03T11:19:00Z</cp:lastPrinted>
  <dcterms:created xsi:type="dcterms:W3CDTF">2024-12-26T17:43:00Z</dcterms:created>
  <dcterms:modified xsi:type="dcterms:W3CDTF">2025-01-03T11:20:00Z</dcterms:modified>
</cp:coreProperties>
</file>