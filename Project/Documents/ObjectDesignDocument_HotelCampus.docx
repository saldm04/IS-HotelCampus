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74CC5B48"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t xml:space="preserve">Versione </w:t>
      </w:r>
      <w:r w:rsidR="00AB578A">
        <w:rPr>
          <w:rFonts w:ascii="Arial" w:hAnsi="Arial"/>
          <w:b/>
          <w:sz w:val="36"/>
          <w:lang w:val="en-GB"/>
        </w:rPr>
        <w:t>1.</w:t>
      </w:r>
      <w:r w:rsidR="005C1404">
        <w:rPr>
          <w:rFonts w:ascii="Arial" w:hAnsi="Arial"/>
          <w:b/>
          <w:sz w:val="36"/>
          <w:lang w:val="en-GB"/>
        </w:rPr>
        <w:t>2</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5783A910" w:rsidR="006D2F17" w:rsidRPr="00F654AE" w:rsidRDefault="00497CBD" w:rsidP="006D2F17">
      <w:pPr>
        <w:jc w:val="center"/>
        <w:rPr>
          <w:b/>
          <w:color w:val="FF0000"/>
          <w:sz w:val="28"/>
          <w:szCs w:val="28"/>
          <w:lang w:val="en-GB"/>
        </w:rPr>
      </w:pPr>
      <w:r w:rsidRPr="006D2F17">
        <w:rPr>
          <w:rFonts w:eastAsia="Times New Roman"/>
          <w:noProof/>
          <w:sz w:val="60"/>
          <w:szCs w:val="60"/>
        </w:rPr>
        <w:drawing>
          <wp:anchor distT="0" distB="0" distL="114300" distR="114300" simplePos="0" relativeHeight="251657216" behindDoc="0" locked="0" layoutInCell="1" allowOverlap="1" wp14:anchorId="3DED9F39" wp14:editId="229B2D87">
            <wp:simplePos x="0" y="0"/>
            <wp:positionH relativeFrom="margin">
              <wp:align>center</wp:align>
            </wp:positionH>
            <wp:positionV relativeFrom="paragraph">
              <wp:posOffset>190616</wp:posOffset>
            </wp:positionV>
            <wp:extent cx="2872740" cy="1623060"/>
            <wp:effectExtent l="0" t="0" r="0" b="0"/>
            <wp:wrapSquare wrapText="bothSides"/>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anchor>
        </w:drawing>
      </w:r>
    </w:p>
    <w:p w14:paraId="2AA68CF9" w14:textId="4543DD0A" w:rsidR="006D2F17" w:rsidRPr="00C85D74" w:rsidRDefault="00C85D74" w:rsidP="00C85D74">
      <w:pPr>
        <w:rPr>
          <w:b/>
          <w:color w:val="FF0000"/>
          <w:sz w:val="28"/>
          <w:szCs w:val="28"/>
          <w:lang w:val="en-GB"/>
        </w:rPr>
      </w:pPr>
      <w:r w:rsidRPr="00C85D74">
        <w:rPr>
          <w:b/>
          <w:color w:val="FF0000"/>
          <w:sz w:val="28"/>
          <w:szCs w:val="28"/>
          <w:lang w:val="en-GB"/>
        </w:rPr>
        <w:br w:type="textWrapping" w:clear="all"/>
      </w:r>
    </w:p>
    <w:p w14:paraId="527B04F2" w14:textId="77777777" w:rsidR="006D2F17" w:rsidRPr="00C85D74" w:rsidRDefault="006D2F17" w:rsidP="006D2F17">
      <w:pPr>
        <w:jc w:val="center"/>
        <w:rPr>
          <w:b/>
          <w:color w:val="FF0000"/>
          <w:sz w:val="28"/>
          <w:szCs w:val="28"/>
          <w:lang w:val="en-GB"/>
        </w:rPr>
      </w:pPr>
    </w:p>
    <w:p w14:paraId="5479A59C" w14:textId="77777777" w:rsidR="006D2F17" w:rsidRPr="00C85D74" w:rsidRDefault="006D2F17" w:rsidP="006D2F17">
      <w:pPr>
        <w:rPr>
          <w:b/>
          <w:color w:val="FF0000"/>
          <w:sz w:val="28"/>
          <w:szCs w:val="28"/>
          <w:lang w:val="en-GB"/>
        </w:rPr>
      </w:pPr>
    </w:p>
    <w:p w14:paraId="59D32883" w14:textId="77777777" w:rsidR="006D2F17" w:rsidRPr="00C85D74" w:rsidRDefault="006D2F17" w:rsidP="006D2F17">
      <w:pPr>
        <w:rPr>
          <w:b/>
          <w:color w:val="FF0000"/>
          <w:sz w:val="36"/>
          <w:szCs w:val="36"/>
          <w:lang w:val="en-GB"/>
        </w:rPr>
      </w:pPr>
    </w:p>
    <w:p w14:paraId="14C61770" w14:textId="77777777" w:rsidR="006D2F17" w:rsidRPr="00C85D74" w:rsidRDefault="006D2F17" w:rsidP="006D2F17">
      <w:pPr>
        <w:jc w:val="center"/>
        <w:rPr>
          <w:b/>
          <w:color w:val="FF0000"/>
          <w:sz w:val="28"/>
          <w:szCs w:val="28"/>
          <w:lang w:val="en-GB"/>
        </w:rPr>
      </w:pPr>
    </w:p>
    <w:p w14:paraId="0E7DE21B" w14:textId="77777777" w:rsidR="006D2F17" w:rsidRPr="00C85D74" w:rsidRDefault="006D2F17" w:rsidP="006D2F17">
      <w:pPr>
        <w:jc w:val="center"/>
        <w:rPr>
          <w:b/>
          <w:color w:val="FF0000"/>
          <w:sz w:val="28"/>
          <w:szCs w:val="28"/>
          <w:lang w:val="en-GB"/>
        </w:rPr>
      </w:pPr>
    </w:p>
    <w:p w14:paraId="0E57E50D" w14:textId="77777777" w:rsidR="006D2F17" w:rsidRPr="00C85D74" w:rsidRDefault="006D2F17" w:rsidP="006D2F17">
      <w:pPr>
        <w:jc w:val="center"/>
        <w:rPr>
          <w:b/>
          <w:color w:val="FF0000"/>
          <w:sz w:val="28"/>
          <w:szCs w:val="28"/>
          <w:lang w:val="en-GB"/>
        </w:rPr>
      </w:pPr>
    </w:p>
    <w:p w14:paraId="5CFAE2E3" w14:textId="77777777" w:rsidR="006D2F17" w:rsidRPr="00C85D74" w:rsidRDefault="006D2F17" w:rsidP="006D2F17">
      <w:pPr>
        <w:rPr>
          <w:lang w:val="en-GB"/>
        </w:rPr>
      </w:pPr>
    </w:p>
    <w:p w14:paraId="1FDEFD07" w14:textId="77777777" w:rsidR="006D2F17" w:rsidRPr="00C85D74" w:rsidRDefault="006D2F17" w:rsidP="006D2F17">
      <w:pPr>
        <w:rPr>
          <w:rFonts w:ascii="Arial" w:hAnsi="Arial"/>
          <w:b/>
          <w:sz w:val="36"/>
          <w:lang w:val="en-GB"/>
        </w:rPr>
      </w:pPr>
    </w:p>
    <w:p w14:paraId="489DB1DC" w14:textId="77777777" w:rsidR="006D2F17" w:rsidRPr="00C85D74" w:rsidRDefault="006D2F17" w:rsidP="006D2F17">
      <w:pPr>
        <w:jc w:val="center"/>
        <w:rPr>
          <w:lang w:val="en-GB"/>
        </w:rPr>
      </w:pPr>
    </w:p>
    <w:p w14:paraId="64BD273A" w14:textId="77777777" w:rsidR="006D2F17" w:rsidRPr="00C85D74" w:rsidRDefault="006D2F17" w:rsidP="006D2F17">
      <w:pPr>
        <w:jc w:val="center"/>
        <w:rPr>
          <w:lang w:val="en-GB"/>
        </w:rPr>
      </w:pPr>
    </w:p>
    <w:p w14:paraId="4796C1E6" w14:textId="1E54166F" w:rsidR="006D2F17" w:rsidRPr="006D2F17" w:rsidRDefault="006D2F17" w:rsidP="006D2F17">
      <w:pPr>
        <w:jc w:val="center"/>
        <w:rPr>
          <w:sz w:val="32"/>
        </w:rPr>
      </w:pPr>
      <w:r w:rsidRPr="006D2F17">
        <w:rPr>
          <w:sz w:val="32"/>
        </w:rPr>
        <w:t xml:space="preserve">Data: </w:t>
      </w:r>
      <w:r w:rsidR="005C1404">
        <w:rPr>
          <w:sz w:val="32"/>
        </w:rPr>
        <w:t>01</w:t>
      </w:r>
      <w:r w:rsidR="00563C6C">
        <w:rPr>
          <w:sz w:val="32"/>
        </w:rPr>
        <w:t>/</w:t>
      </w:r>
      <w:r w:rsidR="005C1404">
        <w:rPr>
          <w:sz w:val="32"/>
        </w:rPr>
        <w:t>01</w:t>
      </w:r>
      <w:r w:rsidRPr="006D2F17">
        <w:rPr>
          <w:sz w:val="32"/>
        </w:rPr>
        <w:t>/202</w:t>
      </w:r>
      <w:r w:rsidR="005C1404">
        <w:rPr>
          <w:sz w:val="32"/>
        </w:rPr>
        <w:t>5</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Team members</w:t>
            </w:r>
          </w:p>
        </w:tc>
      </w:tr>
      <w:tr w:rsidR="0058543F" w:rsidRPr="006D2F17" w14:paraId="1C47E720" w14:textId="77777777" w:rsidTr="00944197">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28392C3A" w:rsidR="0058543F" w:rsidRDefault="00D266EC" w:rsidP="006D2F17">
            <w:pPr>
              <w:suppressLineNumbers/>
              <w:rPr>
                <w:sz w:val="20"/>
              </w:rPr>
            </w:pPr>
            <w:r>
              <w:rPr>
                <w:sz w:val="20"/>
              </w:rPr>
              <w:t>09/12/2024</w:t>
            </w:r>
          </w:p>
        </w:tc>
        <w:tc>
          <w:tcPr>
            <w:tcW w:w="964" w:type="dxa"/>
            <w:tcBorders>
              <w:top w:val="single" w:sz="4" w:space="0" w:color="auto"/>
              <w:left w:val="single" w:sz="2" w:space="0" w:color="000000"/>
              <w:bottom w:val="single" w:sz="4" w:space="0" w:color="auto"/>
              <w:right w:val="single" w:sz="2" w:space="0" w:color="000000"/>
            </w:tcBorders>
          </w:tcPr>
          <w:p w14:paraId="413461EB" w14:textId="605D44B5" w:rsidR="0058543F" w:rsidRDefault="00D266EC"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1E5C14C8" w:rsidR="0058543F" w:rsidRPr="00D266EC" w:rsidRDefault="00D266EC" w:rsidP="006D2F17">
            <w:pPr>
              <w:suppressLineNumbers/>
              <w:rPr>
                <w:kern w:val="2"/>
                <w:sz w:val="20"/>
              </w:rPr>
            </w:pPr>
            <w:r>
              <w:rPr>
                <w:sz w:val="20"/>
              </w:rPr>
              <w:t>Specifica delle interfacce con contratti OCL dei metodi: GestioneServiziService, GestioneUtentiService e Prenotazione</w:t>
            </w:r>
          </w:p>
        </w:tc>
        <w:tc>
          <w:tcPr>
            <w:tcW w:w="2410" w:type="dxa"/>
            <w:tcBorders>
              <w:top w:val="single" w:sz="4" w:space="0" w:color="auto"/>
              <w:left w:val="single" w:sz="2" w:space="0" w:color="000000"/>
              <w:bottom w:val="single" w:sz="4" w:space="0" w:color="auto"/>
              <w:right w:val="single" w:sz="2" w:space="0" w:color="000000"/>
            </w:tcBorders>
          </w:tcPr>
          <w:p w14:paraId="57BD8298" w14:textId="5BC4BAEF" w:rsidR="0058543F" w:rsidRDefault="00D266EC" w:rsidP="006D2F17">
            <w:pPr>
              <w:suppressLineNumbers/>
              <w:rPr>
                <w:sz w:val="20"/>
              </w:rPr>
            </w:pPr>
            <w:r>
              <w:rPr>
                <w:sz w:val="20"/>
              </w:rPr>
              <w:t>Luca Del Bue</w:t>
            </w:r>
          </w:p>
        </w:tc>
      </w:tr>
      <w:tr w:rsidR="00944197" w:rsidRPr="006D2F17" w14:paraId="55A84C14" w14:textId="77777777" w:rsidTr="00A964ED">
        <w:trPr>
          <w:trHeight w:val="230"/>
        </w:trPr>
        <w:tc>
          <w:tcPr>
            <w:tcW w:w="1927" w:type="dxa"/>
            <w:tcBorders>
              <w:top w:val="single" w:sz="4" w:space="0" w:color="auto"/>
              <w:left w:val="single" w:sz="2" w:space="0" w:color="000000"/>
              <w:bottom w:val="single" w:sz="4" w:space="0" w:color="auto"/>
              <w:right w:val="single" w:sz="2" w:space="0" w:color="000000"/>
            </w:tcBorders>
          </w:tcPr>
          <w:p w14:paraId="45A658F2" w14:textId="2A97B221" w:rsidR="00944197" w:rsidRDefault="00944197" w:rsidP="006D2F17">
            <w:pPr>
              <w:suppressLineNumbers/>
              <w:rPr>
                <w:sz w:val="20"/>
              </w:rPr>
            </w:pPr>
            <w:r>
              <w:rPr>
                <w:sz w:val="20"/>
              </w:rPr>
              <w:t>10/12/2024</w:t>
            </w:r>
          </w:p>
        </w:tc>
        <w:tc>
          <w:tcPr>
            <w:tcW w:w="964" w:type="dxa"/>
            <w:tcBorders>
              <w:top w:val="single" w:sz="4" w:space="0" w:color="auto"/>
              <w:left w:val="single" w:sz="2" w:space="0" w:color="000000"/>
              <w:bottom w:val="single" w:sz="4" w:space="0" w:color="auto"/>
              <w:right w:val="single" w:sz="2" w:space="0" w:color="000000"/>
            </w:tcBorders>
          </w:tcPr>
          <w:p w14:paraId="19AF1A07" w14:textId="5C46A252" w:rsidR="00944197" w:rsidRDefault="00944197" w:rsidP="006D2F17">
            <w:pPr>
              <w:suppressLineNumbers/>
              <w:rPr>
                <w:sz w:val="20"/>
              </w:rPr>
            </w:pPr>
            <w:r>
              <w:rPr>
                <w:sz w:val="20"/>
              </w:rPr>
              <w:t>0.3</w:t>
            </w:r>
          </w:p>
        </w:tc>
        <w:tc>
          <w:tcPr>
            <w:tcW w:w="4336" w:type="dxa"/>
            <w:tcBorders>
              <w:top w:val="single" w:sz="4" w:space="0" w:color="auto"/>
              <w:left w:val="single" w:sz="2" w:space="0" w:color="000000"/>
              <w:bottom w:val="single" w:sz="4" w:space="0" w:color="auto"/>
              <w:right w:val="single" w:sz="2" w:space="0" w:color="000000"/>
            </w:tcBorders>
          </w:tcPr>
          <w:p w14:paraId="6D863769" w14:textId="091AF18D" w:rsidR="00944197" w:rsidRDefault="00944197" w:rsidP="006D2F17">
            <w:pPr>
              <w:suppressLineNumbers/>
              <w:rPr>
                <w:sz w:val="20"/>
              </w:rPr>
            </w:pPr>
            <w:r w:rsidRPr="00944197">
              <w:rPr>
                <w:sz w:val="20"/>
              </w:rPr>
              <w:t>Specifica delle interfacce con contratti OCL dei metodi: Gestione</w:t>
            </w:r>
            <w:r>
              <w:rPr>
                <w:sz w:val="20"/>
              </w:rPr>
              <w:t>Camere</w:t>
            </w:r>
            <w:r w:rsidRPr="00944197">
              <w:rPr>
                <w:sz w:val="20"/>
              </w:rPr>
              <w:t>Servic</w:t>
            </w:r>
            <w:r>
              <w:rPr>
                <w:sz w:val="20"/>
              </w:rPr>
              <w:t>e</w:t>
            </w:r>
            <w:r w:rsidRPr="00944197">
              <w:rPr>
                <w:sz w:val="20"/>
              </w:rPr>
              <w:t>, Gestione</w:t>
            </w:r>
            <w:r>
              <w:rPr>
                <w:sz w:val="20"/>
              </w:rPr>
              <w:t>Prenotazioni</w:t>
            </w:r>
            <w:r w:rsidRPr="00944197">
              <w:rPr>
                <w:sz w:val="20"/>
              </w:rPr>
              <w:t xml:space="preserve">Service e </w:t>
            </w:r>
            <w:r>
              <w:rPr>
                <w:sz w:val="20"/>
              </w:rPr>
              <w:t>Cliente</w:t>
            </w:r>
          </w:p>
        </w:tc>
        <w:tc>
          <w:tcPr>
            <w:tcW w:w="2410" w:type="dxa"/>
            <w:tcBorders>
              <w:top w:val="single" w:sz="4" w:space="0" w:color="auto"/>
              <w:left w:val="single" w:sz="2" w:space="0" w:color="000000"/>
              <w:bottom w:val="single" w:sz="4" w:space="0" w:color="auto"/>
              <w:right w:val="single" w:sz="2" w:space="0" w:color="000000"/>
            </w:tcBorders>
          </w:tcPr>
          <w:p w14:paraId="5108B22D" w14:textId="7B9D2426" w:rsidR="00944197" w:rsidRDefault="00944197" w:rsidP="006D2F17">
            <w:pPr>
              <w:suppressLineNumbers/>
              <w:rPr>
                <w:sz w:val="20"/>
              </w:rPr>
            </w:pPr>
            <w:r>
              <w:rPr>
                <w:sz w:val="20"/>
              </w:rPr>
              <w:t>Salvatore Di Martino</w:t>
            </w:r>
          </w:p>
        </w:tc>
      </w:tr>
      <w:tr w:rsidR="00A964ED" w:rsidRPr="006D2F17" w14:paraId="0932A821" w14:textId="77777777" w:rsidTr="001E31CE">
        <w:trPr>
          <w:trHeight w:val="230"/>
        </w:trPr>
        <w:tc>
          <w:tcPr>
            <w:tcW w:w="1927" w:type="dxa"/>
            <w:tcBorders>
              <w:top w:val="single" w:sz="4" w:space="0" w:color="auto"/>
              <w:left w:val="single" w:sz="2" w:space="0" w:color="000000"/>
              <w:bottom w:val="single" w:sz="4" w:space="0" w:color="auto"/>
              <w:right w:val="single" w:sz="2" w:space="0" w:color="000000"/>
            </w:tcBorders>
          </w:tcPr>
          <w:p w14:paraId="6990E421" w14:textId="266A9025" w:rsidR="00A964ED" w:rsidRDefault="00A964ED"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768CA4C5" w14:textId="7AC0586E" w:rsidR="00A964ED" w:rsidRDefault="00BC249F" w:rsidP="006D2F17">
            <w:pPr>
              <w:suppressLineNumbers/>
              <w:rPr>
                <w:sz w:val="20"/>
              </w:rPr>
            </w:pPr>
            <w:r>
              <w:rPr>
                <w:sz w:val="20"/>
              </w:rPr>
              <w:t>1.0</w:t>
            </w:r>
          </w:p>
        </w:tc>
        <w:tc>
          <w:tcPr>
            <w:tcW w:w="4336" w:type="dxa"/>
            <w:tcBorders>
              <w:top w:val="single" w:sz="4" w:space="0" w:color="auto"/>
              <w:left w:val="single" w:sz="2" w:space="0" w:color="000000"/>
              <w:bottom w:val="single" w:sz="4" w:space="0" w:color="auto"/>
              <w:right w:val="single" w:sz="2" w:space="0" w:color="000000"/>
            </w:tcBorders>
          </w:tcPr>
          <w:p w14:paraId="0C9A1128" w14:textId="2467BAFC" w:rsidR="00A964ED" w:rsidRPr="00944197" w:rsidRDefault="00A964ED" w:rsidP="006D2F17">
            <w:pPr>
              <w:suppressLineNumbers/>
              <w:rPr>
                <w:sz w:val="20"/>
              </w:rPr>
            </w:pPr>
            <w:r>
              <w:rPr>
                <w:sz w:val="20"/>
              </w:rPr>
              <w:t xml:space="preserve">Modifica alla specifica dell’interfaccia GestionePrenotazioniService </w:t>
            </w:r>
          </w:p>
        </w:tc>
        <w:tc>
          <w:tcPr>
            <w:tcW w:w="2410" w:type="dxa"/>
            <w:tcBorders>
              <w:top w:val="single" w:sz="4" w:space="0" w:color="auto"/>
              <w:left w:val="single" w:sz="2" w:space="0" w:color="000000"/>
              <w:bottom w:val="single" w:sz="4" w:space="0" w:color="auto"/>
              <w:right w:val="single" w:sz="2" w:space="0" w:color="000000"/>
            </w:tcBorders>
          </w:tcPr>
          <w:p w14:paraId="0D90DB1D" w14:textId="76461FC3" w:rsidR="00A964ED" w:rsidRDefault="00A964ED" w:rsidP="006D2F17">
            <w:pPr>
              <w:suppressLineNumbers/>
              <w:rPr>
                <w:sz w:val="20"/>
              </w:rPr>
            </w:pPr>
            <w:r>
              <w:rPr>
                <w:sz w:val="20"/>
              </w:rPr>
              <w:t>Luca Del Bue</w:t>
            </w:r>
          </w:p>
        </w:tc>
      </w:tr>
      <w:tr w:rsidR="001E31CE" w:rsidRPr="006D2F17" w14:paraId="0300D9C6" w14:textId="77777777" w:rsidTr="005C1404">
        <w:trPr>
          <w:trHeight w:val="230"/>
        </w:trPr>
        <w:tc>
          <w:tcPr>
            <w:tcW w:w="1927" w:type="dxa"/>
            <w:tcBorders>
              <w:top w:val="single" w:sz="4" w:space="0" w:color="auto"/>
              <w:left w:val="single" w:sz="2" w:space="0" w:color="000000"/>
              <w:bottom w:val="single" w:sz="4" w:space="0" w:color="auto"/>
              <w:right w:val="single" w:sz="2" w:space="0" w:color="000000"/>
            </w:tcBorders>
          </w:tcPr>
          <w:p w14:paraId="50B0CA99" w14:textId="52ED1345" w:rsidR="001E31CE" w:rsidRDefault="001E31CE" w:rsidP="006D2F17">
            <w:pPr>
              <w:suppressLineNumbers/>
              <w:rPr>
                <w:sz w:val="20"/>
              </w:rPr>
            </w:pPr>
            <w:r>
              <w:rPr>
                <w:sz w:val="20"/>
              </w:rPr>
              <w:t>26/12/2024</w:t>
            </w:r>
          </w:p>
        </w:tc>
        <w:tc>
          <w:tcPr>
            <w:tcW w:w="964" w:type="dxa"/>
            <w:tcBorders>
              <w:top w:val="single" w:sz="4" w:space="0" w:color="auto"/>
              <w:left w:val="single" w:sz="2" w:space="0" w:color="000000"/>
              <w:bottom w:val="single" w:sz="4" w:space="0" w:color="auto"/>
              <w:right w:val="single" w:sz="2" w:space="0" w:color="000000"/>
            </w:tcBorders>
          </w:tcPr>
          <w:p w14:paraId="295940BA" w14:textId="5EE58AF0" w:rsidR="001E31CE" w:rsidRDefault="001E31CE" w:rsidP="006D2F17">
            <w:pPr>
              <w:suppressLineNumbers/>
              <w:rPr>
                <w:sz w:val="20"/>
              </w:rPr>
            </w:pPr>
            <w:r>
              <w:rPr>
                <w:sz w:val="20"/>
              </w:rPr>
              <w:t>1.1</w:t>
            </w:r>
          </w:p>
        </w:tc>
        <w:tc>
          <w:tcPr>
            <w:tcW w:w="4336" w:type="dxa"/>
            <w:tcBorders>
              <w:top w:val="single" w:sz="4" w:space="0" w:color="auto"/>
              <w:left w:val="single" w:sz="2" w:space="0" w:color="000000"/>
              <w:bottom w:val="single" w:sz="4" w:space="0" w:color="auto"/>
              <w:right w:val="single" w:sz="2" w:space="0" w:color="000000"/>
            </w:tcBorders>
          </w:tcPr>
          <w:p w14:paraId="6014DDAF" w14:textId="32ABE5B3" w:rsidR="001E31CE" w:rsidRDefault="003F4E13" w:rsidP="006D2F17">
            <w:pPr>
              <w:suppressLineNumbers/>
              <w:rPr>
                <w:sz w:val="20"/>
              </w:rPr>
            </w:pPr>
            <w:r>
              <w:rPr>
                <w:sz w:val="20"/>
              </w:rPr>
              <w:t>Aggiunta setRuolo alla specifica dell’interfaccia GestioneUtentiService</w:t>
            </w:r>
          </w:p>
        </w:tc>
        <w:tc>
          <w:tcPr>
            <w:tcW w:w="2410" w:type="dxa"/>
            <w:tcBorders>
              <w:top w:val="single" w:sz="4" w:space="0" w:color="auto"/>
              <w:left w:val="single" w:sz="2" w:space="0" w:color="000000"/>
              <w:bottom w:val="single" w:sz="4" w:space="0" w:color="auto"/>
              <w:right w:val="single" w:sz="2" w:space="0" w:color="000000"/>
            </w:tcBorders>
          </w:tcPr>
          <w:p w14:paraId="1B8972AB" w14:textId="0E4CB75B" w:rsidR="001E31CE" w:rsidRDefault="003F4E13" w:rsidP="006D2F17">
            <w:pPr>
              <w:suppressLineNumbers/>
              <w:rPr>
                <w:sz w:val="20"/>
              </w:rPr>
            </w:pPr>
            <w:r>
              <w:rPr>
                <w:sz w:val="20"/>
              </w:rPr>
              <w:t>Salvatore Di Martino</w:t>
            </w:r>
          </w:p>
        </w:tc>
      </w:tr>
      <w:tr w:rsidR="005C1404" w:rsidRPr="006D2F17" w14:paraId="22D20A08"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144B7B7B" w14:textId="4E20CD58" w:rsidR="005C1404" w:rsidRDefault="00376C7C" w:rsidP="005C1404">
            <w:pPr>
              <w:suppressLineNumbers/>
              <w:rPr>
                <w:sz w:val="20"/>
              </w:rPr>
            </w:pPr>
            <w:r>
              <w:rPr>
                <w:sz w:val="20"/>
              </w:rPr>
              <w:t>01/01/2025</w:t>
            </w:r>
          </w:p>
        </w:tc>
        <w:tc>
          <w:tcPr>
            <w:tcW w:w="964" w:type="dxa"/>
            <w:tcBorders>
              <w:top w:val="single" w:sz="4" w:space="0" w:color="auto"/>
              <w:left w:val="single" w:sz="2" w:space="0" w:color="000000"/>
              <w:bottom w:val="single" w:sz="2" w:space="0" w:color="000000"/>
              <w:right w:val="single" w:sz="2" w:space="0" w:color="000000"/>
            </w:tcBorders>
          </w:tcPr>
          <w:p w14:paraId="2ECCD74E" w14:textId="1D32BD3A" w:rsidR="005C1404" w:rsidRDefault="005C1404" w:rsidP="005C1404">
            <w:pPr>
              <w:suppressLineNumbers/>
              <w:rPr>
                <w:sz w:val="20"/>
              </w:rPr>
            </w:pPr>
            <w:r>
              <w:rPr>
                <w:sz w:val="20"/>
              </w:rPr>
              <w:t>1.</w:t>
            </w:r>
            <w:r>
              <w:rPr>
                <w:sz w:val="20"/>
              </w:rPr>
              <w:t>2</w:t>
            </w:r>
          </w:p>
        </w:tc>
        <w:tc>
          <w:tcPr>
            <w:tcW w:w="4336" w:type="dxa"/>
            <w:tcBorders>
              <w:top w:val="single" w:sz="4" w:space="0" w:color="auto"/>
              <w:left w:val="single" w:sz="2" w:space="0" w:color="000000"/>
              <w:bottom w:val="single" w:sz="2" w:space="0" w:color="000000"/>
              <w:right w:val="single" w:sz="2" w:space="0" w:color="000000"/>
            </w:tcBorders>
          </w:tcPr>
          <w:p w14:paraId="036C98F7" w14:textId="16C170AB" w:rsidR="005C1404" w:rsidRDefault="005C1404" w:rsidP="005C1404">
            <w:pPr>
              <w:suppressLineNumbers/>
              <w:rPr>
                <w:sz w:val="20"/>
              </w:rPr>
            </w:pPr>
            <w:r>
              <w:rPr>
                <w:sz w:val="20"/>
              </w:rPr>
              <w:t xml:space="preserve">Revisione contenuto documento </w:t>
            </w:r>
            <w:r w:rsidR="0060721C">
              <w:rPr>
                <w:sz w:val="20"/>
              </w:rPr>
              <w:t>–</w:t>
            </w:r>
            <w:r>
              <w:rPr>
                <w:sz w:val="20"/>
              </w:rPr>
              <w:t xml:space="preserve"> </w:t>
            </w:r>
            <w:r w:rsidR="0060721C">
              <w:rPr>
                <w:sz w:val="20"/>
              </w:rPr>
              <w:t>modifica Packages</w:t>
            </w:r>
          </w:p>
        </w:tc>
        <w:tc>
          <w:tcPr>
            <w:tcW w:w="2410" w:type="dxa"/>
            <w:tcBorders>
              <w:top w:val="single" w:sz="4" w:space="0" w:color="auto"/>
              <w:left w:val="single" w:sz="2" w:space="0" w:color="000000"/>
              <w:bottom w:val="single" w:sz="2" w:space="0" w:color="000000"/>
              <w:right w:val="single" w:sz="2" w:space="0" w:color="000000"/>
            </w:tcBorders>
          </w:tcPr>
          <w:p w14:paraId="7834F619" w14:textId="3188A73F" w:rsidR="005C1404" w:rsidRDefault="005C1404" w:rsidP="005C1404">
            <w:pPr>
              <w:suppressLineNumbers/>
              <w:rPr>
                <w:sz w:val="20"/>
              </w:rPr>
            </w:pPr>
            <w:r>
              <w:rPr>
                <w:sz w:val="20"/>
              </w:rPr>
              <w:t>Salvatore Di Martino</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0C7DDA84" w14:textId="4E2E06EA" w:rsidR="00944197"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944197">
        <w:rPr>
          <w:noProof/>
        </w:rPr>
        <w:t>1.</w:t>
      </w:r>
      <w:r w:rsidR="00944197">
        <w:rPr>
          <w:rFonts w:asciiTheme="minorHAnsi" w:eastAsiaTheme="minorEastAsia" w:hAnsiTheme="minorHAnsi" w:cstheme="minorBidi"/>
          <w:noProof/>
          <w:kern w:val="2"/>
          <w14:ligatures w14:val="standardContextual"/>
        </w:rPr>
        <w:tab/>
      </w:r>
      <w:r w:rsidR="00944197">
        <w:rPr>
          <w:noProof/>
        </w:rPr>
        <w:t>Introduzione</w:t>
      </w:r>
      <w:r w:rsidR="00944197">
        <w:rPr>
          <w:noProof/>
        </w:rPr>
        <w:tab/>
      </w:r>
      <w:r w:rsidR="00944197">
        <w:rPr>
          <w:noProof/>
        </w:rPr>
        <w:fldChar w:fldCharType="begin"/>
      </w:r>
      <w:r w:rsidR="00944197">
        <w:rPr>
          <w:noProof/>
        </w:rPr>
        <w:instrText xml:space="preserve"> PAGEREF _Toc184715680 \h </w:instrText>
      </w:r>
      <w:r w:rsidR="00944197">
        <w:rPr>
          <w:noProof/>
        </w:rPr>
      </w:r>
      <w:r w:rsidR="00944197">
        <w:rPr>
          <w:noProof/>
        </w:rPr>
        <w:fldChar w:fldCharType="separate"/>
      </w:r>
      <w:r w:rsidR="005B73EA">
        <w:rPr>
          <w:noProof/>
        </w:rPr>
        <w:t>4</w:t>
      </w:r>
      <w:r w:rsidR="00944197">
        <w:rPr>
          <w:noProof/>
        </w:rPr>
        <w:fldChar w:fldCharType="end"/>
      </w:r>
    </w:p>
    <w:p w14:paraId="5334AE1A" w14:textId="6D32E1E6"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_Toc184715681 \h </w:instrText>
      </w:r>
      <w:r>
        <w:rPr>
          <w:noProof/>
        </w:rPr>
      </w:r>
      <w:r>
        <w:rPr>
          <w:noProof/>
        </w:rPr>
        <w:fldChar w:fldCharType="separate"/>
      </w:r>
      <w:r w:rsidR="005B73EA">
        <w:rPr>
          <w:noProof/>
        </w:rPr>
        <w:t>4</w:t>
      </w:r>
      <w:r>
        <w:rPr>
          <w:noProof/>
        </w:rPr>
        <w:fldChar w:fldCharType="end"/>
      </w:r>
    </w:p>
    <w:p w14:paraId="27080578" w14:textId="33B74180"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_Toc184715682 \h </w:instrText>
      </w:r>
      <w:r>
        <w:rPr>
          <w:noProof/>
        </w:rPr>
      </w:r>
      <w:r>
        <w:rPr>
          <w:noProof/>
        </w:rPr>
        <w:fldChar w:fldCharType="separate"/>
      </w:r>
      <w:r w:rsidR="005B73EA">
        <w:rPr>
          <w:noProof/>
        </w:rPr>
        <w:t>4</w:t>
      </w:r>
      <w:r>
        <w:rPr>
          <w:noProof/>
        </w:rPr>
        <w:fldChar w:fldCharType="end"/>
      </w:r>
    </w:p>
    <w:p w14:paraId="79C6A741" w14:textId="196787D4"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_Toc184715683 \h </w:instrText>
      </w:r>
      <w:r>
        <w:rPr>
          <w:noProof/>
        </w:rPr>
      </w:r>
      <w:r>
        <w:rPr>
          <w:noProof/>
        </w:rPr>
        <w:fldChar w:fldCharType="separate"/>
      </w:r>
      <w:r w:rsidR="005B73EA">
        <w:rPr>
          <w:noProof/>
        </w:rPr>
        <w:t>4</w:t>
      </w:r>
      <w:r>
        <w:rPr>
          <w:noProof/>
        </w:rPr>
        <w:fldChar w:fldCharType="end"/>
      </w:r>
    </w:p>
    <w:p w14:paraId="550B6093" w14:textId="2D4AB31D"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_Toc184715684 \h </w:instrText>
      </w:r>
      <w:r>
        <w:rPr>
          <w:noProof/>
        </w:rPr>
      </w:r>
      <w:r>
        <w:rPr>
          <w:noProof/>
        </w:rPr>
        <w:fldChar w:fldCharType="separate"/>
      </w:r>
      <w:r w:rsidR="005B73EA">
        <w:rPr>
          <w:noProof/>
        </w:rPr>
        <w:t>4</w:t>
      </w:r>
      <w:r>
        <w:rPr>
          <w:noProof/>
        </w:rPr>
        <w:fldChar w:fldCharType="end"/>
      </w:r>
    </w:p>
    <w:p w14:paraId="3084B9E6" w14:textId="3BE53F7A"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_Toc184715685 \h </w:instrText>
      </w:r>
      <w:r>
        <w:rPr>
          <w:noProof/>
        </w:rPr>
      </w:r>
      <w:r>
        <w:rPr>
          <w:noProof/>
        </w:rPr>
        <w:fldChar w:fldCharType="separate"/>
      </w:r>
      <w:r w:rsidR="005B73EA">
        <w:rPr>
          <w:noProof/>
        </w:rPr>
        <w:t>6</w:t>
      </w:r>
      <w:r>
        <w:rPr>
          <w:noProof/>
        </w:rPr>
        <w:fldChar w:fldCharType="end"/>
      </w:r>
    </w:p>
    <w:p w14:paraId="6EDC85DE" w14:textId="5AB0B5EC"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_Toc184715686 \h </w:instrText>
      </w:r>
      <w:r>
        <w:rPr>
          <w:noProof/>
        </w:rPr>
      </w:r>
      <w:r>
        <w:rPr>
          <w:noProof/>
        </w:rPr>
        <w:fldChar w:fldCharType="separate"/>
      </w:r>
      <w:r w:rsidR="005B73EA">
        <w:rPr>
          <w:noProof/>
        </w:rPr>
        <w:t>6</w:t>
      </w:r>
      <w:r>
        <w:rPr>
          <w:noProof/>
        </w:rPr>
        <w:fldChar w:fldCharType="end"/>
      </w:r>
    </w:p>
    <w:p w14:paraId="1D088345" w14:textId="58AE96E5"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_Toc184715687 \h </w:instrText>
      </w:r>
      <w:r>
        <w:rPr>
          <w:noProof/>
        </w:rPr>
      </w:r>
      <w:r>
        <w:rPr>
          <w:noProof/>
        </w:rPr>
        <w:fldChar w:fldCharType="separate"/>
      </w:r>
      <w:r w:rsidR="005B73EA">
        <w:rPr>
          <w:noProof/>
        </w:rPr>
        <w:t>9</w:t>
      </w:r>
      <w:r>
        <w:rPr>
          <w:noProof/>
        </w:rPr>
        <w:fldChar w:fldCharType="end"/>
      </w:r>
    </w:p>
    <w:p w14:paraId="6AA0BE03" w14:textId="6A5ED558"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_Toc184715688 \h </w:instrText>
      </w:r>
      <w:r>
        <w:rPr>
          <w:noProof/>
        </w:rPr>
      </w:r>
      <w:r>
        <w:rPr>
          <w:noProof/>
        </w:rPr>
        <w:fldChar w:fldCharType="separate"/>
      </w:r>
      <w:r w:rsidR="005B73EA">
        <w:rPr>
          <w:noProof/>
        </w:rPr>
        <w:t>17</w:t>
      </w:r>
      <w:r>
        <w:rPr>
          <w:noProof/>
        </w:rPr>
        <w:fldChar w:fldCharType="end"/>
      </w:r>
    </w:p>
    <w:p w14:paraId="54B3FDA5" w14:textId="33A67206"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4715680"/>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4715681"/>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4715682"/>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risuabilità, attraverso </w:t>
      </w:r>
      <w:r w:rsidR="00BC4CF4">
        <w:t xml:space="preserve">il concetto di ereditarietà </w:t>
      </w:r>
      <w:r w:rsidR="00E245AD">
        <w:t>del</w:t>
      </w:r>
      <w:r w:rsidR="000464EC">
        <w:t xml:space="preserve"> paradigma </w:t>
      </w:r>
      <w:r w:rsidR="00E245AD">
        <w:t xml:space="preserve">object oriented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4715683"/>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4715684"/>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005F29D3" w:rsidR="00640B27" w:rsidRDefault="00EA3762" w:rsidP="00EA3762">
      <w:pPr>
        <w:ind w:left="360"/>
        <w:jc w:val="center"/>
        <w:rPr>
          <w:b/>
          <w:bCs/>
        </w:rPr>
      </w:pPr>
      <w:r w:rsidRPr="00EA3762">
        <w:rPr>
          <w:b/>
          <w:bCs/>
          <w:noProof/>
        </w:rPr>
        <w:drawing>
          <wp:inline distT="0" distB="0" distL="0" distR="0" wp14:anchorId="3952900E" wp14:editId="4C7BA18B">
            <wp:extent cx="6119495" cy="2399030"/>
            <wp:effectExtent l="0" t="0" r="0" b="1270"/>
            <wp:docPr id="98164756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47561" name="Immagine 1" descr="Immagine che contiene testo, diagramma, linea, Piano&#10;&#10;Descrizione generata automaticamente"/>
                    <pic:cNvPicPr/>
                  </pic:nvPicPr>
                  <pic:blipFill>
                    <a:blip r:embed="rId16"/>
                    <a:stretch>
                      <a:fillRect/>
                    </a:stretch>
                  </pic:blipFill>
                  <pic:spPr>
                    <a:xfrm>
                      <a:off x="0" y="0"/>
                      <a:ext cx="6119495" cy="2399030"/>
                    </a:xfrm>
                    <a:prstGeom prst="rect">
                      <a:avLst/>
                    </a:prstGeom>
                  </pic:spPr>
                </pic:pic>
              </a:graphicData>
            </a:graphic>
          </wp:inline>
        </w:drawing>
      </w:r>
    </w:p>
    <w:p w14:paraId="33A58BFA" w14:textId="77777777" w:rsidR="00305953" w:rsidRDefault="00305953" w:rsidP="00305953">
      <w:pPr>
        <w:ind w:left="360"/>
      </w:pPr>
      <w:r w:rsidRPr="00305953">
        <w:lastRenderedPageBreak/>
        <w:t>Il modello a oggetti, definito in fase di analisi, è stato ristrutturato aggiungendo l'attributo booleano isDeleted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Pr="00305953"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4715685"/>
      <w:r>
        <w:lastRenderedPageBreak/>
        <w:t>Packages</w:t>
      </w:r>
      <w:bookmarkEnd w:id="9"/>
    </w:p>
    <w:p w14:paraId="05A53089" w14:textId="09C40E95" w:rsidR="005D5D2A" w:rsidRPr="00CE1259" w:rsidRDefault="005D5D2A" w:rsidP="005D5D2A">
      <w:pPr>
        <w:pStyle w:val="Titolo2"/>
      </w:pPr>
      <w:r>
        <w:t xml:space="preserve"> </w:t>
      </w:r>
      <w:bookmarkStart w:id="10" w:name="_Toc184715686"/>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i un progetto SpringBoot, con Maven come gestore delle dipendenze.</w:t>
      </w:r>
    </w:p>
    <w:p w14:paraId="15F36C32" w14:textId="77777777" w:rsidR="00551AF1" w:rsidRDefault="006173A1" w:rsidP="006173A1">
      <w:pPr>
        <w:pStyle w:val="Paragrafoelenco"/>
        <w:numPr>
          <w:ilvl w:val="0"/>
          <w:numId w:val="2"/>
        </w:numPr>
      </w:pPr>
      <w:r w:rsidRPr="006173A1">
        <w:rPr>
          <w:b/>
          <w:bCs/>
        </w:rPr>
        <w:t>.mvn</w:t>
      </w:r>
      <w:r>
        <w:t xml:space="preserve">, contiene i file di configurazione </w:t>
      </w:r>
      <w:r w:rsidR="00551AF1">
        <w:t>Maven</w:t>
      </w:r>
    </w:p>
    <w:p w14:paraId="725580FD" w14:textId="44A6E8F9" w:rsidR="00A22BCF" w:rsidRDefault="00551AF1" w:rsidP="00A22BCF">
      <w:pPr>
        <w:pStyle w:val="Paragrafoelenco"/>
        <w:numPr>
          <w:ilvl w:val="0"/>
          <w:numId w:val="2"/>
        </w:numPr>
      </w:pPr>
      <w:r>
        <w:rPr>
          <w:b/>
          <w:bCs/>
        </w:rPr>
        <w:t>src</w:t>
      </w:r>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r>
        <w:rPr>
          <w:b/>
          <w:bCs/>
        </w:rPr>
        <w:t>main</w:t>
      </w:r>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r>
        <w:rPr>
          <w:b/>
          <w:bCs/>
        </w:rPr>
        <w:t>resources</w:t>
      </w:r>
      <w:r>
        <w:t xml:space="preserve">, contiene le risorse relative </w:t>
      </w:r>
      <w:r w:rsidR="00511901">
        <w:t>all’interfaccia utente</w:t>
      </w:r>
    </w:p>
    <w:p w14:paraId="7F218CC1" w14:textId="646FB6A3" w:rsidR="00511901" w:rsidRDefault="00511901" w:rsidP="00511901">
      <w:pPr>
        <w:pStyle w:val="Paragrafoelenco"/>
        <w:numPr>
          <w:ilvl w:val="3"/>
          <w:numId w:val="2"/>
        </w:numPr>
      </w:pPr>
      <w:r>
        <w:rPr>
          <w:b/>
          <w:bCs/>
        </w:rPr>
        <w:t>static</w:t>
      </w:r>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dinamici realizzati con Thymeleaf</w:t>
      </w:r>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contiene i file build di Ma</w:t>
      </w:r>
      <w:r>
        <w:t>ven</w:t>
      </w:r>
    </w:p>
    <w:p w14:paraId="3C0C8454" w14:textId="77777777" w:rsidR="00105D9B" w:rsidRDefault="00105D9B" w:rsidP="00105D9B"/>
    <w:p w14:paraId="76E4AC8F" w14:textId="379123F0" w:rsidR="005D5D2A" w:rsidRPr="006D5683" w:rsidRDefault="007670C0" w:rsidP="005D5D2A">
      <w:pPr>
        <w:ind w:left="360"/>
      </w:pPr>
      <w:r>
        <w:t xml:space="preserve">Il sistema </w:t>
      </w:r>
      <w:r w:rsidR="001124F6">
        <w:t xml:space="preserve">è costituito da un package generale chiamato </w:t>
      </w:r>
      <w:r w:rsidR="00D27F8D" w:rsidRPr="00D27F8D">
        <w:rPr>
          <w:i/>
          <w:iCs/>
        </w:rPr>
        <w:t>it.unisa.hotelcampus</w:t>
      </w:r>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contenente le classi entity e i DAO per gestire la persistenza</w:t>
      </w:r>
      <w:r w:rsidR="006D5683">
        <w:t xml:space="preserve">, ed un package </w:t>
      </w:r>
      <w:r w:rsidR="006D5683" w:rsidRPr="006D5683">
        <w:rPr>
          <w:i/>
          <w:iCs/>
        </w:rPr>
        <w:t>utils</w:t>
      </w:r>
      <w:r w:rsidR="006D5683">
        <w:t xml:space="preserve">, dove vengono inserite le classi di utilità </w:t>
      </w:r>
      <w:r w:rsidR="00E97282">
        <w:t xml:space="preserve">per funzionalità </w:t>
      </w:r>
      <w:r w:rsidR="006D5683">
        <w:t>comuni all’intero sistema</w:t>
      </w:r>
      <w:r w:rsidR="00E97282">
        <w:t>.</w:t>
      </w:r>
    </w:p>
    <w:p w14:paraId="12F6F159" w14:textId="77777777" w:rsidR="005D5D2A" w:rsidRPr="00105D9B" w:rsidRDefault="005D5D2A" w:rsidP="005D5D2A">
      <w:pPr>
        <w:ind w:left="360"/>
      </w:pPr>
    </w:p>
    <w:p w14:paraId="57B287BC" w14:textId="6F9B0E47" w:rsidR="005D5D2A" w:rsidRPr="00105D9B" w:rsidRDefault="00405EB0" w:rsidP="00F6736E">
      <w:pPr>
        <w:ind w:left="1418" w:hanging="1058"/>
        <w:jc w:val="center"/>
      </w:pPr>
      <w:r>
        <w:rPr>
          <w:noProof/>
        </w:rPr>
        <mc:AlternateContent>
          <mc:Choice Requires="wps">
            <w:drawing>
              <wp:anchor distT="0" distB="0" distL="114300" distR="114300" simplePos="0" relativeHeight="251659264" behindDoc="0" locked="0" layoutInCell="1" allowOverlap="1" wp14:anchorId="0B92602E" wp14:editId="2C2034A5">
                <wp:simplePos x="0" y="0"/>
                <wp:positionH relativeFrom="column">
                  <wp:posOffset>4066595</wp:posOffset>
                </wp:positionH>
                <wp:positionV relativeFrom="paragraph">
                  <wp:posOffset>2184842</wp:posOffset>
                </wp:positionV>
                <wp:extent cx="1089329" cy="683812"/>
                <wp:effectExtent l="0" t="0" r="0" b="2540"/>
                <wp:wrapNone/>
                <wp:docPr id="1583607620" name="Rettangolo 1"/>
                <wp:cNvGraphicFramePr/>
                <a:graphic xmlns:a="http://schemas.openxmlformats.org/drawingml/2006/main">
                  <a:graphicData uri="http://schemas.microsoft.com/office/word/2010/wordprocessingShape">
                    <wps:wsp>
                      <wps:cNvSpPr/>
                      <wps:spPr>
                        <a:xfrm>
                          <a:off x="0" y="0"/>
                          <a:ext cx="1089329" cy="683812"/>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A0276" id="Rettangolo 1" o:spid="_x0000_s1026" style="position:absolute;margin-left:320.2pt;margin-top:172.05pt;width:85.75pt;height:5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" fillcolor="#7acff5" stroked="f" strokeweight="1pt"/>
            </w:pict>
          </mc:Fallback>
        </mc:AlternateContent>
      </w:r>
      <w:r w:rsidR="00F6736E"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34BDDE8B" w:rsidR="005D5D2A" w:rsidRPr="00105D9B" w:rsidRDefault="005D5D2A" w:rsidP="005D5D2A">
      <w:pPr>
        <w:ind w:left="360"/>
      </w:pPr>
    </w:p>
    <w:p w14:paraId="33B6ACF0" w14:textId="1CEA8D51" w:rsidR="005D5D2A" w:rsidRDefault="005D5D2A" w:rsidP="005D5D2A">
      <w:pPr>
        <w:ind w:left="360"/>
      </w:pPr>
    </w:p>
    <w:p w14:paraId="6EB21E40" w14:textId="2B9156A4" w:rsidR="000B636E" w:rsidRDefault="000B636E" w:rsidP="005D5D2A">
      <w:pPr>
        <w:ind w:left="360"/>
      </w:pPr>
    </w:p>
    <w:p w14:paraId="158C419E" w14:textId="3B312526" w:rsidR="000B636E" w:rsidRDefault="000B636E" w:rsidP="005D5D2A">
      <w:pPr>
        <w:ind w:left="360"/>
      </w:pPr>
    </w:p>
    <w:p w14:paraId="57A6BF2B" w14:textId="19C95092"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3F5EC39D" w:rsidR="004F7CE2" w:rsidRPr="00FF4521" w:rsidRDefault="004F7CE2" w:rsidP="005D5D2A">
      <w:pPr>
        <w:ind w:left="360"/>
        <w:rPr>
          <w:b/>
          <w:bCs/>
        </w:rPr>
      </w:pPr>
    </w:p>
    <w:p w14:paraId="7ED6BCC0" w14:textId="7631198C" w:rsidR="004F7CE2" w:rsidRDefault="004F7CE2" w:rsidP="004F7CE2">
      <w:pPr>
        <w:ind w:left="360"/>
        <w:jc w:val="center"/>
      </w:pPr>
      <w:r w:rsidRPr="004F7CE2">
        <w:rPr>
          <w:noProof/>
        </w:rPr>
        <w:drawing>
          <wp:inline distT="0" distB="0" distL="0" distR="0" wp14:anchorId="2EE066B4" wp14:editId="35999CE7">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1D8F9191" w:rsidR="004F7CE2" w:rsidRPr="004F7CE2" w:rsidRDefault="004F7CE2" w:rsidP="004F7CE2">
      <w:pPr>
        <w:ind w:left="360"/>
        <w:rPr>
          <w:b/>
          <w:bCs/>
        </w:rPr>
      </w:pPr>
      <w:r w:rsidRPr="004F7CE2">
        <w:rPr>
          <w:b/>
          <w:bCs/>
        </w:rPr>
        <w:t>Package Gestione Camere</w:t>
      </w:r>
    </w:p>
    <w:p w14:paraId="44D85832" w14:textId="24E81936" w:rsidR="004F7CE2" w:rsidRPr="004F7CE2" w:rsidRDefault="004F7CE2" w:rsidP="004F7CE2">
      <w:pPr>
        <w:ind w:left="360"/>
        <w:rPr>
          <w:b/>
          <w:bCs/>
        </w:rPr>
      </w:pPr>
    </w:p>
    <w:p w14:paraId="67B48CBF" w14:textId="5B24B539" w:rsidR="004F7CE2" w:rsidRPr="004F7CE2" w:rsidRDefault="00CD6DBB" w:rsidP="007C4F73">
      <w:pPr>
        <w:ind w:left="709" w:hanging="349"/>
        <w:jc w:val="center"/>
        <w:rPr>
          <w:b/>
          <w:bCs/>
        </w:rPr>
      </w:pPr>
      <w:r>
        <w:rPr>
          <w:noProof/>
        </w:rPr>
        <mc:AlternateContent>
          <mc:Choice Requires="wps">
            <w:drawing>
              <wp:anchor distT="0" distB="0" distL="114300" distR="114300" simplePos="0" relativeHeight="251661312" behindDoc="0" locked="0" layoutInCell="1" allowOverlap="1" wp14:anchorId="2E45F45B" wp14:editId="02D5D2D8">
                <wp:simplePos x="0" y="0"/>
                <wp:positionH relativeFrom="column">
                  <wp:posOffset>1728913</wp:posOffset>
                </wp:positionH>
                <wp:positionV relativeFrom="paragraph">
                  <wp:posOffset>1313070</wp:posOffset>
                </wp:positionV>
                <wp:extent cx="1049572" cy="587844"/>
                <wp:effectExtent l="0" t="0" r="0" b="3175"/>
                <wp:wrapNone/>
                <wp:docPr id="1713998033" name="Rettangolo 1"/>
                <wp:cNvGraphicFramePr/>
                <a:graphic xmlns:a="http://schemas.openxmlformats.org/drawingml/2006/main">
                  <a:graphicData uri="http://schemas.microsoft.com/office/word/2010/wordprocessingShape">
                    <wps:wsp>
                      <wps:cNvSpPr/>
                      <wps:spPr>
                        <a:xfrm>
                          <a:off x="0" y="0"/>
                          <a:ext cx="1049572" cy="587844"/>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D131B" id="Rettangolo 1" o:spid="_x0000_s1026" style="position:absolute;margin-left:136.15pt;margin-top:103.4pt;width:82.65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" fillcolor="#7acff5" stroked="f" strokeweight="1pt"/>
            </w:pict>
          </mc:Fallback>
        </mc:AlternateContent>
      </w:r>
      <w:r w:rsidR="007C4F73"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4715687"/>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r w:rsidRPr="000F6736">
        <w:rPr>
          <w:b/>
          <w:bCs/>
        </w:rPr>
        <w:t>Java</w:t>
      </w:r>
      <w:r w:rsidR="00307DBE">
        <w:rPr>
          <w:b/>
          <w:bCs/>
        </w:rPr>
        <w:t>D</w:t>
      </w:r>
      <w:r w:rsidRPr="000F6736">
        <w:rPr>
          <w:b/>
          <w:bCs/>
        </w:rPr>
        <w:t>oc</w:t>
      </w:r>
    </w:p>
    <w:p w14:paraId="4F0D0F88" w14:textId="77777777" w:rsidR="00307DBE" w:rsidRDefault="003C2493" w:rsidP="00307DBE">
      <w:pPr>
        <w:tabs>
          <w:tab w:val="right" w:pos="9637"/>
        </w:tabs>
      </w:pPr>
      <w:r>
        <w:t>La documentazione del codice delle classi verrà realizzata utilizzando Java</w:t>
      </w:r>
      <w:r w:rsidR="00307DBE">
        <w:t>Doc.</w:t>
      </w:r>
    </w:p>
    <w:p w14:paraId="1DB271B6" w14:textId="1C4481E5" w:rsidR="008548F0" w:rsidRDefault="00307DBE" w:rsidP="00307DBE">
      <w:pPr>
        <w:tabs>
          <w:tab w:val="right" w:pos="9637"/>
        </w:tabs>
      </w:pPr>
      <w:r>
        <w:t>Link JavaDoc HotelCampus: //da aggiungere</w:t>
      </w:r>
      <w:r>
        <w:tab/>
      </w:r>
    </w:p>
    <w:p w14:paraId="750F72CC" w14:textId="77777777" w:rsidR="000F6736" w:rsidRDefault="000F6736" w:rsidP="00D13F9F"/>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4448D22" w14:textId="6E4F6D85" w:rsidR="002C1626" w:rsidRPr="00E31047" w:rsidRDefault="002C1626" w:rsidP="002C1626">
            <w:r w:rsidRPr="002C1626">
              <w:rPr>
                <w:b w:val="0"/>
                <w:bCs w:val="0"/>
              </w:rPr>
              <w:t>Interfaccia</w:t>
            </w:r>
          </w:p>
        </w:tc>
        <w:tc>
          <w:tcPr>
            <w:tcW w:w="7505" w:type="dxa"/>
            <w:tcBorders>
              <w:top w:val="none" w:sz="0" w:space="0" w:color="auto"/>
              <w:left w:val="none" w:sz="0" w:space="0" w:color="auto"/>
              <w:right w:val="none" w:sz="0" w:space="0" w:color="auto"/>
            </w:tcBorders>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r>
              <w:rPr>
                <w:b w:val="0"/>
                <w:bCs w:val="0"/>
              </w:rPr>
              <w:t>GestioneUtentiService</w:t>
            </w:r>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r w:rsidRPr="006C5446">
              <w:t>autentica(</w:t>
            </w:r>
            <w:r w:rsidR="00151ADC" w:rsidRPr="006C5446">
              <w:t>String email, String password</w:t>
            </w:r>
            <w:r w:rsidRPr="006C5446">
              <w:t>)</w:t>
            </w:r>
            <w:r w:rsidR="0032617B" w:rsidRPr="006C5446">
              <w:t xml:space="preserve"> : Utente</w:t>
            </w:r>
          </w:p>
          <w:p w14:paraId="5BBCCF9C" w14:textId="77777777"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creaUtente(</w:t>
            </w:r>
            <w:r w:rsidR="006C5446" w:rsidRPr="006C5446">
              <w:t>String nome, String cognome, Date dataDiNascita, Stri</w:t>
            </w:r>
            <w:r w:rsidR="006C5446">
              <w:t>ng nazionalità, String email, String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r w:rsidR="00264628">
              <w:t xml:space="preserve">elimina(Utente account) : </w:t>
            </w:r>
            <w:r w:rsidR="00B717E2">
              <w:t>boolean</w:t>
            </w:r>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getUtente(String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getUtenti()</w:t>
            </w:r>
            <w:r w:rsidR="00C90BE4" w:rsidRPr="00E31047">
              <w:t xml:space="preserve"> : </w:t>
            </w:r>
            <w:r w:rsidR="00734CF8" w:rsidRPr="00E31047">
              <w:t>Collection</w:t>
            </w:r>
            <w:r w:rsidR="00B1654C" w:rsidRPr="00E31047">
              <w:t>&lt;Utente&gt;</w:t>
            </w:r>
          </w:p>
          <w:p w14:paraId="7A768B75" w14:textId="77777777" w:rsidR="000F4545"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r w:rsidR="000D33F6" w:rsidRPr="00E31047">
              <w:t>getClienti() : Collection&lt;Cliente&gt;</w:t>
            </w:r>
          </w:p>
          <w:p w14:paraId="796EE302" w14:textId="14996108" w:rsidR="005838EB" w:rsidRPr="00E31047" w:rsidRDefault="005838EB" w:rsidP="002C1626">
            <w:pPr>
              <w:cnfStyle w:val="000000000000" w:firstRow="0" w:lastRow="0" w:firstColumn="0" w:lastColumn="0" w:oddVBand="0" w:evenVBand="0" w:oddHBand="0" w:evenHBand="0" w:firstRowFirstColumn="0" w:firstRowLastColumn="0" w:lastRowFirstColumn="0" w:lastRowLastColumn="0"/>
            </w:pPr>
            <w:r>
              <w:t>+ setRuolo(</w:t>
            </w:r>
            <w:r w:rsidR="00300554" w:rsidRPr="00300554">
              <w:t xml:space="preserve">Utente account, </w:t>
            </w:r>
            <w:r w:rsidR="00F445F2">
              <w:t xml:space="preserve">String </w:t>
            </w:r>
            <w:r w:rsidR="00A629A3">
              <w:t>ruolo</w:t>
            </w:r>
            <w:r>
              <w:t>)</w:t>
            </w:r>
            <w:r w:rsidR="00A629A3">
              <w:t xml:space="preserve"> : void</w:t>
            </w:r>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tcBorders>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r w:rsidR="00B91E3C" w:rsidRPr="00623E88">
              <w:rPr>
                <w:color w:val="FFFFFF" w:themeColor="background1"/>
                <w:lang w:val="en-US"/>
              </w:rPr>
              <w:t>autentica(String email, String password)</w:t>
            </w:r>
            <w:r w:rsidR="002F1D7B" w:rsidRPr="00623E88">
              <w:rPr>
                <w:color w:val="FFFFFF" w:themeColor="background1"/>
                <w:lang w:val="en-US"/>
              </w:rPr>
              <w:t xml:space="preserve"> : Utente</w:t>
            </w:r>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405EB0"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context GestioneUtentiService::</w:t>
            </w:r>
            <w:r w:rsidR="00AE6CB0" w:rsidRPr="00CD03C6">
              <w:rPr>
                <w:lang w:val="en-GB"/>
              </w:rPr>
              <w:t>autentica(String email, String password)</w:t>
            </w:r>
            <w:r w:rsidRPr="009301DB">
              <w:rPr>
                <w:lang w:val="en-US"/>
              </w:rPr>
              <w:t>: Utente</w:t>
            </w:r>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405EB0"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context GestioneUtentiService::</w:t>
            </w:r>
            <w:r w:rsidR="00AE6CB0" w:rsidRPr="00C872BF">
              <w:rPr>
                <w:lang w:val="en-US"/>
              </w:rPr>
              <w:t>autentica(String email, String password)</w:t>
            </w:r>
            <w:r w:rsidRPr="009301DB">
              <w:rPr>
                <w:lang w:val="en-US"/>
              </w:rPr>
              <w:t>: Utente</w:t>
            </w:r>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result.email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38BAB3D5"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r w:rsidR="0058204D" w:rsidRPr="00623E88">
              <w:rPr>
                <w:color w:val="FFFFFF" w:themeColor="background1"/>
              </w:rPr>
              <w:t>creaUtente(String nome, String cognome, Date dataDiNascita, String nazionalità, String email, String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Il metodo creaUtente consente di creare un nuovo utente nel sistema. Restituisce l’oggetto Utente creato se i parametri forniti sono validi e non esistono utenti con la stessa email.</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2CA5BF85"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context GestioneUtentiService::</w:t>
            </w:r>
            <w:r w:rsidR="00F1699B" w:rsidRPr="008402F1">
              <w:t>creaUtente(String nome, String cognome, Date dataDiNascita, String nazionalità, String email, String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nome &lt;&gt; null and nome.size()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cognome &lt;&gt; null and cognome.size() &gt; 0</w:t>
            </w:r>
          </w:p>
          <w:p w14:paraId="107F69CB"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dataDiNascita &lt;&gt; null and dataDiNascita &lt;= Date::now()</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lastRenderedPageBreak/>
              <w:t>pre: nazionalità &lt;&gt; null and nazionalità.size()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email &lt;&gt; null and </w:t>
            </w:r>
            <w:r w:rsidRPr="008402F1">
              <w:rPr>
                <w:lang w:val="en-US"/>
              </w:rPr>
              <w:t>email.size()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password.size()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r w:rsidRPr="008402F1">
              <w:t xml:space="preserve">pre: </w:t>
            </w:r>
            <w:r w:rsidR="00F1699B">
              <w:t>self</w:t>
            </w:r>
            <w:r w:rsidRPr="008402F1">
              <w:t xml:space="preserve">.getUtente(email) </w:t>
            </w:r>
            <w:r w:rsidR="00F35E33" w:rsidRPr="008402F1">
              <w:t>= null</w:t>
            </w:r>
          </w:p>
        </w:tc>
      </w:tr>
      <w:tr w:rsidR="00B04B0B" w:rsidRPr="00B32891"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7777777"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r w:rsidRPr="00D51286">
              <w:t>context GestioneUtentiService::creaUtente(String nome, String cognome, Date dataDiNascita, String nazionalità, String email, String password) : Utente</w:t>
            </w:r>
          </w:p>
          <w:p w14:paraId="2E193A4B" w14:textId="23DD9F3F" w:rsidR="007E4360" w:rsidRPr="00D51286" w:rsidRDefault="005B769C" w:rsidP="00B330B7">
            <w:pPr>
              <w:cnfStyle w:val="000000000000" w:firstRow="0" w:lastRow="0" w:firstColumn="0" w:lastColumn="0" w:oddVBand="0" w:evenVBand="0" w:oddHBand="0" w:evenHBand="0" w:firstRowFirstColumn="0" w:firstRowLastColumn="0" w:lastRowFirstColumn="0" w:lastRowLastColumn="0"/>
            </w:pPr>
            <w:r w:rsidRPr="00D51286">
              <w:t>post: result &lt;&gt; null</w:t>
            </w:r>
            <w:r w:rsidR="00B330B7" w:rsidRPr="00D51286">
              <w:t xml:space="preserve"> and </w:t>
            </w:r>
            <w:r w:rsidR="00761058" w:rsidRPr="00D51286">
              <w:t>se</w:t>
            </w:r>
            <w:r w:rsidR="00F966DA" w:rsidRPr="00D51286">
              <w:t>l</w:t>
            </w:r>
            <w:r w:rsidR="00761058" w:rsidRPr="00D51286">
              <w:t>f</w:t>
            </w:r>
            <w:r w:rsidR="00483436" w:rsidRPr="00D51286">
              <w:t xml:space="preserve">.getUtente(email) = </w:t>
            </w:r>
            <w:r w:rsidR="00985C6F" w:rsidRPr="00D51286">
              <w:t>result</w:t>
            </w:r>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elimina(Utente account) : boolean</w:t>
            </w:r>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405EB0"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Context GestioneUtentiService::elimina(Utente account)</w:t>
            </w:r>
            <w:r w:rsidR="002C18AD" w:rsidRPr="008402F1">
              <w:rPr>
                <w:lang w:val="en-US"/>
              </w:rPr>
              <w:t xml:space="preserve"> : </w:t>
            </w:r>
            <w:r w:rsidR="00D532A9" w:rsidRPr="008402F1">
              <w:rPr>
                <w:lang w:val="en-US"/>
              </w:rPr>
              <w:t>b</w:t>
            </w:r>
            <w:r w:rsidR="002C18AD" w:rsidRPr="008402F1">
              <w:rPr>
                <w:lang w:val="en-US"/>
              </w:rPr>
              <w:t>oolean</w:t>
            </w:r>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r w:rsidR="00F966DA">
              <w:rPr>
                <w:lang w:val="en-US"/>
              </w:rPr>
              <w:t>self</w:t>
            </w:r>
            <w:r w:rsidR="00353130" w:rsidRPr="008402F1">
              <w:rPr>
                <w:lang w:val="en-US"/>
              </w:rPr>
              <w:t>.</w:t>
            </w:r>
            <w:r w:rsidR="00D532A9" w:rsidRPr="008402F1">
              <w:rPr>
                <w:lang w:val="en-US"/>
              </w:rPr>
              <w:t>getUtente(account.email) = account</w:t>
            </w:r>
          </w:p>
        </w:tc>
      </w:tr>
      <w:tr w:rsidR="00D532A9" w:rsidRPr="00405EB0"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Context GestioneUtentiService::elimina(Utente account) : boolean</w:t>
            </w:r>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result = true and se</w:t>
            </w:r>
            <w:r w:rsidR="00572218">
              <w:rPr>
                <w:lang w:val="en-US"/>
              </w:rPr>
              <w:t>l</w:t>
            </w:r>
            <w:r w:rsidR="003C5B21">
              <w:rPr>
                <w:lang w:val="en-US"/>
              </w:rPr>
              <w:t>f</w:t>
            </w:r>
            <w:r w:rsidR="00F67E13" w:rsidRPr="008402F1">
              <w:rPr>
                <w:lang w:val="en-US"/>
              </w:rPr>
              <w:t>.getUtent</w:t>
            </w:r>
            <w:r w:rsidR="005F7A9E">
              <w:rPr>
                <w:lang w:val="en-US"/>
              </w:rPr>
              <w:t>e(account.email)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getUtente(String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532412" w:rsidRPr="008402F1">
              <w:t>getUtente</w:t>
            </w:r>
            <w:r w:rsidRPr="008402F1">
              <w:t xml:space="preserve"> consente di</w:t>
            </w:r>
            <w:r w:rsidR="00532412" w:rsidRPr="008402F1">
              <w:t xml:space="preserve"> estrarre un utente dal sistema mediante la sua email</w:t>
            </w:r>
            <w:r w:rsidRPr="00BC17D1">
              <w:t>. </w:t>
            </w:r>
          </w:p>
        </w:tc>
      </w:tr>
      <w:tr w:rsidR="00905060" w:rsidRPr="00405EB0"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00532412" w:rsidRPr="008402F1">
              <w:rPr>
                <w:lang w:val="en-US"/>
              </w:rPr>
              <w:t>getUtente(String email) : Utente</w:t>
            </w:r>
          </w:p>
          <w:p w14:paraId="2F5A74ED" w14:textId="1793F91B" w:rsidR="00905060" w:rsidRPr="008402F1" w:rsidRDefault="00CF28D2"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905060" w:rsidRPr="008402F1">
              <w:rPr>
                <w:lang w:val="en-US"/>
              </w:rPr>
              <w:t>re</w:t>
            </w:r>
            <w:r>
              <w:rPr>
                <w:lang w:val="en-US"/>
              </w:rPr>
              <w:t>:</w:t>
            </w:r>
            <w:r w:rsidR="00905060" w:rsidRPr="008402F1">
              <w:rPr>
                <w:lang w:val="en-US"/>
              </w:rPr>
              <w:t xml:space="preserve"> </w:t>
            </w:r>
            <w:r w:rsidR="00532412" w:rsidRPr="008402F1">
              <w:rPr>
                <w:lang w:val="en-US"/>
              </w:rPr>
              <w:t>email</w:t>
            </w:r>
            <w:r w:rsidR="00D85476" w:rsidRPr="008402F1">
              <w:rPr>
                <w:lang w:val="en-US"/>
              </w:rPr>
              <w:t xml:space="preserve"> &lt;&gt; null and email.size() &gt; 0</w:t>
            </w:r>
          </w:p>
        </w:tc>
      </w:tr>
      <w:tr w:rsidR="00D85476" w:rsidRPr="00405EB0"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Pr="008402F1">
              <w:rPr>
                <w:lang w:val="en-US"/>
              </w:rPr>
              <w:t>getUtente(String email) : Utente</w:t>
            </w:r>
          </w:p>
          <w:p w14:paraId="4F790C8D" w14:textId="15A59765" w:rsidR="003507EF" w:rsidRPr="008402F1" w:rsidRDefault="00CF28D2"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3507EF">
              <w:rPr>
                <w:lang w:val="en-US"/>
              </w:rPr>
              <w:t>ost</w:t>
            </w:r>
            <w:r>
              <w:rPr>
                <w:lang w:val="en-US"/>
              </w:rPr>
              <w:t>:</w:t>
            </w:r>
            <w:r w:rsidR="003507EF">
              <w:rPr>
                <w:lang w:val="en-US"/>
              </w:rPr>
              <w:t xml:space="preserve"> </w:t>
            </w:r>
            <w:r w:rsidR="00FD7517">
              <w:rPr>
                <w:lang w:val="en-US"/>
              </w:rPr>
              <w:t>result &lt;&gt; null and self.getUtenti().exist(u | u.email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getUtenti()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getUtenti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getClienti()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getClienti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tcBorders>
              <w:bottom w:val="single" w:sz="4" w:space="0" w:color="auto"/>
            </w:tcBorders>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r w:rsidR="00A629A3" w:rsidRPr="00813685" w14:paraId="09A8F748"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64396A17" w14:textId="215045B1" w:rsidR="00A629A3" w:rsidRPr="00B53E4B" w:rsidRDefault="00B53E4B" w:rsidP="00CD03C6">
            <w:pPr>
              <w:rPr>
                <w:b w:val="0"/>
                <w:bCs w:val="0"/>
              </w:rPr>
            </w:pPr>
            <w:r>
              <w:rPr>
                <w:b w:val="0"/>
                <w:bCs w:val="0"/>
              </w:rPr>
              <w:t>Nome Metodo</w:t>
            </w:r>
          </w:p>
        </w:tc>
        <w:tc>
          <w:tcPr>
            <w:tcW w:w="7773" w:type="dxa"/>
            <w:shd w:val="clear" w:color="auto" w:fill="156082" w:themeFill="accent1"/>
            <w:vAlign w:val="center"/>
          </w:tcPr>
          <w:p w14:paraId="09A7E92C" w14:textId="4B000657" w:rsidR="00A629A3" w:rsidRPr="00B53E4B" w:rsidRDefault="00B53E4B"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 </w:t>
            </w:r>
            <w:r w:rsidRPr="00B53E4B">
              <w:rPr>
                <w:color w:val="FFFFFF" w:themeColor="background1"/>
              </w:rPr>
              <w:t>setRuolo(</w:t>
            </w:r>
            <w:r w:rsidR="0055180E">
              <w:rPr>
                <w:color w:val="FFFFFF" w:themeColor="background1"/>
              </w:rPr>
              <w:t xml:space="preserve">Utente account, </w:t>
            </w:r>
            <w:r w:rsidRPr="00B53E4B">
              <w:rPr>
                <w:color w:val="FFFFFF" w:themeColor="background1"/>
              </w:rPr>
              <w:t>String ruolo) : void</w:t>
            </w:r>
          </w:p>
        </w:tc>
      </w:tr>
      <w:tr w:rsidR="00B53E4B" w:rsidRPr="00813685" w14:paraId="75728624"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5DC4D31" w14:textId="64EC24E8" w:rsidR="00B53E4B" w:rsidRPr="008402F1" w:rsidRDefault="00B53E4B" w:rsidP="00B53E4B">
            <w:r w:rsidRPr="008402F1">
              <w:rPr>
                <w:b w:val="0"/>
                <w:bCs w:val="0"/>
              </w:rPr>
              <w:t>Descrizione</w:t>
            </w:r>
          </w:p>
        </w:tc>
        <w:tc>
          <w:tcPr>
            <w:tcW w:w="7773" w:type="dxa"/>
            <w:vAlign w:val="center"/>
          </w:tcPr>
          <w:p w14:paraId="7F8A3DD1" w14:textId="42F4DEA1" w:rsidR="00B53E4B" w:rsidRPr="00B53E4B" w:rsidRDefault="00B53E4B" w:rsidP="00B53E4B">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017DDD">
              <w:t>setRuolo</w:t>
            </w:r>
            <w:r w:rsidRPr="008402F1">
              <w:t xml:space="preserve"> consente </w:t>
            </w:r>
            <w:r w:rsidR="00017DDD">
              <w:t>di modificare il ruolo di un utente.</w:t>
            </w:r>
          </w:p>
        </w:tc>
      </w:tr>
      <w:tr w:rsidR="00B53E4B" w:rsidRPr="00813685" w14:paraId="5F7898BE"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B302CB4" w14:textId="7D553ADA" w:rsidR="00B53E4B" w:rsidRPr="008402F1" w:rsidRDefault="00B53E4B" w:rsidP="00B53E4B">
            <w:r w:rsidRPr="008402F1">
              <w:rPr>
                <w:b w:val="0"/>
                <w:bCs w:val="0"/>
              </w:rPr>
              <w:t>Pre-condizione</w:t>
            </w:r>
          </w:p>
        </w:tc>
        <w:tc>
          <w:tcPr>
            <w:tcW w:w="7773" w:type="dxa"/>
            <w:vAlign w:val="center"/>
          </w:tcPr>
          <w:p w14:paraId="45CED305" w14:textId="32024020" w:rsidR="00B53E4B" w:rsidRDefault="00017DDD" w:rsidP="00B53E4B">
            <w:pPr>
              <w:cnfStyle w:val="000000100000" w:firstRow="0" w:lastRow="0" w:firstColumn="0" w:lastColumn="0" w:oddVBand="0" w:evenVBand="0" w:oddHBand="1" w:evenHBand="0" w:firstRowFirstColumn="0" w:firstRowLastColumn="0" w:lastRowFirstColumn="0" w:lastRowLastColumn="0"/>
              <w:rPr>
                <w:color w:val="000000" w:themeColor="text1"/>
              </w:rPr>
            </w:pPr>
            <w:r w:rsidRPr="00BC4B5A">
              <w:t xml:space="preserve">Context </w:t>
            </w:r>
            <w:r w:rsidRPr="00BC4B5A">
              <w:rPr>
                <w:color w:val="000000" w:themeColor="text1"/>
              </w:rPr>
              <w:t>GestioneUtentiService::</w:t>
            </w:r>
            <w:r w:rsidR="00BC4B5A" w:rsidRPr="00BC4B5A">
              <w:rPr>
                <w:color w:val="000000" w:themeColor="text1"/>
              </w:rPr>
              <w:t>setRuolo(</w:t>
            </w:r>
            <w:r w:rsidR="007A0FCE" w:rsidRPr="007A0FCE">
              <w:rPr>
                <w:color w:val="000000" w:themeColor="text1"/>
              </w:rPr>
              <w:t xml:space="preserve">Utente account, </w:t>
            </w:r>
            <w:r w:rsidR="00BC4B5A" w:rsidRPr="00BC4B5A">
              <w:rPr>
                <w:color w:val="000000" w:themeColor="text1"/>
              </w:rPr>
              <w:t>String ruolo) : void</w:t>
            </w:r>
          </w:p>
          <w:p w14:paraId="2AB8CA76" w14:textId="77777777" w:rsidR="00CF28D2" w:rsidRDefault="00CF28D2" w:rsidP="00B53E4B">
            <w:pPr>
              <w:cnfStyle w:val="000000100000" w:firstRow="0" w:lastRow="0" w:firstColumn="0" w:lastColumn="0" w:oddVBand="0" w:evenVBand="0" w:oddHBand="1" w:evenHBand="0" w:firstRowFirstColumn="0" w:firstRowLastColumn="0" w:lastRowFirstColumn="0" w:lastRowLastColumn="0"/>
            </w:pPr>
            <w:r>
              <w:t xml:space="preserve">pre: </w:t>
            </w:r>
            <w:r w:rsidR="008E6A01">
              <w:t>ruolo &lt;&gt; null and ruolo.size</w:t>
            </w:r>
            <w:r w:rsidR="0055180E">
              <w:t>()&gt;0</w:t>
            </w:r>
          </w:p>
          <w:p w14:paraId="622FD12D" w14:textId="46DDA03C" w:rsidR="0055180E" w:rsidRPr="00BC4B5A" w:rsidRDefault="0055180E" w:rsidP="00B53E4B">
            <w:pPr>
              <w:cnfStyle w:val="000000100000" w:firstRow="0" w:lastRow="0" w:firstColumn="0" w:lastColumn="0" w:oddVBand="0" w:evenVBand="0" w:oddHBand="1" w:evenHBand="0" w:firstRowFirstColumn="0" w:firstRowLastColumn="0" w:lastRowFirstColumn="0" w:lastRowLastColumn="0"/>
            </w:pPr>
            <w:r>
              <w:t>pre: account != null</w:t>
            </w:r>
          </w:p>
        </w:tc>
      </w:tr>
      <w:tr w:rsidR="00B53E4B" w:rsidRPr="00300554" w14:paraId="48A0D007"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bottom w:val="single" w:sz="4" w:space="0" w:color="auto"/>
            </w:tcBorders>
            <w:vAlign w:val="center"/>
          </w:tcPr>
          <w:p w14:paraId="3EF31A76" w14:textId="6E9CA58B" w:rsidR="00B53E4B" w:rsidRPr="008402F1" w:rsidRDefault="00B53E4B" w:rsidP="00B53E4B">
            <w:r w:rsidRPr="008402F1">
              <w:rPr>
                <w:b w:val="0"/>
                <w:bCs w:val="0"/>
              </w:rPr>
              <w:t>Post-condizione</w:t>
            </w:r>
          </w:p>
        </w:tc>
        <w:tc>
          <w:tcPr>
            <w:tcW w:w="7773" w:type="dxa"/>
            <w:tcBorders>
              <w:bottom w:val="single" w:sz="4" w:space="0" w:color="auto"/>
            </w:tcBorders>
            <w:vAlign w:val="center"/>
          </w:tcPr>
          <w:p w14:paraId="70678846" w14:textId="416BBEBC" w:rsidR="00B53E4B" w:rsidRPr="00300554" w:rsidRDefault="00017DDD"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Context GestioneUtentiService::</w:t>
            </w:r>
            <w:r w:rsidR="00BC4B5A" w:rsidRPr="00300554">
              <w:rPr>
                <w:lang w:val="en-GB"/>
              </w:rPr>
              <w:t>setRuolo(</w:t>
            </w:r>
            <w:r w:rsidR="00300554" w:rsidRPr="00300554">
              <w:rPr>
                <w:lang w:val="en-GB"/>
              </w:rPr>
              <w:t xml:space="preserve">Utente account, </w:t>
            </w:r>
            <w:r w:rsidR="00BC4B5A" w:rsidRPr="00300554">
              <w:rPr>
                <w:lang w:val="en-GB"/>
              </w:rPr>
              <w:t>String ruolo) : void</w:t>
            </w:r>
          </w:p>
          <w:p w14:paraId="0F4AEE33" w14:textId="28053AA5" w:rsidR="007A0FCE" w:rsidRPr="00300554" w:rsidRDefault="007A0FCE"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 xml:space="preserve">post: </w:t>
            </w:r>
            <w:r w:rsidR="00300554" w:rsidRPr="00300554">
              <w:rPr>
                <w:lang w:val="en-GB"/>
              </w:rPr>
              <w:t>ac</w:t>
            </w:r>
            <w:r w:rsidR="00300554">
              <w:rPr>
                <w:lang w:val="en-GB"/>
              </w:rPr>
              <w:t>count.ruolo = ruolo</w:t>
            </w:r>
          </w:p>
        </w:tc>
      </w:tr>
    </w:tbl>
    <w:p w14:paraId="45563076" w14:textId="77777777" w:rsidR="007B77CD" w:rsidRPr="00300554" w:rsidRDefault="007B77CD" w:rsidP="00D13F9F">
      <w:pPr>
        <w:rPr>
          <w:lang w:val="en-GB"/>
        </w:rPr>
      </w:pPr>
    </w:p>
    <w:p w14:paraId="2C33CE66" w14:textId="77777777" w:rsidR="007B77CD" w:rsidRPr="00300554" w:rsidRDefault="007B77CD" w:rsidP="00D13F9F">
      <w:pPr>
        <w:rPr>
          <w:lang w:val="en-GB"/>
        </w:rPr>
      </w:pPr>
    </w:p>
    <w:p w14:paraId="00C40172" w14:textId="77777777" w:rsidR="00B04B0B" w:rsidRPr="00300554" w:rsidRDefault="00B04B0B" w:rsidP="000720A3">
      <w:pPr>
        <w:rPr>
          <w:b/>
          <w:bCs/>
          <w:lang w:val="en-GB"/>
        </w:rPr>
      </w:pPr>
      <w:r w:rsidRPr="00300554">
        <w:rPr>
          <w:b/>
          <w:bCs/>
          <w:lang w:val="en-GB"/>
        </w:rPr>
        <w:br/>
      </w:r>
    </w:p>
    <w:p w14:paraId="6D35DA4D" w14:textId="77777777" w:rsidR="00B04B0B" w:rsidRPr="00300554" w:rsidRDefault="00B04B0B">
      <w:pPr>
        <w:widowControl/>
        <w:suppressAutoHyphens w:val="0"/>
        <w:rPr>
          <w:b/>
          <w:bCs/>
          <w:lang w:val="en-GB"/>
        </w:rPr>
      </w:pPr>
      <w:r w:rsidRPr="00300554">
        <w:rPr>
          <w:b/>
          <w:bCs/>
          <w:lang w:val="en-GB"/>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tcBorders>
              <w:top w:val="none" w:sz="0" w:space="0" w:color="auto"/>
              <w:left w:val="none" w:sz="0" w:space="0" w:color="auto"/>
              <w:right w:val="none" w:sz="0" w:space="0" w:color="auto"/>
            </w:tcBorders>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r w:rsidRPr="00B04B0B">
              <w:rPr>
                <w:b w:val="0"/>
                <w:bCs w:val="0"/>
              </w:rPr>
              <w:t>GestioneCamereService</w:t>
            </w:r>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805652" w:rsidRPr="00B04B0B">
              <w:t>getCamere()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creaCamera(</w:t>
            </w:r>
            <w:r w:rsidR="00D4269B" w:rsidRPr="00B04B0B">
              <w:t xml:space="preserve">int numero, </w:t>
            </w:r>
            <w:r w:rsidR="003F0618" w:rsidRPr="00B04B0B">
              <w:t>Tipo</w:t>
            </w:r>
            <w:r w:rsidR="001F4B6E" w:rsidRPr="00B04B0B">
              <w:t>Camera tipo, int numeroMaxOspiti, int quadratura, int costo</w:t>
            </w:r>
            <w:r w:rsidR="00E26C10" w:rsidRPr="00B04B0B">
              <w:t>, String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r w:rsidR="00E26C10" w:rsidRPr="00B04B0B">
              <w:t xml:space="preserve">rimuoviCamera(Camera camera) : </w:t>
            </w:r>
            <w:r w:rsidR="00756C09" w:rsidRPr="00B04B0B">
              <w:t>boolean</w:t>
            </w:r>
          </w:p>
          <w:p w14:paraId="2E47C081" w14:textId="77777777"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getCamereDisponibili(</w:t>
            </w:r>
            <w:r w:rsidR="00850EEE" w:rsidRPr="00B04B0B">
              <w:t>Date checkIn, Date checkOut, int numeroOspiti</w:t>
            </w:r>
            <w:r w:rsidRPr="00B04B0B">
              <w:t>)</w:t>
            </w:r>
            <w:r w:rsidR="00850EEE" w:rsidRPr="00B04B0B">
              <w:t xml:space="preserve"> : Collection&lt;Camera&gt;</w:t>
            </w:r>
          </w:p>
          <w:p w14:paraId="4D34B1BE" w14:textId="3023F89D"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A24D8A" w:rsidRPr="00B04B0B">
              <w:t>verificaDisponibilita(Camera camera</w:t>
            </w:r>
            <w:r w:rsidR="00A24D8A">
              <w:t xml:space="preserve">, </w:t>
            </w:r>
            <w:r w:rsidR="00A24D8A" w:rsidRPr="00B04B0B">
              <w:t>Date checkIn, Date checkOut)</w:t>
            </w:r>
            <w:r w:rsidR="00A24D8A">
              <w:t>: boolean</w:t>
            </w:r>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B04B0B" w:rsidRPr="008402F1" w14:paraId="5A0ED973" w14:textId="77777777" w:rsidTr="0000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4604B92E" w14:textId="77777777" w:rsidR="00B04B0B" w:rsidRPr="001F6EC7" w:rsidRDefault="00B04B0B">
            <w:pPr>
              <w:rPr>
                <w:b w:val="0"/>
                <w:bCs w:val="0"/>
              </w:rPr>
            </w:pPr>
            <w:r w:rsidRPr="001F6EC7">
              <w:rPr>
                <w:b w:val="0"/>
                <w:bCs w:val="0"/>
              </w:rPr>
              <w:t>Nome Metodo</w:t>
            </w:r>
          </w:p>
        </w:tc>
        <w:tc>
          <w:tcPr>
            <w:tcW w:w="7773" w:type="dxa"/>
            <w:tcBorders>
              <w:top w:val="none" w:sz="0" w:space="0" w:color="auto"/>
              <w:left w:val="none" w:sz="0" w:space="0" w:color="auto"/>
              <w:right w:val="none" w:sz="0" w:space="0" w:color="auto"/>
            </w:tcBorders>
          </w:tcPr>
          <w:p w14:paraId="3E40E145" w14:textId="3AB5B607" w:rsidR="00B04B0B" w:rsidRPr="001F6EC7" w:rsidRDefault="00B04B0B">
            <w:pPr>
              <w:cnfStyle w:val="100000000000" w:firstRow="1" w:lastRow="0" w:firstColumn="0" w:lastColumn="0" w:oddVBand="0" w:evenVBand="0" w:oddHBand="0" w:evenHBand="0" w:firstRowFirstColumn="0" w:firstRowLastColumn="0" w:lastRowFirstColumn="0" w:lastRowLastColumn="0"/>
              <w:rPr>
                <w:b w:val="0"/>
                <w:bCs w:val="0"/>
              </w:rPr>
            </w:pPr>
            <w:r w:rsidRPr="001F6EC7">
              <w:rPr>
                <w:b w:val="0"/>
                <w:bCs w:val="0"/>
                <w:lang w:val="en-US"/>
              </w:rPr>
              <w:t xml:space="preserve">+ </w:t>
            </w:r>
            <w:r w:rsidR="001F6EC7" w:rsidRPr="001F6EC7">
              <w:rPr>
                <w:b w:val="0"/>
                <w:bCs w:val="0"/>
              </w:rPr>
              <w:t>getCamere() : Collection&lt;Camera&gt;</w:t>
            </w:r>
          </w:p>
        </w:tc>
      </w:tr>
      <w:tr w:rsidR="00B04B0B" w:rsidRPr="008402F1" w14:paraId="342B99C7"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6B8F243" w14:textId="77777777" w:rsidR="00B04B0B" w:rsidRPr="008402F1" w:rsidRDefault="00B04B0B">
            <w:pPr>
              <w:rPr>
                <w:b w:val="0"/>
                <w:bCs w:val="0"/>
              </w:rPr>
            </w:pPr>
            <w:r w:rsidRPr="008402F1">
              <w:rPr>
                <w:b w:val="0"/>
                <w:bCs w:val="0"/>
              </w:rPr>
              <w:t>Descrizione</w:t>
            </w:r>
          </w:p>
        </w:tc>
        <w:tc>
          <w:tcPr>
            <w:tcW w:w="7773" w:type="dxa"/>
          </w:tcPr>
          <w:p w14:paraId="0032B3E2" w14:textId="524F7209" w:rsidR="00B04B0B" w:rsidRPr="008402F1" w:rsidRDefault="00D4062D">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p>
        </w:tc>
      </w:tr>
      <w:tr w:rsidR="00B04B0B" w:rsidRPr="008402F1" w14:paraId="1DAC4C7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7B73560" w14:textId="77777777" w:rsidR="00B04B0B" w:rsidRPr="008402F1" w:rsidRDefault="00B04B0B">
            <w:pPr>
              <w:rPr>
                <w:b w:val="0"/>
                <w:bCs w:val="0"/>
              </w:rPr>
            </w:pPr>
            <w:r w:rsidRPr="008402F1">
              <w:rPr>
                <w:b w:val="0"/>
                <w:bCs w:val="0"/>
              </w:rPr>
              <w:t>Pre-condizione</w:t>
            </w:r>
          </w:p>
        </w:tc>
        <w:tc>
          <w:tcPr>
            <w:tcW w:w="7773" w:type="dxa"/>
          </w:tcPr>
          <w:p w14:paraId="5323C0E7" w14:textId="4201B8D0" w:rsidR="00B04B0B" w:rsidRPr="008402F1" w:rsidRDefault="003A1A9B">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7F1954">
              <w:rPr>
                <w:lang w:val="en-US"/>
              </w:rPr>
              <w:t>/</w:t>
            </w:r>
          </w:p>
        </w:tc>
      </w:tr>
      <w:tr w:rsidR="00B04B0B" w:rsidRPr="00405EB0" w14:paraId="5307F3CB"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5FD3B74" w14:textId="77777777" w:rsidR="00B04B0B" w:rsidRPr="008402F1" w:rsidRDefault="00B04B0B">
            <w:pPr>
              <w:rPr>
                <w:b w:val="0"/>
                <w:bCs w:val="0"/>
              </w:rPr>
            </w:pPr>
            <w:r w:rsidRPr="008402F1">
              <w:rPr>
                <w:b w:val="0"/>
                <w:bCs w:val="0"/>
              </w:rPr>
              <w:t>Post-condizione</w:t>
            </w:r>
          </w:p>
        </w:tc>
        <w:tc>
          <w:tcPr>
            <w:tcW w:w="7773" w:type="dxa"/>
          </w:tcPr>
          <w:p w14:paraId="21FDED2C" w14:textId="5026B8BD" w:rsidR="00BC3878" w:rsidRPr="00BC3878" w:rsidRDefault="00BC3878">
            <w:pPr>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Context </w:t>
            </w:r>
            <w:r w:rsidR="00C877A4" w:rsidRPr="00CD0A46">
              <w:rPr>
                <w:lang w:val="en-GB"/>
              </w:rPr>
              <w:t>GestioneCamereService::</w:t>
            </w:r>
            <w:r w:rsidRPr="00BC3878">
              <w:rPr>
                <w:lang w:val="en-GB"/>
              </w:rPr>
              <w:t>getCamere() : Collection&lt;Camera&gt;</w:t>
            </w:r>
          </w:p>
          <w:p w14:paraId="11465A6E" w14:textId="4E47AF13" w:rsidR="00B04B0B" w:rsidRPr="008402F1" w:rsidRDefault="00BC387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CD0A46">
              <w:rPr>
                <w:lang w:val="en-US"/>
              </w:rPr>
              <w:t xml:space="preserve">result </w:t>
            </w:r>
            <w:r w:rsidR="00CD0A46" w:rsidRPr="00CD0A46">
              <w:rPr>
                <w:lang w:val="en-US"/>
              </w:rPr>
              <w:sym w:font="Wingdings" w:char="F0E0"/>
            </w:r>
            <w:r w:rsidR="00CD0A46">
              <w:rPr>
                <w:lang w:val="en-US"/>
              </w:rPr>
              <w:t xml:space="preserve"> forAll(c | c.isDeleted = false)</w:t>
            </w:r>
          </w:p>
        </w:tc>
      </w:tr>
      <w:tr w:rsidR="005E6AFE" w:rsidRPr="001F6EC7" w14:paraId="00FD3FA8"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0C18D69" w14:textId="77777777" w:rsidR="005E6AFE" w:rsidRPr="001F6EC7" w:rsidRDefault="005E6AFE">
            <w:pPr>
              <w:rPr>
                <w:b w:val="0"/>
                <w:bCs w:val="0"/>
              </w:rPr>
            </w:pPr>
            <w:r w:rsidRPr="001F6EC7">
              <w:rPr>
                <w:b w:val="0"/>
                <w:bCs w:val="0"/>
              </w:rPr>
              <w:t>Nome Metodo</w:t>
            </w:r>
          </w:p>
        </w:tc>
        <w:tc>
          <w:tcPr>
            <w:tcW w:w="7773" w:type="dxa"/>
            <w:shd w:val="clear" w:color="auto" w:fill="156082" w:themeFill="accent1"/>
          </w:tcPr>
          <w:p w14:paraId="3C5AC325" w14:textId="7426F7C3" w:rsidR="005E6AFE" w:rsidRPr="009F3003" w:rsidRDefault="005E6AF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9F3003">
              <w:rPr>
                <w:b/>
                <w:bCs/>
                <w:color w:val="FFFFFF" w:themeColor="background1"/>
              </w:rPr>
              <w:t xml:space="preserve">+ </w:t>
            </w:r>
            <w:r w:rsidR="00DF350A" w:rsidRPr="009F3003">
              <w:rPr>
                <w:color w:val="FFFFFF" w:themeColor="background1"/>
              </w:rPr>
              <w:t>creaCamera(int numero, TipoCamera tipo, int numeroMaxOspiti, int quadratura, int costo, String immagine) : Camera</w:t>
            </w:r>
          </w:p>
        </w:tc>
      </w:tr>
      <w:tr w:rsidR="005E6AFE" w:rsidRPr="008402F1" w14:paraId="55F9CDA2"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E7FC203" w14:textId="77777777" w:rsidR="005E6AFE" w:rsidRPr="008402F1" w:rsidRDefault="005E6AFE">
            <w:pPr>
              <w:rPr>
                <w:b w:val="0"/>
                <w:bCs w:val="0"/>
              </w:rPr>
            </w:pPr>
            <w:r w:rsidRPr="008402F1">
              <w:rPr>
                <w:b w:val="0"/>
                <w:bCs w:val="0"/>
              </w:rPr>
              <w:t>Descrizione</w:t>
            </w:r>
          </w:p>
        </w:tc>
        <w:tc>
          <w:tcPr>
            <w:tcW w:w="7773" w:type="dxa"/>
          </w:tcPr>
          <w:p w14:paraId="5642A67C" w14:textId="537ADD10" w:rsidR="005E6AFE" w:rsidRPr="008402F1" w:rsidRDefault="00DF350A">
            <w:pPr>
              <w:cnfStyle w:val="000000100000" w:firstRow="0" w:lastRow="0" w:firstColumn="0" w:lastColumn="0" w:oddVBand="0" w:evenVBand="0" w:oddHBand="1" w:evenHBand="0" w:firstRowFirstColumn="0" w:firstRowLastColumn="0" w:lastRowFirstColumn="0" w:lastRowLastColumn="0"/>
            </w:pPr>
            <w:r w:rsidRPr="00DF350A">
              <w:t>Permette di creare una nuova camera con i parametri specificati.</w:t>
            </w:r>
            <w:r w:rsidR="001A4FC4">
              <w:t xml:space="preserve"> S</w:t>
            </w:r>
            <w:r w:rsidR="008853E0">
              <w:t>e il numero di camera fornito corrisponde ad una camera</w:t>
            </w:r>
            <w:r w:rsidR="00C67288">
              <w:t xml:space="preserve"> attiva nel sistema</w:t>
            </w:r>
            <w:r w:rsidR="008853E0">
              <w:t xml:space="preserve">, questa viene </w:t>
            </w:r>
            <w:r w:rsidR="00C67288">
              <w:t>cancellata logicamente</w:t>
            </w:r>
            <w:r w:rsidR="001366BD">
              <w:t xml:space="preserve"> e viene </w:t>
            </w:r>
            <w:r w:rsidR="00955360">
              <w:t>creata la nuova camera att</w:t>
            </w:r>
            <w:r w:rsidR="00C36A0D">
              <w:t>iva</w:t>
            </w:r>
            <w:r w:rsidR="003C7402">
              <w:t>.</w:t>
            </w:r>
          </w:p>
        </w:tc>
      </w:tr>
      <w:tr w:rsidR="005E6AFE" w:rsidRPr="00A37C84" w14:paraId="4AFB7E5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B529544" w14:textId="77777777" w:rsidR="005E6AFE" w:rsidRPr="008402F1" w:rsidRDefault="005E6AFE">
            <w:pPr>
              <w:rPr>
                <w:b w:val="0"/>
                <w:bCs w:val="0"/>
              </w:rPr>
            </w:pPr>
            <w:r w:rsidRPr="008402F1">
              <w:rPr>
                <w:b w:val="0"/>
                <w:bCs w:val="0"/>
              </w:rPr>
              <w:t>Pre-condizione</w:t>
            </w:r>
          </w:p>
        </w:tc>
        <w:tc>
          <w:tcPr>
            <w:tcW w:w="7773" w:type="dxa"/>
          </w:tcPr>
          <w:p w14:paraId="60E270C0" w14:textId="77777777" w:rsidR="00855E54" w:rsidRDefault="00A37C84" w:rsidP="00A37C84">
            <w:pPr>
              <w:cnfStyle w:val="000000000000" w:firstRow="0" w:lastRow="0" w:firstColumn="0" w:lastColumn="0" w:oddVBand="0" w:evenVBand="0" w:oddHBand="0" w:evenHBand="0" w:firstRowFirstColumn="0" w:firstRowLastColumn="0" w:lastRowFirstColumn="0" w:lastRowLastColumn="0"/>
            </w:pPr>
            <w:r w:rsidRPr="00A37C84">
              <w:t>context GestioneCamereService::</w:t>
            </w:r>
            <w:r w:rsidR="005C72B3" w:rsidRPr="00B04B0B">
              <w:t>creaCamera(int numero, TipoCamera tipo, int numeroMaxOspiti, int quadratura, int costo, String immagine) : Camera</w:t>
            </w:r>
            <w:r w:rsidR="00855E54">
              <w:t xml:space="preserve"> </w:t>
            </w:r>
          </w:p>
          <w:p w14:paraId="44DE55C0" w14:textId="19FED948"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 &gt; 0</w:t>
            </w:r>
          </w:p>
          <w:p w14:paraId="208C8B02"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tipo &lt;&gt; null</w:t>
            </w:r>
          </w:p>
          <w:p w14:paraId="4ABD808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numeroMaxOspiti &gt; 0</w:t>
            </w:r>
          </w:p>
          <w:p w14:paraId="62F97D3C"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quadratura &gt; 0</w:t>
            </w:r>
          </w:p>
          <w:p w14:paraId="184642B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costo &gt; 0</w:t>
            </w:r>
          </w:p>
          <w:p w14:paraId="5A35549A" w14:textId="61CDB4D8" w:rsidR="005E6AFE"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5E6AFE" w:rsidRPr="00405EB0" w14:paraId="1CBB1E98"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2BE7F7" w14:textId="77777777" w:rsidR="005E6AFE" w:rsidRPr="008402F1" w:rsidRDefault="005E6AFE">
            <w:pPr>
              <w:rPr>
                <w:b w:val="0"/>
                <w:bCs w:val="0"/>
              </w:rPr>
            </w:pPr>
            <w:r w:rsidRPr="008402F1">
              <w:rPr>
                <w:b w:val="0"/>
                <w:bCs w:val="0"/>
              </w:rPr>
              <w:t>Post-condizione</w:t>
            </w:r>
          </w:p>
        </w:tc>
        <w:tc>
          <w:tcPr>
            <w:tcW w:w="7773" w:type="dxa"/>
          </w:tcPr>
          <w:p w14:paraId="683443C0" w14:textId="77777777" w:rsidR="005E6AFE" w:rsidRDefault="0012266C">
            <w:pPr>
              <w:cnfStyle w:val="000000100000" w:firstRow="0" w:lastRow="0" w:firstColumn="0" w:lastColumn="0" w:oddVBand="0" w:evenVBand="0" w:oddHBand="1" w:evenHBand="0" w:firstRowFirstColumn="0" w:firstRowLastColumn="0" w:lastRowFirstColumn="0" w:lastRowLastColumn="0"/>
            </w:pPr>
            <w:r w:rsidRPr="00A37C84">
              <w:t>context GestioneCamereService::</w:t>
            </w:r>
            <w:r w:rsidRPr="00B04B0B">
              <w:t>creaCamera(int numero, TipoCamera tipo, int numeroMaxOspiti, int quadratura, int costo, String immagine) : Camera</w:t>
            </w:r>
          </w:p>
          <w:p w14:paraId="086EC653" w14:textId="7F4CE4A7" w:rsidR="0012266C" w:rsidRPr="008402F1" w:rsidRDefault="0012266C">
            <w:pPr>
              <w:cnfStyle w:val="000000100000" w:firstRow="0" w:lastRow="0" w:firstColumn="0" w:lastColumn="0" w:oddVBand="0" w:evenVBand="0" w:oddHBand="1" w:evenHBand="0" w:firstRowFirstColumn="0" w:firstRowLastColumn="0" w:lastRowFirstColumn="0" w:lastRowLastColumn="0"/>
              <w:rPr>
                <w:lang w:val="en-US"/>
              </w:rPr>
            </w:pPr>
            <w:r w:rsidRPr="000D3750">
              <w:rPr>
                <w:lang w:val="en-US"/>
              </w:rPr>
              <w:t xml:space="preserve">post: </w:t>
            </w:r>
            <w:r w:rsidR="00325978">
              <w:rPr>
                <w:lang w:val="en-US"/>
              </w:rPr>
              <w:t>result</w:t>
            </w:r>
            <w:r w:rsidR="00F078A6" w:rsidRPr="000D3750">
              <w:rPr>
                <w:lang w:val="en-US"/>
              </w:rPr>
              <w:t xml:space="preserve"> &lt;&gt; null</w:t>
            </w:r>
            <w:r w:rsidR="000D3750" w:rsidRPr="000D3750">
              <w:rPr>
                <w:lang w:val="en-US"/>
              </w:rPr>
              <w:t xml:space="preserve"> and</w:t>
            </w:r>
            <w:r w:rsidR="001B5351">
              <w:rPr>
                <w:lang w:val="en-US"/>
              </w:rPr>
              <w:t xml:space="preserve"> self</w:t>
            </w:r>
            <w:r w:rsidR="000D3750">
              <w:rPr>
                <w:lang w:val="en-US"/>
              </w:rPr>
              <w:t>.getCamere()</w:t>
            </w:r>
            <w:r w:rsidR="003C7402">
              <w:rPr>
                <w:lang w:val="en-US"/>
              </w:rPr>
              <w:t xml:space="preserve"> </w:t>
            </w:r>
            <w:r w:rsidR="003C7402" w:rsidRPr="003C7402">
              <w:rPr>
                <w:lang w:val="en-US"/>
              </w:rPr>
              <w:sym w:font="Wingdings" w:char="F0E0"/>
            </w:r>
            <w:r w:rsidR="003C7402">
              <w:rPr>
                <w:lang w:val="en-US"/>
              </w:rPr>
              <w:t xml:space="preserve"> </w:t>
            </w:r>
            <w:r w:rsidR="00AA75F4">
              <w:rPr>
                <w:lang w:val="en-US"/>
              </w:rPr>
              <w:t>include</w:t>
            </w:r>
            <w:r w:rsidR="000D3750">
              <w:rPr>
                <w:lang w:val="en-US"/>
              </w:rPr>
              <w:t>(</w:t>
            </w:r>
            <w:r w:rsidR="00325978">
              <w:rPr>
                <w:lang w:val="en-US"/>
              </w:rPr>
              <w:t>result</w:t>
            </w:r>
            <w:r w:rsidR="000D3750">
              <w:rPr>
                <w:lang w:val="en-US"/>
              </w:rPr>
              <w:t>)</w:t>
            </w:r>
          </w:p>
        </w:tc>
      </w:tr>
      <w:tr w:rsidR="000D3750" w:rsidRPr="001F6EC7" w14:paraId="10211017"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1B7916" w14:textId="77777777" w:rsidR="000D3750" w:rsidRPr="001F6EC7" w:rsidRDefault="000D3750">
            <w:pPr>
              <w:rPr>
                <w:b w:val="0"/>
                <w:bCs w:val="0"/>
              </w:rPr>
            </w:pPr>
            <w:r w:rsidRPr="001F6EC7">
              <w:rPr>
                <w:b w:val="0"/>
                <w:bCs w:val="0"/>
              </w:rPr>
              <w:t>Nome Metodo</w:t>
            </w:r>
          </w:p>
        </w:tc>
        <w:tc>
          <w:tcPr>
            <w:tcW w:w="7773" w:type="dxa"/>
            <w:shd w:val="clear" w:color="auto" w:fill="156082" w:themeFill="accent1"/>
          </w:tcPr>
          <w:p w14:paraId="68012CD0" w14:textId="22E57429" w:rsidR="000D3750" w:rsidRPr="001F6EC7" w:rsidRDefault="000D3750">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r w:rsidR="006C21DD" w:rsidRPr="009F3003">
              <w:rPr>
                <w:color w:val="FFFFFF" w:themeColor="background1"/>
              </w:rPr>
              <w:t>rimuoviCamera(Camera camera) : boolean</w:t>
            </w:r>
          </w:p>
        </w:tc>
      </w:tr>
      <w:tr w:rsidR="000D3750" w:rsidRPr="008402F1" w14:paraId="723D225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F7304BE" w14:textId="77777777" w:rsidR="000D3750" w:rsidRPr="008402F1" w:rsidRDefault="000D3750">
            <w:pPr>
              <w:rPr>
                <w:b w:val="0"/>
                <w:bCs w:val="0"/>
              </w:rPr>
            </w:pPr>
            <w:r w:rsidRPr="008402F1">
              <w:rPr>
                <w:b w:val="0"/>
                <w:bCs w:val="0"/>
              </w:rPr>
              <w:t>Descrizione</w:t>
            </w:r>
          </w:p>
        </w:tc>
        <w:tc>
          <w:tcPr>
            <w:tcW w:w="7773" w:type="dxa"/>
          </w:tcPr>
          <w:p w14:paraId="5A89C450" w14:textId="627B3CCE" w:rsidR="000D3750" w:rsidRPr="008402F1" w:rsidRDefault="00814706">
            <w:pPr>
              <w:cnfStyle w:val="000000100000" w:firstRow="0" w:lastRow="0" w:firstColumn="0" w:lastColumn="0" w:oddVBand="0" w:evenVBand="0" w:oddHBand="1" w:evenHBand="0" w:firstRowFirstColumn="0" w:firstRowLastColumn="0" w:lastRowFirstColumn="0" w:lastRowLastColumn="0"/>
            </w:pPr>
            <w:r>
              <w:t>Cancella logicamente</w:t>
            </w:r>
            <w:r w:rsidR="00FD3469" w:rsidRPr="00FD3469">
              <w:t xml:space="preserve"> una camera </w:t>
            </w:r>
            <w:r>
              <w:t>attiva nel</w:t>
            </w:r>
            <w:r w:rsidR="00FD3469" w:rsidRPr="00FD3469">
              <w:t xml:space="preserve"> sistema.</w:t>
            </w:r>
          </w:p>
        </w:tc>
      </w:tr>
      <w:tr w:rsidR="000D3750" w:rsidRPr="008402F1" w14:paraId="1A98D973"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E5BC91D" w14:textId="77777777" w:rsidR="000D3750" w:rsidRPr="008402F1" w:rsidRDefault="000D3750">
            <w:pPr>
              <w:rPr>
                <w:b w:val="0"/>
                <w:bCs w:val="0"/>
              </w:rPr>
            </w:pPr>
            <w:r w:rsidRPr="008402F1">
              <w:rPr>
                <w:b w:val="0"/>
                <w:bCs w:val="0"/>
              </w:rPr>
              <w:t>Pre-condizione</w:t>
            </w:r>
          </w:p>
        </w:tc>
        <w:tc>
          <w:tcPr>
            <w:tcW w:w="7773" w:type="dxa"/>
          </w:tcPr>
          <w:p w14:paraId="72C21E80" w14:textId="5EC0C709"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context GestioneCamereService::rimuoviCamera(Camera</w:t>
            </w:r>
            <w:r>
              <w:t xml:space="preserve"> camera</w:t>
            </w:r>
            <w:r w:rsidRPr="00F6612A">
              <w:t>) : boolean</w:t>
            </w:r>
          </w:p>
          <w:p w14:paraId="1C19159B" w14:textId="77777777"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pre: camera &lt;&gt; null</w:t>
            </w:r>
          </w:p>
          <w:p w14:paraId="123F1F1A" w14:textId="16DA5DE4" w:rsidR="000D3750" w:rsidRPr="00AA75F4" w:rsidRDefault="00F6612A">
            <w:pPr>
              <w:cnfStyle w:val="000000000000" w:firstRow="0" w:lastRow="0" w:firstColumn="0" w:lastColumn="0" w:oddVBand="0" w:evenVBand="0" w:oddHBand="0" w:evenHBand="0" w:firstRowFirstColumn="0" w:firstRowLastColumn="0" w:lastRowFirstColumn="0" w:lastRowLastColumn="0"/>
            </w:pPr>
            <w:r w:rsidRPr="00AA75F4">
              <w:t xml:space="preserve">pre: </w:t>
            </w:r>
            <w:r w:rsidR="00325978">
              <w:t>self</w:t>
            </w:r>
            <w:r w:rsidRPr="00AA75F4">
              <w:t>.getCamere</w:t>
            </w:r>
            <w:r w:rsidRPr="00F6612A">
              <w:t>()</w:t>
            </w:r>
            <w:r w:rsidR="00572218">
              <w:t xml:space="preserve"> </w:t>
            </w:r>
            <w:r w:rsidR="00572218">
              <w:sym w:font="Wingdings" w:char="F0E0"/>
            </w:r>
            <w:r w:rsidR="00572218">
              <w:t xml:space="preserve"> </w:t>
            </w:r>
            <w:r w:rsidR="00AA75F4" w:rsidRPr="00AA75F4">
              <w:t>include</w:t>
            </w:r>
            <w:r w:rsidRPr="00AA75F4">
              <w:t>(camera)</w:t>
            </w:r>
          </w:p>
        </w:tc>
      </w:tr>
      <w:tr w:rsidR="00451B2F" w:rsidRPr="00405EB0" w14:paraId="2DA790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4DAE2AC" w14:textId="77777777" w:rsidR="00451B2F" w:rsidRPr="008402F1" w:rsidRDefault="00451B2F" w:rsidP="00451B2F">
            <w:pPr>
              <w:rPr>
                <w:b w:val="0"/>
                <w:bCs w:val="0"/>
              </w:rPr>
            </w:pPr>
            <w:r w:rsidRPr="008402F1">
              <w:rPr>
                <w:b w:val="0"/>
                <w:bCs w:val="0"/>
              </w:rPr>
              <w:t>Post-condizione</w:t>
            </w:r>
          </w:p>
        </w:tc>
        <w:tc>
          <w:tcPr>
            <w:tcW w:w="7773" w:type="dxa"/>
          </w:tcPr>
          <w:p w14:paraId="324670D0" w14:textId="77777777" w:rsidR="00451B2F" w:rsidRPr="00F6612A" w:rsidRDefault="00451B2F" w:rsidP="00451B2F">
            <w:pPr>
              <w:cnfStyle w:val="000000100000" w:firstRow="0" w:lastRow="0" w:firstColumn="0" w:lastColumn="0" w:oddVBand="0" w:evenVBand="0" w:oddHBand="1" w:evenHBand="0" w:firstRowFirstColumn="0" w:firstRowLastColumn="0" w:lastRowFirstColumn="0" w:lastRowLastColumn="0"/>
            </w:pPr>
            <w:r w:rsidRPr="00F6612A">
              <w:t>context GestioneCamereService::rimuoviCamera(Camera</w:t>
            </w:r>
            <w:r>
              <w:t xml:space="preserve"> camera</w:t>
            </w:r>
            <w:r w:rsidRPr="00F6612A">
              <w:t>) : boolean</w:t>
            </w:r>
          </w:p>
          <w:p w14:paraId="0C36CEC8" w14:textId="7A5796B4" w:rsidR="00451B2F" w:rsidRPr="00AF7F57" w:rsidRDefault="00451B2F" w:rsidP="00451B2F">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sidR="00325978">
              <w:rPr>
                <w:lang w:val="en-US"/>
              </w:rPr>
              <w:t>result</w:t>
            </w:r>
            <w:r w:rsidR="00AF7F57">
              <w:rPr>
                <w:lang w:val="en-US"/>
              </w:rPr>
              <w:t xml:space="preserve"> = true and (not </w:t>
            </w:r>
            <w:r w:rsidR="00325978">
              <w:rPr>
                <w:lang w:val="en-US"/>
              </w:rPr>
              <w:t>self</w:t>
            </w:r>
            <w:r w:rsidR="00AF7F57" w:rsidRPr="00AF7F57">
              <w:rPr>
                <w:lang w:val="en-US"/>
              </w:rPr>
              <w:t>.</w:t>
            </w:r>
            <w:r w:rsidR="00AF7F57" w:rsidRPr="00F6612A">
              <w:rPr>
                <w:lang w:val="en-US"/>
              </w:rPr>
              <w:t>getCamere()</w:t>
            </w:r>
            <w:r w:rsidR="00572218">
              <w:rPr>
                <w:lang w:val="en-US"/>
              </w:rPr>
              <w:t xml:space="preserve"> </w:t>
            </w:r>
            <w:r w:rsidR="00572218" w:rsidRPr="00572218">
              <w:rPr>
                <w:lang w:val="en-US"/>
              </w:rPr>
              <w:sym w:font="Wingdings" w:char="F0E0"/>
            </w:r>
            <w:r w:rsidR="00572218">
              <w:rPr>
                <w:lang w:val="en-US"/>
              </w:rPr>
              <w:t xml:space="preserve"> </w:t>
            </w:r>
            <w:r w:rsidR="00AA75F4">
              <w:rPr>
                <w:lang w:val="en-US"/>
              </w:rPr>
              <w:t>include</w:t>
            </w:r>
            <w:r w:rsidR="00AF7F57" w:rsidRPr="00F6612A">
              <w:rPr>
                <w:lang w:val="en-US"/>
              </w:rPr>
              <w:t>(camera)</w:t>
            </w:r>
            <w:r w:rsidR="00AF7F57">
              <w:rPr>
                <w:lang w:val="en-US"/>
              </w:rPr>
              <w:t>)</w:t>
            </w:r>
          </w:p>
        </w:tc>
      </w:tr>
      <w:tr w:rsidR="004C5258" w:rsidRPr="001F6EC7" w14:paraId="02E2FB8D"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D25EA51" w14:textId="77777777" w:rsidR="004C5258" w:rsidRPr="001F6EC7" w:rsidRDefault="004C5258">
            <w:pPr>
              <w:rPr>
                <w:b w:val="0"/>
                <w:bCs w:val="0"/>
              </w:rPr>
            </w:pPr>
            <w:r w:rsidRPr="001F6EC7">
              <w:rPr>
                <w:b w:val="0"/>
                <w:bCs w:val="0"/>
              </w:rPr>
              <w:t>Nome Metodo</w:t>
            </w:r>
          </w:p>
        </w:tc>
        <w:tc>
          <w:tcPr>
            <w:tcW w:w="7773" w:type="dxa"/>
            <w:shd w:val="clear" w:color="auto" w:fill="156082" w:themeFill="accent1"/>
          </w:tcPr>
          <w:p w14:paraId="329B178B" w14:textId="12C648EF" w:rsidR="004C5258" w:rsidRPr="001F6EC7" w:rsidRDefault="004C5258">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getCamereDisponibili(Date checkIn, Date checkOut, int numeroOspiti) : Collection&lt;Camera&gt;</w:t>
            </w:r>
          </w:p>
        </w:tc>
      </w:tr>
      <w:tr w:rsidR="004C5258" w:rsidRPr="008402F1" w14:paraId="1EF00BF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8D911B5" w14:textId="77777777" w:rsidR="004C5258" w:rsidRPr="008402F1" w:rsidRDefault="004C5258">
            <w:pPr>
              <w:rPr>
                <w:b w:val="0"/>
                <w:bCs w:val="0"/>
              </w:rPr>
            </w:pPr>
            <w:r w:rsidRPr="008402F1">
              <w:rPr>
                <w:b w:val="0"/>
                <w:bCs w:val="0"/>
              </w:rPr>
              <w:t>Descrizione</w:t>
            </w:r>
          </w:p>
        </w:tc>
        <w:tc>
          <w:tcPr>
            <w:tcW w:w="7773" w:type="dxa"/>
          </w:tcPr>
          <w:p w14:paraId="1A894385" w14:textId="092EC59C" w:rsidR="004C5258" w:rsidRPr="008402F1" w:rsidRDefault="004C5258">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r>
              <w:t xml:space="preserve"> </w:t>
            </w:r>
            <w:r w:rsidR="007D7B72">
              <w:lastRenderedPageBreak/>
              <w:t>che soddisfano determinati parametri</w:t>
            </w:r>
            <w:r w:rsidRPr="00D4062D">
              <w:t>.</w:t>
            </w:r>
          </w:p>
        </w:tc>
      </w:tr>
      <w:tr w:rsidR="004C5258" w:rsidRPr="008402F1" w14:paraId="4ADCE38C"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08344F" w14:textId="77777777" w:rsidR="004C5258" w:rsidRPr="008402F1" w:rsidRDefault="004C5258">
            <w:pPr>
              <w:rPr>
                <w:b w:val="0"/>
                <w:bCs w:val="0"/>
              </w:rPr>
            </w:pPr>
            <w:r w:rsidRPr="008402F1">
              <w:rPr>
                <w:b w:val="0"/>
                <w:bCs w:val="0"/>
              </w:rPr>
              <w:lastRenderedPageBreak/>
              <w:t>Pre-condizione</w:t>
            </w:r>
          </w:p>
        </w:tc>
        <w:tc>
          <w:tcPr>
            <w:tcW w:w="7773" w:type="dxa"/>
          </w:tcPr>
          <w:p w14:paraId="6901A4F6" w14:textId="2F14388E" w:rsid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Pr>
                <w:lang w:val="en-US"/>
              </w:rPr>
              <w:t>Context GestioneCamereService::</w:t>
            </w:r>
            <w:r w:rsidRPr="00C872BF">
              <w:rPr>
                <w:lang w:val="en-US"/>
              </w:rPr>
              <w:t>getCamereDisponibili(Date checkIn, Date checkOut, int numeroOspiti) : Collection&lt;Camera&gt;</w:t>
            </w:r>
          </w:p>
          <w:p w14:paraId="3D78D829" w14:textId="503DAC23"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sidRPr="00FC0D11">
              <w:rPr>
                <w:lang w:val="en-US"/>
              </w:rPr>
              <w:t>pre: checkIn &lt;&gt; null and checkOut &lt;&gt; null</w:t>
            </w:r>
          </w:p>
          <w:p w14:paraId="60097AC7" w14:textId="77777777"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pPr>
            <w:r w:rsidRPr="00FC0D11">
              <w:t>pre: checkIn &lt; checkOut</w:t>
            </w:r>
          </w:p>
          <w:p w14:paraId="27CBA746" w14:textId="675023BC" w:rsidR="004C5258" w:rsidRPr="007F1954" w:rsidRDefault="00FC0D11">
            <w:pPr>
              <w:cnfStyle w:val="000000000000" w:firstRow="0" w:lastRow="0" w:firstColumn="0" w:lastColumn="0" w:oddVBand="0" w:evenVBand="0" w:oddHBand="0" w:evenHBand="0" w:firstRowFirstColumn="0" w:firstRowLastColumn="0" w:lastRowFirstColumn="0" w:lastRowLastColumn="0"/>
            </w:pPr>
            <w:r w:rsidRPr="00FC0D11">
              <w:t>pre: numeroOspiti &gt; 0</w:t>
            </w:r>
          </w:p>
        </w:tc>
      </w:tr>
      <w:tr w:rsidR="004C5258" w:rsidRPr="009B7401" w14:paraId="48EABBD0"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257C4" w14:textId="77777777" w:rsidR="004C5258" w:rsidRPr="008402F1" w:rsidRDefault="004C5258">
            <w:pPr>
              <w:rPr>
                <w:b w:val="0"/>
                <w:bCs w:val="0"/>
              </w:rPr>
            </w:pPr>
            <w:r w:rsidRPr="008402F1">
              <w:rPr>
                <w:b w:val="0"/>
                <w:bCs w:val="0"/>
              </w:rPr>
              <w:t>Post-condizione</w:t>
            </w:r>
          </w:p>
        </w:tc>
        <w:tc>
          <w:tcPr>
            <w:tcW w:w="7773" w:type="dxa"/>
          </w:tcPr>
          <w:p w14:paraId="3019AEEF" w14:textId="35CA7275" w:rsidR="00D90C31" w:rsidRPr="00CD03C6" w:rsidRDefault="00D90C31" w:rsidP="00D90C31">
            <w:pPr>
              <w:cnfStyle w:val="000000100000" w:firstRow="0" w:lastRow="0" w:firstColumn="0" w:lastColumn="0" w:oddVBand="0" w:evenVBand="0" w:oddHBand="1" w:evenHBand="0" w:firstRowFirstColumn="0" w:firstRowLastColumn="0" w:lastRowFirstColumn="0" w:lastRowLastColumn="0"/>
            </w:pPr>
            <w:r w:rsidRPr="00CD03C6">
              <w:t>Context GestioneCamereService::getCamereDisponibili(Date checkIn, Date checkOut, int numeroOspiti) : Collection&lt;Camera&gt;</w:t>
            </w:r>
          </w:p>
          <w:p w14:paraId="35BDAEE1" w14:textId="2788403C" w:rsidR="004C5258" w:rsidRPr="00D51286" w:rsidRDefault="00D90C31">
            <w:pPr>
              <w:cnfStyle w:val="000000100000" w:firstRow="0" w:lastRow="0" w:firstColumn="0" w:lastColumn="0" w:oddVBand="0" w:evenVBand="0" w:oddHBand="1" w:evenHBand="0" w:firstRowFirstColumn="0" w:firstRowLastColumn="0" w:lastRowFirstColumn="0" w:lastRowLastColumn="0"/>
            </w:pPr>
            <w:r w:rsidRPr="00D51286">
              <w:t xml:space="preserve">post: </w:t>
            </w:r>
            <w:r w:rsidR="00773180" w:rsidRPr="00D51286">
              <w:t>(</w:t>
            </w:r>
            <w:r w:rsidRPr="00D51286">
              <w:t xml:space="preserve">result &lt;&gt; null and </w:t>
            </w:r>
            <w:r w:rsidR="0054243F" w:rsidRPr="00D51286">
              <w:t>result</w:t>
            </w:r>
            <w:r w:rsidR="007F1954" w:rsidRPr="00D51286">
              <w:t xml:space="preserve"> </w:t>
            </w:r>
            <w:r w:rsidR="007F1954" w:rsidRPr="007F1954">
              <w:rPr>
                <w:lang w:val="en-GB"/>
              </w:rPr>
              <w:sym w:font="Wingdings" w:char="F0E0"/>
            </w:r>
            <w:r w:rsidR="007F1954" w:rsidRPr="00D51286">
              <w:t xml:space="preserve"> </w:t>
            </w:r>
            <w:r w:rsidR="0054243F" w:rsidRPr="00D51286">
              <w:t>forAll(c | c.numeroMaxOspiti &gt;= numeroOspiti and self.verificaDisponibilita(c, c</w:t>
            </w:r>
            <w:r w:rsidR="00E4718A" w:rsidRPr="00D51286">
              <w:t>heckIn, checkOut</w:t>
            </w:r>
            <w:r w:rsidR="0054243F" w:rsidRPr="00D51286">
              <w:t>))</w:t>
            </w:r>
            <w:r w:rsidR="00773180" w:rsidRPr="00D51286">
              <w:t>)</w:t>
            </w:r>
          </w:p>
        </w:tc>
      </w:tr>
      <w:tr w:rsidR="00FC0D11" w:rsidRPr="001F6EC7" w14:paraId="07C8F20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11D24C" w14:textId="77777777" w:rsidR="00FC0D11" w:rsidRPr="001F6EC7" w:rsidRDefault="00FC0D11">
            <w:pPr>
              <w:rPr>
                <w:b w:val="0"/>
                <w:bCs w:val="0"/>
              </w:rPr>
            </w:pPr>
            <w:r w:rsidRPr="001F6EC7">
              <w:rPr>
                <w:b w:val="0"/>
                <w:bCs w:val="0"/>
              </w:rPr>
              <w:t>Nome Metodo</w:t>
            </w:r>
          </w:p>
        </w:tc>
        <w:tc>
          <w:tcPr>
            <w:tcW w:w="7773" w:type="dxa"/>
            <w:shd w:val="clear" w:color="auto" w:fill="156082" w:themeFill="accent1"/>
          </w:tcPr>
          <w:p w14:paraId="28BD789D" w14:textId="1D4AE63D" w:rsidR="00FC0D11" w:rsidRPr="001F6EC7" w:rsidRDefault="00FC0D11">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verificaDisponibilita(Camera camera</w:t>
            </w:r>
            <w:r w:rsidR="00A24D8A" w:rsidRPr="009F3003">
              <w:rPr>
                <w:color w:val="FFFFFF" w:themeColor="background1"/>
              </w:rPr>
              <w:t>, Date checkIn, Date checkOut</w:t>
            </w:r>
            <w:r w:rsidRPr="009F3003">
              <w:rPr>
                <w:color w:val="FFFFFF" w:themeColor="background1"/>
              </w:rPr>
              <w:t>) : boolean</w:t>
            </w:r>
          </w:p>
        </w:tc>
      </w:tr>
      <w:tr w:rsidR="00FC0D11" w:rsidRPr="008402F1" w14:paraId="740895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2FAE6D1" w14:textId="77777777" w:rsidR="00FC0D11" w:rsidRPr="008402F1" w:rsidRDefault="00FC0D11">
            <w:pPr>
              <w:rPr>
                <w:b w:val="0"/>
                <w:bCs w:val="0"/>
              </w:rPr>
            </w:pPr>
            <w:r w:rsidRPr="008402F1">
              <w:rPr>
                <w:b w:val="0"/>
                <w:bCs w:val="0"/>
              </w:rPr>
              <w:t>Descrizione</w:t>
            </w:r>
          </w:p>
        </w:tc>
        <w:tc>
          <w:tcPr>
            <w:tcW w:w="7773" w:type="dxa"/>
          </w:tcPr>
          <w:p w14:paraId="2E75B0B3" w14:textId="5A9A8A6F" w:rsidR="00FC0D11" w:rsidRPr="008402F1" w:rsidRDefault="000C2F7A">
            <w:pPr>
              <w:cnfStyle w:val="000000100000" w:firstRow="0" w:lastRow="0" w:firstColumn="0" w:lastColumn="0" w:oddVBand="0" w:evenVBand="0" w:oddHBand="1" w:evenHBand="0" w:firstRowFirstColumn="0" w:firstRowLastColumn="0" w:lastRowFirstColumn="0" w:lastRowLastColumn="0"/>
            </w:pPr>
            <w:r w:rsidRPr="000C2F7A">
              <w:t>Verifica se una camera specifica è disponibile per il periodo desiderato</w:t>
            </w:r>
          </w:p>
        </w:tc>
      </w:tr>
      <w:tr w:rsidR="00FC0D11" w:rsidRPr="00E304C9" w14:paraId="44A9081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5D0EFF" w14:textId="77777777" w:rsidR="00FC0D11" w:rsidRPr="008402F1" w:rsidRDefault="00FC0D11">
            <w:pPr>
              <w:rPr>
                <w:b w:val="0"/>
                <w:bCs w:val="0"/>
              </w:rPr>
            </w:pPr>
            <w:r w:rsidRPr="008402F1">
              <w:rPr>
                <w:b w:val="0"/>
                <w:bCs w:val="0"/>
              </w:rPr>
              <w:t>Pre-condizione</w:t>
            </w:r>
          </w:p>
        </w:tc>
        <w:tc>
          <w:tcPr>
            <w:tcW w:w="7773" w:type="dxa"/>
          </w:tcPr>
          <w:p w14:paraId="409205CA" w14:textId="092C5D73"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Context Gestione</w:t>
            </w:r>
            <w:r>
              <w:t>CamereService::</w:t>
            </w:r>
            <w:r w:rsidRPr="00B04B0B">
              <w:t>verificaDisponibilita(Camera camera</w:t>
            </w:r>
            <w:r>
              <w:t xml:space="preserve">, </w:t>
            </w:r>
            <w:r w:rsidRPr="00B04B0B">
              <w:t>Date checkIn, Date checkOut) : boolean</w:t>
            </w:r>
          </w:p>
          <w:p w14:paraId="2F34AD14" w14:textId="393BA768"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camera &lt;&gt; null</w:t>
            </w:r>
          </w:p>
          <w:p w14:paraId="12E09FD3" w14:textId="77777777" w:rsidR="008E0555" w:rsidRPr="00CD03C6" w:rsidRDefault="008E0555" w:rsidP="008E0555">
            <w:pPr>
              <w:cnfStyle w:val="000000000000" w:firstRow="0" w:lastRow="0" w:firstColumn="0" w:lastColumn="0" w:oddVBand="0" w:evenVBand="0" w:oddHBand="0" w:evenHBand="0" w:firstRowFirstColumn="0" w:firstRowLastColumn="0" w:lastRowFirstColumn="0" w:lastRowLastColumn="0"/>
            </w:pPr>
            <w:r w:rsidRPr="00CD03C6">
              <w:t>pre: checkIn &lt;&gt; null and checkOut &lt;&gt; null</w:t>
            </w:r>
          </w:p>
          <w:p w14:paraId="4E602709" w14:textId="77777777"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checkIn &lt; checkOut</w:t>
            </w:r>
          </w:p>
          <w:p w14:paraId="751513E4" w14:textId="0A63F112" w:rsidR="00FC0D11" w:rsidRPr="00F76A8E" w:rsidRDefault="008E0555">
            <w:pPr>
              <w:cnfStyle w:val="000000000000" w:firstRow="0" w:lastRow="0" w:firstColumn="0" w:lastColumn="0" w:oddVBand="0" w:evenVBand="0" w:oddHBand="0" w:evenHBand="0" w:firstRowFirstColumn="0" w:firstRowLastColumn="0" w:lastRowFirstColumn="0" w:lastRowLastColumn="0"/>
              <w:rPr>
                <w:lang w:val="en-US"/>
              </w:rPr>
            </w:pPr>
            <w:r w:rsidRPr="008E0555">
              <w:rPr>
                <w:lang w:val="en-US"/>
              </w:rPr>
              <w:t xml:space="preserve">pre: </w:t>
            </w:r>
            <w:r w:rsidR="00F76A8E" w:rsidRPr="00F76A8E">
              <w:rPr>
                <w:lang w:val="en-US"/>
              </w:rPr>
              <w:t>self</w:t>
            </w:r>
            <w:r w:rsidRPr="008E0555">
              <w:rPr>
                <w:lang w:val="en-US"/>
              </w:rPr>
              <w:t>.getCamere()</w:t>
            </w:r>
            <w:r w:rsidR="007F1954">
              <w:rPr>
                <w:lang w:val="en-US"/>
              </w:rPr>
              <w:t xml:space="preserve"> </w:t>
            </w:r>
            <w:r w:rsidR="007F1954" w:rsidRPr="007F1954">
              <w:rPr>
                <w:lang w:val="en-US"/>
              </w:rPr>
              <w:sym w:font="Wingdings" w:char="F0E0"/>
            </w:r>
            <w:r w:rsidR="007F1954">
              <w:rPr>
                <w:lang w:val="en-US"/>
              </w:rPr>
              <w:t xml:space="preserve"> </w:t>
            </w:r>
            <w:r w:rsidR="00AA75F4">
              <w:rPr>
                <w:lang w:val="en-US"/>
              </w:rPr>
              <w:t>include</w:t>
            </w:r>
            <w:r w:rsidRPr="008E0555">
              <w:rPr>
                <w:lang w:val="en-US"/>
              </w:rPr>
              <w:t xml:space="preserve">(camera) </w:t>
            </w:r>
          </w:p>
        </w:tc>
      </w:tr>
      <w:tr w:rsidR="00FC0D11" w:rsidRPr="00405EB0" w14:paraId="49832AC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3A73FC8" w14:textId="77777777" w:rsidR="00FC0D11" w:rsidRPr="008402F1" w:rsidRDefault="00FC0D11">
            <w:pPr>
              <w:rPr>
                <w:b w:val="0"/>
                <w:bCs w:val="0"/>
              </w:rPr>
            </w:pPr>
            <w:r w:rsidRPr="008402F1">
              <w:rPr>
                <w:b w:val="0"/>
                <w:bCs w:val="0"/>
              </w:rPr>
              <w:t>Post-condizione</w:t>
            </w:r>
          </w:p>
        </w:tc>
        <w:tc>
          <w:tcPr>
            <w:tcW w:w="7773" w:type="dxa"/>
          </w:tcPr>
          <w:p w14:paraId="78A9B86F" w14:textId="74A52A75" w:rsidR="00C6286C" w:rsidRPr="00C6286C" w:rsidRDefault="00C6286C" w:rsidP="00C6286C">
            <w:pPr>
              <w:cnfStyle w:val="000000100000" w:firstRow="0" w:lastRow="0" w:firstColumn="0" w:lastColumn="0" w:oddVBand="0" w:evenVBand="0" w:oddHBand="1" w:evenHBand="0" w:firstRowFirstColumn="0" w:firstRowLastColumn="0" w:lastRowFirstColumn="0" w:lastRowLastColumn="0"/>
              <w:rPr>
                <w:lang w:val="en-US"/>
              </w:rPr>
            </w:pPr>
            <w:r w:rsidRPr="00C6286C">
              <w:rPr>
                <w:lang w:val="en-US"/>
              </w:rPr>
              <w:t>Context GestioneCamereService::verificaDisponibilita(Camera camera, Date checkIn, Date checkOut) : boolean</w:t>
            </w:r>
          </w:p>
          <w:p w14:paraId="624699B2" w14:textId="5647B475" w:rsidR="00694A28" w:rsidRPr="008402F1" w:rsidRDefault="00694A28">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C6286C">
              <w:rPr>
                <w:lang w:val="en-US"/>
              </w:rPr>
              <w:t>ost:</w:t>
            </w:r>
            <w:r>
              <w:rPr>
                <w:lang w:val="en-US"/>
              </w:rPr>
              <w:t xml:space="preserve"> result = true and </w:t>
            </w:r>
            <w:r w:rsidR="00163CB5">
              <w:rPr>
                <w:lang w:val="en-US"/>
              </w:rPr>
              <w:t xml:space="preserve">not </w:t>
            </w:r>
            <w:r w:rsidR="003F559C">
              <w:rPr>
                <w:lang w:val="en-US"/>
              </w:rPr>
              <w:t>camera.prenotazioni</w:t>
            </w:r>
            <w:r w:rsidR="00163CB5">
              <w:rPr>
                <w:lang w:val="en-US"/>
              </w:rPr>
              <w:t xml:space="preserve"> </w:t>
            </w:r>
            <w:r w:rsidR="008E3B55" w:rsidRPr="008E3B55">
              <w:rPr>
                <w:lang w:val="en-US"/>
              </w:rPr>
              <w:sym w:font="Wingdings" w:char="F0E0"/>
            </w:r>
            <w:r w:rsidR="008E3B55">
              <w:rPr>
                <w:lang w:val="en-US"/>
              </w:rPr>
              <w:t xml:space="preserve"> </w:t>
            </w:r>
            <w:r w:rsidR="00163CB5">
              <w:rPr>
                <w:lang w:val="en-US"/>
              </w:rPr>
              <w:t>exists</w:t>
            </w:r>
            <w:r w:rsidR="005132B3">
              <w:rPr>
                <w:lang w:val="en-US"/>
              </w:rPr>
              <w:t>(p |</w:t>
            </w:r>
            <w:r w:rsidR="00664C64">
              <w:rPr>
                <w:lang w:val="en-US"/>
              </w:rPr>
              <w:t xml:space="preserve"> </w:t>
            </w:r>
            <w:r w:rsidR="008B39ED">
              <w:rPr>
                <w:lang w:val="en-US"/>
              </w:rPr>
              <w:t>(</w:t>
            </w:r>
            <w:r w:rsidR="00FE3F9F">
              <w:rPr>
                <w:lang w:val="en-US"/>
              </w:rPr>
              <w:t>p.dataCheckIn</w:t>
            </w:r>
            <w:r w:rsidR="00170CFF">
              <w:rPr>
                <w:lang w:val="en-US"/>
              </w:rPr>
              <w:t xml:space="preserve"> </w:t>
            </w:r>
            <w:r w:rsidR="003A32E0">
              <w:rPr>
                <w:lang w:val="en-US"/>
              </w:rPr>
              <w:t>&lt;</w:t>
            </w:r>
            <w:r w:rsidR="00170CFF">
              <w:rPr>
                <w:lang w:val="en-US"/>
              </w:rPr>
              <w:t xml:space="preserve">= checkIn and </w:t>
            </w:r>
            <w:r w:rsidR="005F324C">
              <w:rPr>
                <w:lang w:val="en-US"/>
              </w:rPr>
              <w:t>p.</w:t>
            </w:r>
            <w:r w:rsidR="00170CFF">
              <w:rPr>
                <w:lang w:val="en-US"/>
              </w:rPr>
              <w:t xml:space="preserve">dataCheckOut </w:t>
            </w:r>
            <w:r w:rsidR="003A32E0">
              <w:rPr>
                <w:lang w:val="en-US"/>
              </w:rPr>
              <w:t>&gt;</w:t>
            </w:r>
            <w:r w:rsidR="00170CFF">
              <w:rPr>
                <w:lang w:val="en-US"/>
              </w:rPr>
              <w:t>= checkOut</w:t>
            </w:r>
            <w:r w:rsidR="008B39ED">
              <w:rPr>
                <w:lang w:val="en-US"/>
              </w:rPr>
              <w:t>) or (</w:t>
            </w:r>
            <w:r w:rsidR="00EE79EA">
              <w:rPr>
                <w:lang w:val="en-US"/>
              </w:rPr>
              <w:t>c</w:t>
            </w:r>
            <w:r w:rsidR="004B7D79">
              <w:rPr>
                <w:lang w:val="en-US"/>
              </w:rPr>
              <w:t>hec</w:t>
            </w:r>
            <w:r w:rsidR="00EE79EA">
              <w:rPr>
                <w:lang w:val="en-US"/>
              </w:rPr>
              <w:t xml:space="preserve">kIn &lt; p.dataCheckIn </w:t>
            </w:r>
            <w:r w:rsidR="00E65522">
              <w:rPr>
                <w:lang w:val="en-US"/>
              </w:rPr>
              <w:t>&lt;</w:t>
            </w:r>
            <w:r w:rsidR="00645471">
              <w:rPr>
                <w:lang w:val="en-US"/>
              </w:rPr>
              <w:t xml:space="preserve"> checkOut</w:t>
            </w:r>
            <w:r w:rsidR="008B39ED">
              <w:rPr>
                <w:lang w:val="en-US"/>
              </w:rPr>
              <w:t>)</w:t>
            </w:r>
            <w:r w:rsidR="00097F64">
              <w:rPr>
                <w:lang w:val="en-US"/>
              </w:rPr>
              <w:t xml:space="preserve"> or (</w:t>
            </w:r>
            <w:r w:rsidR="002315D3">
              <w:rPr>
                <w:lang w:val="en-US"/>
              </w:rPr>
              <w:t xml:space="preserve">checkIn &lt; p.dataCheckOut &lt; </w:t>
            </w:r>
            <w:r w:rsidR="00B153CE">
              <w:rPr>
                <w:lang w:val="en-US"/>
              </w:rPr>
              <w:t>checkOut</w:t>
            </w:r>
            <w:r w:rsidR="00097F64">
              <w:rPr>
                <w:lang w:val="en-US"/>
              </w:rPr>
              <w:t>)</w:t>
            </w:r>
            <w:r w:rsidR="005132B3">
              <w:rPr>
                <w:lang w:val="en-US"/>
              </w:rPr>
              <w:t>)</w:t>
            </w:r>
          </w:p>
        </w:tc>
      </w:tr>
    </w:tbl>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GestioneServiziService</w:t>
            </w:r>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getS</w:t>
            </w:r>
            <w:r w:rsidR="00560695" w:rsidRPr="00007529">
              <w:t>ervizi()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r w:rsidRPr="00007529">
              <w:t>creaServizio(String nome, String descrizione, int costo, String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rimuoviServizio(Servizio servizio) : boolean</w:t>
            </w:r>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Borders>
              <w:top w:val="none" w:sz="0" w:space="0" w:color="auto"/>
              <w:left w:val="none" w:sz="0" w:space="0" w:color="auto"/>
              <w:right w:val="none" w:sz="0" w:space="0" w:color="auto"/>
            </w:tcBorders>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getServizi()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405EB0"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r w:rsidRPr="00F302B5">
              <w:t>context GestioneServiziService::getServizi()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forAll(s | s.isDeleted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creaServizio(String nome, String descrizione, int costo, String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r w:rsidRPr="00A37C84">
              <w:t>context Gestione</w:t>
            </w:r>
            <w:r w:rsidR="00A94D18">
              <w:t>Servizi</w:t>
            </w:r>
            <w:r w:rsidRPr="00A37C84">
              <w:t>Service::</w:t>
            </w:r>
            <w:r w:rsidR="00A94D18">
              <w:t>creaServizio</w:t>
            </w:r>
            <w:r w:rsidRPr="00B04B0B">
              <w:t>(</w:t>
            </w:r>
            <w:r w:rsidR="00A94D18" w:rsidRPr="00E2365C">
              <w:t>String nome, String descrizione, int costo, String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r w:rsidRPr="00A37C84">
              <w:t xml:space="preserve">pre: </w:t>
            </w:r>
            <w:r w:rsidR="00855E54">
              <w:t>nome</w:t>
            </w:r>
            <w:r w:rsidRPr="00A37C84">
              <w:t xml:space="preserve"> </w:t>
            </w:r>
            <w:r w:rsidR="008E3D51">
              <w:t>&lt;&gt; null and nome.size()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r>
              <w:t>pre: descrizione &lt;&gt; null and descrizione.size()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r w:rsidRPr="00A37C84">
              <w:t>pre: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1866F8" w:rsidRPr="00405EB0"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r w:rsidRPr="008E3D51">
              <w:t>context GestioneServiziService::creaServizio(String nome, String descrizione, int costo, String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post: result &lt;&gt; null and self.get</w:t>
            </w:r>
            <w:r w:rsidR="008E3D51">
              <w:rPr>
                <w:lang w:val="en-GB"/>
              </w:rPr>
              <w:t>Servizi</w:t>
            </w:r>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rimuoviServizio(Servizio servizio) : boolean</w:t>
            </w:r>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context </w:t>
            </w:r>
            <w:r w:rsidR="001251B3" w:rsidRPr="008E3D51">
              <w:t>GestioneServiziService</w:t>
            </w:r>
            <w:r w:rsidRPr="00F6612A">
              <w:t>::</w:t>
            </w:r>
            <w:r w:rsidR="001251B3" w:rsidRPr="001251B3">
              <w:t>rimuoviServizio(Servizio servizio) : boolean</w:t>
            </w:r>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pre:</w:t>
            </w:r>
            <w:r w:rsidR="00D57014">
              <w:t xml:space="preserve"> servizio</w:t>
            </w:r>
            <w:r w:rsidRPr="00F6612A">
              <w:t xml:space="preserve"> &lt;&gt; null</w:t>
            </w:r>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pre: </w:t>
            </w:r>
            <w:r>
              <w:t>self.</w:t>
            </w:r>
            <w:r w:rsidRPr="00F6612A">
              <w:t>get</w:t>
            </w:r>
            <w:r w:rsidR="00C07F87">
              <w:t>Servizi</w:t>
            </w:r>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405EB0"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r w:rsidRPr="007B61C3">
              <w:t>context GestioneServiziService::rimuoviServizio(Servizio servizio) : boolean</w:t>
            </w:r>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result = true and (not self</w:t>
            </w:r>
            <w:r w:rsidRPr="00AF7F57">
              <w:rPr>
                <w:lang w:val="en-US"/>
              </w:rPr>
              <w:t>.</w:t>
            </w:r>
            <w:r w:rsidRPr="00F6612A">
              <w:rPr>
                <w:lang w:val="en-US"/>
              </w:rPr>
              <w:t>get</w:t>
            </w:r>
            <w:r w:rsidR="00CE2829">
              <w:rPr>
                <w:lang w:val="en-US"/>
              </w:rPr>
              <w:t>Servizi</w:t>
            </w:r>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r w:rsidR="00CE2829">
              <w:rPr>
                <w:lang w:val="en-US"/>
              </w:rPr>
              <w:t>servizio</w:t>
            </w:r>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w:t>
            </w:r>
            <w:r w:rsidR="00FF5E4A" w:rsidRPr="00007529">
              <w:rPr>
                <w:b w:val="0"/>
                <w:bCs w:val="0"/>
              </w:rPr>
              <w:t>Prenotazioni</w:t>
            </w:r>
            <w:r w:rsidRPr="00007529">
              <w:rPr>
                <w:b w:val="0"/>
                <w:bCs w:val="0"/>
              </w:rPr>
              <w:t>Service</w:t>
            </w:r>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0E5C86" w:rsidRPr="00007529">
              <w:t>getPrenotazioni() : Collection&lt;Prenotazioni&gt;</w:t>
            </w:r>
          </w:p>
          <w:p w14:paraId="0F75A60D" w14:textId="14EDF800"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C46E14" w:rsidRPr="00007529">
              <w:t>creaPrenotazione(</w:t>
            </w:r>
            <w:r w:rsidR="006B05DD" w:rsidRPr="00007529">
              <w:t xml:space="preserve">Date dataCheckIn, Date dataCheckOut, </w:t>
            </w:r>
            <w:r w:rsidR="00061B32" w:rsidRPr="00007529">
              <w:t>int numeroOspiti</w:t>
            </w:r>
            <w:r w:rsidR="00065598" w:rsidRPr="00007529">
              <w:t xml:space="preserve">, </w:t>
            </w:r>
            <w:r w:rsidR="001A4245" w:rsidRPr="00007529">
              <w:t xml:space="preserve">Camera camera, </w:t>
            </w:r>
            <w:r w:rsidR="00DE3F12" w:rsidRPr="00007529">
              <w:t>List&lt;Servizi</w:t>
            </w:r>
            <w:r w:rsidR="009A4FD0" w:rsidRPr="00007529">
              <w:t>oPrenotato&gt; servizi</w:t>
            </w:r>
            <w:r w:rsidR="00876A49" w:rsidRPr="00007529">
              <w:t>, Cliente cliente</w:t>
            </w:r>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eliminaPrenotazione(Prenotazione prenotazione) : boolean</w:t>
            </w:r>
          </w:p>
          <w:p w14:paraId="6CC53A8C" w14:textId="7F14A51C"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4607EA" w:rsidRPr="00007529">
              <w:t>cercaPrenotazioni(</w:t>
            </w:r>
            <w:r w:rsidR="009A7C85" w:rsidRPr="00007529">
              <w:t xml:space="preserve">String email, </w:t>
            </w:r>
            <w:r w:rsidR="00C35BEF" w:rsidRPr="00007529">
              <w:t>Date checkIn, Date checkOut</w:t>
            </w:r>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1C229D" w:rsidRPr="00E733F7" w14:paraId="41C8314C" w14:textId="77777777" w:rsidTr="00A6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67FB16B1" w14:textId="77777777" w:rsidR="001C229D" w:rsidRPr="00E733F7" w:rsidRDefault="001C229D">
            <w:pPr>
              <w:rPr>
                <w:b w:val="0"/>
                <w:bCs w:val="0"/>
              </w:rPr>
            </w:pPr>
            <w:r w:rsidRPr="00E733F7">
              <w:rPr>
                <w:b w:val="0"/>
                <w:bCs w:val="0"/>
              </w:rPr>
              <w:t>Nome Metodo</w:t>
            </w:r>
          </w:p>
        </w:tc>
        <w:tc>
          <w:tcPr>
            <w:tcW w:w="7773" w:type="dxa"/>
            <w:tcBorders>
              <w:top w:val="none" w:sz="0" w:space="0" w:color="auto"/>
              <w:left w:val="none" w:sz="0" w:space="0" w:color="auto"/>
              <w:right w:val="none" w:sz="0" w:space="0" w:color="auto"/>
            </w:tcBorders>
          </w:tcPr>
          <w:p w14:paraId="26A27751" w14:textId="7BFE45D9" w:rsidR="001C229D" w:rsidRPr="00E733F7" w:rsidRDefault="0071739A">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 getPrenotazioni() : Collection&lt;Prenotazioni&gt;</w:t>
            </w:r>
          </w:p>
        </w:tc>
      </w:tr>
      <w:tr w:rsidR="001C229D" w:rsidRPr="00E733F7" w14:paraId="685E5212"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8180667" w14:textId="77777777" w:rsidR="001C229D" w:rsidRPr="00E733F7" w:rsidRDefault="001C229D">
            <w:pPr>
              <w:rPr>
                <w:b w:val="0"/>
                <w:bCs w:val="0"/>
              </w:rPr>
            </w:pPr>
            <w:r w:rsidRPr="00E733F7">
              <w:rPr>
                <w:b w:val="0"/>
                <w:bCs w:val="0"/>
              </w:rPr>
              <w:t>Descrizione</w:t>
            </w:r>
          </w:p>
        </w:tc>
        <w:tc>
          <w:tcPr>
            <w:tcW w:w="7773" w:type="dxa"/>
          </w:tcPr>
          <w:p w14:paraId="0CBA7670" w14:textId="5BD0211F" w:rsidR="001C229D" w:rsidRPr="00E733F7" w:rsidRDefault="00611110">
            <w:pPr>
              <w:cnfStyle w:val="000000100000" w:firstRow="0" w:lastRow="0" w:firstColumn="0" w:lastColumn="0" w:oddVBand="0" w:evenVBand="0" w:oddHBand="1" w:evenHBand="0" w:firstRowFirstColumn="0" w:firstRowLastColumn="0" w:lastRowFirstColumn="0" w:lastRowLastColumn="0"/>
            </w:pPr>
            <w:r>
              <w:t xml:space="preserve">Restituisce tutte le prenotazioni effettuate </w:t>
            </w:r>
            <w:r w:rsidR="00974B40">
              <w:t>registrate nel sistema</w:t>
            </w:r>
          </w:p>
        </w:tc>
      </w:tr>
      <w:tr w:rsidR="001C229D" w:rsidRPr="00C90F25" w14:paraId="7AE1F885"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7F5CE7" w14:textId="77777777" w:rsidR="001C229D" w:rsidRPr="00E733F7" w:rsidRDefault="001C229D">
            <w:pPr>
              <w:rPr>
                <w:b w:val="0"/>
                <w:bCs w:val="0"/>
              </w:rPr>
            </w:pPr>
            <w:r w:rsidRPr="00E733F7">
              <w:rPr>
                <w:b w:val="0"/>
                <w:bCs w:val="0"/>
              </w:rPr>
              <w:t>Pre-condizione</w:t>
            </w:r>
          </w:p>
        </w:tc>
        <w:tc>
          <w:tcPr>
            <w:tcW w:w="7773" w:type="dxa"/>
          </w:tcPr>
          <w:p w14:paraId="021BADAA" w14:textId="2611AFF6" w:rsidR="007E4F99" w:rsidRPr="00E733F7" w:rsidRDefault="009527D6">
            <w:pPr>
              <w:cnfStyle w:val="000000000000" w:firstRow="0" w:lastRow="0" w:firstColumn="0" w:lastColumn="0" w:oddVBand="0" w:evenVBand="0" w:oddHBand="0" w:evenHBand="0" w:firstRowFirstColumn="0" w:firstRowLastColumn="0" w:lastRowFirstColumn="0" w:lastRowLastColumn="0"/>
            </w:pPr>
            <w:r>
              <w:t>//</w:t>
            </w:r>
          </w:p>
        </w:tc>
      </w:tr>
      <w:tr w:rsidR="001C229D" w:rsidRPr="00B72751" w14:paraId="6CCF5DF6"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07F523" w14:textId="77777777" w:rsidR="001C229D" w:rsidRPr="00E733F7" w:rsidRDefault="001C229D">
            <w:pPr>
              <w:rPr>
                <w:b w:val="0"/>
                <w:bCs w:val="0"/>
              </w:rPr>
            </w:pPr>
            <w:r w:rsidRPr="00E733F7">
              <w:rPr>
                <w:b w:val="0"/>
                <w:bCs w:val="0"/>
              </w:rPr>
              <w:t>Post-condizione</w:t>
            </w:r>
          </w:p>
        </w:tc>
        <w:tc>
          <w:tcPr>
            <w:tcW w:w="7773" w:type="dxa"/>
          </w:tcPr>
          <w:p w14:paraId="2E5422FF" w14:textId="197141D7" w:rsidR="001C229D" w:rsidRPr="00E733F7" w:rsidRDefault="009527D6">
            <w:pPr>
              <w:cnfStyle w:val="000000100000" w:firstRow="0" w:lastRow="0" w:firstColumn="0" w:lastColumn="0" w:oddVBand="0" w:evenVBand="0" w:oddHBand="1" w:evenHBand="0" w:firstRowFirstColumn="0" w:firstRowLastColumn="0" w:lastRowFirstColumn="0" w:lastRowLastColumn="0"/>
            </w:pPr>
            <w:r>
              <w:t>//</w:t>
            </w:r>
          </w:p>
        </w:tc>
      </w:tr>
      <w:tr w:rsidR="001C229D" w:rsidRPr="00E733F7" w14:paraId="55322DF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A549196" w14:textId="77777777" w:rsidR="001C229D" w:rsidRPr="00E733F7" w:rsidRDefault="001C229D">
            <w:pPr>
              <w:rPr>
                <w:b w:val="0"/>
                <w:bCs w:val="0"/>
              </w:rPr>
            </w:pPr>
            <w:bookmarkStart w:id="13" w:name="_Hlk184655028"/>
            <w:r w:rsidRPr="00E733F7">
              <w:rPr>
                <w:b w:val="0"/>
                <w:bCs w:val="0"/>
              </w:rPr>
              <w:t>Nome Metodo</w:t>
            </w:r>
          </w:p>
        </w:tc>
        <w:tc>
          <w:tcPr>
            <w:tcW w:w="7773" w:type="dxa"/>
            <w:shd w:val="clear" w:color="auto" w:fill="156082" w:themeFill="accent1"/>
          </w:tcPr>
          <w:p w14:paraId="496224FF" w14:textId="6C4B1FFD" w:rsidR="001C229D" w:rsidRPr="00E733F7" w:rsidRDefault="003B03FB">
            <w:pPr>
              <w:cnfStyle w:val="000000000000" w:firstRow="0" w:lastRow="0" w:firstColumn="0" w:lastColumn="0" w:oddVBand="0" w:evenVBand="0" w:oddHBand="0" w:evenHBand="0" w:firstRowFirstColumn="0" w:firstRowLastColumn="0" w:lastRowFirstColumn="0" w:lastRowLastColumn="0"/>
            </w:pPr>
            <w:r w:rsidRPr="003B03FB">
              <w:rPr>
                <w:color w:val="FFFFFF" w:themeColor="background1"/>
              </w:rPr>
              <w:t>+ creaPrenotazione(Date dataCheckIn, Date dataCheckOut, int numeroOspiti, Camera camera, List&lt;ServizioPrenotato&gt; servizi, Cliente cliente) : Prenotazione</w:t>
            </w:r>
          </w:p>
        </w:tc>
      </w:tr>
      <w:tr w:rsidR="001C229D" w:rsidRPr="00E733F7" w14:paraId="18110BBD"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1B3D92" w14:textId="77777777" w:rsidR="001C229D" w:rsidRPr="00E733F7" w:rsidRDefault="001C229D">
            <w:pPr>
              <w:rPr>
                <w:b w:val="0"/>
                <w:bCs w:val="0"/>
              </w:rPr>
            </w:pPr>
            <w:r w:rsidRPr="00E733F7">
              <w:rPr>
                <w:b w:val="0"/>
                <w:bCs w:val="0"/>
              </w:rPr>
              <w:t>Descrizione</w:t>
            </w:r>
          </w:p>
        </w:tc>
        <w:tc>
          <w:tcPr>
            <w:tcW w:w="7773" w:type="dxa"/>
          </w:tcPr>
          <w:p w14:paraId="0D15CAC8" w14:textId="131556D3" w:rsidR="001C229D" w:rsidRPr="00E733F7" w:rsidRDefault="004360AE">
            <w:pPr>
              <w:cnfStyle w:val="000000100000" w:firstRow="0" w:lastRow="0" w:firstColumn="0" w:lastColumn="0" w:oddVBand="0" w:evenVBand="0" w:oddHBand="1" w:evenHBand="0" w:firstRowFirstColumn="0" w:firstRowLastColumn="0" w:lastRowFirstColumn="0" w:lastRowLastColumn="0"/>
            </w:pPr>
            <w:r>
              <w:t>Permette di creare una nuova prenotazione nel sistema</w:t>
            </w:r>
            <w:r w:rsidR="00FA0AD0">
              <w:t xml:space="preserve"> </w:t>
            </w:r>
            <w:r w:rsidR="00BF3350">
              <w:t xml:space="preserve">specificando i parametri </w:t>
            </w:r>
            <w:r w:rsidR="003459FA">
              <w:t xml:space="preserve">della prenotazione, </w:t>
            </w:r>
            <w:r w:rsidR="00DC74CD">
              <w:t>la camera ed i servizi prenotati</w:t>
            </w:r>
            <w:r w:rsidR="008120D9">
              <w:t xml:space="preserve"> e il cliente che la effettua</w:t>
            </w:r>
            <w:r w:rsidR="00DC74CD">
              <w:t xml:space="preserve"> </w:t>
            </w:r>
          </w:p>
        </w:tc>
      </w:tr>
      <w:tr w:rsidR="001C229D" w:rsidRPr="00E733F7" w14:paraId="07FEDA0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FC0FA9" w14:textId="77777777" w:rsidR="001C229D" w:rsidRPr="00E733F7" w:rsidRDefault="001C229D">
            <w:pPr>
              <w:rPr>
                <w:b w:val="0"/>
                <w:bCs w:val="0"/>
              </w:rPr>
            </w:pPr>
            <w:r w:rsidRPr="00E733F7">
              <w:rPr>
                <w:b w:val="0"/>
                <w:bCs w:val="0"/>
              </w:rPr>
              <w:t>Pre-condizione</w:t>
            </w:r>
          </w:p>
        </w:tc>
        <w:tc>
          <w:tcPr>
            <w:tcW w:w="7773" w:type="dxa"/>
          </w:tcPr>
          <w:p w14:paraId="5E6BE9AA" w14:textId="48BE9651" w:rsidR="00872FB0" w:rsidRDefault="00B72751">
            <w:pPr>
              <w:cnfStyle w:val="000000000000" w:firstRow="0" w:lastRow="0" w:firstColumn="0" w:lastColumn="0" w:oddVBand="0" w:evenVBand="0" w:oddHBand="0" w:evenHBand="0" w:firstRowFirstColumn="0" w:firstRowLastColumn="0" w:lastRowFirstColumn="0" w:lastRowLastColumn="0"/>
            </w:pPr>
            <w:r w:rsidRPr="00B72751">
              <w:t>context GestionePrenotazioniService::creaPrenotazione(Date dataCheckIn, Date dataCheckOut, int numeroOspiti, Camera camera, List&lt;ServizioPrenotato&gt; servizi, Cliente cliente) : Prenotazione</w:t>
            </w:r>
          </w:p>
          <w:p w14:paraId="7C48E60F" w14:textId="209DC3CD" w:rsidR="00F40CC3" w:rsidRPr="00A47542" w:rsidRDefault="00F40CC3">
            <w:pPr>
              <w:cnfStyle w:val="000000000000" w:firstRow="0" w:lastRow="0" w:firstColumn="0" w:lastColumn="0" w:oddVBand="0" w:evenVBand="0" w:oddHBand="0" w:evenHBand="0" w:firstRowFirstColumn="0" w:firstRowLastColumn="0" w:lastRowFirstColumn="0" w:lastRowLastColumn="0"/>
              <w:rPr>
                <w:lang w:val="en-GB"/>
              </w:rPr>
            </w:pPr>
            <w:r w:rsidRPr="00A47542">
              <w:rPr>
                <w:lang w:val="en-GB"/>
              </w:rPr>
              <w:t>pre: dataCheckIn &lt;&gt; null</w:t>
            </w:r>
            <w:r w:rsidR="00A47542" w:rsidRPr="00A47542">
              <w:rPr>
                <w:lang w:val="en-GB"/>
              </w:rPr>
              <w:t xml:space="preserve"> a</w:t>
            </w:r>
            <w:r w:rsidR="00A47542">
              <w:rPr>
                <w:lang w:val="en-GB"/>
              </w:rPr>
              <w:t xml:space="preserve">nd dataCheckIn </w:t>
            </w:r>
            <w:r w:rsidR="00144C6E">
              <w:rPr>
                <w:lang w:val="en-GB"/>
              </w:rPr>
              <w:t>&gt;= Date::now()</w:t>
            </w:r>
          </w:p>
          <w:p w14:paraId="59F224E9" w14:textId="73E3D3B9" w:rsidR="00F40CC3" w:rsidRPr="00D26C2D" w:rsidRDefault="00F40CC3">
            <w:pPr>
              <w:cnfStyle w:val="000000000000" w:firstRow="0" w:lastRow="0" w:firstColumn="0" w:lastColumn="0" w:oddVBand="0" w:evenVBand="0" w:oddHBand="0" w:evenHBand="0" w:firstRowFirstColumn="0" w:firstRowLastColumn="0" w:lastRowFirstColumn="0" w:lastRowLastColumn="0"/>
              <w:rPr>
                <w:lang w:val="en-GB"/>
              </w:rPr>
            </w:pPr>
            <w:r w:rsidRPr="00D26C2D">
              <w:rPr>
                <w:lang w:val="en-GB"/>
              </w:rPr>
              <w:t>pre: dataCheckOut &lt;&gt; null</w:t>
            </w:r>
            <w:r w:rsidR="00354C46" w:rsidRPr="00D26C2D">
              <w:rPr>
                <w:lang w:val="en-GB"/>
              </w:rPr>
              <w:t xml:space="preserve"> and </w:t>
            </w:r>
            <w:r w:rsidR="00D26C2D" w:rsidRPr="00D26C2D">
              <w:rPr>
                <w:lang w:val="en-GB"/>
              </w:rPr>
              <w:t>data</w:t>
            </w:r>
            <w:r w:rsidR="00D26C2D">
              <w:rPr>
                <w:lang w:val="en-GB"/>
              </w:rPr>
              <w:t>CheckOut &gt; Date::now()</w:t>
            </w:r>
          </w:p>
          <w:p w14:paraId="2A8A2297" w14:textId="7F055663" w:rsidR="00F40CC3" w:rsidRPr="00E304C9" w:rsidRDefault="00F40CC3">
            <w:pPr>
              <w:cnfStyle w:val="000000000000" w:firstRow="0" w:lastRow="0" w:firstColumn="0" w:lastColumn="0" w:oddVBand="0" w:evenVBand="0" w:oddHBand="0" w:evenHBand="0" w:firstRowFirstColumn="0" w:firstRowLastColumn="0" w:lastRowFirstColumn="0" w:lastRowLastColumn="0"/>
            </w:pPr>
            <w:r w:rsidRPr="00E304C9">
              <w:t xml:space="preserve">pre: </w:t>
            </w:r>
            <w:r w:rsidR="00485D12" w:rsidRPr="00E304C9">
              <w:t>numeroOspiti &gt; 0</w:t>
            </w:r>
          </w:p>
          <w:p w14:paraId="6A546EB2" w14:textId="77777777" w:rsidR="00D000E3" w:rsidRDefault="00D000E3">
            <w:pPr>
              <w:cnfStyle w:val="000000000000" w:firstRow="0" w:lastRow="0" w:firstColumn="0" w:lastColumn="0" w:oddVBand="0" w:evenVBand="0" w:oddHBand="0" w:evenHBand="0" w:firstRowFirstColumn="0" w:firstRowLastColumn="0" w:lastRowFirstColumn="0" w:lastRowLastColumn="0"/>
            </w:pPr>
            <w:r>
              <w:t xml:space="preserve">pre: </w:t>
            </w:r>
            <w:r w:rsidR="009E051E">
              <w:t>camera &lt;&gt; null</w:t>
            </w:r>
          </w:p>
          <w:p w14:paraId="6DDE235D"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servizi &lt;&gt; null</w:t>
            </w:r>
          </w:p>
          <w:p w14:paraId="0226427B"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cliente &lt;&gt; null</w:t>
            </w:r>
          </w:p>
          <w:p w14:paraId="6A271870" w14:textId="77777777" w:rsidR="00354C46" w:rsidRPr="00E304C9" w:rsidRDefault="00354C46">
            <w:pPr>
              <w:cnfStyle w:val="000000000000" w:firstRow="0" w:lastRow="0" w:firstColumn="0" w:lastColumn="0" w:oddVBand="0" w:evenVBand="0" w:oddHBand="0" w:evenHBand="0" w:firstRowFirstColumn="0" w:firstRowLastColumn="0" w:lastRowFirstColumn="0" w:lastRowLastColumn="0"/>
            </w:pPr>
            <w:r>
              <w:t xml:space="preserve">pre: </w:t>
            </w:r>
            <w:r w:rsidRPr="00E304C9">
              <w:t>dataCheckIn &lt; dataCheckOut</w:t>
            </w:r>
          </w:p>
          <w:p w14:paraId="2ED144E2" w14:textId="77777777" w:rsidR="00D26C2D" w:rsidRDefault="00D26C2D">
            <w:pPr>
              <w:cnfStyle w:val="000000000000" w:firstRow="0" w:lastRow="0" w:firstColumn="0" w:lastColumn="0" w:oddVBand="0" w:evenVBand="0" w:oddHBand="0" w:evenHBand="0" w:firstRowFirstColumn="0" w:firstRowLastColumn="0" w:lastRowFirstColumn="0" w:lastRowLastColumn="0"/>
            </w:pPr>
            <w:r>
              <w:t>pre: numeroOspiti</w:t>
            </w:r>
            <w:r w:rsidR="00DC44C7">
              <w:t xml:space="preserve"> </w:t>
            </w:r>
            <w:r w:rsidR="0063722A">
              <w:t>&lt;= camera.</w:t>
            </w:r>
            <w:r w:rsidR="008A1B7A">
              <w:t>numeroMaxOspiti</w:t>
            </w:r>
          </w:p>
          <w:p w14:paraId="3001F706" w14:textId="4C0CA99F" w:rsidR="00984ED5" w:rsidRDefault="00962754">
            <w:pPr>
              <w:cnfStyle w:val="000000000000" w:firstRow="0" w:lastRow="0" w:firstColumn="0" w:lastColumn="0" w:oddVBand="0" w:evenVBand="0" w:oddHBand="0" w:evenHBand="0" w:firstRowFirstColumn="0" w:firstRowLastColumn="0" w:lastRowFirstColumn="0" w:lastRowLastColumn="0"/>
            </w:pPr>
            <w:r>
              <w:t xml:space="preserve">pre: </w:t>
            </w:r>
            <w:r w:rsidR="00DD64B0">
              <w:t>GestioneCamereService</w:t>
            </w:r>
            <w:r>
              <w:t>.verificaDisponibilita(camera, dataCheckIn, dataCheckOut)</w:t>
            </w:r>
            <w:r w:rsidR="0045174E">
              <w:t xml:space="preserve"> =</w:t>
            </w:r>
            <w:r w:rsidR="00D33B18">
              <w:t xml:space="preserve"> true</w:t>
            </w:r>
          </w:p>
          <w:p w14:paraId="19024ADE" w14:textId="411178E1" w:rsidR="00DB59CA" w:rsidRPr="00E733F7" w:rsidRDefault="00655841">
            <w:pPr>
              <w:cnfStyle w:val="000000000000" w:firstRow="0" w:lastRow="0" w:firstColumn="0" w:lastColumn="0" w:oddVBand="0" w:evenVBand="0" w:oddHBand="0" w:evenHBand="0" w:firstRowFirstColumn="0" w:firstRowLastColumn="0" w:lastRowFirstColumn="0" w:lastRowLastColumn="0"/>
            </w:pPr>
            <w:r>
              <w:t>pre: servizi</w:t>
            </w:r>
            <w:r w:rsidR="0036155B">
              <w:t xml:space="preserve"> </w:t>
            </w:r>
            <w:r w:rsidR="0036155B">
              <w:sym w:font="Wingdings" w:char="F0E0"/>
            </w:r>
            <w:r w:rsidR="0036155B">
              <w:t xml:space="preserve"> forAll(</w:t>
            </w:r>
            <w:r w:rsidR="00156218">
              <w:t xml:space="preserve">s | </w:t>
            </w:r>
            <w:r w:rsidR="00EC3448">
              <w:t xml:space="preserve">s.numeroServizi &lt;= </w:t>
            </w:r>
            <w:r w:rsidR="00CD6B1E">
              <w:t>numeroOspiti</w:t>
            </w:r>
            <w:r w:rsidR="0036155B">
              <w:t>)</w:t>
            </w:r>
          </w:p>
        </w:tc>
      </w:tr>
      <w:tr w:rsidR="001C229D" w:rsidRPr="00E304C9" w14:paraId="7E866B7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6FFEF6D" w14:textId="77777777" w:rsidR="001C229D" w:rsidRPr="00E733F7" w:rsidRDefault="001C229D">
            <w:pPr>
              <w:rPr>
                <w:b w:val="0"/>
                <w:bCs w:val="0"/>
              </w:rPr>
            </w:pPr>
            <w:r w:rsidRPr="00E733F7">
              <w:rPr>
                <w:b w:val="0"/>
                <w:bCs w:val="0"/>
              </w:rPr>
              <w:t>Post-condizione</w:t>
            </w:r>
          </w:p>
        </w:tc>
        <w:tc>
          <w:tcPr>
            <w:tcW w:w="7773" w:type="dxa"/>
          </w:tcPr>
          <w:p w14:paraId="74829403" w14:textId="2A2B2901" w:rsidR="001C229D"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GestionePrenotazioniService::creaPrenotazione(Date dataCheckIn, Date dataCheckOut, int numeroOspiti, Camera camera, List&lt;ServizioPrenotato&gt; servizi, Cliente cliente) : Prenotazione</w:t>
            </w:r>
          </w:p>
          <w:p w14:paraId="7D94C10E" w14:textId="69328E1A" w:rsidR="007C35A9" w:rsidRDefault="004C6920">
            <w:pPr>
              <w:cnfStyle w:val="000000100000" w:firstRow="0" w:lastRow="0" w:firstColumn="0" w:lastColumn="0" w:oddVBand="0" w:evenVBand="0" w:oddHBand="1" w:evenHBand="0" w:firstRowFirstColumn="0" w:firstRowLastColumn="0" w:lastRowFirstColumn="0" w:lastRowLastColumn="0"/>
              <w:rPr>
                <w:lang w:val="en-GB"/>
              </w:rPr>
            </w:pPr>
            <w:r w:rsidRPr="007E1D36">
              <w:rPr>
                <w:lang w:val="en-GB"/>
              </w:rPr>
              <w:t>post</w:t>
            </w:r>
            <w:r w:rsidR="00B811C8">
              <w:rPr>
                <w:lang w:val="en-GB"/>
              </w:rPr>
              <w:t>: self.</w:t>
            </w:r>
            <w:r w:rsidR="007E1D36" w:rsidRPr="007E1D36">
              <w:rPr>
                <w:lang w:val="en-GB"/>
              </w:rPr>
              <w:t xml:space="preserve">getPrenotazioni() </w:t>
            </w:r>
            <w:r w:rsidR="007E1D36">
              <w:sym w:font="Wingdings" w:char="F0E0"/>
            </w:r>
            <w:r w:rsidR="007E1D36" w:rsidRPr="007E1D36">
              <w:rPr>
                <w:lang w:val="en-GB"/>
              </w:rPr>
              <w:t xml:space="preserve"> </w:t>
            </w:r>
            <w:r w:rsidR="00AA75F4">
              <w:rPr>
                <w:lang w:val="en-GB"/>
              </w:rPr>
              <w:t>include</w:t>
            </w:r>
            <w:r w:rsidR="007E1D36" w:rsidRPr="007E1D36">
              <w:rPr>
                <w:lang w:val="en-GB"/>
              </w:rPr>
              <w:t>(</w:t>
            </w:r>
            <w:r w:rsidR="00752B37">
              <w:rPr>
                <w:lang w:val="en-GB"/>
              </w:rPr>
              <w:t>result</w:t>
            </w:r>
            <w:r w:rsidR="007E1D36">
              <w:rPr>
                <w:lang w:val="en-GB"/>
              </w:rPr>
              <w:t>)</w:t>
            </w:r>
            <w:r w:rsidR="002A3F5D">
              <w:rPr>
                <w:lang w:val="en-GB"/>
              </w:rPr>
              <w:t xml:space="preserve"> and result</w:t>
            </w:r>
            <w:r w:rsidR="00EB70F7">
              <w:rPr>
                <w:lang w:val="en-GB"/>
              </w:rPr>
              <w:t xml:space="preserve"> </w:t>
            </w:r>
            <w:r w:rsidR="00752B37">
              <w:rPr>
                <w:lang w:val="en-GB"/>
              </w:rPr>
              <w:t>&lt;&gt; null</w:t>
            </w:r>
          </w:p>
          <w:p w14:paraId="5DA42E05" w14:textId="4B731328" w:rsidR="00D943F2" w:rsidRPr="00E733F7" w:rsidRDefault="00D943F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post: cliente.getPrenotazioni() </w:t>
            </w:r>
            <w:r w:rsidRPr="00D943F2">
              <w:rPr>
                <w:lang w:val="en-GB"/>
              </w:rPr>
              <w:sym w:font="Wingdings" w:char="F0E0"/>
            </w:r>
            <w:r>
              <w:rPr>
                <w:lang w:val="en-GB"/>
              </w:rPr>
              <w:t xml:space="preserve"> </w:t>
            </w:r>
            <w:r w:rsidR="00AA75F4">
              <w:rPr>
                <w:lang w:val="en-GB"/>
              </w:rPr>
              <w:t>include</w:t>
            </w:r>
            <w:r>
              <w:rPr>
                <w:lang w:val="en-GB"/>
              </w:rPr>
              <w:t>(result)</w:t>
            </w:r>
          </w:p>
        </w:tc>
      </w:tr>
      <w:tr w:rsidR="001C229D" w:rsidRPr="00E733F7" w14:paraId="0C1B24FB"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D521BA" w14:textId="77777777" w:rsidR="001C229D" w:rsidRPr="00E733F7" w:rsidRDefault="001C229D">
            <w:pPr>
              <w:rPr>
                <w:b w:val="0"/>
                <w:bCs w:val="0"/>
              </w:rPr>
            </w:pPr>
            <w:bookmarkStart w:id="14" w:name="_Hlk184586192"/>
            <w:r w:rsidRPr="00E733F7">
              <w:rPr>
                <w:b w:val="0"/>
                <w:bCs w:val="0"/>
              </w:rPr>
              <w:t>Nome Metodo</w:t>
            </w:r>
          </w:p>
        </w:tc>
        <w:tc>
          <w:tcPr>
            <w:tcW w:w="7773" w:type="dxa"/>
            <w:shd w:val="clear" w:color="auto" w:fill="156082" w:themeFill="accent1"/>
          </w:tcPr>
          <w:p w14:paraId="5C7B954A" w14:textId="19F52AED" w:rsidR="001C229D" w:rsidRPr="00E733F7" w:rsidRDefault="00186588">
            <w:pPr>
              <w:cnfStyle w:val="000000000000" w:firstRow="0" w:lastRow="0" w:firstColumn="0" w:lastColumn="0" w:oddVBand="0" w:evenVBand="0" w:oddHBand="0" w:evenHBand="0" w:firstRowFirstColumn="0" w:firstRowLastColumn="0" w:lastRowFirstColumn="0" w:lastRowLastColumn="0"/>
            </w:pPr>
            <w:r w:rsidRPr="003529B5">
              <w:rPr>
                <w:color w:val="FFFFFF" w:themeColor="background1"/>
              </w:rPr>
              <w:t>+ eliminaPrenotazione(Prenotazione prenotazione) : boolean</w:t>
            </w:r>
          </w:p>
        </w:tc>
      </w:tr>
      <w:tr w:rsidR="001C229D" w:rsidRPr="00E733F7" w14:paraId="4FA4A05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6676A5" w14:textId="77777777" w:rsidR="001C229D" w:rsidRPr="00E733F7" w:rsidRDefault="001C229D">
            <w:pPr>
              <w:rPr>
                <w:b w:val="0"/>
                <w:bCs w:val="0"/>
              </w:rPr>
            </w:pPr>
            <w:r w:rsidRPr="00E733F7">
              <w:rPr>
                <w:b w:val="0"/>
                <w:bCs w:val="0"/>
              </w:rPr>
              <w:t>Descrizione</w:t>
            </w:r>
          </w:p>
        </w:tc>
        <w:tc>
          <w:tcPr>
            <w:tcW w:w="7773" w:type="dxa"/>
          </w:tcPr>
          <w:p w14:paraId="5DE25A07" w14:textId="6EC28076" w:rsidR="001C229D" w:rsidRPr="00E733F7" w:rsidRDefault="005D6085">
            <w:pPr>
              <w:cnfStyle w:val="000000100000" w:firstRow="0" w:lastRow="0" w:firstColumn="0" w:lastColumn="0" w:oddVBand="0" w:evenVBand="0" w:oddHBand="1" w:evenHBand="0" w:firstRowFirstColumn="0" w:firstRowLastColumn="0" w:lastRowFirstColumn="0" w:lastRowLastColumn="0"/>
            </w:pPr>
            <w:r>
              <w:t>Permette di eliminare una</w:t>
            </w:r>
            <w:r w:rsidR="00D76A01">
              <w:t xml:space="preserve"> </w:t>
            </w:r>
            <w:r w:rsidR="005274A4">
              <w:t xml:space="preserve">prenotazione </w:t>
            </w:r>
            <w:r w:rsidR="00FA1618">
              <w:t>che non è ancora stata consumata</w:t>
            </w:r>
          </w:p>
        </w:tc>
      </w:tr>
      <w:tr w:rsidR="001C229D" w:rsidRPr="006E37C3" w14:paraId="55DF1DB4"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9A76B90" w14:textId="77777777" w:rsidR="001C229D" w:rsidRPr="00E733F7" w:rsidRDefault="001C229D">
            <w:pPr>
              <w:rPr>
                <w:b w:val="0"/>
                <w:bCs w:val="0"/>
              </w:rPr>
            </w:pPr>
            <w:r w:rsidRPr="00E733F7">
              <w:rPr>
                <w:b w:val="0"/>
                <w:bCs w:val="0"/>
              </w:rPr>
              <w:t>Pre-condizione</w:t>
            </w:r>
          </w:p>
        </w:tc>
        <w:tc>
          <w:tcPr>
            <w:tcW w:w="7773" w:type="dxa"/>
          </w:tcPr>
          <w:p w14:paraId="59F80F88" w14:textId="77777777" w:rsidR="001C229D" w:rsidRDefault="00B72751">
            <w:pPr>
              <w:cnfStyle w:val="000000000000" w:firstRow="0" w:lastRow="0" w:firstColumn="0" w:lastColumn="0" w:oddVBand="0" w:evenVBand="0" w:oddHBand="0" w:evenHBand="0" w:firstRowFirstColumn="0" w:firstRowLastColumn="0" w:lastRowFirstColumn="0" w:lastRowLastColumn="0"/>
            </w:pPr>
            <w:r w:rsidRPr="00B72751">
              <w:t xml:space="preserve">context GestionePrenotazioniService::eliminaPrenotazione(Prenotazione </w:t>
            </w:r>
            <w:r w:rsidRPr="00B72751">
              <w:lastRenderedPageBreak/>
              <w:t>prenotazione) : boolean</w:t>
            </w:r>
          </w:p>
          <w:p w14:paraId="2EDA8431" w14:textId="77777777" w:rsidR="00E77FA1" w:rsidRDefault="00D943F2">
            <w:pPr>
              <w:cnfStyle w:val="000000000000" w:firstRow="0" w:lastRow="0" w:firstColumn="0" w:lastColumn="0" w:oddVBand="0" w:evenVBand="0" w:oddHBand="0" w:evenHBand="0" w:firstRowFirstColumn="0" w:firstRowLastColumn="0" w:lastRowFirstColumn="0" w:lastRowLastColumn="0"/>
            </w:pPr>
            <w:r>
              <w:t xml:space="preserve">pre: </w:t>
            </w:r>
            <w:r w:rsidR="00834F7A">
              <w:t>prenotazione &lt;&gt; null</w:t>
            </w:r>
          </w:p>
          <w:p w14:paraId="0AE031B2" w14:textId="21E515B5" w:rsidR="00834F7A" w:rsidRPr="00E304C9" w:rsidRDefault="00834F7A">
            <w:pPr>
              <w:cnfStyle w:val="000000000000" w:firstRow="0" w:lastRow="0" w:firstColumn="0" w:lastColumn="0" w:oddVBand="0" w:evenVBand="0" w:oddHBand="0" w:evenHBand="0" w:firstRowFirstColumn="0" w:firstRowLastColumn="0" w:lastRowFirstColumn="0" w:lastRowLastColumn="0"/>
            </w:pPr>
            <w:r w:rsidRPr="00E304C9">
              <w:t xml:space="preserve">pre: prenotazione.dataCheckIn &gt; </w:t>
            </w:r>
            <w:r w:rsidR="006E37C3" w:rsidRPr="00E304C9">
              <w:t>Date::now()</w:t>
            </w:r>
          </w:p>
        </w:tc>
      </w:tr>
      <w:tr w:rsidR="001C229D" w:rsidRPr="00405EB0" w14:paraId="47C736F2" w14:textId="77777777" w:rsidTr="000D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6B836A64" w14:textId="77777777" w:rsidR="001C229D" w:rsidRPr="00E733F7" w:rsidRDefault="001C229D">
            <w:pPr>
              <w:rPr>
                <w:b w:val="0"/>
                <w:bCs w:val="0"/>
              </w:rPr>
            </w:pPr>
            <w:r w:rsidRPr="00E733F7">
              <w:rPr>
                <w:b w:val="0"/>
                <w:bCs w:val="0"/>
              </w:rPr>
              <w:lastRenderedPageBreak/>
              <w:t>Post-condizione</w:t>
            </w:r>
          </w:p>
        </w:tc>
        <w:tc>
          <w:tcPr>
            <w:tcW w:w="7773" w:type="dxa"/>
            <w:tcBorders>
              <w:bottom w:val="single" w:sz="4" w:space="0" w:color="auto"/>
            </w:tcBorders>
          </w:tcPr>
          <w:p w14:paraId="02E07F74" w14:textId="77777777" w:rsidR="00186588"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GestionePrenotazioniService::eliminaPrenotazione(Prenotazione prenotazione) : boolean</w:t>
            </w:r>
          </w:p>
          <w:p w14:paraId="1C10B39C" w14:textId="1A7BC72C" w:rsidR="009F44CA" w:rsidRPr="00E733F7" w:rsidRDefault="00394A46" w:rsidP="00EC0918">
            <w:pPr>
              <w:cnfStyle w:val="000000100000" w:firstRow="0" w:lastRow="0" w:firstColumn="0" w:lastColumn="0" w:oddVBand="0" w:evenVBand="0" w:oddHBand="1" w:evenHBand="0" w:firstRowFirstColumn="0" w:firstRowLastColumn="0" w:lastRowFirstColumn="0" w:lastRowLastColumn="0"/>
              <w:rPr>
                <w:lang w:val="en-GB"/>
              </w:rPr>
            </w:pPr>
            <w:r w:rsidRPr="00F8172A">
              <w:rPr>
                <w:lang w:val="en-GB"/>
              </w:rPr>
              <w:t xml:space="preserve">post: result = true and </w:t>
            </w:r>
            <w:r w:rsidR="00F8172A">
              <w:rPr>
                <w:lang w:val="en-GB"/>
              </w:rPr>
              <w:t xml:space="preserve">(not </w:t>
            </w:r>
            <w:r w:rsidR="00F8172A" w:rsidRPr="00F8172A">
              <w:rPr>
                <w:lang w:val="en-GB"/>
              </w:rPr>
              <w:t>s</w:t>
            </w:r>
            <w:r w:rsidR="00F8172A">
              <w:rPr>
                <w:lang w:val="en-GB"/>
              </w:rPr>
              <w:t xml:space="preserve">elf.getPrenotazioni </w:t>
            </w:r>
            <w:r w:rsidR="00F8172A" w:rsidRPr="00F8172A">
              <w:rPr>
                <w:lang w:val="en-GB"/>
              </w:rPr>
              <w:sym w:font="Wingdings" w:char="F0E0"/>
            </w:r>
            <w:r w:rsidR="00F8172A">
              <w:rPr>
                <w:lang w:val="en-GB"/>
              </w:rPr>
              <w:t xml:space="preserve"> </w:t>
            </w:r>
            <w:r w:rsidR="00AA75F4">
              <w:rPr>
                <w:lang w:val="en-GB"/>
              </w:rPr>
              <w:t>include</w:t>
            </w:r>
            <w:r w:rsidR="00F8172A">
              <w:rPr>
                <w:lang w:val="en-GB"/>
              </w:rPr>
              <w:t>(result))</w:t>
            </w:r>
          </w:p>
        </w:tc>
      </w:tr>
      <w:bookmarkEnd w:id="14"/>
      <w:tr w:rsidR="000D339F" w:rsidRPr="00E733F7" w14:paraId="35A6016A" w14:textId="77777777" w:rsidTr="003529B5">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BA66D5" w14:textId="60B7CF52" w:rsidR="000D339F" w:rsidRPr="00E733F7" w:rsidRDefault="000D339F" w:rsidP="000D339F">
            <w:r w:rsidRPr="00E733F7">
              <w:rPr>
                <w:b w:val="0"/>
                <w:bCs w:val="0"/>
              </w:rPr>
              <w:t>Nome Metodo</w:t>
            </w:r>
          </w:p>
        </w:tc>
        <w:tc>
          <w:tcPr>
            <w:tcW w:w="7773" w:type="dxa"/>
            <w:tcBorders>
              <w:top w:val="single" w:sz="4" w:space="0" w:color="auto"/>
              <w:left w:val="single" w:sz="4" w:space="0" w:color="auto"/>
              <w:bottom w:val="single" w:sz="4" w:space="0" w:color="auto"/>
              <w:right w:val="single" w:sz="4" w:space="0" w:color="auto"/>
            </w:tcBorders>
            <w:shd w:val="clear" w:color="auto" w:fill="156082" w:themeFill="accent1"/>
          </w:tcPr>
          <w:p w14:paraId="5C07E340" w14:textId="3C7A7459" w:rsidR="000D339F" w:rsidRPr="003529B5" w:rsidRDefault="003529B5" w:rsidP="000D339F">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3529B5">
              <w:rPr>
                <w:color w:val="FFFFFF" w:themeColor="background1"/>
              </w:rPr>
              <w:t>+ cercaPrenotazioni(String email, Date checkIn, Date checkOut) : Collection&lt;Prenotazioni&gt;</w:t>
            </w:r>
          </w:p>
        </w:tc>
      </w:tr>
      <w:tr w:rsidR="000D339F" w:rsidRPr="00872FB0" w14:paraId="6D27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CE94BBB" w14:textId="069972CF" w:rsidR="000D339F" w:rsidRPr="00E733F7" w:rsidRDefault="000D339F" w:rsidP="000D339F">
            <w:r w:rsidRPr="00E733F7">
              <w:rPr>
                <w:b w:val="0"/>
                <w:bCs w:val="0"/>
              </w:rPr>
              <w:t>Descrizione</w:t>
            </w:r>
          </w:p>
        </w:tc>
        <w:tc>
          <w:tcPr>
            <w:tcW w:w="7773" w:type="dxa"/>
            <w:tcBorders>
              <w:top w:val="single" w:sz="4" w:space="0" w:color="auto"/>
              <w:left w:val="single" w:sz="4" w:space="0" w:color="auto"/>
              <w:bottom w:val="single" w:sz="4" w:space="0" w:color="auto"/>
              <w:right w:val="single" w:sz="4" w:space="0" w:color="auto"/>
            </w:tcBorders>
          </w:tcPr>
          <w:p w14:paraId="3D0B14BC" w14:textId="43CFD948" w:rsidR="000D339F" w:rsidRPr="00872FB0" w:rsidRDefault="00872FB0" w:rsidP="000D339F">
            <w:pPr>
              <w:cnfStyle w:val="000000100000" w:firstRow="0" w:lastRow="0" w:firstColumn="0" w:lastColumn="0" w:oddVBand="0" w:evenVBand="0" w:oddHBand="1" w:evenHBand="0" w:firstRowFirstColumn="0" w:firstRowLastColumn="0" w:lastRowFirstColumn="0" w:lastRowLastColumn="0"/>
            </w:pPr>
            <w:r w:rsidRPr="00872FB0">
              <w:t>Restituisce le prenotazioni presenti n</w:t>
            </w:r>
            <w:r>
              <w:t>el sistema che rispettano i parametri specificati</w:t>
            </w:r>
          </w:p>
        </w:tc>
      </w:tr>
      <w:tr w:rsidR="000D339F" w:rsidRPr="00405EB0" w14:paraId="0637A517" w14:textId="7777777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35C3CC6" w14:textId="47D61689" w:rsidR="000D339F" w:rsidRPr="00E733F7" w:rsidRDefault="000D339F" w:rsidP="000D339F">
            <w:r w:rsidRPr="00E733F7">
              <w:rPr>
                <w:b w:val="0"/>
                <w:bCs w:val="0"/>
              </w:rPr>
              <w:t>Pre-condizione</w:t>
            </w:r>
          </w:p>
        </w:tc>
        <w:tc>
          <w:tcPr>
            <w:tcW w:w="7773" w:type="dxa"/>
            <w:tcBorders>
              <w:top w:val="single" w:sz="4" w:space="0" w:color="auto"/>
              <w:left w:val="single" w:sz="4" w:space="0" w:color="auto"/>
              <w:bottom w:val="single" w:sz="4" w:space="0" w:color="auto"/>
              <w:right w:val="single" w:sz="4" w:space="0" w:color="auto"/>
            </w:tcBorders>
          </w:tcPr>
          <w:p w14:paraId="201AC607" w14:textId="77777777" w:rsidR="000D339F" w:rsidRDefault="00B72751" w:rsidP="000D339F">
            <w:pPr>
              <w:cnfStyle w:val="000000000000" w:firstRow="0" w:lastRow="0" w:firstColumn="0" w:lastColumn="0" w:oddVBand="0" w:evenVBand="0" w:oddHBand="0" w:evenHBand="0" w:firstRowFirstColumn="0" w:firstRowLastColumn="0" w:lastRowFirstColumn="0" w:lastRowLastColumn="0"/>
              <w:rPr>
                <w:lang w:val="en-US"/>
              </w:rPr>
            </w:pPr>
            <w:r w:rsidRPr="00B72751">
              <w:rPr>
                <w:lang w:val="en-US"/>
              </w:rPr>
              <w:t>context GestionePrenotazioniService::</w:t>
            </w:r>
            <w:r w:rsidR="00BB66B2" w:rsidRPr="00BB66B2">
              <w:rPr>
                <w:lang w:val="en-US"/>
              </w:rPr>
              <w:t>cercaPrenotazioni(String email, Date checkIn, Date checkOut) : Collection&lt;Prenotazioni&gt;</w:t>
            </w:r>
          </w:p>
          <w:p w14:paraId="44943EBD" w14:textId="10C00672" w:rsidR="007051BD" w:rsidRPr="00E733F7" w:rsidRDefault="007051BD" w:rsidP="000D339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pre: </w:t>
            </w:r>
            <w:r w:rsidR="008E395E">
              <w:rPr>
                <w:lang w:val="en-US"/>
              </w:rPr>
              <w:t>(</w:t>
            </w:r>
            <w:r>
              <w:rPr>
                <w:lang w:val="en-US"/>
              </w:rPr>
              <w:t>checkIn &lt; checkOut</w:t>
            </w:r>
            <w:r w:rsidR="00FF466B">
              <w:rPr>
                <w:lang w:val="en-US"/>
              </w:rPr>
              <w:t xml:space="preserve"> and checkIn &lt;&gt; null and checkOut &lt;&gt; null</w:t>
            </w:r>
            <w:r w:rsidR="008E395E">
              <w:rPr>
                <w:lang w:val="en-US"/>
              </w:rPr>
              <w:t>) or (checkIn &lt;&gt; null and checkOut = null) or (checkO</w:t>
            </w:r>
            <w:r w:rsidR="00DE527E">
              <w:rPr>
                <w:lang w:val="en-US"/>
              </w:rPr>
              <w:t>ut</w:t>
            </w:r>
            <w:r w:rsidR="007E4062">
              <w:rPr>
                <w:lang w:val="en-US"/>
              </w:rPr>
              <w:t xml:space="preserve"> &lt;&gt; null and checkIn = null</w:t>
            </w:r>
            <w:r w:rsidR="008E395E">
              <w:rPr>
                <w:lang w:val="en-US"/>
              </w:rPr>
              <w:t>)</w:t>
            </w:r>
            <w:r w:rsidR="007E4062">
              <w:rPr>
                <w:lang w:val="en-US"/>
              </w:rPr>
              <w:t xml:space="preserve"> or (checkIn = null and checkOut = null)</w:t>
            </w:r>
          </w:p>
        </w:tc>
      </w:tr>
      <w:tr w:rsidR="000D339F" w:rsidRPr="004B2CF7" w14:paraId="39816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49DBA3CE" w14:textId="7B2B6D78" w:rsidR="000D339F" w:rsidRPr="00E733F7" w:rsidRDefault="000D339F" w:rsidP="000D339F">
            <w:r w:rsidRPr="00E733F7">
              <w:rPr>
                <w:b w:val="0"/>
                <w:bCs w:val="0"/>
              </w:rPr>
              <w:t>Post-condizione</w:t>
            </w:r>
          </w:p>
        </w:tc>
        <w:tc>
          <w:tcPr>
            <w:tcW w:w="7773" w:type="dxa"/>
            <w:tcBorders>
              <w:top w:val="single" w:sz="4" w:space="0" w:color="auto"/>
              <w:left w:val="single" w:sz="4" w:space="0" w:color="auto"/>
              <w:bottom w:val="single" w:sz="4" w:space="0" w:color="auto"/>
              <w:right w:val="single" w:sz="4" w:space="0" w:color="auto"/>
            </w:tcBorders>
          </w:tcPr>
          <w:p w14:paraId="6FBF9239" w14:textId="77777777" w:rsidR="000D339F" w:rsidRPr="004B2CF7" w:rsidRDefault="00B72751" w:rsidP="000D339F">
            <w:pPr>
              <w:cnfStyle w:val="000000100000" w:firstRow="0" w:lastRow="0" w:firstColumn="0" w:lastColumn="0" w:oddVBand="0" w:evenVBand="0" w:oddHBand="1" w:evenHBand="0" w:firstRowFirstColumn="0" w:firstRowLastColumn="0" w:lastRowFirstColumn="0" w:lastRowLastColumn="0"/>
            </w:pPr>
            <w:r w:rsidRPr="004B2CF7">
              <w:t>context GestionePrenotazioniService::</w:t>
            </w:r>
            <w:r w:rsidR="00BB66B2" w:rsidRPr="004B2CF7">
              <w:t>cercaPrenotazioni(String email, Date checkIn, Date checkOut) : Collection&lt;Prenotazioni&gt;</w:t>
            </w:r>
          </w:p>
          <w:p w14:paraId="0A27F227" w14:textId="5DD180D3" w:rsidR="00EE12E1" w:rsidRPr="004B2CF7" w:rsidRDefault="00EE12E1" w:rsidP="000D339F">
            <w:pPr>
              <w:cnfStyle w:val="000000100000" w:firstRow="0" w:lastRow="0" w:firstColumn="0" w:lastColumn="0" w:oddVBand="0" w:evenVBand="0" w:oddHBand="1" w:evenHBand="0" w:firstRowFirstColumn="0" w:firstRowLastColumn="0" w:lastRowFirstColumn="0" w:lastRowLastColumn="0"/>
            </w:pPr>
            <w:r w:rsidRPr="004B2CF7">
              <w:t xml:space="preserve">post: </w:t>
            </w:r>
            <w:r w:rsidR="008E6D51" w:rsidRPr="004B2CF7">
              <w:t>result &lt;&gt; null and</w:t>
            </w:r>
            <w:r w:rsidR="00C5262D" w:rsidRPr="004B2CF7">
              <w:t xml:space="preserve"> result </w:t>
            </w:r>
            <w:r w:rsidR="00C5262D" w:rsidRPr="00C5262D">
              <w:rPr>
                <w:lang w:val="en-US"/>
              </w:rPr>
              <w:sym w:font="Wingdings" w:char="F0E0"/>
            </w:r>
            <w:r w:rsidR="00C5262D" w:rsidRPr="004B2CF7">
              <w:t xml:space="preserve"> forAll</w:t>
            </w:r>
            <w:r w:rsidR="00265F33" w:rsidRPr="004B2CF7">
              <w:t xml:space="preserve">(p | </w:t>
            </w:r>
            <w:r w:rsidR="00103759" w:rsidRPr="004B2CF7">
              <w:t>self.getPrenotazioni()</w:t>
            </w:r>
            <w:r w:rsidR="00AD276C" w:rsidRPr="004B2CF7">
              <w:t xml:space="preserve"> </w:t>
            </w:r>
            <w:r w:rsidR="00AD276C" w:rsidRPr="00AD276C">
              <w:rPr>
                <w:lang w:val="en-US"/>
              </w:rPr>
              <w:sym w:font="Wingdings" w:char="F0E0"/>
            </w:r>
            <w:r w:rsidR="00AD276C" w:rsidRPr="004B2CF7">
              <w:t xml:space="preserve"> </w:t>
            </w:r>
            <w:r w:rsidR="005047B2" w:rsidRPr="004B2CF7">
              <w:t>include(p)</w:t>
            </w:r>
            <w:r w:rsidR="00265F33" w:rsidRPr="004B2CF7">
              <w:t>)</w:t>
            </w:r>
          </w:p>
        </w:tc>
      </w:tr>
    </w:tbl>
    <w:bookmarkEnd w:id="13"/>
    <w:p w14:paraId="1DB7062A" w14:textId="6C51CE5F" w:rsidR="001C229D" w:rsidRPr="004B2CF7" w:rsidRDefault="00653F32" w:rsidP="000720A3">
      <w:r w:rsidRPr="004B2CF7">
        <w:t xml:space="preserve"> </w:t>
      </w:r>
    </w:p>
    <w:p w14:paraId="5877EED8" w14:textId="77777777" w:rsidR="009F3003" w:rsidRPr="004B2CF7" w:rsidRDefault="009F3003">
      <w:pPr>
        <w:widowControl/>
        <w:suppressAutoHyphens w:val="0"/>
        <w:rPr>
          <w:b/>
        </w:rPr>
      </w:pPr>
      <w:r w:rsidRPr="004B2CF7">
        <w:rPr>
          <w:b/>
        </w:rPr>
        <w:br w:type="page"/>
      </w:r>
    </w:p>
    <w:p w14:paraId="1CF620F9" w14:textId="3AB54DD6" w:rsidR="00D4139D" w:rsidRPr="00961181" w:rsidRDefault="00961181" w:rsidP="00D13F9F">
      <w:pPr>
        <w:rPr>
          <w:b/>
          <w:bCs/>
        </w:rPr>
      </w:pPr>
      <w:r w:rsidRPr="00961181">
        <w:rPr>
          <w:b/>
          <w:bCs/>
        </w:rPr>
        <w:lastRenderedPageBreak/>
        <w:t>Package Entity</w:t>
      </w:r>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EE1B57"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ontext Prenotazione</w:t>
            </w:r>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r w:rsidRPr="00183F70">
              <w:rPr>
                <w:lang w:val="en-GB"/>
              </w:rPr>
              <w:t>inv:</w:t>
            </w:r>
            <w:r w:rsidR="00183F70" w:rsidRPr="00183F70">
              <w:rPr>
                <w:lang w:val="en-GB"/>
              </w:rPr>
              <w:t xml:space="preserve"> self.dataCheckIn &lt; self.d</w:t>
            </w:r>
            <w:r w:rsidR="00183F70">
              <w:rPr>
                <w:lang w:val="en-GB"/>
              </w:rPr>
              <w:t>ataCheckOut</w:t>
            </w:r>
          </w:p>
          <w:p w14:paraId="52B1DC31" w14:textId="764EE020" w:rsidR="009E16F4" w:rsidRPr="00EE1B57" w:rsidRDefault="009E16F4" w:rsidP="00961181">
            <w:pPr>
              <w:cnfStyle w:val="000000100000" w:firstRow="0" w:lastRow="0" w:firstColumn="0" w:lastColumn="0" w:oddVBand="0" w:evenVBand="0" w:oddHBand="1" w:evenHBand="0" w:firstRowFirstColumn="0" w:firstRowLastColumn="0" w:lastRowFirstColumn="0" w:lastRowLastColumn="0"/>
            </w:pPr>
            <w:r w:rsidRPr="00EE1B57">
              <w:t xml:space="preserve">inv: </w:t>
            </w:r>
            <w:r w:rsidR="00377F10" w:rsidRPr="00EE1B57">
              <w:t>self.numeroOspiti &lt;</w:t>
            </w:r>
            <w:r w:rsidR="00F5254B" w:rsidRPr="00EE1B57">
              <w:t>=</w:t>
            </w:r>
            <w:r w:rsidR="00377F10" w:rsidRPr="00EE1B57">
              <w:t xml:space="preserve"> </w:t>
            </w:r>
            <w:r w:rsidR="00F5254B" w:rsidRPr="00EE1B57">
              <w:t>self.</w:t>
            </w:r>
            <w:r w:rsidR="00377F10" w:rsidRPr="00EE1B57">
              <w:t>camera.</w:t>
            </w:r>
            <w:r w:rsidR="00F5254B" w:rsidRPr="00EE1B57">
              <w:t>numeroMaxOspiti</w:t>
            </w:r>
          </w:p>
        </w:tc>
      </w:tr>
    </w:tbl>
    <w:p w14:paraId="5266478D" w14:textId="77777777" w:rsidR="00961181" w:rsidRPr="00EE1B57"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637976FC" w:rsidR="00981229" w:rsidRPr="00007529" w:rsidRDefault="00EE1B57" w:rsidP="00981229">
            <w:pPr>
              <w:cnfStyle w:val="000000100000" w:firstRow="0" w:lastRow="0" w:firstColumn="0" w:lastColumn="0" w:oddVBand="0" w:evenVBand="0" w:oddHBand="1" w:evenHBand="0" w:firstRowFirstColumn="0" w:firstRowLastColumn="0" w:lastRowFirstColumn="0" w:lastRowLastColumn="0"/>
            </w:pPr>
            <w:r>
              <w:t xml:space="preserve">Modella un cliente </w:t>
            </w:r>
            <w:r w:rsidR="00174F66">
              <w:t>della struttura</w:t>
            </w: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AAAB593" w14:textId="77777777" w:rsidR="0091264A" w:rsidRDefault="0091264A" w:rsidP="00981229">
            <w:pPr>
              <w:cnfStyle w:val="000000000000" w:firstRow="0" w:lastRow="0" w:firstColumn="0" w:lastColumn="0" w:oddVBand="0" w:evenVBand="0" w:oddHBand="0" w:evenHBand="0" w:firstRowFirstColumn="0" w:firstRowLastColumn="0" w:lastRowFirstColumn="0" w:lastRowLastColumn="0"/>
            </w:pPr>
            <w:r>
              <w:t xml:space="preserve">+ creaPrenotazione(Prenotazione prenotazione) : </w:t>
            </w:r>
            <w:r w:rsidR="00D842C2">
              <w:t>boolean</w:t>
            </w:r>
          </w:p>
          <w:p w14:paraId="7EAB7917" w14:textId="77777777" w:rsidR="00D842C2" w:rsidRDefault="00D842C2" w:rsidP="00981229">
            <w:pPr>
              <w:cnfStyle w:val="000000000000" w:firstRow="0" w:lastRow="0" w:firstColumn="0" w:lastColumn="0" w:oddVBand="0" w:evenVBand="0" w:oddHBand="0" w:evenHBand="0" w:firstRowFirstColumn="0" w:firstRowLastColumn="0" w:lastRowFirstColumn="0" w:lastRowLastColumn="0"/>
            </w:pPr>
            <w:r>
              <w:t>+ eliminaPrenotazione(Prenotazione prenotazione) : boolean</w:t>
            </w:r>
          </w:p>
          <w:p w14:paraId="0FF86642" w14:textId="030C6E12" w:rsidR="00D842C2" w:rsidRPr="005F1417" w:rsidRDefault="00D842C2" w:rsidP="00981229">
            <w:pPr>
              <w:cnfStyle w:val="000000000000" w:firstRow="0" w:lastRow="0" w:firstColumn="0" w:lastColumn="0" w:oddVBand="0" w:evenVBand="0" w:oddHBand="0" w:evenHBand="0" w:firstRowFirstColumn="0" w:firstRowLastColumn="0" w:lastRowFirstColumn="0" w:lastRowLastColumn="0"/>
              <w:rPr>
                <w:lang w:val="en-GB"/>
              </w:rPr>
            </w:pPr>
            <w:r w:rsidRPr="005F1417">
              <w:rPr>
                <w:lang w:val="en-GB"/>
              </w:rPr>
              <w:t xml:space="preserve">+ </w:t>
            </w:r>
            <w:r w:rsidR="005F1417" w:rsidRPr="005F1417">
              <w:rPr>
                <w:lang w:val="en-GB"/>
              </w:rPr>
              <w:t>cercaPrenotazioni(Date checkIn, Date checkOut) : Collection</w:t>
            </w:r>
            <w:r w:rsidR="005F1417">
              <w:rPr>
                <w:lang w:val="en-GB"/>
              </w:rPr>
              <w:t>&lt;Prenotazione&gt;</w:t>
            </w: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87D5C46" w:rsidR="00981229" w:rsidRPr="00007529" w:rsidRDefault="00DD00BC" w:rsidP="00981229">
            <w:pPr>
              <w:cnfStyle w:val="000000100000" w:firstRow="0" w:lastRow="0" w:firstColumn="0" w:lastColumn="0" w:oddVBand="0" w:evenVBand="0" w:oddHBand="1" w:evenHBand="0" w:firstRowFirstColumn="0" w:firstRowLastColumn="0" w:lastRowFirstColumn="0" w:lastRowLastColumn="0"/>
            </w:pPr>
            <w:r>
              <w:t>//</w:t>
            </w:r>
          </w:p>
        </w:tc>
      </w:tr>
    </w:tbl>
    <w:p w14:paraId="7092F85E" w14:textId="4CA9DD15" w:rsidR="00007529" w:rsidRPr="00DD00BC" w:rsidRDefault="00007529" w:rsidP="00DD00BC"/>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DD00BC" w:rsidRPr="00DD00BC" w14:paraId="38F86B38" w14:textId="77777777" w:rsidTr="00DD0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2B85E038" w14:textId="77777777" w:rsidR="00DD00BC" w:rsidRPr="00DD00BC" w:rsidRDefault="00DD00BC">
            <w:pPr>
              <w:rPr>
                <w:b w:val="0"/>
                <w:bCs w:val="0"/>
              </w:rPr>
            </w:pPr>
            <w:r w:rsidRPr="00DD00BC">
              <w:rPr>
                <w:b w:val="0"/>
                <w:bCs w:val="0"/>
              </w:rPr>
              <w:t>Nome Metodo</w:t>
            </w:r>
          </w:p>
        </w:tc>
        <w:tc>
          <w:tcPr>
            <w:tcW w:w="7773" w:type="dxa"/>
          </w:tcPr>
          <w:p w14:paraId="49F78D66" w14:textId="777490D3" w:rsidR="00DD00BC" w:rsidRPr="00DD00BC" w:rsidRDefault="00CC27AE">
            <w:pPr>
              <w:cnfStyle w:val="100000000000" w:firstRow="1" w:lastRow="0" w:firstColumn="0" w:lastColumn="0" w:oddVBand="0" w:evenVBand="0" w:oddHBand="0" w:evenHBand="0" w:firstRowFirstColumn="0" w:firstRowLastColumn="0" w:lastRowFirstColumn="0" w:lastRowLastColumn="0"/>
              <w:rPr>
                <w:b w:val="0"/>
                <w:bCs w:val="0"/>
              </w:rPr>
            </w:pPr>
            <w:r w:rsidRPr="00CC27AE">
              <w:rPr>
                <w:b w:val="0"/>
                <w:bCs w:val="0"/>
              </w:rPr>
              <w:t>+ creaPrenotazione(Prenotazione prenotazione) : boolean</w:t>
            </w:r>
          </w:p>
        </w:tc>
      </w:tr>
      <w:tr w:rsidR="00DD00BC" w:rsidRPr="00DD00BC" w14:paraId="1FE3CB98"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360761" w14:textId="77777777" w:rsidR="00DD00BC" w:rsidRPr="00DD00BC" w:rsidRDefault="00DD00BC">
            <w:pPr>
              <w:rPr>
                <w:b w:val="0"/>
                <w:bCs w:val="0"/>
              </w:rPr>
            </w:pPr>
            <w:r w:rsidRPr="00DD00BC">
              <w:rPr>
                <w:b w:val="0"/>
                <w:bCs w:val="0"/>
              </w:rPr>
              <w:t>Descrizione</w:t>
            </w:r>
          </w:p>
        </w:tc>
        <w:tc>
          <w:tcPr>
            <w:tcW w:w="7773" w:type="dxa"/>
          </w:tcPr>
          <w:p w14:paraId="0CC5EB62" w14:textId="36082C14" w:rsidR="00DD00BC" w:rsidRPr="00DD00BC" w:rsidRDefault="00086B1A">
            <w:pPr>
              <w:cnfStyle w:val="000000100000" w:firstRow="0" w:lastRow="0" w:firstColumn="0" w:lastColumn="0" w:oddVBand="0" w:evenVBand="0" w:oddHBand="1" w:evenHBand="0" w:firstRowFirstColumn="0" w:firstRowLastColumn="0" w:lastRowFirstColumn="0" w:lastRowLastColumn="0"/>
            </w:pPr>
            <w:r>
              <w:t>Associa una prenotazione al cliente che l’ha effettuata</w:t>
            </w:r>
          </w:p>
        </w:tc>
      </w:tr>
      <w:tr w:rsidR="00DD00BC" w:rsidRPr="00DD00BC" w14:paraId="395E5530"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065A84" w14:textId="77777777" w:rsidR="00DD00BC" w:rsidRPr="00DD00BC" w:rsidRDefault="00DD00BC">
            <w:pPr>
              <w:rPr>
                <w:b w:val="0"/>
                <w:bCs w:val="0"/>
              </w:rPr>
            </w:pPr>
            <w:r w:rsidRPr="00DD00BC">
              <w:rPr>
                <w:b w:val="0"/>
                <w:bCs w:val="0"/>
              </w:rPr>
              <w:t>Pre-condizione</w:t>
            </w:r>
          </w:p>
        </w:tc>
        <w:tc>
          <w:tcPr>
            <w:tcW w:w="7773" w:type="dxa"/>
          </w:tcPr>
          <w:p w14:paraId="1BAF3AB4" w14:textId="77777777" w:rsidR="00DD00BC" w:rsidRDefault="00406514">
            <w:pPr>
              <w:cnfStyle w:val="000000000000" w:firstRow="0" w:lastRow="0" w:firstColumn="0" w:lastColumn="0" w:oddVBand="0" w:evenVBand="0" w:oddHBand="0" w:evenHBand="0" w:firstRowFirstColumn="0" w:firstRowLastColumn="0" w:lastRowFirstColumn="0" w:lastRowLastColumn="0"/>
            </w:pPr>
            <w:r>
              <w:t>c</w:t>
            </w:r>
            <w:r w:rsidR="00F47CBA">
              <w:t>ontext</w:t>
            </w:r>
            <w:r>
              <w:t xml:space="preserve"> </w:t>
            </w:r>
            <w:r w:rsidR="007D366E">
              <w:t>Cliente::creaPrenotazione(Prenotazione prenotazione) : boolean</w:t>
            </w:r>
          </w:p>
          <w:p w14:paraId="1A2C87B1" w14:textId="2AEEF75B" w:rsidR="008F5175" w:rsidRPr="00DD00BC" w:rsidRDefault="007D366E">
            <w:pPr>
              <w:cnfStyle w:val="000000000000" w:firstRow="0" w:lastRow="0" w:firstColumn="0" w:lastColumn="0" w:oddVBand="0" w:evenVBand="0" w:oddHBand="0" w:evenHBand="0" w:firstRowFirstColumn="0" w:firstRowLastColumn="0" w:lastRowFirstColumn="0" w:lastRowLastColumn="0"/>
            </w:pPr>
            <w:r>
              <w:t>pre: prenotazione &lt;&gt; null</w:t>
            </w:r>
          </w:p>
        </w:tc>
      </w:tr>
      <w:tr w:rsidR="00DD00BC" w:rsidRPr="004B2CF7" w14:paraId="69E118D2"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2F6DBA4" w14:textId="77777777" w:rsidR="00DD00BC" w:rsidRPr="00DD00BC" w:rsidRDefault="00DD00BC">
            <w:pPr>
              <w:rPr>
                <w:b w:val="0"/>
                <w:bCs w:val="0"/>
              </w:rPr>
            </w:pPr>
            <w:r w:rsidRPr="00DD00BC">
              <w:rPr>
                <w:b w:val="0"/>
                <w:bCs w:val="0"/>
              </w:rPr>
              <w:t>Post-condizione</w:t>
            </w:r>
          </w:p>
        </w:tc>
        <w:tc>
          <w:tcPr>
            <w:tcW w:w="7773" w:type="dxa"/>
          </w:tcPr>
          <w:p w14:paraId="0AB9A6E7" w14:textId="77777777" w:rsidR="00DD00BC" w:rsidRDefault="007D366E">
            <w:pPr>
              <w:cnfStyle w:val="000000100000" w:firstRow="0" w:lastRow="0" w:firstColumn="0" w:lastColumn="0" w:oddVBand="0" w:evenVBand="0" w:oddHBand="1" w:evenHBand="0" w:firstRowFirstColumn="0" w:firstRowLastColumn="0" w:lastRowFirstColumn="0" w:lastRowLastColumn="0"/>
            </w:pPr>
            <w:r w:rsidRPr="007D366E">
              <w:t>context Cliente::creaPrenotazione(Prenotazione prenotazione) : boolean</w:t>
            </w:r>
          </w:p>
          <w:p w14:paraId="33EEC3FA" w14:textId="5F263595" w:rsidR="006A411A" w:rsidRPr="004B2CF7" w:rsidRDefault="006A411A">
            <w:pPr>
              <w:cnfStyle w:val="000000100000" w:firstRow="0" w:lastRow="0" w:firstColumn="0" w:lastColumn="0" w:oddVBand="0" w:evenVBand="0" w:oddHBand="1" w:evenHBand="0" w:firstRowFirstColumn="0" w:firstRowLastColumn="0" w:lastRowFirstColumn="0" w:lastRowLastColumn="0"/>
              <w:rPr>
                <w:lang w:val="en-US"/>
              </w:rPr>
            </w:pPr>
            <w:r w:rsidRPr="00FC4D38">
              <w:rPr>
                <w:lang w:val="en-GB"/>
              </w:rPr>
              <w:t xml:space="preserve">post: result = true and </w:t>
            </w:r>
            <w:r w:rsidR="00FC4D38" w:rsidRPr="00FC4D38">
              <w:rPr>
                <w:lang w:val="en-GB"/>
              </w:rPr>
              <w:t>s</w:t>
            </w:r>
            <w:r w:rsidR="00FC4D38">
              <w:rPr>
                <w:lang w:val="en-GB"/>
              </w:rPr>
              <w:t xml:space="preserve">elf.prenotazioni </w:t>
            </w:r>
            <w:r w:rsidR="00FC4D38" w:rsidRPr="00FC4D38">
              <w:rPr>
                <w:lang w:val="en-GB"/>
              </w:rPr>
              <w:sym w:font="Wingdings" w:char="F0E0"/>
            </w:r>
            <w:r w:rsidR="00FC4D38">
              <w:rPr>
                <w:lang w:val="en-GB"/>
              </w:rPr>
              <w:t xml:space="preserve"> include</w:t>
            </w:r>
            <w:r w:rsidR="00322671">
              <w:rPr>
                <w:lang w:val="en-GB"/>
              </w:rPr>
              <w:t>(prenotazione)</w:t>
            </w:r>
          </w:p>
        </w:tc>
      </w:tr>
      <w:tr w:rsidR="00DD00BC" w:rsidRPr="00DD00BC" w14:paraId="5DD401D4"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8229AB" w14:textId="77777777" w:rsidR="00DD00BC" w:rsidRPr="00CC27AE" w:rsidRDefault="00DD00BC">
            <w:pPr>
              <w:rPr>
                <w:b w:val="0"/>
                <w:bCs w:val="0"/>
                <w:lang w:val="en-GB"/>
              </w:rPr>
            </w:pPr>
            <w:r w:rsidRPr="00CC27AE">
              <w:rPr>
                <w:b w:val="0"/>
                <w:bCs w:val="0"/>
                <w:lang w:val="en-GB"/>
              </w:rPr>
              <w:t>Nome Metodo</w:t>
            </w:r>
          </w:p>
        </w:tc>
        <w:tc>
          <w:tcPr>
            <w:tcW w:w="7773" w:type="dxa"/>
            <w:shd w:val="clear" w:color="auto" w:fill="156082" w:themeFill="accent1"/>
          </w:tcPr>
          <w:p w14:paraId="4B858F37" w14:textId="20934046" w:rsidR="00DD00BC" w:rsidRPr="00CC27AE"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sidRPr="00CC27AE">
              <w:rPr>
                <w:color w:val="FFFFFF" w:themeColor="background1"/>
                <w:lang w:val="en-GB"/>
              </w:rPr>
              <w:t>+ eliminaPrenotazione(Prenotazione prenotazione) : boolean</w:t>
            </w:r>
          </w:p>
        </w:tc>
      </w:tr>
      <w:tr w:rsidR="00DD00BC" w:rsidRPr="00DD00BC" w14:paraId="0B15E960"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956FB7B" w14:textId="77777777" w:rsidR="00DD00BC" w:rsidRPr="00DD00BC" w:rsidRDefault="00DD00BC">
            <w:pPr>
              <w:rPr>
                <w:b w:val="0"/>
                <w:bCs w:val="0"/>
              </w:rPr>
            </w:pPr>
            <w:r w:rsidRPr="00DD00BC">
              <w:rPr>
                <w:b w:val="0"/>
                <w:bCs w:val="0"/>
              </w:rPr>
              <w:t>Descrizione</w:t>
            </w:r>
          </w:p>
        </w:tc>
        <w:tc>
          <w:tcPr>
            <w:tcW w:w="7773" w:type="dxa"/>
          </w:tcPr>
          <w:p w14:paraId="08FA72E1" w14:textId="078E338A" w:rsidR="00DD00BC" w:rsidRPr="00DD00BC" w:rsidRDefault="00E4762C">
            <w:pPr>
              <w:cnfStyle w:val="000000100000" w:firstRow="0" w:lastRow="0" w:firstColumn="0" w:lastColumn="0" w:oddVBand="0" w:evenVBand="0" w:oddHBand="1" w:evenHBand="0" w:firstRowFirstColumn="0" w:firstRowLastColumn="0" w:lastRowFirstColumn="0" w:lastRowLastColumn="0"/>
            </w:pPr>
            <w:r>
              <w:t xml:space="preserve">Rimuove una prenotazione </w:t>
            </w:r>
            <w:r w:rsidR="00CC23CE">
              <w:t>futura associata ad un cliente</w:t>
            </w:r>
          </w:p>
        </w:tc>
      </w:tr>
      <w:tr w:rsidR="00DD00BC" w:rsidRPr="002F5180" w14:paraId="1EFD0AC2"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2A6ADDD" w14:textId="77777777" w:rsidR="00DD00BC" w:rsidRPr="00DD00BC" w:rsidRDefault="00DD00BC">
            <w:pPr>
              <w:rPr>
                <w:b w:val="0"/>
                <w:bCs w:val="0"/>
              </w:rPr>
            </w:pPr>
            <w:r w:rsidRPr="00DD00BC">
              <w:rPr>
                <w:b w:val="0"/>
                <w:bCs w:val="0"/>
              </w:rPr>
              <w:t>Pre-condizione</w:t>
            </w:r>
          </w:p>
        </w:tc>
        <w:tc>
          <w:tcPr>
            <w:tcW w:w="7773" w:type="dxa"/>
          </w:tcPr>
          <w:p w14:paraId="77BA046C" w14:textId="77777777" w:rsidR="00DD00BC" w:rsidRDefault="00063FAC">
            <w:pPr>
              <w:cnfStyle w:val="000000000000" w:firstRow="0" w:lastRow="0" w:firstColumn="0" w:lastColumn="0" w:oddVBand="0" w:evenVBand="0" w:oddHBand="0" w:evenHBand="0" w:firstRowFirstColumn="0" w:firstRowLastColumn="0" w:lastRowFirstColumn="0" w:lastRowLastColumn="0"/>
            </w:pPr>
            <w:r w:rsidRPr="00063FAC">
              <w:t>context Cliente::</w:t>
            </w:r>
            <w:r w:rsidR="004D1D80">
              <w:t>elimin</w:t>
            </w:r>
            <w:r w:rsidRPr="00063FAC">
              <w:t>aPrenotazione(Prenotazione prenotazione) : boolean</w:t>
            </w:r>
          </w:p>
          <w:p w14:paraId="76B84959" w14:textId="77777777" w:rsidR="004D1D80" w:rsidRDefault="004D1D80">
            <w:pPr>
              <w:cnfStyle w:val="000000000000" w:firstRow="0" w:lastRow="0" w:firstColumn="0" w:lastColumn="0" w:oddVBand="0" w:evenVBand="0" w:oddHBand="0" w:evenHBand="0" w:firstRowFirstColumn="0" w:firstRowLastColumn="0" w:lastRowFirstColumn="0" w:lastRowLastColumn="0"/>
            </w:pPr>
            <w:r>
              <w:t>pre: prenotazione &lt;&gt; null</w:t>
            </w:r>
          </w:p>
          <w:p w14:paraId="5752CFDC" w14:textId="4B96B4DB" w:rsidR="004D1D80" w:rsidRPr="00D266EC" w:rsidRDefault="004D1D80">
            <w:pPr>
              <w:cnfStyle w:val="000000000000" w:firstRow="0" w:lastRow="0" w:firstColumn="0" w:lastColumn="0" w:oddVBand="0" w:evenVBand="0" w:oddHBand="0" w:evenHBand="0" w:firstRowFirstColumn="0" w:firstRowLastColumn="0" w:lastRowFirstColumn="0" w:lastRowLastColumn="0"/>
            </w:pPr>
            <w:r w:rsidRPr="00D266EC">
              <w:t>p</w:t>
            </w:r>
            <w:r w:rsidR="00BE0C15" w:rsidRPr="00D266EC">
              <w:t xml:space="preserve">re: prenotazione.dataCheckIn &gt; </w:t>
            </w:r>
            <w:r w:rsidR="002F5180" w:rsidRPr="00D266EC">
              <w:t>Date::now()</w:t>
            </w:r>
          </w:p>
        </w:tc>
      </w:tr>
      <w:tr w:rsidR="00DD00BC" w:rsidRPr="00405EB0" w14:paraId="0DF5D44A"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C92742A" w14:textId="77777777" w:rsidR="00DD00BC" w:rsidRPr="00DD00BC" w:rsidRDefault="00DD00BC">
            <w:pPr>
              <w:rPr>
                <w:b w:val="0"/>
                <w:bCs w:val="0"/>
              </w:rPr>
            </w:pPr>
            <w:r w:rsidRPr="00DD00BC">
              <w:rPr>
                <w:b w:val="0"/>
                <w:bCs w:val="0"/>
              </w:rPr>
              <w:t>Post-condizione</w:t>
            </w:r>
          </w:p>
        </w:tc>
        <w:tc>
          <w:tcPr>
            <w:tcW w:w="7773" w:type="dxa"/>
          </w:tcPr>
          <w:p w14:paraId="2C3537BE" w14:textId="77777777" w:rsidR="00DD00BC" w:rsidRDefault="004D1D80">
            <w:pPr>
              <w:cnfStyle w:val="000000100000" w:firstRow="0" w:lastRow="0" w:firstColumn="0" w:lastColumn="0" w:oddVBand="0" w:evenVBand="0" w:oddHBand="1" w:evenHBand="0" w:firstRowFirstColumn="0" w:firstRowLastColumn="0" w:lastRowFirstColumn="0" w:lastRowLastColumn="0"/>
            </w:pPr>
            <w:r w:rsidRPr="004D1D80">
              <w:t>context Cliente::eliminaPrenotazione(Prenotazione prenotazione) : boolean</w:t>
            </w:r>
          </w:p>
          <w:p w14:paraId="3568BBB5" w14:textId="0276B737" w:rsidR="002F5180" w:rsidRPr="00827B43" w:rsidRDefault="002F5180">
            <w:pPr>
              <w:cnfStyle w:val="000000100000" w:firstRow="0" w:lastRow="0" w:firstColumn="0" w:lastColumn="0" w:oddVBand="0" w:evenVBand="0" w:oddHBand="1" w:evenHBand="0" w:firstRowFirstColumn="0" w:firstRowLastColumn="0" w:lastRowFirstColumn="0" w:lastRowLastColumn="0"/>
              <w:rPr>
                <w:lang w:val="en-GB"/>
              </w:rPr>
            </w:pPr>
            <w:r w:rsidRPr="00827B43">
              <w:rPr>
                <w:lang w:val="en-GB"/>
              </w:rPr>
              <w:t xml:space="preserve">post: </w:t>
            </w:r>
            <w:r w:rsidR="00827B43" w:rsidRPr="00827B43">
              <w:rPr>
                <w:lang w:val="en-GB"/>
              </w:rPr>
              <w:t xml:space="preserve">result = true and </w:t>
            </w:r>
            <w:r w:rsidR="00827B43">
              <w:rPr>
                <w:lang w:val="en-GB"/>
              </w:rPr>
              <w:t xml:space="preserve">not </w:t>
            </w:r>
            <w:r w:rsidR="00827B43" w:rsidRPr="00827B43">
              <w:rPr>
                <w:lang w:val="en-GB"/>
              </w:rPr>
              <w:t>s</w:t>
            </w:r>
            <w:r w:rsidR="00827B43">
              <w:rPr>
                <w:lang w:val="en-GB"/>
              </w:rPr>
              <w:t xml:space="preserve">elf.prenotazioni </w:t>
            </w:r>
            <w:r w:rsidR="00827B43" w:rsidRPr="00827B43">
              <w:rPr>
                <w:lang w:val="en-GB"/>
              </w:rPr>
              <w:sym w:font="Wingdings" w:char="F0E0"/>
            </w:r>
            <w:r w:rsidR="00827B43">
              <w:rPr>
                <w:lang w:val="en-GB"/>
              </w:rPr>
              <w:t xml:space="preserve"> include(prenotazione)</w:t>
            </w:r>
          </w:p>
        </w:tc>
      </w:tr>
      <w:tr w:rsidR="00DD00BC" w:rsidRPr="00DD00BC" w14:paraId="11309F9F"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ADDE3F1" w14:textId="77777777" w:rsidR="00DD00BC" w:rsidRPr="00DD00BC" w:rsidRDefault="00DD00BC">
            <w:pPr>
              <w:rPr>
                <w:b w:val="0"/>
                <w:bCs w:val="0"/>
              </w:rPr>
            </w:pPr>
            <w:r w:rsidRPr="00DD00BC">
              <w:rPr>
                <w:b w:val="0"/>
                <w:bCs w:val="0"/>
              </w:rPr>
              <w:t>Nome Metodo</w:t>
            </w:r>
          </w:p>
        </w:tc>
        <w:tc>
          <w:tcPr>
            <w:tcW w:w="7773" w:type="dxa"/>
            <w:shd w:val="clear" w:color="auto" w:fill="156082" w:themeFill="accent1"/>
          </w:tcPr>
          <w:p w14:paraId="1D7E4BDA" w14:textId="0D32A5AF" w:rsidR="00DD00BC" w:rsidRPr="00DD00BC"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CC27AE">
              <w:rPr>
                <w:color w:val="FFFFFF" w:themeColor="background1"/>
                <w:lang w:val="en-GB"/>
              </w:rPr>
              <w:t>+ cercaPrenotazioni(Date checkIn, Date checkOut) : Collection&lt;Prenotazione&gt;</w:t>
            </w:r>
          </w:p>
        </w:tc>
      </w:tr>
      <w:tr w:rsidR="00DD00BC" w:rsidRPr="00DD00BC" w14:paraId="01D2D53C"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1685DCC" w14:textId="77777777" w:rsidR="00DD00BC" w:rsidRPr="00DD00BC" w:rsidRDefault="00DD00BC">
            <w:pPr>
              <w:rPr>
                <w:b w:val="0"/>
                <w:bCs w:val="0"/>
              </w:rPr>
            </w:pPr>
            <w:r w:rsidRPr="00DD00BC">
              <w:rPr>
                <w:b w:val="0"/>
                <w:bCs w:val="0"/>
              </w:rPr>
              <w:t>Descrizione</w:t>
            </w:r>
          </w:p>
        </w:tc>
        <w:tc>
          <w:tcPr>
            <w:tcW w:w="7773" w:type="dxa"/>
          </w:tcPr>
          <w:p w14:paraId="6BE31613" w14:textId="6F1059F0" w:rsidR="00DD00BC" w:rsidRPr="00DD00BC" w:rsidRDefault="008B4630">
            <w:pPr>
              <w:cnfStyle w:val="000000100000" w:firstRow="0" w:lastRow="0" w:firstColumn="0" w:lastColumn="0" w:oddVBand="0" w:evenVBand="0" w:oddHBand="1" w:evenHBand="0" w:firstRowFirstColumn="0" w:firstRowLastColumn="0" w:lastRowFirstColumn="0" w:lastRowLastColumn="0"/>
            </w:pPr>
            <w:r>
              <w:t>Restituisce tutte le prenotazioni di un cliente che rispettano i parametri forniti</w:t>
            </w:r>
          </w:p>
        </w:tc>
      </w:tr>
      <w:tr w:rsidR="00DD00BC" w:rsidRPr="007F7EDB" w14:paraId="4F37D938"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04B1BDE" w14:textId="77777777" w:rsidR="00DD00BC" w:rsidRPr="00DD00BC" w:rsidRDefault="00DD00BC">
            <w:pPr>
              <w:rPr>
                <w:b w:val="0"/>
                <w:bCs w:val="0"/>
              </w:rPr>
            </w:pPr>
            <w:r w:rsidRPr="00DD00BC">
              <w:rPr>
                <w:b w:val="0"/>
                <w:bCs w:val="0"/>
              </w:rPr>
              <w:t>Pre-condizione</w:t>
            </w:r>
          </w:p>
        </w:tc>
        <w:tc>
          <w:tcPr>
            <w:tcW w:w="7773" w:type="dxa"/>
          </w:tcPr>
          <w:p w14:paraId="1F56207D" w14:textId="77777777" w:rsidR="00DD00BC" w:rsidRDefault="007F7EDB">
            <w:pPr>
              <w:cnfStyle w:val="000000000000" w:firstRow="0" w:lastRow="0" w:firstColumn="0" w:lastColumn="0" w:oddVBand="0" w:evenVBand="0" w:oddHBand="0" w:evenHBand="0" w:firstRowFirstColumn="0" w:firstRowLastColumn="0" w:lastRowFirstColumn="0" w:lastRowLastColumn="0"/>
              <w:rPr>
                <w:lang w:val="en-GB"/>
              </w:rPr>
            </w:pPr>
            <w:r w:rsidRPr="007F7EDB">
              <w:t>context Cliente::</w:t>
            </w:r>
            <w:r>
              <w:t>cercaPrenotazioni</w:t>
            </w:r>
            <w:r w:rsidRPr="007F7EDB">
              <w:t>(</w:t>
            </w:r>
            <w:r w:rsidRPr="007F7EDB">
              <w:rPr>
                <w:lang w:val="en-GB"/>
              </w:rPr>
              <w:t>Date checkIn, Date checkOut) : Collection&lt;Prenotazione&gt;</w:t>
            </w:r>
          </w:p>
          <w:p w14:paraId="46C1B06F"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checkIn &lt;&gt; null</w:t>
            </w:r>
          </w:p>
          <w:p w14:paraId="48D61147"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checkOut &lt;&gt; null</w:t>
            </w:r>
          </w:p>
          <w:p w14:paraId="30B29CD8" w14:textId="2E3E9961" w:rsidR="004350E2" w:rsidRPr="007F7EDB" w:rsidRDefault="004350E2">
            <w:pPr>
              <w:cnfStyle w:val="000000000000" w:firstRow="0" w:lastRow="0" w:firstColumn="0" w:lastColumn="0" w:oddVBand="0" w:evenVBand="0" w:oddHBand="0" w:evenHBand="0" w:firstRowFirstColumn="0" w:firstRowLastColumn="0" w:lastRowFirstColumn="0" w:lastRowLastColumn="0"/>
            </w:pPr>
            <w:r>
              <w:t>pre: checkIn &lt; checkOut</w:t>
            </w:r>
          </w:p>
        </w:tc>
      </w:tr>
      <w:tr w:rsidR="00DD00BC" w:rsidRPr="00931A23" w14:paraId="0E34F996"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C950F83" w14:textId="77777777" w:rsidR="00DD00BC" w:rsidRPr="00DD00BC" w:rsidRDefault="00DD00BC">
            <w:pPr>
              <w:rPr>
                <w:b w:val="0"/>
                <w:bCs w:val="0"/>
              </w:rPr>
            </w:pPr>
            <w:r w:rsidRPr="00DD00BC">
              <w:rPr>
                <w:b w:val="0"/>
                <w:bCs w:val="0"/>
              </w:rPr>
              <w:t>Post-condizione</w:t>
            </w:r>
          </w:p>
        </w:tc>
        <w:tc>
          <w:tcPr>
            <w:tcW w:w="7773" w:type="dxa"/>
          </w:tcPr>
          <w:p w14:paraId="3270E1B2" w14:textId="77777777" w:rsidR="00DD00BC" w:rsidRPr="00D266EC" w:rsidRDefault="004350E2">
            <w:pPr>
              <w:cnfStyle w:val="000000100000" w:firstRow="0" w:lastRow="0" w:firstColumn="0" w:lastColumn="0" w:oddVBand="0" w:evenVBand="0" w:oddHBand="1" w:evenHBand="0" w:firstRowFirstColumn="0" w:firstRowLastColumn="0" w:lastRowFirstColumn="0" w:lastRowLastColumn="0"/>
            </w:pPr>
            <w:r w:rsidRPr="00D266EC">
              <w:t>context Cliente::cercaPrenotazioni(Date checkIn, Date checkOut) : Collection&lt;Prenotazione&gt;</w:t>
            </w:r>
          </w:p>
          <w:p w14:paraId="14AA2D4F" w14:textId="77777777" w:rsidR="004350E2" w:rsidRPr="00D266EC" w:rsidRDefault="004350E2">
            <w:pPr>
              <w:cnfStyle w:val="000000100000" w:firstRow="0" w:lastRow="0" w:firstColumn="0" w:lastColumn="0" w:oddVBand="0" w:evenVBand="0" w:oddHBand="1" w:evenHBand="0" w:firstRowFirstColumn="0" w:firstRowLastColumn="0" w:lastRowFirstColumn="0" w:lastRowLastColumn="0"/>
            </w:pPr>
            <w:r w:rsidRPr="00D266EC">
              <w:t xml:space="preserve">post: </w:t>
            </w:r>
            <w:r w:rsidR="008F26D1" w:rsidRPr="00D266EC">
              <w:t>result &lt;&gt; null</w:t>
            </w:r>
          </w:p>
          <w:p w14:paraId="05A10B23" w14:textId="2B172908" w:rsidR="00C67236" w:rsidRPr="00D266EC" w:rsidRDefault="00C67236">
            <w:pPr>
              <w:cnfStyle w:val="000000100000" w:firstRow="0" w:lastRow="0" w:firstColumn="0" w:lastColumn="0" w:oddVBand="0" w:evenVBand="0" w:oddHBand="1" w:evenHBand="0" w:firstRowFirstColumn="0" w:firstRowLastColumn="0" w:lastRowFirstColumn="0" w:lastRowLastColumn="0"/>
            </w:pPr>
            <w:r w:rsidRPr="00D266EC">
              <w:t xml:space="preserve">post: result </w:t>
            </w:r>
            <w:r w:rsidRPr="00C67236">
              <w:rPr>
                <w:lang w:val="en-GB"/>
              </w:rPr>
              <w:sym w:font="Wingdings" w:char="F0E0"/>
            </w:r>
            <w:r w:rsidRPr="00D266EC">
              <w:t xml:space="preserve"> forAll(p | self.prenotazion</w:t>
            </w:r>
            <w:r w:rsidR="0088368D" w:rsidRPr="00D266EC">
              <w:t>i</w:t>
            </w:r>
            <w:r w:rsidR="009412BF" w:rsidRPr="00D266EC">
              <w:t xml:space="preserve"> </w:t>
            </w:r>
            <w:r w:rsidR="009412BF" w:rsidRPr="009412BF">
              <w:rPr>
                <w:lang w:val="en-GB"/>
              </w:rPr>
              <w:sym w:font="Wingdings" w:char="F0E0"/>
            </w:r>
            <w:r w:rsidR="009412BF" w:rsidRPr="00D266EC">
              <w:t xml:space="preserve"> include(p)</w:t>
            </w:r>
            <w:r w:rsidRPr="00D266EC">
              <w:t>)</w:t>
            </w:r>
          </w:p>
        </w:tc>
      </w:tr>
    </w:tbl>
    <w:p w14:paraId="196823F7" w14:textId="73507485" w:rsidR="00404139" w:rsidRDefault="00404139">
      <w:pPr>
        <w:pStyle w:val="Titolo"/>
        <w:numPr>
          <w:ilvl w:val="0"/>
          <w:numId w:val="1"/>
        </w:numPr>
      </w:pPr>
      <w:bookmarkStart w:id="15" w:name="_Toc184715688"/>
      <w:r>
        <w:lastRenderedPageBreak/>
        <w:t>Design Pattern</w:t>
      </w:r>
      <w:bookmarkEnd w:id="15"/>
    </w:p>
    <w:p w14:paraId="52AD9934" w14:textId="77777777" w:rsidR="00404139" w:rsidRDefault="00404139" w:rsidP="00404139">
      <w:pPr>
        <w:rPr>
          <w:b/>
          <w:bCs/>
        </w:rPr>
      </w:pPr>
    </w:p>
    <w:p w14:paraId="50A19094" w14:textId="4557BF4B" w:rsidR="00CB0A09" w:rsidRPr="001A04F9" w:rsidRDefault="0038338B" w:rsidP="00D13F9F">
      <w:pPr>
        <w:rPr>
          <w:b/>
          <w:bCs/>
        </w:rPr>
      </w:pPr>
      <w:r w:rsidRPr="00345DB3">
        <w:rPr>
          <w:b/>
          <w:bCs/>
        </w:rPr>
        <w:t>Facade</w:t>
      </w:r>
    </w:p>
    <w:p w14:paraId="1A29735C" w14:textId="005BFFE6" w:rsidR="0038338B" w:rsidRDefault="00C665E2" w:rsidP="00D13F9F">
      <w:r w:rsidRPr="00C665E2">
        <w:t>Il Facade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manutenibile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r>
        <w:t>GestioneServiziService</w:t>
      </w:r>
    </w:p>
    <w:p w14:paraId="31854271" w14:textId="5D62D577" w:rsidR="001A04F9" w:rsidRPr="001A04F9" w:rsidRDefault="001A04F9" w:rsidP="001A04F9">
      <w:pPr>
        <w:pStyle w:val="Paragrafoelenco"/>
        <w:numPr>
          <w:ilvl w:val="0"/>
          <w:numId w:val="3"/>
        </w:numPr>
      </w:pPr>
      <w:r w:rsidRPr="001A04F9">
        <w:t>Gestione</w:t>
      </w:r>
      <w:r>
        <w:t>Utenti</w:t>
      </w:r>
      <w:r w:rsidRPr="001A04F9">
        <w:t>Service</w:t>
      </w:r>
    </w:p>
    <w:p w14:paraId="7BFC1437" w14:textId="11BA42CA" w:rsidR="001A04F9" w:rsidRPr="001A04F9" w:rsidRDefault="001A04F9" w:rsidP="001A04F9">
      <w:pPr>
        <w:pStyle w:val="Paragrafoelenco"/>
        <w:numPr>
          <w:ilvl w:val="0"/>
          <w:numId w:val="3"/>
        </w:numPr>
      </w:pPr>
      <w:r w:rsidRPr="001A04F9">
        <w:t>Gestione</w:t>
      </w:r>
      <w:r>
        <w:t>Camere</w:t>
      </w:r>
      <w:r w:rsidRPr="001A04F9">
        <w:t>Service</w:t>
      </w:r>
    </w:p>
    <w:p w14:paraId="37181324" w14:textId="436537DF" w:rsidR="001A04F9" w:rsidRDefault="001A04F9" w:rsidP="001A04F9">
      <w:pPr>
        <w:pStyle w:val="Paragrafoelenco"/>
        <w:numPr>
          <w:ilvl w:val="0"/>
          <w:numId w:val="3"/>
        </w:numPr>
      </w:pPr>
      <w:r w:rsidRPr="001A04F9">
        <w:t>Gestione</w:t>
      </w:r>
      <w:r>
        <w:t>Prenotazioni</w:t>
      </w:r>
      <w:r w:rsidRPr="001A04F9">
        <w:t>Service</w:t>
      </w:r>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In un'applicazione Spring Boot, il pattern DAO viene implementato creando una classe che rappresenta l'entità del database e un'interfaccia repository che estende una delle interfacce fornite da Spring Data JPA, come J</w:t>
      </w:r>
      <w:r w:rsidR="00D854C6">
        <w:t>pa</w:t>
      </w:r>
      <w:r w:rsidRPr="0021598F">
        <w:t>Repository.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629CC" w14:textId="77777777" w:rsidR="00330167" w:rsidRDefault="00330167">
      <w:r>
        <w:separator/>
      </w:r>
    </w:p>
  </w:endnote>
  <w:endnote w:type="continuationSeparator" w:id="0">
    <w:p w14:paraId="6D970675" w14:textId="77777777" w:rsidR="00330167" w:rsidRDefault="00330167">
      <w:r>
        <w:continuationSeparator/>
      </w:r>
    </w:p>
  </w:endnote>
  <w:endnote w:type="continuationNotice" w:id="1">
    <w:p w14:paraId="027F6EC8" w14:textId="77777777" w:rsidR="00330167" w:rsidRDefault="00330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F623C" w14:textId="77777777" w:rsidR="00330167" w:rsidRDefault="00330167">
      <w:r>
        <w:separator/>
      </w:r>
    </w:p>
  </w:footnote>
  <w:footnote w:type="continuationSeparator" w:id="0">
    <w:p w14:paraId="01AC12D3" w14:textId="77777777" w:rsidR="00330167" w:rsidRDefault="00330167">
      <w:r>
        <w:continuationSeparator/>
      </w:r>
    </w:p>
  </w:footnote>
  <w:footnote w:type="continuationNotice" w:id="1">
    <w:p w14:paraId="57931A74" w14:textId="77777777" w:rsidR="00330167" w:rsidRDefault="00330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592"/>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DDD"/>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0DC5"/>
    <w:rsid w:val="000C1361"/>
    <w:rsid w:val="000C2419"/>
    <w:rsid w:val="000C2BC4"/>
    <w:rsid w:val="000C2F7A"/>
    <w:rsid w:val="000C3169"/>
    <w:rsid w:val="000C373B"/>
    <w:rsid w:val="000C38AD"/>
    <w:rsid w:val="000C38CB"/>
    <w:rsid w:val="000C4964"/>
    <w:rsid w:val="000C5779"/>
    <w:rsid w:val="000C5893"/>
    <w:rsid w:val="000C5DE6"/>
    <w:rsid w:val="000C622B"/>
    <w:rsid w:val="000C644F"/>
    <w:rsid w:val="000C689F"/>
    <w:rsid w:val="000C6CC9"/>
    <w:rsid w:val="000C7CA3"/>
    <w:rsid w:val="000D00A9"/>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46B8"/>
    <w:rsid w:val="001650A6"/>
    <w:rsid w:val="001652D1"/>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00C"/>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0B1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1CE"/>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728"/>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554"/>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062"/>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0167"/>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C7C"/>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748"/>
    <w:rsid w:val="00392AF2"/>
    <w:rsid w:val="003935E6"/>
    <w:rsid w:val="00393613"/>
    <w:rsid w:val="00393D6C"/>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4E13"/>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5EB0"/>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2B97"/>
    <w:rsid w:val="0049388B"/>
    <w:rsid w:val="004943E8"/>
    <w:rsid w:val="00495103"/>
    <w:rsid w:val="00495CA6"/>
    <w:rsid w:val="00495D5E"/>
    <w:rsid w:val="0049638A"/>
    <w:rsid w:val="0049694F"/>
    <w:rsid w:val="00496970"/>
    <w:rsid w:val="00496DE7"/>
    <w:rsid w:val="0049736E"/>
    <w:rsid w:val="00497CBD"/>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27F6"/>
    <w:rsid w:val="005128DC"/>
    <w:rsid w:val="005132B3"/>
    <w:rsid w:val="00514872"/>
    <w:rsid w:val="005148E6"/>
    <w:rsid w:val="00514C28"/>
    <w:rsid w:val="00514FFF"/>
    <w:rsid w:val="00515530"/>
    <w:rsid w:val="00515AF1"/>
    <w:rsid w:val="00515B94"/>
    <w:rsid w:val="005170F6"/>
    <w:rsid w:val="00520ACB"/>
    <w:rsid w:val="00520F00"/>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80E"/>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0DE8"/>
    <w:rsid w:val="00561179"/>
    <w:rsid w:val="00561A19"/>
    <w:rsid w:val="00561E26"/>
    <w:rsid w:val="005633CD"/>
    <w:rsid w:val="00563C6C"/>
    <w:rsid w:val="00563CC3"/>
    <w:rsid w:val="00563DC4"/>
    <w:rsid w:val="005657CD"/>
    <w:rsid w:val="00565ECC"/>
    <w:rsid w:val="00565F57"/>
    <w:rsid w:val="00566D73"/>
    <w:rsid w:val="0056752A"/>
    <w:rsid w:val="00567899"/>
    <w:rsid w:val="005712C6"/>
    <w:rsid w:val="005712DE"/>
    <w:rsid w:val="00571A6D"/>
    <w:rsid w:val="00572218"/>
    <w:rsid w:val="00572599"/>
    <w:rsid w:val="00572DFC"/>
    <w:rsid w:val="00572F65"/>
    <w:rsid w:val="0057328A"/>
    <w:rsid w:val="005734CD"/>
    <w:rsid w:val="005739E3"/>
    <w:rsid w:val="00574D37"/>
    <w:rsid w:val="00577013"/>
    <w:rsid w:val="005777D5"/>
    <w:rsid w:val="00580288"/>
    <w:rsid w:val="00580963"/>
    <w:rsid w:val="00580F0E"/>
    <w:rsid w:val="005810D8"/>
    <w:rsid w:val="0058204D"/>
    <w:rsid w:val="005821FE"/>
    <w:rsid w:val="00582AE0"/>
    <w:rsid w:val="005830E0"/>
    <w:rsid w:val="005838EB"/>
    <w:rsid w:val="00583E5E"/>
    <w:rsid w:val="00585383"/>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3EA"/>
    <w:rsid w:val="005B769C"/>
    <w:rsid w:val="005B7AB3"/>
    <w:rsid w:val="005C0FC8"/>
    <w:rsid w:val="005C10A1"/>
    <w:rsid w:val="005C1404"/>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21C"/>
    <w:rsid w:val="00607564"/>
    <w:rsid w:val="00607F3F"/>
    <w:rsid w:val="00611110"/>
    <w:rsid w:val="006111BE"/>
    <w:rsid w:val="0061308C"/>
    <w:rsid w:val="006132FF"/>
    <w:rsid w:val="00613316"/>
    <w:rsid w:val="00613C76"/>
    <w:rsid w:val="006146A4"/>
    <w:rsid w:val="00614A9C"/>
    <w:rsid w:val="00616CDD"/>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37C3"/>
    <w:rsid w:val="006E3B74"/>
    <w:rsid w:val="006E49CA"/>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E8E"/>
    <w:rsid w:val="007916A1"/>
    <w:rsid w:val="007936FE"/>
    <w:rsid w:val="00794918"/>
    <w:rsid w:val="0079554F"/>
    <w:rsid w:val="007957CF"/>
    <w:rsid w:val="00796B4A"/>
    <w:rsid w:val="0079790E"/>
    <w:rsid w:val="007A0FC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77C18"/>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A01"/>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4BA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197"/>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768"/>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29A3"/>
    <w:rsid w:val="00A6393E"/>
    <w:rsid w:val="00A63D29"/>
    <w:rsid w:val="00A64157"/>
    <w:rsid w:val="00A64F68"/>
    <w:rsid w:val="00A65114"/>
    <w:rsid w:val="00A661A6"/>
    <w:rsid w:val="00A66587"/>
    <w:rsid w:val="00A6694B"/>
    <w:rsid w:val="00A672ED"/>
    <w:rsid w:val="00A6746E"/>
    <w:rsid w:val="00A7017A"/>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4ED"/>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578A"/>
    <w:rsid w:val="00AB681E"/>
    <w:rsid w:val="00AB7328"/>
    <w:rsid w:val="00AB76A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E6A"/>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3E4B"/>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97FC4"/>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249F"/>
    <w:rsid w:val="00BC3878"/>
    <w:rsid w:val="00BC41BE"/>
    <w:rsid w:val="00BC4B27"/>
    <w:rsid w:val="00BC4B4E"/>
    <w:rsid w:val="00BC4B5A"/>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17E61"/>
    <w:rsid w:val="00C201F2"/>
    <w:rsid w:val="00C20368"/>
    <w:rsid w:val="00C207B6"/>
    <w:rsid w:val="00C20824"/>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30F"/>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5D74"/>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19A2"/>
    <w:rsid w:val="00CD2FA5"/>
    <w:rsid w:val="00CD3087"/>
    <w:rsid w:val="00CD3D3F"/>
    <w:rsid w:val="00CD4373"/>
    <w:rsid w:val="00CD67C7"/>
    <w:rsid w:val="00CD6B1E"/>
    <w:rsid w:val="00CD6DBB"/>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28D2"/>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10058"/>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06A"/>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64B0"/>
    <w:rsid w:val="00DD704A"/>
    <w:rsid w:val="00DD7C8B"/>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A6E"/>
    <w:rsid w:val="00DE7D05"/>
    <w:rsid w:val="00DE7F93"/>
    <w:rsid w:val="00DF1440"/>
    <w:rsid w:val="00DF17B8"/>
    <w:rsid w:val="00DF1FAD"/>
    <w:rsid w:val="00DF21D3"/>
    <w:rsid w:val="00DF2EF3"/>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A9B"/>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5F2"/>
    <w:rsid w:val="00F448A8"/>
    <w:rsid w:val="00F45056"/>
    <w:rsid w:val="00F46A05"/>
    <w:rsid w:val="00F471A6"/>
    <w:rsid w:val="00F47B4F"/>
    <w:rsid w:val="00F47CBA"/>
    <w:rsid w:val="00F5254B"/>
    <w:rsid w:val="00F525A0"/>
    <w:rsid w:val="00F5365B"/>
    <w:rsid w:val="00F54AEF"/>
    <w:rsid w:val="00F558CF"/>
    <w:rsid w:val="00F55D3B"/>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0E77441-DFED-4616-A12C-511CB759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350E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3195</Words>
  <Characters>18216</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21369</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12</cp:revision>
  <cp:lastPrinted>2025-01-01T15:20:00Z</cp:lastPrinted>
  <dcterms:created xsi:type="dcterms:W3CDTF">2024-12-26T17:43:00Z</dcterms:created>
  <dcterms:modified xsi:type="dcterms:W3CDTF">2025-01-01T15:20:00Z</dcterms:modified>
</cp:coreProperties>
</file>