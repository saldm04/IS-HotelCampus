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3B477" w14:textId="77777777" w:rsidR="006D2F17" w:rsidRPr="006D2F17" w:rsidRDefault="006D2F17" w:rsidP="006D2F17">
      <w:pPr>
        <w:widowControl/>
        <w:suppressAutoHyphens w:val="0"/>
        <w:spacing w:line="276" w:lineRule="auto"/>
      </w:pPr>
    </w:p>
    <w:tbl>
      <w:tblPr>
        <w:tblW w:w="9636" w:type="dxa"/>
        <w:tblInd w:w="55" w:type="dxa"/>
        <w:tblLayout w:type="fixed"/>
        <w:tblCellMar>
          <w:top w:w="55" w:type="dxa"/>
          <w:left w:w="55" w:type="dxa"/>
          <w:bottom w:w="55" w:type="dxa"/>
          <w:right w:w="55" w:type="dxa"/>
        </w:tblCellMar>
        <w:tblLook w:val="0000" w:firstRow="0" w:lastRow="0" w:firstColumn="0" w:lastColumn="0" w:noHBand="0" w:noVBand="0"/>
      </w:tblPr>
      <w:tblGrid>
        <w:gridCol w:w="9636"/>
      </w:tblGrid>
      <w:tr w:rsidR="006D2F17" w:rsidRPr="006D2F17" w14:paraId="3F5FE79D" w14:textId="77777777" w:rsidTr="00C32405">
        <w:trPr>
          <w:trHeight w:val="480"/>
        </w:trPr>
        <w:tc>
          <w:tcPr>
            <w:tcW w:w="9636" w:type="dxa"/>
            <w:tcBorders>
              <w:top w:val="single" w:sz="1" w:space="0" w:color="000000"/>
              <w:left w:val="single" w:sz="1" w:space="0" w:color="000000"/>
              <w:bottom w:val="single" w:sz="1" w:space="0" w:color="000000"/>
              <w:right w:val="single" w:sz="1" w:space="0" w:color="000000"/>
            </w:tcBorders>
          </w:tcPr>
          <w:p w14:paraId="45FEF446" w14:textId="77777777" w:rsidR="006D2F17" w:rsidRPr="006D2F17" w:rsidRDefault="006D2F17" w:rsidP="006D2F17">
            <w:pPr>
              <w:rPr>
                <w:rFonts w:ascii="Arial" w:hAnsi="Arial"/>
                <w:b/>
                <w:sz w:val="40"/>
              </w:rPr>
            </w:pPr>
          </w:p>
          <w:p w14:paraId="60EE005D" w14:textId="77777777" w:rsidR="006D2F17" w:rsidRPr="006D2F17" w:rsidRDefault="006D2F17" w:rsidP="006D2F17">
            <w:pPr>
              <w:jc w:val="right"/>
              <w:rPr>
                <w:rFonts w:ascii="Arial" w:hAnsi="Arial"/>
                <w:b/>
              </w:rPr>
            </w:pPr>
            <w:r w:rsidRPr="006D2F17">
              <w:rPr>
                <w:rFonts w:ascii="Arial" w:hAnsi="Arial"/>
                <w:b/>
                <w:sz w:val="40"/>
              </w:rPr>
              <w:t>Università degli Studi di Salerno</w:t>
            </w:r>
            <w:r w:rsidRPr="006D2F17">
              <w:rPr>
                <w:rFonts w:ascii="Arial" w:hAnsi="Arial"/>
                <w:b/>
                <w:sz w:val="40"/>
              </w:rPr>
              <w:br/>
            </w:r>
            <w:r w:rsidRPr="006D2F17">
              <w:rPr>
                <w:rFonts w:ascii="Arial" w:hAnsi="Arial"/>
                <w:b/>
              </w:rPr>
              <w:t>Corso di Ingegneria del Software</w:t>
            </w:r>
          </w:p>
          <w:p w14:paraId="2590CEF2" w14:textId="77777777" w:rsidR="006D2F17" w:rsidRPr="006D2F17" w:rsidRDefault="006D2F17" w:rsidP="006D2F17">
            <w:pPr>
              <w:jc w:val="right"/>
              <w:rPr>
                <w:rFonts w:ascii="Arial" w:hAnsi="Arial"/>
                <w:b/>
                <w:sz w:val="40"/>
              </w:rPr>
            </w:pPr>
          </w:p>
        </w:tc>
      </w:tr>
    </w:tbl>
    <w:p w14:paraId="5D4559BC" w14:textId="77777777" w:rsidR="006D2F17" w:rsidRPr="006D2F17" w:rsidRDefault="006D2F17" w:rsidP="006D2F17"/>
    <w:p w14:paraId="48906A1F" w14:textId="77777777" w:rsidR="006D2F17" w:rsidRPr="006D2F17" w:rsidRDefault="006D2F17" w:rsidP="006D2F17"/>
    <w:p w14:paraId="67440585" w14:textId="77777777" w:rsidR="006D2F17" w:rsidRPr="006D2F17" w:rsidRDefault="006D2F17" w:rsidP="006D2F17"/>
    <w:p w14:paraId="3794AC7D" w14:textId="77777777" w:rsidR="006D2F17" w:rsidRPr="006D2F17" w:rsidRDefault="006D2F17" w:rsidP="006D2F17"/>
    <w:p w14:paraId="5DAA03D6" w14:textId="6119C2B9" w:rsidR="006D2F17" w:rsidRPr="00F654AE" w:rsidRDefault="006D2F17" w:rsidP="006D2F17">
      <w:pPr>
        <w:tabs>
          <w:tab w:val="left" w:pos="3015"/>
          <w:tab w:val="left" w:pos="3195"/>
          <w:tab w:val="center" w:pos="4998"/>
          <w:tab w:val="center" w:pos="5359"/>
        </w:tabs>
        <w:jc w:val="right"/>
        <w:rPr>
          <w:rFonts w:ascii="Arial" w:hAnsi="Arial"/>
          <w:b/>
          <w:sz w:val="36"/>
          <w:lang w:val="en-GB"/>
        </w:rPr>
      </w:pPr>
      <w:r w:rsidRPr="00F654AE">
        <w:rPr>
          <w:rFonts w:ascii="Arial" w:hAnsi="Arial"/>
          <w:b/>
          <w:sz w:val="36"/>
          <w:lang w:val="en-GB"/>
        </w:rPr>
        <w:t>Hotel Campus</w:t>
      </w:r>
      <w:r w:rsidRPr="00F654AE">
        <w:rPr>
          <w:rFonts w:ascii="Arial" w:hAnsi="Arial"/>
          <w:b/>
          <w:sz w:val="36"/>
          <w:lang w:val="en-GB"/>
        </w:rPr>
        <w:br/>
      </w:r>
      <w:r w:rsidR="0099237B">
        <w:rPr>
          <w:rFonts w:ascii="Arial" w:hAnsi="Arial"/>
          <w:b/>
          <w:sz w:val="36"/>
          <w:lang w:val="en-GB"/>
        </w:rPr>
        <w:t>Test Plan</w:t>
      </w:r>
      <w:r w:rsidR="00F654AE">
        <w:rPr>
          <w:rFonts w:ascii="Arial" w:hAnsi="Arial"/>
          <w:b/>
          <w:sz w:val="36"/>
          <w:lang w:val="en-GB"/>
        </w:rPr>
        <w:t xml:space="preserve"> Document</w:t>
      </w:r>
      <w:r w:rsidRPr="00F654AE">
        <w:rPr>
          <w:rFonts w:ascii="Arial" w:hAnsi="Arial"/>
          <w:b/>
          <w:sz w:val="36"/>
          <w:lang w:val="en-GB"/>
        </w:rPr>
        <w:br/>
        <w:t xml:space="preserve">Versione </w:t>
      </w:r>
      <w:r w:rsidR="00C61AA2">
        <w:rPr>
          <w:rFonts w:ascii="Arial" w:hAnsi="Arial"/>
          <w:b/>
          <w:sz w:val="36"/>
          <w:lang w:val="en-GB"/>
        </w:rPr>
        <w:t>1.</w:t>
      </w:r>
      <w:r w:rsidR="00B53251">
        <w:rPr>
          <w:rFonts w:ascii="Arial" w:hAnsi="Arial"/>
          <w:b/>
          <w:sz w:val="36"/>
          <w:lang w:val="en-GB"/>
        </w:rPr>
        <w:t>1</w:t>
      </w:r>
      <w:r w:rsidRPr="00F654AE">
        <w:rPr>
          <w:rFonts w:ascii="Arial" w:hAnsi="Arial"/>
          <w:b/>
          <w:sz w:val="36"/>
          <w:lang w:val="en-GB"/>
        </w:rPr>
        <w:br/>
      </w:r>
    </w:p>
    <w:p w14:paraId="5E620D12" w14:textId="77777777" w:rsidR="006D2F17" w:rsidRPr="00F654AE" w:rsidRDefault="006D2F17" w:rsidP="006D2F17">
      <w:pPr>
        <w:tabs>
          <w:tab w:val="left" w:pos="3015"/>
          <w:tab w:val="left" w:pos="3195"/>
          <w:tab w:val="center" w:pos="4998"/>
          <w:tab w:val="center" w:pos="5359"/>
        </w:tabs>
        <w:jc w:val="center"/>
        <w:rPr>
          <w:b/>
          <w:color w:val="FF0000"/>
          <w:sz w:val="28"/>
          <w:szCs w:val="28"/>
          <w:lang w:val="en-GB"/>
        </w:rPr>
      </w:pPr>
      <w:r w:rsidRPr="00F654AE">
        <w:rPr>
          <w:rFonts w:ascii="Arial" w:hAnsi="Arial"/>
          <w:b/>
          <w:sz w:val="36"/>
          <w:lang w:val="en-GB"/>
        </w:rPr>
        <w:br/>
      </w:r>
    </w:p>
    <w:p w14:paraId="729C4DB1" w14:textId="77777777" w:rsidR="006D2F17" w:rsidRPr="00F654AE" w:rsidRDefault="006D2F17" w:rsidP="006D2F17">
      <w:pPr>
        <w:tabs>
          <w:tab w:val="left" w:pos="3015"/>
          <w:tab w:val="left" w:pos="3195"/>
          <w:tab w:val="center" w:pos="4998"/>
          <w:tab w:val="center" w:pos="5359"/>
        </w:tabs>
        <w:jc w:val="center"/>
        <w:rPr>
          <w:rFonts w:ascii="Arial" w:hAnsi="Arial"/>
          <w:b/>
          <w:sz w:val="36"/>
          <w:lang w:val="en-GB"/>
        </w:rPr>
      </w:pPr>
    </w:p>
    <w:p w14:paraId="715D7D8D" w14:textId="77777777" w:rsidR="006D2F17" w:rsidRPr="00F654AE" w:rsidRDefault="006D2F17" w:rsidP="006D2F17">
      <w:pPr>
        <w:jc w:val="center"/>
        <w:rPr>
          <w:b/>
          <w:color w:val="FF0000"/>
          <w:sz w:val="28"/>
          <w:szCs w:val="28"/>
          <w:lang w:val="en-GB"/>
        </w:rPr>
      </w:pPr>
    </w:p>
    <w:p w14:paraId="2AA68CF9" w14:textId="4F015456" w:rsidR="006D2F17" w:rsidRPr="006D2F17" w:rsidRDefault="00FA5FE2" w:rsidP="006D2F17">
      <w:pPr>
        <w:jc w:val="center"/>
        <w:rPr>
          <w:b/>
          <w:color w:val="FF0000"/>
          <w:sz w:val="28"/>
          <w:szCs w:val="28"/>
        </w:rPr>
      </w:pPr>
      <w:r w:rsidRPr="006D2F17">
        <w:rPr>
          <w:rFonts w:eastAsia="Times New Roman"/>
          <w:noProof/>
          <w:sz w:val="60"/>
          <w:szCs w:val="60"/>
        </w:rPr>
        <w:drawing>
          <wp:inline distT="0" distB="0" distL="0" distR="0" wp14:anchorId="3DED9F39" wp14:editId="3EC963AA">
            <wp:extent cx="2872740" cy="1623060"/>
            <wp:effectExtent l="0" t="0" r="0" b="0"/>
            <wp:docPr id="61" name="Immagine 1" descr="Immagine che contiene schermata,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magine che contiene schermata, Elementi grafici,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2740" cy="1623060"/>
                    </a:xfrm>
                    <a:prstGeom prst="rect">
                      <a:avLst/>
                    </a:prstGeom>
                    <a:noFill/>
                    <a:ln>
                      <a:noFill/>
                    </a:ln>
                  </pic:spPr>
                </pic:pic>
              </a:graphicData>
            </a:graphic>
          </wp:inline>
        </w:drawing>
      </w:r>
    </w:p>
    <w:p w14:paraId="527B04F2" w14:textId="77777777" w:rsidR="006D2F17" w:rsidRPr="006D2F17" w:rsidRDefault="006D2F17" w:rsidP="006D2F17">
      <w:pPr>
        <w:jc w:val="center"/>
        <w:rPr>
          <w:b/>
          <w:color w:val="FF0000"/>
          <w:sz w:val="28"/>
          <w:szCs w:val="28"/>
        </w:rPr>
      </w:pPr>
    </w:p>
    <w:p w14:paraId="5479A59C" w14:textId="77777777" w:rsidR="006D2F17" w:rsidRPr="006D2F17" w:rsidRDefault="006D2F17" w:rsidP="006D2F17">
      <w:pPr>
        <w:rPr>
          <w:b/>
          <w:color w:val="FF0000"/>
          <w:sz w:val="28"/>
          <w:szCs w:val="28"/>
        </w:rPr>
      </w:pPr>
    </w:p>
    <w:p w14:paraId="59D32883" w14:textId="77777777" w:rsidR="006D2F17" w:rsidRPr="006D2F17" w:rsidRDefault="006D2F17" w:rsidP="006D2F17">
      <w:pPr>
        <w:rPr>
          <w:b/>
          <w:color w:val="FF0000"/>
          <w:sz w:val="36"/>
          <w:szCs w:val="36"/>
        </w:rPr>
      </w:pPr>
    </w:p>
    <w:p w14:paraId="14C61770" w14:textId="77777777" w:rsidR="006D2F17" w:rsidRPr="006D2F17" w:rsidRDefault="006D2F17" w:rsidP="006D2F17">
      <w:pPr>
        <w:jc w:val="center"/>
        <w:rPr>
          <w:b/>
          <w:color w:val="FF0000"/>
          <w:sz w:val="28"/>
          <w:szCs w:val="28"/>
        </w:rPr>
      </w:pPr>
    </w:p>
    <w:p w14:paraId="0E7DE21B" w14:textId="77777777" w:rsidR="006D2F17" w:rsidRPr="006D2F17" w:rsidRDefault="006D2F17" w:rsidP="006D2F17">
      <w:pPr>
        <w:jc w:val="center"/>
        <w:rPr>
          <w:b/>
          <w:color w:val="FF0000"/>
          <w:sz w:val="28"/>
          <w:szCs w:val="28"/>
        </w:rPr>
      </w:pPr>
    </w:p>
    <w:p w14:paraId="0E57E50D" w14:textId="77777777" w:rsidR="006D2F17" w:rsidRPr="006D2F17" w:rsidRDefault="006D2F17" w:rsidP="006D2F17">
      <w:pPr>
        <w:jc w:val="center"/>
        <w:rPr>
          <w:b/>
          <w:color w:val="FF0000"/>
          <w:sz w:val="28"/>
          <w:szCs w:val="28"/>
        </w:rPr>
      </w:pPr>
    </w:p>
    <w:p w14:paraId="5CFAE2E3" w14:textId="77777777" w:rsidR="006D2F17" w:rsidRPr="006D2F17" w:rsidRDefault="006D2F17" w:rsidP="006D2F17"/>
    <w:p w14:paraId="1FDEFD07" w14:textId="77777777" w:rsidR="006D2F17" w:rsidRPr="006D2F17" w:rsidRDefault="006D2F17" w:rsidP="006D2F17">
      <w:pPr>
        <w:rPr>
          <w:rFonts w:ascii="Arial" w:hAnsi="Arial"/>
          <w:b/>
          <w:sz w:val="36"/>
        </w:rPr>
      </w:pPr>
    </w:p>
    <w:p w14:paraId="489DB1DC" w14:textId="77777777" w:rsidR="006D2F17" w:rsidRPr="006D2F17" w:rsidRDefault="006D2F17" w:rsidP="006D2F17">
      <w:pPr>
        <w:jc w:val="center"/>
      </w:pPr>
    </w:p>
    <w:p w14:paraId="64BD273A" w14:textId="77777777" w:rsidR="006D2F17" w:rsidRPr="006D2F17" w:rsidRDefault="006D2F17" w:rsidP="006D2F17">
      <w:pPr>
        <w:jc w:val="center"/>
      </w:pPr>
    </w:p>
    <w:p w14:paraId="4796C1E6" w14:textId="6800849C" w:rsidR="006D2F17" w:rsidRPr="006D2F17" w:rsidRDefault="006D2F17" w:rsidP="006D2F17">
      <w:pPr>
        <w:jc w:val="center"/>
        <w:rPr>
          <w:sz w:val="32"/>
        </w:rPr>
      </w:pPr>
      <w:r w:rsidRPr="006D2F17">
        <w:rPr>
          <w:sz w:val="32"/>
        </w:rPr>
        <w:t xml:space="preserve">Data: </w:t>
      </w:r>
      <w:r w:rsidR="00966BAE">
        <w:rPr>
          <w:sz w:val="32"/>
        </w:rPr>
        <w:t>1</w:t>
      </w:r>
      <w:r w:rsidR="00B53251">
        <w:rPr>
          <w:sz w:val="32"/>
        </w:rPr>
        <w:t>6</w:t>
      </w:r>
      <w:r w:rsidR="00563C6C">
        <w:rPr>
          <w:sz w:val="32"/>
        </w:rPr>
        <w:t>/</w:t>
      </w:r>
      <w:r w:rsidR="007B78DC">
        <w:rPr>
          <w:sz w:val="32"/>
        </w:rPr>
        <w:t>12</w:t>
      </w:r>
      <w:r w:rsidRPr="006D2F17">
        <w:rPr>
          <w:sz w:val="32"/>
        </w:rPr>
        <w:t>/2024</w:t>
      </w:r>
    </w:p>
    <w:p w14:paraId="7D99689F" w14:textId="77777777" w:rsidR="006D2F17" w:rsidRPr="006D2F17" w:rsidRDefault="006D2F17" w:rsidP="006D2F17">
      <w:pPr>
        <w:jc w:val="center"/>
        <w:rPr>
          <w:sz w:val="32"/>
        </w:rPr>
      </w:pPr>
    </w:p>
    <w:p w14:paraId="014F9453" w14:textId="77777777" w:rsidR="006D2F17" w:rsidRPr="006D2F17" w:rsidRDefault="006D2F17" w:rsidP="006D2F17">
      <w:pPr>
        <w:jc w:val="center"/>
        <w:rPr>
          <w:sz w:val="32"/>
        </w:rPr>
      </w:pPr>
    </w:p>
    <w:p w14:paraId="64F9F1AB" w14:textId="77777777" w:rsidR="006D2F17" w:rsidRPr="006D2F17" w:rsidRDefault="006D2F17" w:rsidP="006D2F17">
      <w:pPr>
        <w:jc w:val="center"/>
        <w:rPr>
          <w:sz w:val="32"/>
        </w:rPr>
      </w:pPr>
    </w:p>
    <w:p w14:paraId="63B90BD4" w14:textId="77777777" w:rsidR="006D2F17" w:rsidRPr="006D2F17" w:rsidRDefault="006D2F17" w:rsidP="006D2F17">
      <w:pPr>
        <w:jc w:val="center"/>
        <w:rPr>
          <w:sz w:val="32"/>
        </w:rPr>
        <w:sectPr w:rsidR="006D2F17" w:rsidRPr="006D2F17" w:rsidSect="007615F1">
          <w:footnotePr>
            <w:pos w:val="beneathText"/>
          </w:footnotePr>
          <w:pgSz w:w="11905" w:h="16837"/>
          <w:pgMar w:top="1134" w:right="1134" w:bottom="1134" w:left="1134" w:header="720" w:footer="720" w:gutter="0"/>
          <w:cols w:space="720"/>
          <w:formProt w:val="0"/>
          <w:docGrid w:linePitch="312" w:charSpace="-6145"/>
        </w:sectPr>
      </w:pPr>
    </w:p>
    <w:p w14:paraId="4D07C019" w14:textId="77777777" w:rsidR="006D2F17" w:rsidRPr="006D2F17" w:rsidRDefault="006D2F17" w:rsidP="006D2F17"/>
    <w:p w14:paraId="3D615121" w14:textId="77777777" w:rsidR="006D2F17" w:rsidRPr="006D2F17" w:rsidRDefault="006D2F17" w:rsidP="006D2F17"/>
    <w:p w14:paraId="64D686CE" w14:textId="77777777" w:rsidR="006D2F17" w:rsidRDefault="006D2F17" w:rsidP="006D2F17">
      <w:pPr>
        <w:rPr>
          <w:b/>
        </w:rPr>
      </w:pPr>
    </w:p>
    <w:p w14:paraId="597234DB" w14:textId="4AE8ECF0" w:rsidR="006D2F17" w:rsidRPr="006D2F17" w:rsidRDefault="006D2F17" w:rsidP="006D2F17">
      <w:pPr>
        <w:rPr>
          <w:b/>
        </w:rPr>
      </w:pPr>
      <w:r w:rsidRPr="006D2F17">
        <w:rPr>
          <w:b/>
        </w:rPr>
        <w:lastRenderedPageBreak/>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69BD5CFE"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0D62958C"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1A0FC320"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30FF0CC4" w14:textId="77777777" w:rsidTr="00C32405">
        <w:trPr>
          <w:trHeight w:val="230"/>
        </w:trPr>
        <w:tc>
          <w:tcPr>
            <w:tcW w:w="6745" w:type="dxa"/>
            <w:tcBorders>
              <w:left w:val="single" w:sz="1" w:space="0" w:color="000000"/>
              <w:bottom w:val="single" w:sz="1" w:space="0" w:color="000000"/>
            </w:tcBorders>
          </w:tcPr>
          <w:p w14:paraId="20A56939"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4C2673C" w14:textId="77777777" w:rsidR="006D2F17" w:rsidRPr="006D2F17" w:rsidRDefault="006D2F17" w:rsidP="006D2F17">
            <w:pPr>
              <w:suppressLineNumbers/>
              <w:rPr>
                <w:sz w:val="20"/>
              </w:rPr>
            </w:pPr>
          </w:p>
        </w:tc>
      </w:tr>
      <w:tr w:rsidR="006D2F17" w:rsidRPr="006D2F17" w14:paraId="043C9F00" w14:textId="77777777" w:rsidTr="00C32405">
        <w:trPr>
          <w:trHeight w:val="230"/>
        </w:trPr>
        <w:tc>
          <w:tcPr>
            <w:tcW w:w="6745" w:type="dxa"/>
            <w:vMerge w:val="restart"/>
            <w:tcBorders>
              <w:left w:val="single" w:sz="1" w:space="0" w:color="000000"/>
              <w:bottom w:val="single" w:sz="1" w:space="0" w:color="000000"/>
            </w:tcBorders>
          </w:tcPr>
          <w:p w14:paraId="439975DF"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714BCE77" w14:textId="77777777" w:rsidR="006D2F17" w:rsidRPr="006D2F17" w:rsidRDefault="006D2F17" w:rsidP="006D2F17">
            <w:pPr>
              <w:suppressLineNumbers/>
              <w:rPr>
                <w:sz w:val="20"/>
              </w:rPr>
            </w:pPr>
          </w:p>
        </w:tc>
      </w:tr>
    </w:tbl>
    <w:p w14:paraId="24AC688B" w14:textId="77777777" w:rsidR="006D2F17" w:rsidRPr="006D2F17" w:rsidRDefault="006D2F17" w:rsidP="006D2F17">
      <w:pPr>
        <w:rPr>
          <w:b/>
        </w:rPr>
      </w:pPr>
    </w:p>
    <w:p w14:paraId="0533500D" w14:textId="77777777" w:rsidR="006D2F17" w:rsidRPr="006D2F17" w:rsidRDefault="006D2F17" w:rsidP="006D2F17">
      <w:pPr>
        <w:rPr>
          <w:b/>
          <w:sz w:val="20"/>
        </w:rPr>
      </w:pPr>
      <w:r w:rsidRPr="006D2F17">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202FA3AB"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1C92B501"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43369645"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5241E7B7" w14:textId="77777777" w:rsidTr="00C32405">
        <w:trPr>
          <w:trHeight w:val="230"/>
        </w:trPr>
        <w:tc>
          <w:tcPr>
            <w:tcW w:w="6745" w:type="dxa"/>
            <w:tcBorders>
              <w:left w:val="single" w:sz="1" w:space="0" w:color="000000"/>
              <w:bottom w:val="single" w:sz="1" w:space="0" w:color="000000"/>
            </w:tcBorders>
          </w:tcPr>
          <w:p w14:paraId="5EA69F5A" w14:textId="77777777" w:rsidR="006D2F17" w:rsidRPr="006D2F17" w:rsidRDefault="006D2F17" w:rsidP="006D2F17">
            <w:pPr>
              <w:suppressLineNumbers/>
              <w:rPr>
                <w:sz w:val="20"/>
              </w:rPr>
            </w:pPr>
            <w:r w:rsidRPr="006D2F17">
              <w:rPr>
                <w:sz w:val="20"/>
                <w:lang w:val="it"/>
              </w:rPr>
              <w:t>Luca Del Bue</w:t>
            </w:r>
          </w:p>
        </w:tc>
        <w:tc>
          <w:tcPr>
            <w:tcW w:w="2892" w:type="dxa"/>
            <w:tcBorders>
              <w:left w:val="single" w:sz="1" w:space="0" w:color="000000"/>
              <w:bottom w:val="single" w:sz="1" w:space="0" w:color="000000"/>
              <w:right w:val="single" w:sz="1" w:space="0" w:color="000000"/>
            </w:tcBorders>
          </w:tcPr>
          <w:p w14:paraId="393C1D6E" w14:textId="77777777" w:rsidR="006D2F17" w:rsidRPr="006D2F17" w:rsidRDefault="006D2F17" w:rsidP="006D2F17">
            <w:pPr>
              <w:suppressLineNumbers/>
              <w:rPr>
                <w:sz w:val="20"/>
              </w:rPr>
            </w:pPr>
            <w:r w:rsidRPr="006D2F17">
              <w:rPr>
                <w:sz w:val="20"/>
                <w:lang w:val="it"/>
              </w:rPr>
              <w:t>0512116173</w:t>
            </w:r>
          </w:p>
        </w:tc>
      </w:tr>
      <w:tr w:rsidR="006D2F17" w:rsidRPr="006D2F17" w14:paraId="2EF705BC" w14:textId="77777777" w:rsidTr="00C32405">
        <w:trPr>
          <w:trHeight w:val="230"/>
        </w:trPr>
        <w:tc>
          <w:tcPr>
            <w:tcW w:w="6745" w:type="dxa"/>
            <w:tcBorders>
              <w:left w:val="single" w:sz="1" w:space="0" w:color="000000"/>
              <w:bottom w:val="single" w:sz="1" w:space="0" w:color="000000"/>
            </w:tcBorders>
          </w:tcPr>
          <w:p w14:paraId="456340C1" w14:textId="77777777" w:rsidR="006D2F17" w:rsidRPr="006D2F17" w:rsidRDefault="006D2F17" w:rsidP="006D2F17">
            <w:pPr>
              <w:suppressLineNumbers/>
              <w:rPr>
                <w:sz w:val="20"/>
              </w:rPr>
            </w:pPr>
            <w:r w:rsidRPr="006D2F17">
              <w:rPr>
                <w:sz w:val="20"/>
                <w:lang w:val="it"/>
              </w:rPr>
              <w:t>Salvatore Di Martino</w:t>
            </w:r>
          </w:p>
        </w:tc>
        <w:tc>
          <w:tcPr>
            <w:tcW w:w="2892" w:type="dxa"/>
            <w:tcBorders>
              <w:left w:val="single" w:sz="1" w:space="0" w:color="000000"/>
              <w:bottom w:val="single" w:sz="1" w:space="0" w:color="000000"/>
              <w:right w:val="single" w:sz="1" w:space="0" w:color="000000"/>
            </w:tcBorders>
          </w:tcPr>
          <w:p w14:paraId="0BB80DD3" w14:textId="77777777" w:rsidR="006D2F17" w:rsidRPr="006D2F17" w:rsidRDefault="006D2F17" w:rsidP="006D2F17">
            <w:pPr>
              <w:suppressLineNumbers/>
              <w:rPr>
                <w:sz w:val="20"/>
              </w:rPr>
            </w:pPr>
            <w:r w:rsidRPr="006D2F17">
              <w:rPr>
                <w:sz w:val="20"/>
                <w:lang w:val="it"/>
              </w:rPr>
              <w:t>0512116932</w:t>
            </w:r>
          </w:p>
        </w:tc>
      </w:tr>
      <w:tr w:rsidR="006D2F17" w:rsidRPr="006D2F17" w14:paraId="0C6EACA6" w14:textId="77777777" w:rsidTr="00C32405">
        <w:trPr>
          <w:trHeight w:val="230"/>
        </w:trPr>
        <w:tc>
          <w:tcPr>
            <w:tcW w:w="6745" w:type="dxa"/>
            <w:tcBorders>
              <w:left w:val="single" w:sz="1" w:space="0" w:color="000000"/>
              <w:bottom w:val="single" w:sz="1" w:space="0" w:color="000000"/>
            </w:tcBorders>
          </w:tcPr>
          <w:p w14:paraId="55A3CBF8"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7D4DEA9" w14:textId="77777777" w:rsidR="006D2F17" w:rsidRPr="006D2F17" w:rsidRDefault="006D2F17" w:rsidP="006D2F17">
            <w:pPr>
              <w:suppressLineNumbers/>
              <w:rPr>
                <w:sz w:val="20"/>
              </w:rPr>
            </w:pPr>
          </w:p>
        </w:tc>
      </w:tr>
      <w:tr w:rsidR="006D2F17" w:rsidRPr="006D2F17" w14:paraId="714CE358" w14:textId="77777777" w:rsidTr="00C32405">
        <w:trPr>
          <w:trHeight w:val="230"/>
        </w:trPr>
        <w:tc>
          <w:tcPr>
            <w:tcW w:w="6745" w:type="dxa"/>
            <w:tcBorders>
              <w:left w:val="single" w:sz="1" w:space="0" w:color="000000"/>
              <w:bottom w:val="single" w:sz="1" w:space="0" w:color="000000"/>
            </w:tcBorders>
          </w:tcPr>
          <w:p w14:paraId="0CE21913"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58E8AD4A" w14:textId="77777777" w:rsidR="006D2F17" w:rsidRPr="006D2F17" w:rsidRDefault="006D2F17" w:rsidP="006D2F17">
            <w:pPr>
              <w:suppressLineNumbers/>
              <w:rPr>
                <w:sz w:val="20"/>
              </w:rPr>
            </w:pPr>
          </w:p>
        </w:tc>
      </w:tr>
      <w:tr w:rsidR="006D2F17" w:rsidRPr="006D2F17" w14:paraId="61B3D98F" w14:textId="77777777" w:rsidTr="00C32405">
        <w:trPr>
          <w:trHeight w:val="230"/>
        </w:trPr>
        <w:tc>
          <w:tcPr>
            <w:tcW w:w="6745" w:type="dxa"/>
            <w:vMerge w:val="restart"/>
            <w:tcBorders>
              <w:left w:val="single" w:sz="1" w:space="0" w:color="000000"/>
              <w:bottom w:val="single" w:sz="1" w:space="0" w:color="000000"/>
            </w:tcBorders>
          </w:tcPr>
          <w:p w14:paraId="2DBAA3A7"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6C24FABB" w14:textId="77777777" w:rsidR="006D2F17" w:rsidRPr="006D2F17" w:rsidRDefault="006D2F17" w:rsidP="006D2F17">
            <w:pPr>
              <w:suppressLineNumbers/>
              <w:rPr>
                <w:sz w:val="20"/>
              </w:rPr>
            </w:pPr>
          </w:p>
        </w:tc>
      </w:tr>
      <w:tr w:rsidR="006D2F17" w:rsidRPr="006D2F17" w14:paraId="239B93EB" w14:textId="77777777" w:rsidTr="00C32405">
        <w:trPr>
          <w:trHeight w:val="230"/>
        </w:trPr>
        <w:tc>
          <w:tcPr>
            <w:tcW w:w="6745" w:type="dxa"/>
            <w:vMerge w:val="restart"/>
            <w:tcBorders>
              <w:left w:val="single" w:sz="1" w:space="0" w:color="000000"/>
              <w:bottom w:val="single" w:sz="1" w:space="0" w:color="000000"/>
            </w:tcBorders>
          </w:tcPr>
          <w:p w14:paraId="4BAE2614" w14:textId="77777777" w:rsidR="006D2F17" w:rsidRPr="006D2F17" w:rsidRDefault="006D2F17" w:rsidP="006D2F17">
            <w:pPr>
              <w:suppressLineNumbers/>
              <w:rPr>
                <w:bCs/>
                <w:sz w:val="20"/>
              </w:rPr>
            </w:pPr>
          </w:p>
        </w:tc>
        <w:tc>
          <w:tcPr>
            <w:tcW w:w="2892" w:type="dxa"/>
            <w:vMerge w:val="restart"/>
            <w:tcBorders>
              <w:left w:val="single" w:sz="1" w:space="0" w:color="000000"/>
              <w:bottom w:val="single" w:sz="1" w:space="0" w:color="000000"/>
              <w:right w:val="single" w:sz="1" w:space="0" w:color="000000"/>
            </w:tcBorders>
          </w:tcPr>
          <w:p w14:paraId="72F7B304" w14:textId="77777777" w:rsidR="006D2F17" w:rsidRPr="006D2F17" w:rsidRDefault="006D2F17" w:rsidP="006D2F17">
            <w:pPr>
              <w:suppressLineNumbers/>
              <w:rPr>
                <w:bCs/>
                <w:sz w:val="20"/>
              </w:rPr>
            </w:pPr>
          </w:p>
        </w:tc>
      </w:tr>
    </w:tbl>
    <w:p w14:paraId="228674C4" w14:textId="77777777" w:rsidR="006D2F17" w:rsidRPr="006D2F17" w:rsidRDefault="006D2F17" w:rsidP="006D2F17">
      <w:pPr>
        <w:rPr>
          <w:b/>
          <w:sz w:val="20"/>
        </w:rPr>
      </w:pPr>
    </w:p>
    <w:p w14:paraId="1B3A473E" w14:textId="77777777" w:rsidR="006D2F17" w:rsidRPr="006D2F17" w:rsidRDefault="006D2F17" w:rsidP="006D2F1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6D2F17" w:rsidRPr="006D2F17" w14:paraId="6B5379CF" w14:textId="77777777" w:rsidTr="00C32405">
        <w:trPr>
          <w:trHeight w:val="230"/>
        </w:trPr>
        <w:tc>
          <w:tcPr>
            <w:tcW w:w="2891" w:type="dxa"/>
            <w:vMerge w:val="restart"/>
            <w:tcBorders>
              <w:top w:val="single" w:sz="1" w:space="0" w:color="000000"/>
              <w:left w:val="single" w:sz="1" w:space="0" w:color="000000"/>
              <w:bottom w:val="single" w:sz="1" w:space="0" w:color="000000"/>
            </w:tcBorders>
          </w:tcPr>
          <w:p w14:paraId="25CBC64E" w14:textId="77777777" w:rsidR="006D2F17" w:rsidRPr="006D2F17" w:rsidRDefault="006D2F17" w:rsidP="006D2F17">
            <w:pPr>
              <w:suppressLineNumbers/>
              <w:rPr>
                <w:b/>
                <w:sz w:val="20"/>
              </w:rPr>
            </w:pPr>
            <w:r w:rsidRPr="006D2F17">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15835B55" w14:textId="77777777" w:rsidR="006D2F17" w:rsidRPr="006D2F17" w:rsidRDefault="006D2F17" w:rsidP="006D2F17">
            <w:pPr>
              <w:suppressLineNumbers/>
              <w:rPr>
                <w:sz w:val="20"/>
              </w:rPr>
            </w:pPr>
            <w:r w:rsidRPr="006D2F17">
              <w:rPr>
                <w:sz w:val="20"/>
              </w:rPr>
              <w:t>Team members</w:t>
            </w:r>
          </w:p>
        </w:tc>
      </w:tr>
    </w:tbl>
    <w:p w14:paraId="7C74E14C" w14:textId="77777777" w:rsidR="006D2F17" w:rsidRPr="006D2F17" w:rsidRDefault="006D2F17" w:rsidP="006D2F17">
      <w:pPr>
        <w:rPr>
          <w:b/>
          <w:sz w:val="20"/>
        </w:rPr>
      </w:pPr>
    </w:p>
    <w:p w14:paraId="2AF41E6A" w14:textId="77777777" w:rsidR="006D2F17" w:rsidRPr="006D2F17" w:rsidRDefault="006D2F17" w:rsidP="006D2F17">
      <w:pPr>
        <w:rPr>
          <w:b/>
          <w:sz w:val="20"/>
        </w:rPr>
      </w:pPr>
    </w:p>
    <w:p w14:paraId="723FA172" w14:textId="77777777" w:rsidR="006D2F17" w:rsidRPr="006D2F17" w:rsidRDefault="006D2F17" w:rsidP="006D2F17">
      <w:pPr>
        <w:rPr>
          <w:b/>
          <w:sz w:val="20"/>
        </w:rPr>
      </w:pPr>
    </w:p>
    <w:p w14:paraId="0E21838F" w14:textId="77777777" w:rsidR="006D2F17" w:rsidRPr="006D2F17" w:rsidRDefault="006D2F17" w:rsidP="006D2F17">
      <w:pPr>
        <w:rPr>
          <w:b/>
          <w:sz w:val="20"/>
        </w:rPr>
      </w:pPr>
    </w:p>
    <w:p w14:paraId="36C0C337" w14:textId="77777777" w:rsidR="006D2F17" w:rsidRPr="006D2F17" w:rsidRDefault="006D2F17" w:rsidP="006D2F17">
      <w:pPr>
        <w:jc w:val="center"/>
        <w:rPr>
          <w:rFonts w:ascii="Arial" w:hAnsi="Arial"/>
          <w:b/>
          <w:sz w:val="32"/>
        </w:rPr>
      </w:pPr>
      <w:r w:rsidRPr="006D2F17">
        <w:rPr>
          <w:rFonts w:ascii="Arial" w:hAnsi="Arial"/>
          <w:b/>
          <w:sz w:val="32"/>
        </w:rPr>
        <w:t>Revision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6D2F17" w:rsidRPr="006D2F17" w14:paraId="55D26084" w14:textId="77777777" w:rsidTr="00D105A0">
        <w:trPr>
          <w:trHeight w:val="230"/>
        </w:trPr>
        <w:tc>
          <w:tcPr>
            <w:tcW w:w="1927" w:type="dxa"/>
            <w:tcBorders>
              <w:top w:val="single" w:sz="1" w:space="0" w:color="000000"/>
              <w:left w:val="single" w:sz="1" w:space="0" w:color="000000"/>
              <w:bottom w:val="single" w:sz="1" w:space="0" w:color="000000"/>
            </w:tcBorders>
          </w:tcPr>
          <w:p w14:paraId="1C0DECA6" w14:textId="77777777" w:rsidR="006D2F17" w:rsidRPr="006D2F17" w:rsidRDefault="006D2F17" w:rsidP="006D2F17">
            <w:pPr>
              <w:suppressLineNumbers/>
              <w:jc w:val="center"/>
              <w:rPr>
                <w:b/>
                <w:bCs/>
                <w:sz w:val="20"/>
              </w:rPr>
            </w:pPr>
            <w:r w:rsidRPr="006D2F17">
              <w:rPr>
                <w:b/>
                <w:bCs/>
                <w:sz w:val="20"/>
              </w:rPr>
              <w:t>Data</w:t>
            </w:r>
          </w:p>
        </w:tc>
        <w:tc>
          <w:tcPr>
            <w:tcW w:w="964" w:type="dxa"/>
            <w:tcBorders>
              <w:top w:val="single" w:sz="1" w:space="0" w:color="000000"/>
              <w:left w:val="single" w:sz="1" w:space="0" w:color="000000"/>
              <w:bottom w:val="single" w:sz="1" w:space="0" w:color="000000"/>
            </w:tcBorders>
          </w:tcPr>
          <w:p w14:paraId="5D3C63B6" w14:textId="77777777" w:rsidR="006D2F17" w:rsidRPr="006D2F17" w:rsidRDefault="006D2F17" w:rsidP="006D2F17">
            <w:pPr>
              <w:suppressLineNumbers/>
              <w:jc w:val="center"/>
              <w:rPr>
                <w:b/>
                <w:bCs/>
                <w:sz w:val="20"/>
              </w:rPr>
            </w:pPr>
            <w:r w:rsidRPr="006D2F17">
              <w:rPr>
                <w:b/>
                <w:bCs/>
                <w:sz w:val="20"/>
              </w:rPr>
              <w:t>Versione</w:t>
            </w:r>
          </w:p>
        </w:tc>
        <w:tc>
          <w:tcPr>
            <w:tcW w:w="4336" w:type="dxa"/>
            <w:tcBorders>
              <w:top w:val="single" w:sz="1" w:space="0" w:color="000000"/>
              <w:left w:val="single" w:sz="1" w:space="0" w:color="000000"/>
              <w:bottom w:val="single" w:sz="1" w:space="0" w:color="000000"/>
            </w:tcBorders>
          </w:tcPr>
          <w:p w14:paraId="70CA1AED" w14:textId="77777777" w:rsidR="006D2F17" w:rsidRPr="006D2F17" w:rsidRDefault="006D2F17" w:rsidP="006D2F17">
            <w:pPr>
              <w:suppressLineNumbers/>
              <w:jc w:val="center"/>
              <w:rPr>
                <w:b/>
                <w:bCs/>
                <w:sz w:val="20"/>
              </w:rPr>
            </w:pPr>
            <w:r w:rsidRPr="006D2F17">
              <w:rPr>
                <w:b/>
                <w:bCs/>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1477DFD3" w14:textId="77777777" w:rsidR="006D2F17" w:rsidRPr="006D2F17" w:rsidRDefault="006D2F17" w:rsidP="006D2F17">
            <w:pPr>
              <w:suppressLineNumbers/>
              <w:jc w:val="center"/>
              <w:rPr>
                <w:b/>
                <w:bCs/>
                <w:sz w:val="20"/>
              </w:rPr>
            </w:pPr>
            <w:r w:rsidRPr="006D2F17">
              <w:rPr>
                <w:b/>
                <w:bCs/>
                <w:sz w:val="20"/>
              </w:rPr>
              <w:t>Autore</w:t>
            </w:r>
          </w:p>
        </w:tc>
      </w:tr>
      <w:tr w:rsidR="006D2F17" w:rsidRPr="006D2F17" w14:paraId="053132A3" w14:textId="77777777" w:rsidTr="00952317">
        <w:trPr>
          <w:trHeight w:val="230"/>
        </w:trPr>
        <w:tc>
          <w:tcPr>
            <w:tcW w:w="1927" w:type="dxa"/>
            <w:tcBorders>
              <w:left w:val="single" w:sz="1" w:space="0" w:color="000000"/>
              <w:bottom w:val="single" w:sz="4" w:space="0" w:color="auto"/>
            </w:tcBorders>
          </w:tcPr>
          <w:p w14:paraId="02CD9102" w14:textId="74158BE4" w:rsidR="006D2F17" w:rsidRPr="006D2F17" w:rsidRDefault="008B7E0E" w:rsidP="006D2F17">
            <w:pPr>
              <w:suppressLineNumbers/>
              <w:rPr>
                <w:sz w:val="20"/>
              </w:rPr>
            </w:pPr>
            <w:r>
              <w:rPr>
                <w:sz w:val="20"/>
              </w:rPr>
              <w:t>1</w:t>
            </w:r>
            <w:r w:rsidR="00C61AA2">
              <w:rPr>
                <w:sz w:val="20"/>
              </w:rPr>
              <w:t>5</w:t>
            </w:r>
            <w:r>
              <w:rPr>
                <w:sz w:val="20"/>
              </w:rPr>
              <w:t>/12</w:t>
            </w:r>
            <w:r w:rsidR="005B130A">
              <w:rPr>
                <w:sz w:val="20"/>
              </w:rPr>
              <w:t>/2024</w:t>
            </w:r>
          </w:p>
        </w:tc>
        <w:tc>
          <w:tcPr>
            <w:tcW w:w="964" w:type="dxa"/>
            <w:tcBorders>
              <w:left w:val="single" w:sz="1" w:space="0" w:color="000000"/>
              <w:bottom w:val="single" w:sz="4" w:space="0" w:color="auto"/>
            </w:tcBorders>
          </w:tcPr>
          <w:p w14:paraId="2340A02B" w14:textId="1D35C16A" w:rsidR="001C105D" w:rsidRPr="006D2F17" w:rsidRDefault="00C61AA2" w:rsidP="006D2F17">
            <w:pPr>
              <w:suppressLineNumbers/>
              <w:rPr>
                <w:sz w:val="20"/>
              </w:rPr>
            </w:pPr>
            <w:r>
              <w:rPr>
                <w:sz w:val="20"/>
              </w:rPr>
              <w:t>1.0</w:t>
            </w:r>
          </w:p>
        </w:tc>
        <w:tc>
          <w:tcPr>
            <w:tcW w:w="4336" w:type="dxa"/>
            <w:tcBorders>
              <w:left w:val="single" w:sz="1" w:space="0" w:color="000000"/>
              <w:bottom w:val="single" w:sz="4" w:space="0" w:color="auto"/>
            </w:tcBorders>
          </w:tcPr>
          <w:p w14:paraId="014D4C12" w14:textId="0BD6A352" w:rsidR="006D2F17" w:rsidRPr="006D2F17" w:rsidRDefault="005B130A" w:rsidP="006D2F17">
            <w:pPr>
              <w:suppressLineNumbers/>
              <w:rPr>
                <w:sz w:val="20"/>
              </w:rPr>
            </w:pPr>
            <w:r>
              <w:rPr>
                <w:sz w:val="20"/>
              </w:rPr>
              <w:t>Prima stesura</w:t>
            </w:r>
          </w:p>
        </w:tc>
        <w:tc>
          <w:tcPr>
            <w:tcW w:w="2410" w:type="dxa"/>
            <w:tcBorders>
              <w:left w:val="single" w:sz="1" w:space="0" w:color="000000"/>
              <w:bottom w:val="single" w:sz="4" w:space="0" w:color="auto"/>
              <w:right w:val="single" w:sz="1" w:space="0" w:color="000000"/>
            </w:tcBorders>
          </w:tcPr>
          <w:p w14:paraId="0D6C0CBC" w14:textId="5E63CE06" w:rsidR="006D2F17" w:rsidRPr="006D2F17" w:rsidRDefault="005B130A" w:rsidP="006D2F17">
            <w:pPr>
              <w:suppressLineNumbers/>
              <w:rPr>
                <w:sz w:val="20"/>
              </w:rPr>
            </w:pPr>
            <w:r>
              <w:rPr>
                <w:sz w:val="20"/>
              </w:rPr>
              <w:t>Team members</w:t>
            </w:r>
          </w:p>
        </w:tc>
      </w:tr>
      <w:tr w:rsidR="0058543F" w:rsidRPr="006D2F17" w14:paraId="1C47E720" w14:textId="77777777" w:rsidTr="00952317">
        <w:trPr>
          <w:trHeight w:val="230"/>
        </w:trPr>
        <w:tc>
          <w:tcPr>
            <w:tcW w:w="1927" w:type="dxa"/>
            <w:tcBorders>
              <w:top w:val="single" w:sz="4" w:space="0" w:color="auto"/>
              <w:left w:val="single" w:sz="2" w:space="0" w:color="000000"/>
              <w:bottom w:val="single" w:sz="2" w:space="0" w:color="000000"/>
              <w:right w:val="single" w:sz="2" w:space="0" w:color="000000"/>
            </w:tcBorders>
          </w:tcPr>
          <w:p w14:paraId="3304260C" w14:textId="695A096D" w:rsidR="0058543F" w:rsidRDefault="00813BD1" w:rsidP="006D2F17">
            <w:pPr>
              <w:suppressLineNumbers/>
              <w:rPr>
                <w:sz w:val="20"/>
              </w:rPr>
            </w:pPr>
            <w:r>
              <w:rPr>
                <w:sz w:val="20"/>
              </w:rPr>
              <w:t>16/12/2024</w:t>
            </w:r>
          </w:p>
        </w:tc>
        <w:tc>
          <w:tcPr>
            <w:tcW w:w="964" w:type="dxa"/>
            <w:tcBorders>
              <w:top w:val="single" w:sz="4" w:space="0" w:color="auto"/>
              <w:left w:val="single" w:sz="2" w:space="0" w:color="000000"/>
              <w:bottom w:val="single" w:sz="2" w:space="0" w:color="000000"/>
              <w:right w:val="single" w:sz="2" w:space="0" w:color="000000"/>
            </w:tcBorders>
          </w:tcPr>
          <w:p w14:paraId="413461EB" w14:textId="6311024F" w:rsidR="0058543F" w:rsidRDefault="00813BD1" w:rsidP="006D2F17">
            <w:pPr>
              <w:suppressLineNumbers/>
              <w:rPr>
                <w:sz w:val="20"/>
              </w:rPr>
            </w:pPr>
            <w:r>
              <w:rPr>
                <w:sz w:val="20"/>
              </w:rPr>
              <w:t>1.1</w:t>
            </w:r>
          </w:p>
        </w:tc>
        <w:tc>
          <w:tcPr>
            <w:tcW w:w="4336" w:type="dxa"/>
            <w:tcBorders>
              <w:top w:val="single" w:sz="4" w:space="0" w:color="auto"/>
              <w:left w:val="single" w:sz="2" w:space="0" w:color="000000"/>
              <w:bottom w:val="single" w:sz="2" w:space="0" w:color="000000"/>
              <w:right w:val="single" w:sz="2" w:space="0" w:color="000000"/>
            </w:tcBorders>
          </w:tcPr>
          <w:p w14:paraId="119D39C2" w14:textId="03B21826" w:rsidR="0058543F" w:rsidRPr="00D266EC" w:rsidRDefault="00B53251" w:rsidP="006D2F17">
            <w:pPr>
              <w:suppressLineNumbers/>
              <w:rPr>
                <w:kern w:val="2"/>
                <w:sz w:val="20"/>
              </w:rPr>
            </w:pPr>
            <w:r>
              <w:rPr>
                <w:kern w:val="2"/>
                <w:sz w:val="20"/>
              </w:rPr>
              <w:t>Ristrutturazione documento</w:t>
            </w:r>
          </w:p>
        </w:tc>
        <w:tc>
          <w:tcPr>
            <w:tcW w:w="2410" w:type="dxa"/>
            <w:tcBorders>
              <w:top w:val="single" w:sz="4" w:space="0" w:color="auto"/>
              <w:left w:val="single" w:sz="2" w:space="0" w:color="000000"/>
              <w:bottom w:val="single" w:sz="2" w:space="0" w:color="000000"/>
              <w:right w:val="single" w:sz="2" w:space="0" w:color="000000"/>
            </w:tcBorders>
          </w:tcPr>
          <w:p w14:paraId="57BD8298" w14:textId="00EB2E6C" w:rsidR="0058543F" w:rsidRDefault="00B53251" w:rsidP="006D2F17">
            <w:pPr>
              <w:suppressLineNumbers/>
              <w:rPr>
                <w:sz w:val="20"/>
              </w:rPr>
            </w:pPr>
            <w:r>
              <w:rPr>
                <w:sz w:val="20"/>
              </w:rPr>
              <w:t>Team members</w:t>
            </w:r>
          </w:p>
        </w:tc>
      </w:tr>
    </w:tbl>
    <w:p w14:paraId="3CEF16BA" w14:textId="77777777" w:rsidR="006D2F17" w:rsidRPr="007006F3" w:rsidRDefault="006D2F17" w:rsidP="006D2F17">
      <w:pPr>
        <w:widowControl/>
        <w:suppressAutoHyphens w:val="0"/>
        <w:spacing w:after="160" w:line="259" w:lineRule="auto"/>
        <w:rPr>
          <w:rFonts w:eastAsia="Times New Roman"/>
          <w:kern w:val="0"/>
          <w:sz w:val="60"/>
          <w:szCs w:val="60"/>
          <w:lang w:eastAsia="ja-JP"/>
        </w:rPr>
      </w:pPr>
    </w:p>
    <w:p w14:paraId="5F1430FE" w14:textId="77777777" w:rsidR="00B51734" w:rsidRDefault="00B51734" w:rsidP="00B51734">
      <w:pPr>
        <w:pStyle w:val="Intestazioneindice"/>
      </w:pPr>
    </w:p>
    <w:p w14:paraId="3AC91F27" w14:textId="77777777" w:rsidR="00B51734" w:rsidRDefault="00B51734" w:rsidP="00B51734">
      <w:pPr>
        <w:pStyle w:val="Intestazioneindice"/>
        <w:sectPr w:rsidR="00B51734" w:rsidSect="007615F1">
          <w:headerReference w:type="even" r:id="rId9"/>
          <w:headerReference w:type="default" r:id="rId10"/>
          <w:footerReference w:type="even" r:id="rId11"/>
          <w:footerReference w:type="default" r:id="rId12"/>
          <w:headerReference w:type="first" r:id="rId13"/>
          <w:footerReference w:type="first" r:id="rId14"/>
          <w:footnotePr>
            <w:pos w:val="beneathText"/>
          </w:footnotePr>
          <w:type w:val="continuous"/>
          <w:pgSz w:w="11905" w:h="16837"/>
          <w:pgMar w:top="1560" w:right="1134" w:bottom="1798" w:left="1134" w:header="1134" w:footer="1134" w:gutter="0"/>
          <w:cols w:space="720"/>
          <w:formProt w:val="0"/>
          <w:docGrid w:linePitch="312" w:charSpace="-6145"/>
        </w:sectPr>
      </w:pPr>
    </w:p>
    <w:p w14:paraId="50BCFF45" w14:textId="77777777" w:rsidR="008B36D5" w:rsidRDefault="008B36D5" w:rsidP="00B51734">
      <w:pPr>
        <w:pStyle w:val="Intestazioneindice"/>
      </w:pPr>
      <w:r>
        <w:lastRenderedPageBreak/>
        <w:t>Indice</w:t>
      </w:r>
    </w:p>
    <w:p w14:paraId="7D99EDAD" w14:textId="77777777" w:rsidR="003E00FB" w:rsidRDefault="003E00FB">
      <w:pPr>
        <w:pStyle w:val="Sommario5"/>
      </w:pPr>
    </w:p>
    <w:p w14:paraId="2784BE6D" w14:textId="67CD5CC4" w:rsidR="00813BD1" w:rsidRDefault="00B51734">
      <w:pPr>
        <w:pStyle w:val="Sommario1"/>
        <w:tabs>
          <w:tab w:val="left" w:pos="566"/>
        </w:tabs>
        <w:rPr>
          <w:rFonts w:asciiTheme="minorHAnsi" w:eastAsiaTheme="minorEastAsia" w:hAnsiTheme="minorHAnsi" w:cstheme="minorBidi"/>
          <w:noProof/>
          <w:kern w:val="2"/>
          <w14:ligatures w14:val="standardContextual"/>
        </w:rPr>
      </w:pPr>
      <w:r>
        <w:fldChar w:fldCharType="begin"/>
      </w:r>
      <w:r>
        <w:instrText xml:space="preserve"> TOC \o "1-3" </w:instrText>
      </w:r>
      <w:r>
        <w:fldChar w:fldCharType="separate"/>
      </w:r>
      <w:r w:rsidR="00813BD1">
        <w:rPr>
          <w:noProof/>
        </w:rPr>
        <w:t>1.</w:t>
      </w:r>
      <w:r w:rsidR="00813BD1">
        <w:rPr>
          <w:rFonts w:asciiTheme="minorHAnsi" w:eastAsiaTheme="minorEastAsia" w:hAnsiTheme="minorHAnsi" w:cstheme="minorBidi"/>
          <w:noProof/>
          <w:kern w:val="2"/>
          <w14:ligatures w14:val="standardContextual"/>
        </w:rPr>
        <w:tab/>
      </w:r>
      <w:r w:rsidR="00813BD1">
        <w:rPr>
          <w:noProof/>
        </w:rPr>
        <w:t>Introduzione</w:t>
      </w:r>
      <w:r w:rsidR="00813BD1">
        <w:rPr>
          <w:noProof/>
        </w:rPr>
        <w:tab/>
      </w:r>
      <w:r w:rsidR="00813BD1">
        <w:rPr>
          <w:noProof/>
        </w:rPr>
        <w:fldChar w:fldCharType="begin"/>
      </w:r>
      <w:r w:rsidR="00813BD1">
        <w:rPr>
          <w:noProof/>
        </w:rPr>
        <w:instrText xml:space="preserve"> PAGEREF _Toc185257137 \h </w:instrText>
      </w:r>
      <w:r w:rsidR="00813BD1">
        <w:rPr>
          <w:noProof/>
        </w:rPr>
      </w:r>
      <w:r w:rsidR="00813BD1">
        <w:rPr>
          <w:noProof/>
        </w:rPr>
        <w:fldChar w:fldCharType="separate"/>
      </w:r>
      <w:r w:rsidR="003E02E7">
        <w:rPr>
          <w:noProof/>
        </w:rPr>
        <w:t>4</w:t>
      </w:r>
      <w:r w:rsidR="00813BD1">
        <w:rPr>
          <w:noProof/>
        </w:rPr>
        <w:fldChar w:fldCharType="end"/>
      </w:r>
    </w:p>
    <w:p w14:paraId="2A8A288D" w14:textId="040EB298" w:rsidR="00813BD1" w:rsidRDefault="00813BD1">
      <w:pPr>
        <w:pStyle w:val="Sommario1"/>
        <w:tabs>
          <w:tab w:val="left" w:pos="566"/>
        </w:tabs>
        <w:rPr>
          <w:rFonts w:asciiTheme="minorHAnsi" w:eastAsiaTheme="minorEastAsia" w:hAnsiTheme="minorHAnsi" w:cstheme="minorBidi"/>
          <w:noProof/>
          <w:kern w:val="2"/>
          <w14:ligatures w14:val="standardContextual"/>
        </w:rPr>
      </w:pPr>
      <w:r>
        <w:rPr>
          <w:noProof/>
        </w:rPr>
        <w:t>2.</w:t>
      </w:r>
      <w:r>
        <w:rPr>
          <w:rFonts w:asciiTheme="minorHAnsi" w:eastAsiaTheme="minorEastAsia" w:hAnsiTheme="minorHAnsi" w:cstheme="minorBidi"/>
          <w:noProof/>
          <w:kern w:val="2"/>
          <w14:ligatures w14:val="standardContextual"/>
        </w:rPr>
        <w:tab/>
      </w:r>
      <w:r>
        <w:rPr>
          <w:noProof/>
        </w:rPr>
        <w:t>Relazione con altri documenti</w:t>
      </w:r>
      <w:r>
        <w:rPr>
          <w:noProof/>
        </w:rPr>
        <w:tab/>
      </w:r>
      <w:r>
        <w:rPr>
          <w:noProof/>
        </w:rPr>
        <w:fldChar w:fldCharType="begin"/>
      </w:r>
      <w:r>
        <w:rPr>
          <w:noProof/>
        </w:rPr>
        <w:instrText xml:space="preserve"> PAGEREF _Toc185257138 \h </w:instrText>
      </w:r>
      <w:r>
        <w:rPr>
          <w:noProof/>
        </w:rPr>
      </w:r>
      <w:r>
        <w:rPr>
          <w:noProof/>
        </w:rPr>
        <w:fldChar w:fldCharType="separate"/>
      </w:r>
      <w:r w:rsidR="003E02E7">
        <w:rPr>
          <w:noProof/>
        </w:rPr>
        <w:t>4</w:t>
      </w:r>
      <w:r>
        <w:rPr>
          <w:noProof/>
        </w:rPr>
        <w:fldChar w:fldCharType="end"/>
      </w:r>
    </w:p>
    <w:p w14:paraId="1142719B" w14:textId="1062C620" w:rsidR="00813BD1" w:rsidRDefault="00813BD1">
      <w:pPr>
        <w:pStyle w:val="Sommario1"/>
        <w:tabs>
          <w:tab w:val="left" w:pos="566"/>
        </w:tabs>
        <w:rPr>
          <w:rFonts w:asciiTheme="minorHAnsi" w:eastAsiaTheme="minorEastAsia" w:hAnsiTheme="minorHAnsi" w:cstheme="minorBidi"/>
          <w:noProof/>
          <w:kern w:val="2"/>
          <w14:ligatures w14:val="standardContextual"/>
        </w:rPr>
      </w:pPr>
      <w:r>
        <w:rPr>
          <w:noProof/>
        </w:rPr>
        <w:t>3.</w:t>
      </w:r>
      <w:r>
        <w:rPr>
          <w:rFonts w:asciiTheme="minorHAnsi" w:eastAsiaTheme="minorEastAsia" w:hAnsiTheme="minorHAnsi" w:cstheme="minorBidi"/>
          <w:noProof/>
          <w:kern w:val="2"/>
          <w14:ligatures w14:val="standardContextual"/>
        </w:rPr>
        <w:tab/>
      </w:r>
      <w:r>
        <w:rPr>
          <w:noProof/>
        </w:rPr>
        <w:t>Feature da testare/da non testare</w:t>
      </w:r>
      <w:r>
        <w:rPr>
          <w:noProof/>
        </w:rPr>
        <w:tab/>
      </w:r>
      <w:r>
        <w:rPr>
          <w:noProof/>
        </w:rPr>
        <w:fldChar w:fldCharType="begin"/>
      </w:r>
      <w:r>
        <w:rPr>
          <w:noProof/>
        </w:rPr>
        <w:instrText xml:space="preserve"> PAGEREF _Toc185257139 \h </w:instrText>
      </w:r>
      <w:r>
        <w:rPr>
          <w:noProof/>
        </w:rPr>
      </w:r>
      <w:r>
        <w:rPr>
          <w:noProof/>
        </w:rPr>
        <w:fldChar w:fldCharType="separate"/>
      </w:r>
      <w:r w:rsidR="003E02E7">
        <w:rPr>
          <w:noProof/>
        </w:rPr>
        <w:t>4</w:t>
      </w:r>
      <w:r>
        <w:rPr>
          <w:noProof/>
        </w:rPr>
        <w:fldChar w:fldCharType="end"/>
      </w:r>
    </w:p>
    <w:p w14:paraId="3D0D0C9E" w14:textId="0F71140F" w:rsidR="00813BD1" w:rsidRDefault="00813BD1">
      <w:pPr>
        <w:pStyle w:val="Sommario1"/>
        <w:tabs>
          <w:tab w:val="left" w:pos="566"/>
        </w:tabs>
        <w:rPr>
          <w:rFonts w:asciiTheme="minorHAnsi" w:eastAsiaTheme="minorEastAsia" w:hAnsiTheme="minorHAnsi" w:cstheme="minorBidi"/>
          <w:noProof/>
          <w:kern w:val="2"/>
          <w14:ligatures w14:val="standardContextual"/>
        </w:rPr>
      </w:pPr>
      <w:r>
        <w:rPr>
          <w:noProof/>
        </w:rPr>
        <w:t>4.</w:t>
      </w:r>
      <w:r>
        <w:rPr>
          <w:rFonts w:asciiTheme="minorHAnsi" w:eastAsiaTheme="minorEastAsia" w:hAnsiTheme="minorHAnsi" w:cstheme="minorBidi"/>
          <w:noProof/>
          <w:kern w:val="2"/>
          <w14:ligatures w14:val="standardContextual"/>
        </w:rPr>
        <w:tab/>
      </w:r>
      <w:r>
        <w:rPr>
          <w:noProof/>
        </w:rPr>
        <w:t>Pass/Fail Criteria</w:t>
      </w:r>
      <w:r>
        <w:rPr>
          <w:noProof/>
        </w:rPr>
        <w:tab/>
      </w:r>
      <w:r>
        <w:rPr>
          <w:noProof/>
        </w:rPr>
        <w:fldChar w:fldCharType="begin"/>
      </w:r>
      <w:r>
        <w:rPr>
          <w:noProof/>
        </w:rPr>
        <w:instrText xml:space="preserve"> PAGEREF _Toc185257140 \h </w:instrText>
      </w:r>
      <w:r>
        <w:rPr>
          <w:noProof/>
        </w:rPr>
      </w:r>
      <w:r>
        <w:rPr>
          <w:noProof/>
        </w:rPr>
        <w:fldChar w:fldCharType="separate"/>
      </w:r>
      <w:r w:rsidR="003E02E7">
        <w:rPr>
          <w:noProof/>
        </w:rPr>
        <w:t>4</w:t>
      </w:r>
      <w:r>
        <w:rPr>
          <w:noProof/>
        </w:rPr>
        <w:fldChar w:fldCharType="end"/>
      </w:r>
    </w:p>
    <w:p w14:paraId="38A9E3EA" w14:textId="2D3CA91C" w:rsidR="00813BD1" w:rsidRDefault="00813BD1">
      <w:pPr>
        <w:pStyle w:val="Sommario1"/>
        <w:tabs>
          <w:tab w:val="left" w:pos="566"/>
        </w:tabs>
        <w:rPr>
          <w:rFonts w:asciiTheme="minorHAnsi" w:eastAsiaTheme="minorEastAsia" w:hAnsiTheme="minorHAnsi" w:cstheme="minorBidi"/>
          <w:noProof/>
          <w:kern w:val="2"/>
          <w14:ligatures w14:val="standardContextual"/>
        </w:rPr>
      </w:pPr>
      <w:r>
        <w:rPr>
          <w:noProof/>
        </w:rPr>
        <w:t>5.</w:t>
      </w:r>
      <w:r>
        <w:rPr>
          <w:rFonts w:asciiTheme="minorHAnsi" w:eastAsiaTheme="minorEastAsia" w:hAnsiTheme="minorHAnsi" w:cstheme="minorBidi"/>
          <w:noProof/>
          <w:kern w:val="2"/>
          <w14:ligatures w14:val="standardContextual"/>
        </w:rPr>
        <w:tab/>
      </w:r>
      <w:r>
        <w:rPr>
          <w:noProof/>
        </w:rPr>
        <w:t>Approccio</w:t>
      </w:r>
      <w:r>
        <w:rPr>
          <w:noProof/>
        </w:rPr>
        <w:tab/>
      </w:r>
      <w:r>
        <w:rPr>
          <w:noProof/>
        </w:rPr>
        <w:fldChar w:fldCharType="begin"/>
      </w:r>
      <w:r>
        <w:rPr>
          <w:noProof/>
        </w:rPr>
        <w:instrText xml:space="preserve"> PAGEREF _Toc185257141 \h </w:instrText>
      </w:r>
      <w:r>
        <w:rPr>
          <w:noProof/>
        </w:rPr>
      </w:r>
      <w:r>
        <w:rPr>
          <w:noProof/>
        </w:rPr>
        <w:fldChar w:fldCharType="separate"/>
      </w:r>
      <w:r w:rsidR="003E02E7">
        <w:rPr>
          <w:noProof/>
        </w:rPr>
        <w:t>5</w:t>
      </w:r>
      <w:r>
        <w:rPr>
          <w:noProof/>
        </w:rPr>
        <w:fldChar w:fldCharType="end"/>
      </w:r>
    </w:p>
    <w:p w14:paraId="68994BAA" w14:textId="5AC5D328" w:rsidR="00813BD1" w:rsidRDefault="00813BD1">
      <w:pPr>
        <w:pStyle w:val="Sommario1"/>
        <w:tabs>
          <w:tab w:val="left" w:pos="566"/>
        </w:tabs>
        <w:rPr>
          <w:rFonts w:asciiTheme="minorHAnsi" w:eastAsiaTheme="minorEastAsia" w:hAnsiTheme="minorHAnsi" w:cstheme="minorBidi"/>
          <w:noProof/>
          <w:kern w:val="2"/>
          <w14:ligatures w14:val="standardContextual"/>
        </w:rPr>
      </w:pPr>
      <w:r>
        <w:rPr>
          <w:noProof/>
        </w:rPr>
        <w:t>6.</w:t>
      </w:r>
      <w:r>
        <w:rPr>
          <w:rFonts w:asciiTheme="minorHAnsi" w:eastAsiaTheme="minorEastAsia" w:hAnsiTheme="minorHAnsi" w:cstheme="minorBidi"/>
          <w:noProof/>
          <w:kern w:val="2"/>
          <w14:ligatures w14:val="standardContextual"/>
        </w:rPr>
        <w:tab/>
      </w:r>
      <w:r>
        <w:rPr>
          <w:noProof/>
        </w:rPr>
        <w:t>Sospensione e ripristino</w:t>
      </w:r>
      <w:r>
        <w:rPr>
          <w:noProof/>
        </w:rPr>
        <w:tab/>
      </w:r>
      <w:r>
        <w:rPr>
          <w:noProof/>
        </w:rPr>
        <w:fldChar w:fldCharType="begin"/>
      </w:r>
      <w:r>
        <w:rPr>
          <w:noProof/>
        </w:rPr>
        <w:instrText xml:space="preserve"> PAGEREF _Toc185257142 \h </w:instrText>
      </w:r>
      <w:r>
        <w:rPr>
          <w:noProof/>
        </w:rPr>
      </w:r>
      <w:r>
        <w:rPr>
          <w:noProof/>
        </w:rPr>
        <w:fldChar w:fldCharType="separate"/>
      </w:r>
      <w:r w:rsidR="003E02E7">
        <w:rPr>
          <w:noProof/>
        </w:rPr>
        <w:t>5</w:t>
      </w:r>
      <w:r>
        <w:rPr>
          <w:noProof/>
        </w:rPr>
        <w:fldChar w:fldCharType="end"/>
      </w:r>
    </w:p>
    <w:p w14:paraId="5BF8B9C8" w14:textId="7FE025DB" w:rsidR="00813BD1" w:rsidRDefault="00813BD1">
      <w:pPr>
        <w:pStyle w:val="Sommario1"/>
        <w:tabs>
          <w:tab w:val="left" w:pos="566"/>
        </w:tabs>
        <w:rPr>
          <w:rFonts w:asciiTheme="minorHAnsi" w:eastAsiaTheme="minorEastAsia" w:hAnsiTheme="minorHAnsi" w:cstheme="minorBidi"/>
          <w:noProof/>
          <w:kern w:val="2"/>
          <w14:ligatures w14:val="standardContextual"/>
        </w:rPr>
      </w:pPr>
      <w:r>
        <w:rPr>
          <w:noProof/>
        </w:rPr>
        <w:t>7.</w:t>
      </w:r>
      <w:r>
        <w:rPr>
          <w:rFonts w:asciiTheme="minorHAnsi" w:eastAsiaTheme="minorEastAsia" w:hAnsiTheme="minorHAnsi" w:cstheme="minorBidi"/>
          <w:noProof/>
          <w:kern w:val="2"/>
          <w14:ligatures w14:val="standardContextual"/>
        </w:rPr>
        <w:tab/>
      </w:r>
      <w:r>
        <w:rPr>
          <w:noProof/>
        </w:rPr>
        <w:t>Materiale di testing</w:t>
      </w:r>
      <w:r>
        <w:rPr>
          <w:noProof/>
        </w:rPr>
        <w:tab/>
      </w:r>
      <w:r>
        <w:rPr>
          <w:noProof/>
        </w:rPr>
        <w:fldChar w:fldCharType="begin"/>
      </w:r>
      <w:r>
        <w:rPr>
          <w:noProof/>
        </w:rPr>
        <w:instrText xml:space="preserve"> PAGEREF _Toc185257143 \h </w:instrText>
      </w:r>
      <w:r>
        <w:rPr>
          <w:noProof/>
        </w:rPr>
      </w:r>
      <w:r>
        <w:rPr>
          <w:noProof/>
        </w:rPr>
        <w:fldChar w:fldCharType="separate"/>
      </w:r>
      <w:r w:rsidR="003E02E7">
        <w:rPr>
          <w:noProof/>
        </w:rPr>
        <w:t>5</w:t>
      </w:r>
      <w:r>
        <w:rPr>
          <w:noProof/>
        </w:rPr>
        <w:fldChar w:fldCharType="end"/>
      </w:r>
    </w:p>
    <w:p w14:paraId="54B3FDA5" w14:textId="6FFC259D" w:rsidR="00B51734" w:rsidRPr="00AC777C" w:rsidRDefault="00B51734">
      <w:pPr>
        <w:pStyle w:val="Sommario5"/>
      </w:pPr>
      <w:r>
        <w:fldChar w:fldCharType="end"/>
      </w:r>
    </w:p>
    <w:p w14:paraId="181674B1" w14:textId="77777777" w:rsidR="003E00FB" w:rsidRPr="00AC777C" w:rsidRDefault="003E00FB">
      <w:pPr>
        <w:pStyle w:val="Sommario5"/>
      </w:pPr>
    </w:p>
    <w:p w14:paraId="794DE2B1" w14:textId="77777777" w:rsidR="00690932" w:rsidRPr="00CE1259" w:rsidRDefault="006D2F17" w:rsidP="005D5D2A">
      <w:pPr>
        <w:pStyle w:val="Titolo"/>
        <w:numPr>
          <w:ilvl w:val="0"/>
          <w:numId w:val="1"/>
        </w:numPr>
      </w:pPr>
      <w:r w:rsidRPr="00690932">
        <w:rPr>
          <w:rFonts w:ascii="Arial" w:hAnsi="Arial"/>
        </w:rPr>
        <w:br w:type="page"/>
      </w:r>
      <w:bookmarkStart w:id="0" w:name="_Toc182846222"/>
      <w:bookmarkStart w:id="1" w:name="_Toc183267797"/>
      <w:bookmarkStart w:id="2" w:name="_Toc185257137"/>
      <w:r w:rsidR="00690932" w:rsidRPr="006D2F17">
        <w:lastRenderedPageBreak/>
        <w:t>Introduzion</w:t>
      </w:r>
      <w:bookmarkEnd w:id="0"/>
      <w:r w:rsidR="00690932">
        <w:t>e</w:t>
      </w:r>
      <w:bookmarkEnd w:id="1"/>
      <w:bookmarkEnd w:id="2"/>
    </w:p>
    <w:p w14:paraId="0539B777" w14:textId="348D9F78" w:rsidR="000772F2" w:rsidRDefault="000D4849" w:rsidP="00ED26F1">
      <w:pPr>
        <w:tabs>
          <w:tab w:val="left" w:pos="3109"/>
        </w:tabs>
        <w:ind w:left="360"/>
      </w:pPr>
      <w:r>
        <w:t>L’obiettivo del</w:t>
      </w:r>
      <w:r w:rsidR="00692573">
        <w:t xml:space="preserve"> </w:t>
      </w:r>
      <w:r w:rsidR="00783E20">
        <w:t xml:space="preserve">test </w:t>
      </w:r>
      <w:r w:rsidR="00927D8C">
        <w:t xml:space="preserve">è andare a verificare </w:t>
      </w:r>
      <w:r w:rsidR="00577C72">
        <w:t>la correttezza e il grado di affidabilità</w:t>
      </w:r>
      <w:r w:rsidR="00570ACE">
        <w:t xml:space="preserve"> della funzio</w:t>
      </w:r>
      <w:r w:rsidR="00577C72">
        <w:t>nalità di prenotazione d</w:t>
      </w:r>
      <w:r w:rsidR="000772F2">
        <w:t>el soggiorno</w:t>
      </w:r>
      <w:r w:rsidR="004621C7">
        <w:t xml:space="preserve"> e </w:t>
      </w:r>
      <w:r w:rsidR="0089670E">
        <w:t>di autenticazione</w:t>
      </w:r>
      <w:r w:rsidR="000772F2">
        <w:t>.</w:t>
      </w:r>
      <w:r w:rsidR="00E20965">
        <w:t xml:space="preserve"> Il processo di </w:t>
      </w:r>
      <w:r w:rsidR="00F3129B">
        <w:t xml:space="preserve">finalizzazione della </w:t>
      </w:r>
      <w:r w:rsidR="00E20965">
        <w:t xml:space="preserve">prenotazione inizia con </w:t>
      </w:r>
      <w:r w:rsidR="00F3129B">
        <w:t xml:space="preserve">la </w:t>
      </w:r>
      <w:r w:rsidR="00C76F1B">
        <w:t>selezion</w:t>
      </w:r>
      <w:r w:rsidR="00F3129B">
        <w:t>e del</w:t>
      </w:r>
      <w:r w:rsidR="00C76F1B">
        <w:t>la camera d’interesse</w:t>
      </w:r>
      <w:r w:rsidR="00E57048">
        <w:t xml:space="preserve"> da parte del cliente autenticato</w:t>
      </w:r>
      <w:r w:rsidR="006C020F">
        <w:t>, permettendo di</w:t>
      </w:r>
      <w:r w:rsidR="00C76F1B">
        <w:t xml:space="preserve"> </w:t>
      </w:r>
      <w:r w:rsidR="006C5249">
        <w:t>aggiunge</w:t>
      </w:r>
      <w:r w:rsidR="006C020F">
        <w:t>re</w:t>
      </w:r>
      <w:r w:rsidR="006C5249">
        <w:t xml:space="preserve"> i servizi extra </w:t>
      </w:r>
      <w:r w:rsidR="006B711B">
        <w:t>alla prenotazione. Dopo aver visualizzato un riepilogo del</w:t>
      </w:r>
      <w:r w:rsidR="007338A0">
        <w:t xml:space="preserve"> soggiorno da prenotare, </w:t>
      </w:r>
      <w:r w:rsidR="009D57F6">
        <w:t>il cliente</w:t>
      </w:r>
      <w:r w:rsidR="00485D52">
        <w:t xml:space="preserve"> può finalizzare la prenotazione.</w:t>
      </w:r>
    </w:p>
    <w:p w14:paraId="68DC47AF" w14:textId="159F047B" w:rsidR="00C970A6" w:rsidRPr="00CE1259" w:rsidRDefault="009602E8" w:rsidP="00C970A6">
      <w:pPr>
        <w:pStyle w:val="Titolo"/>
        <w:numPr>
          <w:ilvl w:val="0"/>
          <w:numId w:val="1"/>
        </w:numPr>
      </w:pPr>
      <w:bookmarkStart w:id="3" w:name="_Toc185257138"/>
      <w:r>
        <w:t>Relazione con altri documenti</w:t>
      </w:r>
      <w:bookmarkEnd w:id="3"/>
    </w:p>
    <w:p w14:paraId="367ED7A7" w14:textId="5D5CB10C" w:rsidR="00C970A6" w:rsidRDefault="0041797C" w:rsidP="00C970A6">
      <w:pPr>
        <w:ind w:left="360"/>
      </w:pPr>
      <w:r w:rsidRPr="0041797C">
        <w:t>Per la corretta individuazione de</w:t>
      </w:r>
      <w:r w:rsidR="003466B6">
        <w:t>l</w:t>
      </w:r>
      <w:r w:rsidRPr="0041797C">
        <w:t xml:space="preserve"> test case, si fa riferimento ad altri documenti prodotti</w:t>
      </w:r>
      <w:r w:rsidR="004E420E">
        <w:t>:</w:t>
      </w:r>
    </w:p>
    <w:p w14:paraId="60FD9E81" w14:textId="2346B9A0" w:rsidR="004E420E" w:rsidRPr="0071465D" w:rsidRDefault="004E420E" w:rsidP="004E420E">
      <w:pPr>
        <w:pStyle w:val="Paragrafoelenco"/>
        <w:numPr>
          <w:ilvl w:val="0"/>
          <w:numId w:val="4"/>
        </w:numPr>
      </w:pPr>
      <w:r w:rsidRPr="0071465D">
        <w:t>Requirements Analysis Document (RAD)</w:t>
      </w:r>
      <w:r w:rsidR="003466B6" w:rsidRPr="0071465D">
        <w:t xml:space="preserve">: </w:t>
      </w:r>
      <w:r w:rsidR="0071465D">
        <w:t>i</w:t>
      </w:r>
      <w:r w:rsidR="0071465D" w:rsidRPr="0071465D">
        <w:t>l testing fa riferimento al caso d’uso UC16</w:t>
      </w:r>
      <w:r w:rsidR="0071465D">
        <w:t xml:space="preserve"> Finalizza Prenotazione</w:t>
      </w:r>
      <w:r w:rsidR="00CE4045">
        <w:t xml:space="preserve"> e </w:t>
      </w:r>
      <w:r w:rsidR="0060258F">
        <w:t>UC</w:t>
      </w:r>
      <w:r w:rsidR="002622B7">
        <w:t>01 Login</w:t>
      </w:r>
      <w:r w:rsidR="0071465D">
        <w:t>.</w:t>
      </w:r>
    </w:p>
    <w:p w14:paraId="3A02BF51" w14:textId="2A926958" w:rsidR="004E420E" w:rsidRPr="00C359DE" w:rsidRDefault="004E420E" w:rsidP="004E420E">
      <w:pPr>
        <w:pStyle w:val="Paragrafoelenco"/>
        <w:numPr>
          <w:ilvl w:val="0"/>
          <w:numId w:val="4"/>
        </w:numPr>
      </w:pPr>
      <w:r>
        <w:t>System Design Document (SDD</w:t>
      </w:r>
      <w:r w:rsidR="0003667D">
        <w:t>)</w:t>
      </w:r>
      <w:r w:rsidR="001C688A" w:rsidRPr="001C688A">
        <w:t xml:space="preserve"> </w:t>
      </w:r>
    </w:p>
    <w:p w14:paraId="7ADE0CD5" w14:textId="175354C3" w:rsidR="004E420E" w:rsidRDefault="004E420E" w:rsidP="004E420E">
      <w:pPr>
        <w:pStyle w:val="Paragrafoelenco"/>
        <w:numPr>
          <w:ilvl w:val="0"/>
          <w:numId w:val="4"/>
        </w:numPr>
      </w:pPr>
      <w:r>
        <w:t>O</w:t>
      </w:r>
      <w:r w:rsidR="009425F6">
        <w:t>bject Design Document (ODD)</w:t>
      </w:r>
    </w:p>
    <w:p w14:paraId="61CDEC59" w14:textId="7CAA83BD" w:rsidR="00C970A6" w:rsidRPr="00CE1259" w:rsidRDefault="00AF4755" w:rsidP="00C970A6">
      <w:pPr>
        <w:pStyle w:val="Titolo"/>
        <w:numPr>
          <w:ilvl w:val="0"/>
          <w:numId w:val="1"/>
        </w:numPr>
      </w:pPr>
      <w:bookmarkStart w:id="4" w:name="_Toc185257139"/>
      <w:r>
        <w:t>Feature da testare/da non testare</w:t>
      </w:r>
      <w:bookmarkEnd w:id="4"/>
    </w:p>
    <w:p w14:paraId="3A945067" w14:textId="2051CD7B" w:rsidR="00AF4755" w:rsidRDefault="00725E6D" w:rsidP="00C970A6">
      <w:pPr>
        <w:ind w:left="360"/>
      </w:pPr>
      <w:r>
        <w:t>Si effettuerà il testing della feature:</w:t>
      </w:r>
    </w:p>
    <w:p w14:paraId="585BC7CD" w14:textId="2FABD7E3" w:rsidR="00725E6D" w:rsidRDefault="00725E6D" w:rsidP="000C739E">
      <w:pPr>
        <w:pStyle w:val="Paragrafoelenco"/>
        <w:numPr>
          <w:ilvl w:val="0"/>
          <w:numId w:val="4"/>
        </w:numPr>
      </w:pPr>
      <w:r>
        <w:t>Finalizza Prenotazione.</w:t>
      </w:r>
    </w:p>
    <w:p w14:paraId="0D8189F7" w14:textId="4CA0BCD2" w:rsidR="00AE4607" w:rsidRDefault="00AE4607" w:rsidP="000C739E">
      <w:pPr>
        <w:pStyle w:val="Paragrafoelenco"/>
        <w:numPr>
          <w:ilvl w:val="0"/>
          <w:numId w:val="4"/>
        </w:numPr>
      </w:pPr>
      <w:r>
        <w:t>Login</w:t>
      </w:r>
    </w:p>
    <w:p w14:paraId="580991ED" w14:textId="00C7283A" w:rsidR="00C970A6" w:rsidRDefault="00BC7F26" w:rsidP="00CF3F50">
      <w:pPr>
        <w:pStyle w:val="Titolo"/>
        <w:numPr>
          <w:ilvl w:val="0"/>
          <w:numId w:val="1"/>
        </w:numPr>
      </w:pPr>
      <w:bookmarkStart w:id="5" w:name="_Toc185257140"/>
      <w:r>
        <w:t>Pass/Fail Cr</w:t>
      </w:r>
      <w:r w:rsidR="00CF3F50">
        <w:t>i</w:t>
      </w:r>
      <w:r>
        <w:t>t</w:t>
      </w:r>
      <w:r w:rsidR="005E5BD7">
        <w:t>eria</w:t>
      </w:r>
      <w:bookmarkEnd w:id="5"/>
      <w:r w:rsidR="005E5BD7">
        <w:t xml:space="preserve"> </w:t>
      </w:r>
    </w:p>
    <w:p w14:paraId="10534E18" w14:textId="743472CE" w:rsidR="00CF3F50" w:rsidRDefault="00CF3F50" w:rsidP="00CF3F50">
      <w:pPr>
        <w:ind w:left="360"/>
      </w:pPr>
      <w:r w:rsidRPr="00CF3F50">
        <w:t>Le attività di testing mirano a rilevare errori nel sistema per consentirne la correzione. L’esito di un test è determinato da un oracolo, che rappresenta il risultato atteso basato sui requisiti. Un test ha esito positivo (pass) se l’output ottenuto differisce da quello atteso, mentre fallisce (fail) se l’output coincide con l’atteso.</w:t>
      </w:r>
    </w:p>
    <w:p w14:paraId="60EF96B2" w14:textId="77777777" w:rsidR="00CF3F50" w:rsidRDefault="00CF3F50" w:rsidP="00CF3F50">
      <w:pPr>
        <w:ind w:left="360"/>
      </w:pPr>
    </w:p>
    <w:p w14:paraId="1026F01C" w14:textId="46265176" w:rsidR="005A47FB" w:rsidRDefault="004B5A07" w:rsidP="000F356B">
      <w:pPr>
        <w:ind w:left="360"/>
      </w:pPr>
      <w:r>
        <w:t xml:space="preserve">Il testing sarà considerato valido </w:t>
      </w:r>
      <w:r w:rsidR="00776297">
        <w:t>s</w:t>
      </w:r>
      <w:r w:rsidR="00122120">
        <w:t>e verranno testati tutti i requisiti funzionali relativi alla funzionalità trattata.</w:t>
      </w:r>
      <w:r w:rsidR="00E01F91">
        <w:t xml:space="preserve"> </w:t>
      </w:r>
      <w:r w:rsidR="00E263E8">
        <w:t xml:space="preserve">Nel caso in cui una failure venga individuata e risolta, si procede con un regression testing, </w:t>
      </w:r>
      <w:r w:rsidR="007F1E60">
        <w:t xml:space="preserve">rieseguendo anche </w:t>
      </w:r>
      <w:r w:rsidR="009361E6">
        <w:t>i test precedenti.</w:t>
      </w:r>
    </w:p>
    <w:p w14:paraId="470FEE23" w14:textId="77777777" w:rsidR="005A47FB" w:rsidRDefault="005A47FB">
      <w:pPr>
        <w:widowControl/>
        <w:suppressAutoHyphens w:val="0"/>
      </w:pPr>
      <w:r>
        <w:br w:type="page"/>
      </w:r>
    </w:p>
    <w:p w14:paraId="27D81247" w14:textId="23C34214" w:rsidR="00B939B5" w:rsidRDefault="00B81365" w:rsidP="00B939B5">
      <w:pPr>
        <w:pStyle w:val="Titolo"/>
        <w:numPr>
          <w:ilvl w:val="0"/>
          <w:numId w:val="1"/>
        </w:numPr>
      </w:pPr>
      <w:bookmarkStart w:id="6" w:name="_Toc185257141"/>
      <w:r>
        <w:lastRenderedPageBreak/>
        <w:t>Approccio</w:t>
      </w:r>
      <w:bookmarkEnd w:id="6"/>
    </w:p>
    <w:p w14:paraId="4B1BD9BF" w14:textId="70602816" w:rsidR="008B2152" w:rsidRDefault="00BF05AA" w:rsidP="00BF05AA">
      <w:pPr>
        <w:ind w:left="360"/>
      </w:pPr>
      <w:r>
        <w:t xml:space="preserve">Il </w:t>
      </w:r>
      <w:r w:rsidR="00C84AF2">
        <w:t xml:space="preserve">testing si compone di </w:t>
      </w:r>
      <w:r w:rsidR="003E36A0">
        <w:t xml:space="preserve">tre fasi: </w:t>
      </w:r>
      <w:r w:rsidR="00DE7841">
        <w:t>testing di unità, testing di integrazione e testing di sistema.</w:t>
      </w:r>
    </w:p>
    <w:p w14:paraId="34EF82C3" w14:textId="77777777" w:rsidR="005A338F" w:rsidRDefault="005A338F" w:rsidP="00BF05AA">
      <w:pPr>
        <w:ind w:left="360"/>
      </w:pPr>
    </w:p>
    <w:p w14:paraId="69D1309E" w14:textId="5AAF3D44" w:rsidR="009A1403" w:rsidRPr="005A338F" w:rsidRDefault="005A338F" w:rsidP="00BF05AA">
      <w:pPr>
        <w:ind w:left="360"/>
        <w:rPr>
          <w:b/>
          <w:bCs/>
        </w:rPr>
      </w:pPr>
      <w:r w:rsidRPr="005A338F">
        <w:rPr>
          <w:b/>
          <w:bCs/>
        </w:rPr>
        <w:t>Test di unità</w:t>
      </w:r>
    </w:p>
    <w:p w14:paraId="7C8CF353" w14:textId="751C8490" w:rsidR="00EB7E55" w:rsidRDefault="008338CA" w:rsidP="00BF05AA">
      <w:pPr>
        <w:ind w:left="360"/>
      </w:pPr>
      <w:r>
        <w:t>Per il test di unità</w:t>
      </w:r>
      <w:r w:rsidR="006A599E">
        <w:t xml:space="preserve"> utilizziamo un approccio black-box</w:t>
      </w:r>
      <w:r w:rsidR="00C813AF">
        <w:t>,</w:t>
      </w:r>
      <w:r w:rsidR="00A23FAB">
        <w:t xml:space="preserve"> </w:t>
      </w:r>
      <w:r w:rsidR="00583736">
        <w:t>in parti</w:t>
      </w:r>
      <w:r w:rsidR="0002051D">
        <w:t>c</w:t>
      </w:r>
      <w:r w:rsidR="00583736">
        <w:t xml:space="preserve">olare </w:t>
      </w:r>
      <w:r w:rsidR="00846F5E">
        <w:t>category partition</w:t>
      </w:r>
      <w:r w:rsidR="0097773D">
        <w:t>, ereditato dal test di sistema</w:t>
      </w:r>
      <w:r w:rsidR="00E34BF7">
        <w:t>.</w:t>
      </w:r>
      <w:r w:rsidR="003A45D6">
        <w:t xml:space="preserve"> </w:t>
      </w:r>
      <w:r w:rsidR="00EE3288">
        <w:t>V</w:t>
      </w:r>
      <w:r w:rsidR="003A7D6D">
        <w:t>errà realizzato con JUnit</w:t>
      </w:r>
      <w:r w:rsidR="003219BF">
        <w:t xml:space="preserve"> e Mockito per la creazione di stubs e drivers</w:t>
      </w:r>
      <w:r w:rsidR="003A7D6D">
        <w:t>.</w:t>
      </w:r>
    </w:p>
    <w:p w14:paraId="31F258A9" w14:textId="77777777" w:rsidR="005A338F" w:rsidRDefault="005A338F" w:rsidP="00BF05AA">
      <w:pPr>
        <w:ind w:left="360"/>
      </w:pPr>
    </w:p>
    <w:p w14:paraId="619E7477" w14:textId="539261A8" w:rsidR="005A338F" w:rsidRPr="0087537B" w:rsidRDefault="005A338F" w:rsidP="00BF05AA">
      <w:pPr>
        <w:ind w:left="360"/>
        <w:rPr>
          <w:b/>
          <w:bCs/>
        </w:rPr>
      </w:pPr>
      <w:r w:rsidRPr="0087537B">
        <w:rPr>
          <w:b/>
          <w:bCs/>
        </w:rPr>
        <w:t>Test di integrazione</w:t>
      </w:r>
    </w:p>
    <w:p w14:paraId="52118214" w14:textId="6C576BCF" w:rsidR="009E5F69" w:rsidRDefault="00BB6272" w:rsidP="00BF05AA">
      <w:pPr>
        <w:ind w:left="360"/>
      </w:pPr>
      <w:r>
        <w:t>Il test di integrazi</w:t>
      </w:r>
      <w:r w:rsidR="00D762B3">
        <w:t xml:space="preserve">one </w:t>
      </w:r>
      <w:r w:rsidR="00737FC7">
        <w:t>sfrutta una strategia Sandwich</w:t>
      </w:r>
      <w:r w:rsidR="009768F5">
        <w:t xml:space="preserve">, dove </w:t>
      </w:r>
      <w:r w:rsidR="00346A9D">
        <w:t xml:space="preserve">il target layer </w:t>
      </w:r>
      <w:r w:rsidR="004E543E">
        <w:t>è rappresentato dall’application logic layer, individuato nella decomoposizione in sottosistemi (SDD).</w:t>
      </w:r>
    </w:p>
    <w:p w14:paraId="074C8483" w14:textId="77777777" w:rsidR="00DC5165" w:rsidRDefault="007B48E6" w:rsidP="00BF05AA">
      <w:pPr>
        <w:ind w:left="360"/>
      </w:pPr>
      <w:r>
        <w:t>Dunque i</w:t>
      </w:r>
      <w:r w:rsidR="00157ADC">
        <w:t xml:space="preserve">l top layer (interface) ed il bottom layer (storage) verranno testati </w:t>
      </w:r>
      <w:r w:rsidR="00675144">
        <w:t xml:space="preserve">in modo isolato utilizzando stubs e drivers. </w:t>
      </w:r>
      <w:r w:rsidR="00662DD3">
        <w:t xml:space="preserve">In seguito, il test di integrazione </w:t>
      </w:r>
      <w:r w:rsidR="002309F4">
        <w:t xml:space="preserve">andrà a testare il target layer </w:t>
      </w:r>
      <w:r w:rsidR="006F2808">
        <w:t xml:space="preserve">sfruttando il bottom layer </w:t>
      </w:r>
      <w:r w:rsidR="002D390D">
        <w:t xml:space="preserve">testato precedentemente. </w:t>
      </w:r>
    </w:p>
    <w:p w14:paraId="7BE2C232" w14:textId="77777777" w:rsidR="005A47FB" w:rsidRDefault="005A47FB" w:rsidP="00BF05AA">
      <w:pPr>
        <w:ind w:left="360"/>
      </w:pPr>
    </w:p>
    <w:p w14:paraId="75F9CE19" w14:textId="4876863C" w:rsidR="00DC5165" w:rsidRDefault="00DC5165" w:rsidP="00DC5165">
      <w:pPr>
        <w:ind w:left="360"/>
        <w:jc w:val="center"/>
      </w:pPr>
      <w:r>
        <w:rPr>
          <w:noProof/>
        </w:rPr>
        <w:drawing>
          <wp:inline distT="0" distB="0" distL="0" distR="0" wp14:anchorId="78E88EFF" wp14:editId="1349CC0E">
            <wp:extent cx="2916382" cy="1105296"/>
            <wp:effectExtent l="0" t="0" r="0" b="0"/>
            <wp:docPr id="1387773715"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73715" name="Immagine 1" descr="Immagine che contiene testo, schermata, linea, Carattere&#10;&#10;Descrizione generata automaticamente"/>
                    <pic:cNvPicPr/>
                  </pic:nvPicPr>
                  <pic:blipFill>
                    <a:blip r:embed="rId15"/>
                    <a:stretch>
                      <a:fillRect/>
                    </a:stretch>
                  </pic:blipFill>
                  <pic:spPr>
                    <a:xfrm>
                      <a:off x="0" y="0"/>
                      <a:ext cx="3011444" cy="1141324"/>
                    </a:xfrm>
                    <a:prstGeom prst="rect">
                      <a:avLst/>
                    </a:prstGeom>
                  </pic:spPr>
                </pic:pic>
              </a:graphicData>
            </a:graphic>
          </wp:inline>
        </w:drawing>
      </w:r>
      <w:r w:rsidR="00B54152">
        <w:t xml:space="preserve"> </w:t>
      </w:r>
      <w:r w:rsidR="00B54152" w:rsidRPr="00B54152">
        <w:rPr>
          <w:noProof/>
        </w:rPr>
        <w:drawing>
          <wp:inline distT="0" distB="0" distL="0" distR="0" wp14:anchorId="06087994" wp14:editId="75FC613D">
            <wp:extent cx="2563091" cy="416889"/>
            <wp:effectExtent l="0" t="0" r="0" b="2540"/>
            <wp:docPr id="185507265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72652" name="Immagine 1" descr="Immagine che contiene testo, Carattere, schermata, linea&#10;&#10;Descrizione generata automaticamente"/>
                    <pic:cNvPicPr/>
                  </pic:nvPicPr>
                  <pic:blipFill>
                    <a:blip r:embed="rId16"/>
                    <a:stretch>
                      <a:fillRect/>
                    </a:stretch>
                  </pic:blipFill>
                  <pic:spPr>
                    <a:xfrm>
                      <a:off x="0" y="0"/>
                      <a:ext cx="2659471" cy="432565"/>
                    </a:xfrm>
                    <a:prstGeom prst="rect">
                      <a:avLst/>
                    </a:prstGeom>
                  </pic:spPr>
                </pic:pic>
              </a:graphicData>
            </a:graphic>
          </wp:inline>
        </w:drawing>
      </w:r>
    </w:p>
    <w:p w14:paraId="01FCDDBE" w14:textId="77777777" w:rsidR="005A47FB" w:rsidRDefault="005A47FB" w:rsidP="00DC5165">
      <w:pPr>
        <w:ind w:left="360"/>
        <w:jc w:val="center"/>
      </w:pPr>
    </w:p>
    <w:p w14:paraId="3EBAD18F" w14:textId="39E5093E" w:rsidR="0087537B" w:rsidRDefault="0072183A" w:rsidP="00BF05AA">
      <w:pPr>
        <w:ind w:left="360"/>
      </w:pPr>
      <w:r>
        <w:t>Infine</w:t>
      </w:r>
      <w:r w:rsidR="00AC6114">
        <w:t xml:space="preserve">, per integrare i tre layer, </w:t>
      </w:r>
      <w:r w:rsidR="004260A4">
        <w:t>gli stub utilizzati per il testing del top layer saranno sostituiti con</w:t>
      </w:r>
      <w:r w:rsidR="00D079BF">
        <w:t xml:space="preserve"> il resto delle componenti </w:t>
      </w:r>
      <w:r w:rsidR="005B240B">
        <w:t>già testate.</w:t>
      </w:r>
      <w:r w:rsidR="00CD6189">
        <w:t xml:space="preserve"> </w:t>
      </w:r>
      <w:r w:rsidR="00E104FD">
        <w:t>Mockito sarà utilizzato per il test di integrazione.</w:t>
      </w:r>
    </w:p>
    <w:p w14:paraId="7823B888" w14:textId="55C21223" w:rsidR="005F2CB8" w:rsidRDefault="005F2CB8" w:rsidP="00BF05AA">
      <w:pPr>
        <w:ind w:left="360"/>
      </w:pPr>
    </w:p>
    <w:p w14:paraId="52F105DF" w14:textId="77777777" w:rsidR="001C4FDF" w:rsidRDefault="00DC5165" w:rsidP="003219BF">
      <w:pPr>
        <w:ind w:left="360"/>
        <w:jc w:val="center"/>
      </w:pPr>
      <w:r>
        <w:rPr>
          <w:noProof/>
        </w:rPr>
        <w:drawing>
          <wp:inline distT="0" distB="0" distL="0" distR="0" wp14:anchorId="5AF4472D" wp14:editId="0F21D17E">
            <wp:extent cx="4308764" cy="1035050"/>
            <wp:effectExtent l="0" t="0" r="0" b="0"/>
            <wp:docPr id="668319890"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19890" name="Immagine 1" descr="Immagine che contiene testo, schermata, linea, Carattere&#10;&#10;Descrizione generata automaticamente"/>
                    <pic:cNvPicPr/>
                  </pic:nvPicPr>
                  <pic:blipFill>
                    <a:blip r:embed="rId17"/>
                    <a:stretch>
                      <a:fillRect/>
                    </a:stretch>
                  </pic:blipFill>
                  <pic:spPr>
                    <a:xfrm>
                      <a:off x="0" y="0"/>
                      <a:ext cx="4446825" cy="1068215"/>
                    </a:xfrm>
                    <a:prstGeom prst="rect">
                      <a:avLst/>
                    </a:prstGeom>
                  </pic:spPr>
                </pic:pic>
              </a:graphicData>
            </a:graphic>
          </wp:inline>
        </w:drawing>
      </w:r>
    </w:p>
    <w:p w14:paraId="270FFAB1" w14:textId="77777777" w:rsidR="001C4FDF" w:rsidRDefault="001C4FDF" w:rsidP="003219BF">
      <w:pPr>
        <w:ind w:left="360"/>
        <w:jc w:val="center"/>
      </w:pPr>
    </w:p>
    <w:p w14:paraId="2563CC11" w14:textId="037B2A3C" w:rsidR="00FC230C" w:rsidRDefault="001C4FDF" w:rsidP="003219BF">
      <w:pPr>
        <w:ind w:left="360"/>
        <w:jc w:val="center"/>
      </w:pPr>
      <w:r w:rsidRPr="001C4FDF">
        <w:rPr>
          <w:noProof/>
        </w:rPr>
        <w:drawing>
          <wp:inline distT="0" distB="0" distL="0" distR="0" wp14:anchorId="10F85CB6" wp14:editId="004BB324">
            <wp:extent cx="4364182" cy="388551"/>
            <wp:effectExtent l="0" t="0" r="0" b="0"/>
            <wp:docPr id="4794912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91251" name=""/>
                    <pic:cNvPicPr/>
                  </pic:nvPicPr>
                  <pic:blipFill>
                    <a:blip r:embed="rId18"/>
                    <a:stretch>
                      <a:fillRect/>
                    </a:stretch>
                  </pic:blipFill>
                  <pic:spPr>
                    <a:xfrm>
                      <a:off x="0" y="0"/>
                      <a:ext cx="4584953" cy="408207"/>
                    </a:xfrm>
                    <a:prstGeom prst="rect">
                      <a:avLst/>
                    </a:prstGeom>
                  </pic:spPr>
                </pic:pic>
              </a:graphicData>
            </a:graphic>
          </wp:inline>
        </w:drawing>
      </w:r>
    </w:p>
    <w:p w14:paraId="7AF31B04" w14:textId="77777777" w:rsidR="005A47FB" w:rsidRDefault="005A47FB" w:rsidP="005A47FB">
      <w:pPr>
        <w:ind w:left="360"/>
        <w:jc w:val="center"/>
      </w:pPr>
    </w:p>
    <w:p w14:paraId="31FC6F5A" w14:textId="0E898BC5" w:rsidR="005D5D2A" w:rsidRPr="00E104FD" w:rsidRDefault="005A338F" w:rsidP="00F271B7">
      <w:pPr>
        <w:ind w:left="360"/>
        <w:rPr>
          <w:b/>
          <w:bCs/>
        </w:rPr>
      </w:pPr>
      <w:r w:rsidRPr="0087537B">
        <w:rPr>
          <w:b/>
          <w:bCs/>
        </w:rPr>
        <w:t>Test di sistema</w:t>
      </w:r>
    </w:p>
    <w:p w14:paraId="4924F3AD" w14:textId="69AF14A4" w:rsidR="009B5C7D" w:rsidRDefault="00BB218E" w:rsidP="005C7B22">
      <w:pPr>
        <w:ind w:left="360"/>
      </w:pPr>
      <w:r>
        <w:t xml:space="preserve">Per il test di sistema sarà eseguito </w:t>
      </w:r>
      <w:r w:rsidR="00CB75E1">
        <w:t>il functional testing</w:t>
      </w:r>
      <w:r w:rsidR="001149AF">
        <w:t>, con l’obiettivo di testare</w:t>
      </w:r>
      <w:r w:rsidR="00571A21">
        <w:t xml:space="preserve"> la funzionalità nel suo insieme</w:t>
      </w:r>
      <w:r w:rsidR="00425895">
        <w:t>.</w:t>
      </w:r>
      <w:r w:rsidR="009B5C7D">
        <w:t xml:space="preserve"> </w:t>
      </w:r>
      <w:r w:rsidR="006F7C4C">
        <w:t>I test frame</w:t>
      </w:r>
      <w:r w:rsidR="009B3F62">
        <w:t xml:space="preserve"> saranno definiti </w:t>
      </w:r>
      <w:r w:rsidR="001F6CFE">
        <w:t>con la strategia category partition</w:t>
      </w:r>
      <w:r w:rsidR="00B37B27">
        <w:t xml:space="preserve"> e saranno adattati ai </w:t>
      </w:r>
      <w:r w:rsidR="00121DFC">
        <w:t>singoli componenti per eseguire anche i test di unità.</w:t>
      </w:r>
    </w:p>
    <w:p w14:paraId="5F333463" w14:textId="7DEEB1B9" w:rsidR="005C7B22" w:rsidRDefault="00E03E38" w:rsidP="003D267A">
      <w:pPr>
        <w:ind w:left="360"/>
      </w:pPr>
      <w:r>
        <w:t>S</w:t>
      </w:r>
      <w:r w:rsidRPr="00E03E38">
        <w:t>arà utilizzato il tool Selenium IDE, che permette di registrare le azioni che un utente può intraprendere sul browser, in modo da poter implementare ed eseguire i test case di sistema.</w:t>
      </w:r>
    </w:p>
    <w:p w14:paraId="01CA8C7F" w14:textId="54988E87" w:rsidR="005C7B22" w:rsidRDefault="005C7B22" w:rsidP="005C7B22">
      <w:pPr>
        <w:pStyle w:val="Titolo"/>
        <w:numPr>
          <w:ilvl w:val="0"/>
          <w:numId w:val="1"/>
        </w:numPr>
      </w:pPr>
      <w:bookmarkStart w:id="7" w:name="_Toc185257142"/>
      <w:r>
        <w:t>Sospensione e ripristino</w:t>
      </w:r>
      <w:bookmarkEnd w:id="7"/>
    </w:p>
    <w:p w14:paraId="274859CC" w14:textId="3C4C5632" w:rsidR="00CD3E7F" w:rsidRPr="00CD3E7F" w:rsidRDefault="00CD3E7F" w:rsidP="00CD3E7F">
      <w:pPr>
        <w:ind w:left="360"/>
      </w:pPr>
      <w:r>
        <w:t>Siccome il test verrà effettuato su singol</w:t>
      </w:r>
      <w:r w:rsidR="000910CC">
        <w:t>e</w:t>
      </w:r>
      <w:r>
        <w:t xml:space="preserve"> funzionalità, il test</w:t>
      </w:r>
      <w:r w:rsidR="000A6006">
        <w:t xml:space="preserve"> </w:t>
      </w:r>
      <w:r>
        <w:t>verrà eseguito interamente senza sospensioni.</w:t>
      </w:r>
    </w:p>
    <w:p w14:paraId="524EC081" w14:textId="1CCD2CAD" w:rsidR="008205EE" w:rsidRDefault="008205EE" w:rsidP="008205EE">
      <w:pPr>
        <w:pStyle w:val="Titolo"/>
        <w:numPr>
          <w:ilvl w:val="0"/>
          <w:numId w:val="1"/>
        </w:numPr>
      </w:pPr>
      <w:bookmarkStart w:id="8" w:name="_Toc185257143"/>
      <w:r>
        <w:t>Materiale di testing</w:t>
      </w:r>
      <w:bookmarkEnd w:id="8"/>
    </w:p>
    <w:p w14:paraId="52ED2794" w14:textId="5D40DC82" w:rsidR="003D6BBE" w:rsidRDefault="00CC45DA" w:rsidP="008205EE">
      <w:pPr>
        <w:ind w:left="360"/>
      </w:pPr>
      <w:r>
        <w:t xml:space="preserve">L’hardware necessario per l’attività di test prevede </w:t>
      </w:r>
      <w:r w:rsidR="0018524A">
        <w:t>un semplice computer.</w:t>
      </w:r>
    </w:p>
    <w:sectPr w:rsidR="003D6BBE" w:rsidSect="007615F1">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CB5D5B" w14:textId="77777777" w:rsidR="00E67DCA" w:rsidRDefault="00E67DCA">
      <w:r>
        <w:separator/>
      </w:r>
    </w:p>
  </w:endnote>
  <w:endnote w:type="continuationSeparator" w:id="0">
    <w:p w14:paraId="59FAC724" w14:textId="77777777" w:rsidR="00E67DCA" w:rsidRDefault="00E67DCA">
      <w:r>
        <w:continuationSeparator/>
      </w:r>
    </w:p>
  </w:endnote>
  <w:endnote w:type="continuationNotice" w:id="1">
    <w:p w14:paraId="6D09092F" w14:textId="77777777" w:rsidR="00E67DCA" w:rsidRDefault="00E67D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pleSystemUIFont">
    <w:altName w:val="Cambria"/>
    <w:charset w:val="00"/>
    <w:family w:val="roman"/>
    <w:pitch w:val="default"/>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643D1" w14:textId="19D83A17" w:rsidR="008B36D5" w:rsidRDefault="008B3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7B4A5" w14:textId="51A34108" w:rsidR="006D2F17" w:rsidRDefault="006D2F17">
    <w:pPr>
      <w:pStyle w:val="Pidipagina"/>
      <w:jc w:val="right"/>
    </w:pPr>
    <w:r>
      <w:fldChar w:fldCharType="begin"/>
    </w:r>
    <w:r>
      <w:instrText>PAGE   \* MERGEFORMAT</w:instrText>
    </w:r>
    <w:r>
      <w:fldChar w:fldCharType="separate"/>
    </w:r>
    <w:r>
      <w:t>2</w:t>
    </w:r>
    <w:r>
      <w:fldChar w:fldCharType="end"/>
    </w:r>
  </w:p>
  <w:p w14:paraId="0B9A63A3" w14:textId="117580A2"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7974B" w14:textId="4AE47423"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0380C4" w14:textId="77777777" w:rsidR="00E67DCA" w:rsidRDefault="00E67DCA">
      <w:r>
        <w:separator/>
      </w:r>
    </w:p>
  </w:footnote>
  <w:footnote w:type="continuationSeparator" w:id="0">
    <w:p w14:paraId="7F84856D" w14:textId="77777777" w:rsidR="00E67DCA" w:rsidRDefault="00E67DCA">
      <w:r>
        <w:continuationSeparator/>
      </w:r>
    </w:p>
  </w:footnote>
  <w:footnote w:type="continuationNotice" w:id="1">
    <w:p w14:paraId="7CE5F84A" w14:textId="77777777" w:rsidR="00E67DCA" w:rsidRDefault="00E67D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85FC9" w14:textId="365BFED8" w:rsidR="008B36D5" w:rsidRDefault="008B36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D3C5C" w14:textId="0176670D"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A74C8" w14:textId="473FF0E8"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073E1124"/>
    <w:multiLevelType w:val="hybridMultilevel"/>
    <w:tmpl w:val="45F68510"/>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999"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B269E0"/>
    <w:multiLevelType w:val="hybridMultilevel"/>
    <w:tmpl w:val="D95E97DA"/>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3C98653E"/>
    <w:multiLevelType w:val="hybridMultilevel"/>
    <w:tmpl w:val="8C60D2C0"/>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4931165E"/>
    <w:multiLevelType w:val="hybridMultilevel"/>
    <w:tmpl w:val="955E9E6C"/>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55B967AC"/>
    <w:multiLevelType w:val="hybridMultilevel"/>
    <w:tmpl w:val="D64A8C2C"/>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6B8B0C0F"/>
    <w:multiLevelType w:val="hybridMultilevel"/>
    <w:tmpl w:val="A904A8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F653EE7"/>
    <w:multiLevelType w:val="hybridMultilevel"/>
    <w:tmpl w:val="54CA586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771C521E"/>
    <w:multiLevelType w:val="hybridMultilevel"/>
    <w:tmpl w:val="DBA00648"/>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7839714A"/>
    <w:multiLevelType w:val="hybridMultilevel"/>
    <w:tmpl w:val="01F0B9F4"/>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7A2246B6"/>
    <w:multiLevelType w:val="hybridMultilevel"/>
    <w:tmpl w:val="D8BE88CE"/>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7FF76B68"/>
    <w:multiLevelType w:val="hybridMultilevel"/>
    <w:tmpl w:val="8698D4DC"/>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2044355777">
    <w:abstractNumId w:val="5"/>
  </w:num>
  <w:num w:numId="2" w16cid:durableId="258607679">
    <w:abstractNumId w:val="7"/>
  </w:num>
  <w:num w:numId="3" w16cid:durableId="1397631624">
    <w:abstractNumId w:val="10"/>
  </w:num>
  <w:num w:numId="4" w16cid:durableId="1150174008">
    <w:abstractNumId w:val="11"/>
  </w:num>
  <w:num w:numId="5" w16cid:durableId="483549676">
    <w:abstractNumId w:val="9"/>
  </w:num>
  <w:num w:numId="6" w16cid:durableId="1054355894">
    <w:abstractNumId w:val="8"/>
  </w:num>
  <w:num w:numId="7" w16cid:durableId="475731728">
    <w:abstractNumId w:val="12"/>
  </w:num>
  <w:num w:numId="8" w16cid:durableId="296109099">
    <w:abstractNumId w:val="6"/>
  </w:num>
  <w:num w:numId="9" w16cid:durableId="1957760413">
    <w:abstractNumId w:val="14"/>
  </w:num>
  <w:num w:numId="10" w16cid:durableId="1336490949">
    <w:abstractNumId w:val="4"/>
  </w:num>
  <w:num w:numId="11" w16cid:durableId="1816992318">
    <w:abstractNumId w:val="13"/>
  </w:num>
  <w:num w:numId="12" w16cid:durableId="923682758">
    <w:abstractNumId w:val="1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403"/>
    <w:rsid w:val="000005E5"/>
    <w:rsid w:val="0000149B"/>
    <w:rsid w:val="00001C5D"/>
    <w:rsid w:val="00002191"/>
    <w:rsid w:val="00002368"/>
    <w:rsid w:val="0000282C"/>
    <w:rsid w:val="00003652"/>
    <w:rsid w:val="00004464"/>
    <w:rsid w:val="0000502B"/>
    <w:rsid w:val="00005314"/>
    <w:rsid w:val="00005E7E"/>
    <w:rsid w:val="00007529"/>
    <w:rsid w:val="00011D28"/>
    <w:rsid w:val="0001213C"/>
    <w:rsid w:val="00012F30"/>
    <w:rsid w:val="00012FFB"/>
    <w:rsid w:val="00013140"/>
    <w:rsid w:val="000131CA"/>
    <w:rsid w:val="000134DF"/>
    <w:rsid w:val="00013806"/>
    <w:rsid w:val="00013B1F"/>
    <w:rsid w:val="000145C2"/>
    <w:rsid w:val="00014C74"/>
    <w:rsid w:val="0001519D"/>
    <w:rsid w:val="000154DF"/>
    <w:rsid w:val="0001596F"/>
    <w:rsid w:val="00015D69"/>
    <w:rsid w:val="000164E7"/>
    <w:rsid w:val="00016B18"/>
    <w:rsid w:val="00017FB5"/>
    <w:rsid w:val="0002051D"/>
    <w:rsid w:val="00020A52"/>
    <w:rsid w:val="00021B0B"/>
    <w:rsid w:val="0002268B"/>
    <w:rsid w:val="00022880"/>
    <w:rsid w:val="000233FF"/>
    <w:rsid w:val="000249BE"/>
    <w:rsid w:val="00024A64"/>
    <w:rsid w:val="000252D4"/>
    <w:rsid w:val="000256DE"/>
    <w:rsid w:val="000257F3"/>
    <w:rsid w:val="0002582A"/>
    <w:rsid w:val="00026061"/>
    <w:rsid w:val="00026FC8"/>
    <w:rsid w:val="00027374"/>
    <w:rsid w:val="0002746C"/>
    <w:rsid w:val="00027FA8"/>
    <w:rsid w:val="00030BA2"/>
    <w:rsid w:val="00031C89"/>
    <w:rsid w:val="00032637"/>
    <w:rsid w:val="0003304B"/>
    <w:rsid w:val="00034419"/>
    <w:rsid w:val="00035202"/>
    <w:rsid w:val="0003667D"/>
    <w:rsid w:val="0003707B"/>
    <w:rsid w:val="00040523"/>
    <w:rsid w:val="00041616"/>
    <w:rsid w:val="00041E52"/>
    <w:rsid w:val="0004322E"/>
    <w:rsid w:val="00044478"/>
    <w:rsid w:val="000445E2"/>
    <w:rsid w:val="000453BE"/>
    <w:rsid w:val="00045E4C"/>
    <w:rsid w:val="000464EC"/>
    <w:rsid w:val="000467C2"/>
    <w:rsid w:val="00046DD8"/>
    <w:rsid w:val="00046F12"/>
    <w:rsid w:val="000474E9"/>
    <w:rsid w:val="0005019C"/>
    <w:rsid w:val="000504A0"/>
    <w:rsid w:val="00050ABD"/>
    <w:rsid w:val="00051098"/>
    <w:rsid w:val="0005367D"/>
    <w:rsid w:val="00054071"/>
    <w:rsid w:val="0005410E"/>
    <w:rsid w:val="00054357"/>
    <w:rsid w:val="00054771"/>
    <w:rsid w:val="00054F84"/>
    <w:rsid w:val="000557C8"/>
    <w:rsid w:val="000565F3"/>
    <w:rsid w:val="0005713B"/>
    <w:rsid w:val="00061B32"/>
    <w:rsid w:val="00061C90"/>
    <w:rsid w:val="0006203C"/>
    <w:rsid w:val="00062AE3"/>
    <w:rsid w:val="00062CAE"/>
    <w:rsid w:val="00063FAC"/>
    <w:rsid w:val="000641FA"/>
    <w:rsid w:val="00064CFA"/>
    <w:rsid w:val="00065598"/>
    <w:rsid w:val="00065F73"/>
    <w:rsid w:val="00066A93"/>
    <w:rsid w:val="00066D63"/>
    <w:rsid w:val="000674F0"/>
    <w:rsid w:val="0006757A"/>
    <w:rsid w:val="0007074E"/>
    <w:rsid w:val="00070848"/>
    <w:rsid w:val="00071159"/>
    <w:rsid w:val="000720A3"/>
    <w:rsid w:val="00073889"/>
    <w:rsid w:val="000750C0"/>
    <w:rsid w:val="0007539B"/>
    <w:rsid w:val="00075400"/>
    <w:rsid w:val="00075439"/>
    <w:rsid w:val="00075630"/>
    <w:rsid w:val="00075EBE"/>
    <w:rsid w:val="000768E3"/>
    <w:rsid w:val="000772F2"/>
    <w:rsid w:val="000773DB"/>
    <w:rsid w:val="000779A5"/>
    <w:rsid w:val="00077CAC"/>
    <w:rsid w:val="00080135"/>
    <w:rsid w:val="00080521"/>
    <w:rsid w:val="0008064E"/>
    <w:rsid w:val="000809A1"/>
    <w:rsid w:val="00080AC5"/>
    <w:rsid w:val="00081FC8"/>
    <w:rsid w:val="00082FF6"/>
    <w:rsid w:val="00083E62"/>
    <w:rsid w:val="00084BC6"/>
    <w:rsid w:val="000850CC"/>
    <w:rsid w:val="0008546E"/>
    <w:rsid w:val="00085F38"/>
    <w:rsid w:val="00086B1A"/>
    <w:rsid w:val="00086DB2"/>
    <w:rsid w:val="00087095"/>
    <w:rsid w:val="000872B1"/>
    <w:rsid w:val="00087C7E"/>
    <w:rsid w:val="0009009F"/>
    <w:rsid w:val="000910CC"/>
    <w:rsid w:val="00091C1C"/>
    <w:rsid w:val="00093773"/>
    <w:rsid w:val="0009379A"/>
    <w:rsid w:val="00093D9B"/>
    <w:rsid w:val="000953A9"/>
    <w:rsid w:val="00095556"/>
    <w:rsid w:val="00095725"/>
    <w:rsid w:val="0009694B"/>
    <w:rsid w:val="00097241"/>
    <w:rsid w:val="00097EC4"/>
    <w:rsid w:val="00097F64"/>
    <w:rsid w:val="000A0FB5"/>
    <w:rsid w:val="000A24F2"/>
    <w:rsid w:val="000A2DC9"/>
    <w:rsid w:val="000A4222"/>
    <w:rsid w:val="000A4430"/>
    <w:rsid w:val="000A4C5D"/>
    <w:rsid w:val="000A4C97"/>
    <w:rsid w:val="000A4D0C"/>
    <w:rsid w:val="000A5632"/>
    <w:rsid w:val="000A5A32"/>
    <w:rsid w:val="000A5F2E"/>
    <w:rsid w:val="000A6006"/>
    <w:rsid w:val="000A6D0D"/>
    <w:rsid w:val="000B0019"/>
    <w:rsid w:val="000B14F6"/>
    <w:rsid w:val="000B1E2D"/>
    <w:rsid w:val="000B1E53"/>
    <w:rsid w:val="000B2209"/>
    <w:rsid w:val="000B24CC"/>
    <w:rsid w:val="000B2B2B"/>
    <w:rsid w:val="000B2DF6"/>
    <w:rsid w:val="000B4CD9"/>
    <w:rsid w:val="000B4F62"/>
    <w:rsid w:val="000B55C9"/>
    <w:rsid w:val="000B5934"/>
    <w:rsid w:val="000B5A5F"/>
    <w:rsid w:val="000B5E5B"/>
    <w:rsid w:val="000B636E"/>
    <w:rsid w:val="000B6921"/>
    <w:rsid w:val="000B7EBD"/>
    <w:rsid w:val="000C05EF"/>
    <w:rsid w:val="000C1361"/>
    <w:rsid w:val="000C2419"/>
    <w:rsid w:val="000C2BC4"/>
    <w:rsid w:val="000C2F7A"/>
    <w:rsid w:val="000C373B"/>
    <w:rsid w:val="000C38AD"/>
    <w:rsid w:val="000C38CB"/>
    <w:rsid w:val="000C4964"/>
    <w:rsid w:val="000C5779"/>
    <w:rsid w:val="000C5893"/>
    <w:rsid w:val="000C5DE6"/>
    <w:rsid w:val="000C622B"/>
    <w:rsid w:val="000C644F"/>
    <w:rsid w:val="000C689F"/>
    <w:rsid w:val="000C6CC9"/>
    <w:rsid w:val="000C739E"/>
    <w:rsid w:val="000C7CA3"/>
    <w:rsid w:val="000D00A9"/>
    <w:rsid w:val="000D0664"/>
    <w:rsid w:val="000D08C8"/>
    <w:rsid w:val="000D0CD4"/>
    <w:rsid w:val="000D0F6C"/>
    <w:rsid w:val="000D1118"/>
    <w:rsid w:val="000D1141"/>
    <w:rsid w:val="000D2181"/>
    <w:rsid w:val="000D2184"/>
    <w:rsid w:val="000D2800"/>
    <w:rsid w:val="000D2D18"/>
    <w:rsid w:val="000D339F"/>
    <w:rsid w:val="000D33F0"/>
    <w:rsid w:val="000D33F6"/>
    <w:rsid w:val="000D3750"/>
    <w:rsid w:val="000D3803"/>
    <w:rsid w:val="000D3EA5"/>
    <w:rsid w:val="000D4768"/>
    <w:rsid w:val="000D4849"/>
    <w:rsid w:val="000D4B23"/>
    <w:rsid w:val="000D5770"/>
    <w:rsid w:val="000D5D41"/>
    <w:rsid w:val="000D64DE"/>
    <w:rsid w:val="000D654C"/>
    <w:rsid w:val="000D7624"/>
    <w:rsid w:val="000D7843"/>
    <w:rsid w:val="000E1021"/>
    <w:rsid w:val="000E1E8A"/>
    <w:rsid w:val="000E2129"/>
    <w:rsid w:val="000E2283"/>
    <w:rsid w:val="000E2677"/>
    <w:rsid w:val="000E2E00"/>
    <w:rsid w:val="000E4CB4"/>
    <w:rsid w:val="000E56F2"/>
    <w:rsid w:val="000E5C86"/>
    <w:rsid w:val="000E7941"/>
    <w:rsid w:val="000E7F30"/>
    <w:rsid w:val="000F01AC"/>
    <w:rsid w:val="000F0542"/>
    <w:rsid w:val="000F0B0B"/>
    <w:rsid w:val="000F16C6"/>
    <w:rsid w:val="000F2819"/>
    <w:rsid w:val="000F284B"/>
    <w:rsid w:val="000F2B4A"/>
    <w:rsid w:val="000F34A2"/>
    <w:rsid w:val="000F356B"/>
    <w:rsid w:val="000F3766"/>
    <w:rsid w:val="000F3D94"/>
    <w:rsid w:val="000F418A"/>
    <w:rsid w:val="000F4545"/>
    <w:rsid w:val="000F4A53"/>
    <w:rsid w:val="000F4E4E"/>
    <w:rsid w:val="000F5775"/>
    <w:rsid w:val="000F5857"/>
    <w:rsid w:val="000F5BF5"/>
    <w:rsid w:val="000F5DA4"/>
    <w:rsid w:val="000F6736"/>
    <w:rsid w:val="000F6F24"/>
    <w:rsid w:val="000F6F3B"/>
    <w:rsid w:val="000F73E4"/>
    <w:rsid w:val="000F7E92"/>
    <w:rsid w:val="00100631"/>
    <w:rsid w:val="00101128"/>
    <w:rsid w:val="001012E9"/>
    <w:rsid w:val="0010255C"/>
    <w:rsid w:val="00103759"/>
    <w:rsid w:val="001037E2"/>
    <w:rsid w:val="00103948"/>
    <w:rsid w:val="00103C0B"/>
    <w:rsid w:val="0010457D"/>
    <w:rsid w:val="001047A5"/>
    <w:rsid w:val="00105328"/>
    <w:rsid w:val="001055B7"/>
    <w:rsid w:val="00105D9B"/>
    <w:rsid w:val="001067EE"/>
    <w:rsid w:val="0010699C"/>
    <w:rsid w:val="00107644"/>
    <w:rsid w:val="001077F2"/>
    <w:rsid w:val="00107975"/>
    <w:rsid w:val="00110362"/>
    <w:rsid w:val="001106DB"/>
    <w:rsid w:val="00110800"/>
    <w:rsid w:val="0011103C"/>
    <w:rsid w:val="001112E6"/>
    <w:rsid w:val="00111BE5"/>
    <w:rsid w:val="001124F6"/>
    <w:rsid w:val="00112513"/>
    <w:rsid w:val="001127E3"/>
    <w:rsid w:val="00112E03"/>
    <w:rsid w:val="00112E21"/>
    <w:rsid w:val="00112F1C"/>
    <w:rsid w:val="00113D82"/>
    <w:rsid w:val="00114568"/>
    <w:rsid w:val="001146ED"/>
    <w:rsid w:val="001149AF"/>
    <w:rsid w:val="0011594C"/>
    <w:rsid w:val="001161DA"/>
    <w:rsid w:val="001168AF"/>
    <w:rsid w:val="001171E2"/>
    <w:rsid w:val="00117EC0"/>
    <w:rsid w:val="001211BC"/>
    <w:rsid w:val="00121386"/>
    <w:rsid w:val="001218E2"/>
    <w:rsid w:val="00121DFC"/>
    <w:rsid w:val="00122120"/>
    <w:rsid w:val="0012252F"/>
    <w:rsid w:val="0012266C"/>
    <w:rsid w:val="00122B7E"/>
    <w:rsid w:val="00122C16"/>
    <w:rsid w:val="0012358A"/>
    <w:rsid w:val="0012428F"/>
    <w:rsid w:val="001242B0"/>
    <w:rsid w:val="001251B3"/>
    <w:rsid w:val="00125FAE"/>
    <w:rsid w:val="001264FB"/>
    <w:rsid w:val="00126C6F"/>
    <w:rsid w:val="00126F04"/>
    <w:rsid w:val="00126F94"/>
    <w:rsid w:val="001302FB"/>
    <w:rsid w:val="00131610"/>
    <w:rsid w:val="001318C9"/>
    <w:rsid w:val="00131B5C"/>
    <w:rsid w:val="00131C60"/>
    <w:rsid w:val="00132048"/>
    <w:rsid w:val="00132A63"/>
    <w:rsid w:val="001331B0"/>
    <w:rsid w:val="001339E4"/>
    <w:rsid w:val="00133C2E"/>
    <w:rsid w:val="00134569"/>
    <w:rsid w:val="00134F41"/>
    <w:rsid w:val="00135264"/>
    <w:rsid w:val="00135A95"/>
    <w:rsid w:val="00135E63"/>
    <w:rsid w:val="001366BD"/>
    <w:rsid w:val="00136CD1"/>
    <w:rsid w:val="00136CFA"/>
    <w:rsid w:val="00137045"/>
    <w:rsid w:val="0013752C"/>
    <w:rsid w:val="00137966"/>
    <w:rsid w:val="00137F5D"/>
    <w:rsid w:val="00140170"/>
    <w:rsid w:val="00140D23"/>
    <w:rsid w:val="00140EE6"/>
    <w:rsid w:val="00141393"/>
    <w:rsid w:val="001413AF"/>
    <w:rsid w:val="001417A8"/>
    <w:rsid w:val="00143647"/>
    <w:rsid w:val="00144C6E"/>
    <w:rsid w:val="00144F1C"/>
    <w:rsid w:val="001453E0"/>
    <w:rsid w:val="0014574D"/>
    <w:rsid w:val="00145829"/>
    <w:rsid w:val="0014675D"/>
    <w:rsid w:val="001467F4"/>
    <w:rsid w:val="001471D5"/>
    <w:rsid w:val="001475D6"/>
    <w:rsid w:val="00147F75"/>
    <w:rsid w:val="00150540"/>
    <w:rsid w:val="00150D54"/>
    <w:rsid w:val="00151ADC"/>
    <w:rsid w:val="001561F3"/>
    <w:rsid w:val="00156218"/>
    <w:rsid w:val="0015696D"/>
    <w:rsid w:val="00156A0D"/>
    <w:rsid w:val="00157ADC"/>
    <w:rsid w:val="001602B3"/>
    <w:rsid w:val="00160835"/>
    <w:rsid w:val="001609BC"/>
    <w:rsid w:val="0016140C"/>
    <w:rsid w:val="0016151C"/>
    <w:rsid w:val="001619A3"/>
    <w:rsid w:val="00161C61"/>
    <w:rsid w:val="00162228"/>
    <w:rsid w:val="00162A5D"/>
    <w:rsid w:val="001634B5"/>
    <w:rsid w:val="0016388A"/>
    <w:rsid w:val="00163901"/>
    <w:rsid w:val="00163A3A"/>
    <w:rsid w:val="00163A77"/>
    <w:rsid w:val="00163CB5"/>
    <w:rsid w:val="001650A6"/>
    <w:rsid w:val="00165F25"/>
    <w:rsid w:val="00166A35"/>
    <w:rsid w:val="00166C1F"/>
    <w:rsid w:val="00167292"/>
    <w:rsid w:val="00170121"/>
    <w:rsid w:val="001703DC"/>
    <w:rsid w:val="0017076A"/>
    <w:rsid w:val="00170CFF"/>
    <w:rsid w:val="001717C2"/>
    <w:rsid w:val="00172033"/>
    <w:rsid w:val="001720C7"/>
    <w:rsid w:val="0017251F"/>
    <w:rsid w:val="00172691"/>
    <w:rsid w:val="00172706"/>
    <w:rsid w:val="0017417D"/>
    <w:rsid w:val="001741C1"/>
    <w:rsid w:val="00174F66"/>
    <w:rsid w:val="00175503"/>
    <w:rsid w:val="00175540"/>
    <w:rsid w:val="00175AA7"/>
    <w:rsid w:val="001765AE"/>
    <w:rsid w:val="00176BAE"/>
    <w:rsid w:val="00177438"/>
    <w:rsid w:val="00177823"/>
    <w:rsid w:val="001802E9"/>
    <w:rsid w:val="00181E49"/>
    <w:rsid w:val="00182CAD"/>
    <w:rsid w:val="00183C4A"/>
    <w:rsid w:val="00183C50"/>
    <w:rsid w:val="00183F70"/>
    <w:rsid w:val="0018524A"/>
    <w:rsid w:val="00185BDB"/>
    <w:rsid w:val="00185C3F"/>
    <w:rsid w:val="0018601A"/>
    <w:rsid w:val="00186588"/>
    <w:rsid w:val="001866F8"/>
    <w:rsid w:val="0019091E"/>
    <w:rsid w:val="00190A85"/>
    <w:rsid w:val="00191B7E"/>
    <w:rsid w:val="00191F8B"/>
    <w:rsid w:val="00192360"/>
    <w:rsid w:val="00193184"/>
    <w:rsid w:val="00193B06"/>
    <w:rsid w:val="00193D55"/>
    <w:rsid w:val="00193FD6"/>
    <w:rsid w:val="0019668F"/>
    <w:rsid w:val="00196CFD"/>
    <w:rsid w:val="0019737E"/>
    <w:rsid w:val="00197FD2"/>
    <w:rsid w:val="001A0079"/>
    <w:rsid w:val="001A04F9"/>
    <w:rsid w:val="001A0AA8"/>
    <w:rsid w:val="001A1739"/>
    <w:rsid w:val="001A18CA"/>
    <w:rsid w:val="001A1F6F"/>
    <w:rsid w:val="001A21C2"/>
    <w:rsid w:val="001A2A3B"/>
    <w:rsid w:val="001A36DC"/>
    <w:rsid w:val="001A398D"/>
    <w:rsid w:val="001A4245"/>
    <w:rsid w:val="001A4B29"/>
    <w:rsid w:val="001A4FC4"/>
    <w:rsid w:val="001A5A78"/>
    <w:rsid w:val="001A635E"/>
    <w:rsid w:val="001A67B0"/>
    <w:rsid w:val="001A6B96"/>
    <w:rsid w:val="001A709B"/>
    <w:rsid w:val="001A726B"/>
    <w:rsid w:val="001B014E"/>
    <w:rsid w:val="001B0D88"/>
    <w:rsid w:val="001B1095"/>
    <w:rsid w:val="001B23A6"/>
    <w:rsid w:val="001B2436"/>
    <w:rsid w:val="001B3436"/>
    <w:rsid w:val="001B3E05"/>
    <w:rsid w:val="001B4491"/>
    <w:rsid w:val="001B4CCB"/>
    <w:rsid w:val="001B4EF1"/>
    <w:rsid w:val="001B500F"/>
    <w:rsid w:val="001B5351"/>
    <w:rsid w:val="001B5B2D"/>
    <w:rsid w:val="001B5D7C"/>
    <w:rsid w:val="001B6CE4"/>
    <w:rsid w:val="001B71A5"/>
    <w:rsid w:val="001B7AD4"/>
    <w:rsid w:val="001C105D"/>
    <w:rsid w:val="001C13E4"/>
    <w:rsid w:val="001C16BA"/>
    <w:rsid w:val="001C1D48"/>
    <w:rsid w:val="001C1E13"/>
    <w:rsid w:val="001C2121"/>
    <w:rsid w:val="001C229D"/>
    <w:rsid w:val="001C24C2"/>
    <w:rsid w:val="001C2898"/>
    <w:rsid w:val="001C3468"/>
    <w:rsid w:val="001C4FDF"/>
    <w:rsid w:val="001C55C9"/>
    <w:rsid w:val="001C6326"/>
    <w:rsid w:val="001C688A"/>
    <w:rsid w:val="001C7137"/>
    <w:rsid w:val="001C78DB"/>
    <w:rsid w:val="001D0922"/>
    <w:rsid w:val="001D0962"/>
    <w:rsid w:val="001D14C8"/>
    <w:rsid w:val="001D14CE"/>
    <w:rsid w:val="001D1557"/>
    <w:rsid w:val="001D1B72"/>
    <w:rsid w:val="001D2139"/>
    <w:rsid w:val="001D2640"/>
    <w:rsid w:val="001D29A6"/>
    <w:rsid w:val="001D2A51"/>
    <w:rsid w:val="001D2D24"/>
    <w:rsid w:val="001D3C2F"/>
    <w:rsid w:val="001D44ED"/>
    <w:rsid w:val="001D49D0"/>
    <w:rsid w:val="001D4C5C"/>
    <w:rsid w:val="001D5675"/>
    <w:rsid w:val="001D5A89"/>
    <w:rsid w:val="001D6592"/>
    <w:rsid w:val="001D6D0E"/>
    <w:rsid w:val="001D7240"/>
    <w:rsid w:val="001D7458"/>
    <w:rsid w:val="001D750E"/>
    <w:rsid w:val="001D7998"/>
    <w:rsid w:val="001E0061"/>
    <w:rsid w:val="001E0279"/>
    <w:rsid w:val="001E0FDE"/>
    <w:rsid w:val="001E1AD0"/>
    <w:rsid w:val="001E1D0C"/>
    <w:rsid w:val="001E1D36"/>
    <w:rsid w:val="001E2D5E"/>
    <w:rsid w:val="001E360E"/>
    <w:rsid w:val="001E36F7"/>
    <w:rsid w:val="001E3B2F"/>
    <w:rsid w:val="001E4016"/>
    <w:rsid w:val="001E4FB8"/>
    <w:rsid w:val="001E531B"/>
    <w:rsid w:val="001E6588"/>
    <w:rsid w:val="001E7BD1"/>
    <w:rsid w:val="001F0673"/>
    <w:rsid w:val="001F09F0"/>
    <w:rsid w:val="001F0B28"/>
    <w:rsid w:val="001F0CC4"/>
    <w:rsid w:val="001F1D66"/>
    <w:rsid w:val="001F3FCA"/>
    <w:rsid w:val="001F4B6E"/>
    <w:rsid w:val="001F4E1C"/>
    <w:rsid w:val="001F5305"/>
    <w:rsid w:val="001F6234"/>
    <w:rsid w:val="001F69F5"/>
    <w:rsid w:val="001F6CE7"/>
    <w:rsid w:val="001F6CFE"/>
    <w:rsid w:val="001F6EC7"/>
    <w:rsid w:val="001F723C"/>
    <w:rsid w:val="001F7C8C"/>
    <w:rsid w:val="00201842"/>
    <w:rsid w:val="00202494"/>
    <w:rsid w:val="00202751"/>
    <w:rsid w:val="002029E8"/>
    <w:rsid w:val="00202D22"/>
    <w:rsid w:val="00202EC8"/>
    <w:rsid w:val="00202F93"/>
    <w:rsid w:val="00203207"/>
    <w:rsid w:val="0020325A"/>
    <w:rsid w:val="002033FE"/>
    <w:rsid w:val="00204C73"/>
    <w:rsid w:val="00204CDF"/>
    <w:rsid w:val="002074AD"/>
    <w:rsid w:val="00207D3F"/>
    <w:rsid w:val="00207E0C"/>
    <w:rsid w:val="00210853"/>
    <w:rsid w:val="00212C72"/>
    <w:rsid w:val="00212F39"/>
    <w:rsid w:val="002133CD"/>
    <w:rsid w:val="00213755"/>
    <w:rsid w:val="00214C22"/>
    <w:rsid w:val="00214FE8"/>
    <w:rsid w:val="0021505E"/>
    <w:rsid w:val="00215307"/>
    <w:rsid w:val="0021598F"/>
    <w:rsid w:val="00215C1E"/>
    <w:rsid w:val="00215E8A"/>
    <w:rsid w:val="00216D72"/>
    <w:rsid w:val="002170D4"/>
    <w:rsid w:val="00217A87"/>
    <w:rsid w:val="00220488"/>
    <w:rsid w:val="00220894"/>
    <w:rsid w:val="00221088"/>
    <w:rsid w:val="0022164F"/>
    <w:rsid w:val="002220C3"/>
    <w:rsid w:val="00222895"/>
    <w:rsid w:val="00222ACB"/>
    <w:rsid w:val="00222E46"/>
    <w:rsid w:val="002230E5"/>
    <w:rsid w:val="00223C8F"/>
    <w:rsid w:val="0022452D"/>
    <w:rsid w:val="00225300"/>
    <w:rsid w:val="00225578"/>
    <w:rsid w:val="00225B4F"/>
    <w:rsid w:val="002276B7"/>
    <w:rsid w:val="00227FE3"/>
    <w:rsid w:val="002308E3"/>
    <w:rsid w:val="002309F4"/>
    <w:rsid w:val="00230BF4"/>
    <w:rsid w:val="002315D3"/>
    <w:rsid w:val="002325B9"/>
    <w:rsid w:val="00233782"/>
    <w:rsid w:val="00233890"/>
    <w:rsid w:val="00234705"/>
    <w:rsid w:val="0023479B"/>
    <w:rsid w:val="00234AC4"/>
    <w:rsid w:val="00234EAB"/>
    <w:rsid w:val="00234F4E"/>
    <w:rsid w:val="00234FB6"/>
    <w:rsid w:val="002369BE"/>
    <w:rsid w:val="002407D5"/>
    <w:rsid w:val="00241EC4"/>
    <w:rsid w:val="002428C5"/>
    <w:rsid w:val="00242C6E"/>
    <w:rsid w:val="00242F1B"/>
    <w:rsid w:val="00243047"/>
    <w:rsid w:val="0024327A"/>
    <w:rsid w:val="0024350B"/>
    <w:rsid w:val="002435DF"/>
    <w:rsid w:val="00243D27"/>
    <w:rsid w:val="00244971"/>
    <w:rsid w:val="00246132"/>
    <w:rsid w:val="0024640C"/>
    <w:rsid w:val="002478D5"/>
    <w:rsid w:val="00250F24"/>
    <w:rsid w:val="00251A83"/>
    <w:rsid w:val="00251C21"/>
    <w:rsid w:val="00251D75"/>
    <w:rsid w:val="00251DCD"/>
    <w:rsid w:val="00252103"/>
    <w:rsid w:val="00253461"/>
    <w:rsid w:val="0025383C"/>
    <w:rsid w:val="002547A2"/>
    <w:rsid w:val="00254B82"/>
    <w:rsid w:val="00254E46"/>
    <w:rsid w:val="002567BF"/>
    <w:rsid w:val="00256F30"/>
    <w:rsid w:val="00256FC6"/>
    <w:rsid w:val="0025783C"/>
    <w:rsid w:val="002602D1"/>
    <w:rsid w:val="00260903"/>
    <w:rsid w:val="0026158E"/>
    <w:rsid w:val="002620BF"/>
    <w:rsid w:val="002622B7"/>
    <w:rsid w:val="00262A81"/>
    <w:rsid w:val="00262B85"/>
    <w:rsid w:val="00262DF8"/>
    <w:rsid w:val="0026350A"/>
    <w:rsid w:val="00264383"/>
    <w:rsid w:val="00264628"/>
    <w:rsid w:val="00264762"/>
    <w:rsid w:val="00264A2F"/>
    <w:rsid w:val="00265398"/>
    <w:rsid w:val="00265B74"/>
    <w:rsid w:val="00265F33"/>
    <w:rsid w:val="00266379"/>
    <w:rsid w:val="00267728"/>
    <w:rsid w:val="00267CE9"/>
    <w:rsid w:val="00270586"/>
    <w:rsid w:val="002713D8"/>
    <w:rsid w:val="002713E0"/>
    <w:rsid w:val="0027236E"/>
    <w:rsid w:val="00272E07"/>
    <w:rsid w:val="0027382D"/>
    <w:rsid w:val="00273B21"/>
    <w:rsid w:val="00273F14"/>
    <w:rsid w:val="0027435E"/>
    <w:rsid w:val="002750EC"/>
    <w:rsid w:val="002756AB"/>
    <w:rsid w:val="002757D8"/>
    <w:rsid w:val="00275853"/>
    <w:rsid w:val="002759D5"/>
    <w:rsid w:val="00275B44"/>
    <w:rsid w:val="0027637F"/>
    <w:rsid w:val="00276621"/>
    <w:rsid w:val="00276ADF"/>
    <w:rsid w:val="00277371"/>
    <w:rsid w:val="00277AB0"/>
    <w:rsid w:val="002808D1"/>
    <w:rsid w:val="00280D5A"/>
    <w:rsid w:val="002813DB"/>
    <w:rsid w:val="00283E76"/>
    <w:rsid w:val="0028598A"/>
    <w:rsid w:val="00285D44"/>
    <w:rsid w:val="00285EAD"/>
    <w:rsid w:val="00286621"/>
    <w:rsid w:val="0028795F"/>
    <w:rsid w:val="00290266"/>
    <w:rsid w:val="00290631"/>
    <w:rsid w:val="00290CC9"/>
    <w:rsid w:val="00291014"/>
    <w:rsid w:val="0029135D"/>
    <w:rsid w:val="00291E4D"/>
    <w:rsid w:val="00291EDF"/>
    <w:rsid w:val="00292AB3"/>
    <w:rsid w:val="00293422"/>
    <w:rsid w:val="002935FD"/>
    <w:rsid w:val="002939A1"/>
    <w:rsid w:val="00295890"/>
    <w:rsid w:val="00295CF7"/>
    <w:rsid w:val="0029654E"/>
    <w:rsid w:val="00297293"/>
    <w:rsid w:val="0029756A"/>
    <w:rsid w:val="002A0D5D"/>
    <w:rsid w:val="002A16F0"/>
    <w:rsid w:val="002A179F"/>
    <w:rsid w:val="002A23C0"/>
    <w:rsid w:val="002A27E8"/>
    <w:rsid w:val="002A2EDD"/>
    <w:rsid w:val="002A33A9"/>
    <w:rsid w:val="002A3683"/>
    <w:rsid w:val="002A3D6C"/>
    <w:rsid w:val="002A3F5D"/>
    <w:rsid w:val="002A414E"/>
    <w:rsid w:val="002A464A"/>
    <w:rsid w:val="002A48D8"/>
    <w:rsid w:val="002A4D75"/>
    <w:rsid w:val="002A4E14"/>
    <w:rsid w:val="002A58AF"/>
    <w:rsid w:val="002A5ED8"/>
    <w:rsid w:val="002A72BC"/>
    <w:rsid w:val="002A75C2"/>
    <w:rsid w:val="002A7C1E"/>
    <w:rsid w:val="002B038A"/>
    <w:rsid w:val="002B0EB8"/>
    <w:rsid w:val="002B2588"/>
    <w:rsid w:val="002B283E"/>
    <w:rsid w:val="002B3582"/>
    <w:rsid w:val="002B39D3"/>
    <w:rsid w:val="002B3E83"/>
    <w:rsid w:val="002B4A2D"/>
    <w:rsid w:val="002B50B5"/>
    <w:rsid w:val="002B516A"/>
    <w:rsid w:val="002B55B8"/>
    <w:rsid w:val="002B55D9"/>
    <w:rsid w:val="002B674F"/>
    <w:rsid w:val="002B6984"/>
    <w:rsid w:val="002B7132"/>
    <w:rsid w:val="002B7704"/>
    <w:rsid w:val="002C053A"/>
    <w:rsid w:val="002C1626"/>
    <w:rsid w:val="002C18AD"/>
    <w:rsid w:val="002C24CE"/>
    <w:rsid w:val="002C2992"/>
    <w:rsid w:val="002C2E87"/>
    <w:rsid w:val="002C3001"/>
    <w:rsid w:val="002C36DD"/>
    <w:rsid w:val="002C426F"/>
    <w:rsid w:val="002C49AA"/>
    <w:rsid w:val="002C4C1C"/>
    <w:rsid w:val="002C4FF9"/>
    <w:rsid w:val="002C50B9"/>
    <w:rsid w:val="002C5367"/>
    <w:rsid w:val="002C54AF"/>
    <w:rsid w:val="002C5755"/>
    <w:rsid w:val="002C5778"/>
    <w:rsid w:val="002C593B"/>
    <w:rsid w:val="002C5C6C"/>
    <w:rsid w:val="002C6B6B"/>
    <w:rsid w:val="002C6E6B"/>
    <w:rsid w:val="002C7159"/>
    <w:rsid w:val="002C7D38"/>
    <w:rsid w:val="002D03D7"/>
    <w:rsid w:val="002D0512"/>
    <w:rsid w:val="002D06A5"/>
    <w:rsid w:val="002D0EA9"/>
    <w:rsid w:val="002D1E02"/>
    <w:rsid w:val="002D2103"/>
    <w:rsid w:val="002D2D73"/>
    <w:rsid w:val="002D35B2"/>
    <w:rsid w:val="002D390D"/>
    <w:rsid w:val="002D3AC6"/>
    <w:rsid w:val="002D5044"/>
    <w:rsid w:val="002D504B"/>
    <w:rsid w:val="002D5A04"/>
    <w:rsid w:val="002D6374"/>
    <w:rsid w:val="002D701A"/>
    <w:rsid w:val="002D787F"/>
    <w:rsid w:val="002E0067"/>
    <w:rsid w:val="002E015A"/>
    <w:rsid w:val="002E045A"/>
    <w:rsid w:val="002E046A"/>
    <w:rsid w:val="002E05D4"/>
    <w:rsid w:val="002E0B92"/>
    <w:rsid w:val="002E1332"/>
    <w:rsid w:val="002E14C3"/>
    <w:rsid w:val="002E23C2"/>
    <w:rsid w:val="002E3AB4"/>
    <w:rsid w:val="002E4153"/>
    <w:rsid w:val="002E44F2"/>
    <w:rsid w:val="002E486C"/>
    <w:rsid w:val="002E489C"/>
    <w:rsid w:val="002E5E0B"/>
    <w:rsid w:val="002E6B6D"/>
    <w:rsid w:val="002E6E1B"/>
    <w:rsid w:val="002E72B4"/>
    <w:rsid w:val="002E7BCC"/>
    <w:rsid w:val="002F0A20"/>
    <w:rsid w:val="002F175F"/>
    <w:rsid w:val="002F1BEB"/>
    <w:rsid w:val="002F1D7B"/>
    <w:rsid w:val="002F21B5"/>
    <w:rsid w:val="002F2921"/>
    <w:rsid w:val="002F2A20"/>
    <w:rsid w:val="002F30DC"/>
    <w:rsid w:val="002F5180"/>
    <w:rsid w:val="002F5DA2"/>
    <w:rsid w:val="002F68D4"/>
    <w:rsid w:val="002F711F"/>
    <w:rsid w:val="002F72B7"/>
    <w:rsid w:val="002F7354"/>
    <w:rsid w:val="002F74D6"/>
    <w:rsid w:val="002F7BE9"/>
    <w:rsid w:val="003006CF"/>
    <w:rsid w:val="00300F12"/>
    <w:rsid w:val="00300FDE"/>
    <w:rsid w:val="00301BBF"/>
    <w:rsid w:val="00301C54"/>
    <w:rsid w:val="00301EBE"/>
    <w:rsid w:val="003025F4"/>
    <w:rsid w:val="00302D1A"/>
    <w:rsid w:val="00302FE7"/>
    <w:rsid w:val="0030326C"/>
    <w:rsid w:val="003039D5"/>
    <w:rsid w:val="00304716"/>
    <w:rsid w:val="00304763"/>
    <w:rsid w:val="0030500E"/>
    <w:rsid w:val="003051FB"/>
    <w:rsid w:val="00305547"/>
    <w:rsid w:val="00305811"/>
    <w:rsid w:val="00305953"/>
    <w:rsid w:val="00306466"/>
    <w:rsid w:val="003066A1"/>
    <w:rsid w:val="00306A6B"/>
    <w:rsid w:val="00307DBE"/>
    <w:rsid w:val="00310E86"/>
    <w:rsid w:val="00311895"/>
    <w:rsid w:val="003119C9"/>
    <w:rsid w:val="00312F37"/>
    <w:rsid w:val="0031317F"/>
    <w:rsid w:val="00313B07"/>
    <w:rsid w:val="00313F5A"/>
    <w:rsid w:val="0031553E"/>
    <w:rsid w:val="003159FA"/>
    <w:rsid w:val="00315AFE"/>
    <w:rsid w:val="00315FA4"/>
    <w:rsid w:val="003165A1"/>
    <w:rsid w:val="00316D72"/>
    <w:rsid w:val="003175F3"/>
    <w:rsid w:val="0031780A"/>
    <w:rsid w:val="00320BB0"/>
    <w:rsid w:val="00321128"/>
    <w:rsid w:val="003219BF"/>
    <w:rsid w:val="00321C2B"/>
    <w:rsid w:val="0032223E"/>
    <w:rsid w:val="0032263A"/>
    <w:rsid w:val="00322671"/>
    <w:rsid w:val="003227DA"/>
    <w:rsid w:val="00322828"/>
    <w:rsid w:val="00323641"/>
    <w:rsid w:val="003238C6"/>
    <w:rsid w:val="00323955"/>
    <w:rsid w:val="00323EDD"/>
    <w:rsid w:val="003246B8"/>
    <w:rsid w:val="00324997"/>
    <w:rsid w:val="003251AF"/>
    <w:rsid w:val="00325978"/>
    <w:rsid w:val="00325AF3"/>
    <w:rsid w:val="00325C15"/>
    <w:rsid w:val="0032617B"/>
    <w:rsid w:val="00327861"/>
    <w:rsid w:val="003317EC"/>
    <w:rsid w:val="00331ED5"/>
    <w:rsid w:val="003333FF"/>
    <w:rsid w:val="00333A54"/>
    <w:rsid w:val="00333B33"/>
    <w:rsid w:val="003352E4"/>
    <w:rsid w:val="00335833"/>
    <w:rsid w:val="00336371"/>
    <w:rsid w:val="00336C29"/>
    <w:rsid w:val="00340642"/>
    <w:rsid w:val="0034071F"/>
    <w:rsid w:val="0034130F"/>
    <w:rsid w:val="00341765"/>
    <w:rsid w:val="00341ED2"/>
    <w:rsid w:val="003422AD"/>
    <w:rsid w:val="003422C8"/>
    <w:rsid w:val="00342574"/>
    <w:rsid w:val="003428C6"/>
    <w:rsid w:val="00342B36"/>
    <w:rsid w:val="00343F13"/>
    <w:rsid w:val="00343F73"/>
    <w:rsid w:val="0034409E"/>
    <w:rsid w:val="003450F2"/>
    <w:rsid w:val="003454DA"/>
    <w:rsid w:val="003459FA"/>
    <w:rsid w:val="00345DB3"/>
    <w:rsid w:val="00346496"/>
    <w:rsid w:val="003466B6"/>
    <w:rsid w:val="00346A6D"/>
    <w:rsid w:val="00346A9D"/>
    <w:rsid w:val="00346B88"/>
    <w:rsid w:val="00347817"/>
    <w:rsid w:val="00347835"/>
    <w:rsid w:val="003478F0"/>
    <w:rsid w:val="003507EF"/>
    <w:rsid w:val="00351601"/>
    <w:rsid w:val="00351815"/>
    <w:rsid w:val="003524FF"/>
    <w:rsid w:val="00352846"/>
    <w:rsid w:val="003529B5"/>
    <w:rsid w:val="00352E73"/>
    <w:rsid w:val="00353130"/>
    <w:rsid w:val="003532B9"/>
    <w:rsid w:val="003533D6"/>
    <w:rsid w:val="00353719"/>
    <w:rsid w:val="00353EDB"/>
    <w:rsid w:val="003549C5"/>
    <w:rsid w:val="00354C46"/>
    <w:rsid w:val="00354CF9"/>
    <w:rsid w:val="00354E50"/>
    <w:rsid w:val="0035559C"/>
    <w:rsid w:val="00355A13"/>
    <w:rsid w:val="00357268"/>
    <w:rsid w:val="0036155B"/>
    <w:rsid w:val="00361605"/>
    <w:rsid w:val="00361858"/>
    <w:rsid w:val="00361BA9"/>
    <w:rsid w:val="0036348C"/>
    <w:rsid w:val="00364891"/>
    <w:rsid w:val="003655D8"/>
    <w:rsid w:val="00365A3D"/>
    <w:rsid w:val="00367083"/>
    <w:rsid w:val="00367519"/>
    <w:rsid w:val="00367675"/>
    <w:rsid w:val="003676F0"/>
    <w:rsid w:val="0037084C"/>
    <w:rsid w:val="0037095A"/>
    <w:rsid w:val="00370DEC"/>
    <w:rsid w:val="00371680"/>
    <w:rsid w:val="00372686"/>
    <w:rsid w:val="003728F6"/>
    <w:rsid w:val="00372FCC"/>
    <w:rsid w:val="0037403A"/>
    <w:rsid w:val="00374506"/>
    <w:rsid w:val="003745E2"/>
    <w:rsid w:val="003748F8"/>
    <w:rsid w:val="00374BD7"/>
    <w:rsid w:val="003752DC"/>
    <w:rsid w:val="0037575A"/>
    <w:rsid w:val="00375AFF"/>
    <w:rsid w:val="00375C0A"/>
    <w:rsid w:val="003761E5"/>
    <w:rsid w:val="00376EA4"/>
    <w:rsid w:val="00377175"/>
    <w:rsid w:val="00377C5B"/>
    <w:rsid w:val="00377F07"/>
    <w:rsid w:val="00377F10"/>
    <w:rsid w:val="00380D35"/>
    <w:rsid w:val="003814CD"/>
    <w:rsid w:val="00381A05"/>
    <w:rsid w:val="00382492"/>
    <w:rsid w:val="003824A9"/>
    <w:rsid w:val="00382812"/>
    <w:rsid w:val="00382E15"/>
    <w:rsid w:val="00383350"/>
    <w:rsid w:val="0038338B"/>
    <w:rsid w:val="00383A2D"/>
    <w:rsid w:val="0038420F"/>
    <w:rsid w:val="0038435B"/>
    <w:rsid w:val="00384971"/>
    <w:rsid w:val="00384B6C"/>
    <w:rsid w:val="0038591A"/>
    <w:rsid w:val="00385A2F"/>
    <w:rsid w:val="00385C14"/>
    <w:rsid w:val="00386F59"/>
    <w:rsid w:val="00390C50"/>
    <w:rsid w:val="00391429"/>
    <w:rsid w:val="00391748"/>
    <w:rsid w:val="003927E0"/>
    <w:rsid w:val="00392AF2"/>
    <w:rsid w:val="003935E6"/>
    <w:rsid w:val="00393613"/>
    <w:rsid w:val="00393D6C"/>
    <w:rsid w:val="00393DB5"/>
    <w:rsid w:val="00393DC4"/>
    <w:rsid w:val="00393F55"/>
    <w:rsid w:val="003947E5"/>
    <w:rsid w:val="00394A46"/>
    <w:rsid w:val="00394C39"/>
    <w:rsid w:val="00394C5B"/>
    <w:rsid w:val="0039558E"/>
    <w:rsid w:val="00397B45"/>
    <w:rsid w:val="003A01DB"/>
    <w:rsid w:val="003A024F"/>
    <w:rsid w:val="003A0EFD"/>
    <w:rsid w:val="003A16D2"/>
    <w:rsid w:val="003A1838"/>
    <w:rsid w:val="003A1A9B"/>
    <w:rsid w:val="003A1BC1"/>
    <w:rsid w:val="003A1F74"/>
    <w:rsid w:val="003A22DA"/>
    <w:rsid w:val="003A27B4"/>
    <w:rsid w:val="003A32E0"/>
    <w:rsid w:val="003A3CEF"/>
    <w:rsid w:val="003A4531"/>
    <w:rsid w:val="003A45D6"/>
    <w:rsid w:val="003A4E32"/>
    <w:rsid w:val="003A5068"/>
    <w:rsid w:val="003A51E8"/>
    <w:rsid w:val="003A5384"/>
    <w:rsid w:val="003A58BD"/>
    <w:rsid w:val="003A6976"/>
    <w:rsid w:val="003A7410"/>
    <w:rsid w:val="003A75CD"/>
    <w:rsid w:val="003A7688"/>
    <w:rsid w:val="003A7D6D"/>
    <w:rsid w:val="003B03FB"/>
    <w:rsid w:val="003B09DF"/>
    <w:rsid w:val="003B0B64"/>
    <w:rsid w:val="003B28A5"/>
    <w:rsid w:val="003B2D8D"/>
    <w:rsid w:val="003B3040"/>
    <w:rsid w:val="003B3B25"/>
    <w:rsid w:val="003B3CBF"/>
    <w:rsid w:val="003B46C6"/>
    <w:rsid w:val="003B5AC3"/>
    <w:rsid w:val="003B692B"/>
    <w:rsid w:val="003B6F2C"/>
    <w:rsid w:val="003C0A4A"/>
    <w:rsid w:val="003C141C"/>
    <w:rsid w:val="003C1C39"/>
    <w:rsid w:val="003C2493"/>
    <w:rsid w:val="003C2990"/>
    <w:rsid w:val="003C306B"/>
    <w:rsid w:val="003C3453"/>
    <w:rsid w:val="003C3AC0"/>
    <w:rsid w:val="003C3E42"/>
    <w:rsid w:val="003C44B1"/>
    <w:rsid w:val="003C47E7"/>
    <w:rsid w:val="003C4B1A"/>
    <w:rsid w:val="003C51C6"/>
    <w:rsid w:val="003C5343"/>
    <w:rsid w:val="003C560F"/>
    <w:rsid w:val="003C58E0"/>
    <w:rsid w:val="003C5B21"/>
    <w:rsid w:val="003C69D0"/>
    <w:rsid w:val="003C72A6"/>
    <w:rsid w:val="003C7402"/>
    <w:rsid w:val="003C79EC"/>
    <w:rsid w:val="003C7DD3"/>
    <w:rsid w:val="003D0995"/>
    <w:rsid w:val="003D0D12"/>
    <w:rsid w:val="003D1117"/>
    <w:rsid w:val="003D1DA7"/>
    <w:rsid w:val="003D1FD3"/>
    <w:rsid w:val="003D267A"/>
    <w:rsid w:val="003D27AF"/>
    <w:rsid w:val="003D28C0"/>
    <w:rsid w:val="003D365F"/>
    <w:rsid w:val="003D3CB2"/>
    <w:rsid w:val="003D3EC9"/>
    <w:rsid w:val="003D417C"/>
    <w:rsid w:val="003D429F"/>
    <w:rsid w:val="003D4860"/>
    <w:rsid w:val="003D5850"/>
    <w:rsid w:val="003D58DA"/>
    <w:rsid w:val="003D5939"/>
    <w:rsid w:val="003D6BBE"/>
    <w:rsid w:val="003D7432"/>
    <w:rsid w:val="003E00FB"/>
    <w:rsid w:val="003E02E7"/>
    <w:rsid w:val="003E0F6E"/>
    <w:rsid w:val="003E122B"/>
    <w:rsid w:val="003E137A"/>
    <w:rsid w:val="003E1C98"/>
    <w:rsid w:val="003E1E28"/>
    <w:rsid w:val="003E1FEA"/>
    <w:rsid w:val="003E2BD8"/>
    <w:rsid w:val="003E3075"/>
    <w:rsid w:val="003E32D2"/>
    <w:rsid w:val="003E36A0"/>
    <w:rsid w:val="003E3AD3"/>
    <w:rsid w:val="003E3DD9"/>
    <w:rsid w:val="003E3F7B"/>
    <w:rsid w:val="003E45C4"/>
    <w:rsid w:val="003E5705"/>
    <w:rsid w:val="003E5BEF"/>
    <w:rsid w:val="003E7807"/>
    <w:rsid w:val="003F0618"/>
    <w:rsid w:val="003F175D"/>
    <w:rsid w:val="003F1B81"/>
    <w:rsid w:val="003F1CEA"/>
    <w:rsid w:val="003F212A"/>
    <w:rsid w:val="003F24CA"/>
    <w:rsid w:val="003F28D2"/>
    <w:rsid w:val="003F4A50"/>
    <w:rsid w:val="003F4C43"/>
    <w:rsid w:val="003F5116"/>
    <w:rsid w:val="003F54EC"/>
    <w:rsid w:val="003F559C"/>
    <w:rsid w:val="003F6138"/>
    <w:rsid w:val="003F6BE8"/>
    <w:rsid w:val="003F79ED"/>
    <w:rsid w:val="00400029"/>
    <w:rsid w:val="00400296"/>
    <w:rsid w:val="00400D8B"/>
    <w:rsid w:val="00401B75"/>
    <w:rsid w:val="00402666"/>
    <w:rsid w:val="00403901"/>
    <w:rsid w:val="00403C47"/>
    <w:rsid w:val="00403DC2"/>
    <w:rsid w:val="00404139"/>
    <w:rsid w:val="0040469D"/>
    <w:rsid w:val="00404916"/>
    <w:rsid w:val="00404DAB"/>
    <w:rsid w:val="00405087"/>
    <w:rsid w:val="004052AD"/>
    <w:rsid w:val="0040583F"/>
    <w:rsid w:val="004059B8"/>
    <w:rsid w:val="00406514"/>
    <w:rsid w:val="00407724"/>
    <w:rsid w:val="00407A1F"/>
    <w:rsid w:val="00407F6E"/>
    <w:rsid w:val="004105E8"/>
    <w:rsid w:val="004108F4"/>
    <w:rsid w:val="004111BA"/>
    <w:rsid w:val="00412644"/>
    <w:rsid w:val="00412E46"/>
    <w:rsid w:val="00412F1C"/>
    <w:rsid w:val="00412FBD"/>
    <w:rsid w:val="004138C7"/>
    <w:rsid w:val="00413A75"/>
    <w:rsid w:val="00414C75"/>
    <w:rsid w:val="0041510B"/>
    <w:rsid w:val="0041551F"/>
    <w:rsid w:val="00415922"/>
    <w:rsid w:val="00415A38"/>
    <w:rsid w:val="00416A10"/>
    <w:rsid w:val="00416C8D"/>
    <w:rsid w:val="00417161"/>
    <w:rsid w:val="0041797C"/>
    <w:rsid w:val="00417A16"/>
    <w:rsid w:val="00420143"/>
    <w:rsid w:val="00421C35"/>
    <w:rsid w:val="004226DB"/>
    <w:rsid w:val="00423783"/>
    <w:rsid w:val="00423784"/>
    <w:rsid w:val="00423CFE"/>
    <w:rsid w:val="00424CB1"/>
    <w:rsid w:val="00425895"/>
    <w:rsid w:val="00425CE4"/>
    <w:rsid w:val="00425ECB"/>
    <w:rsid w:val="0042607A"/>
    <w:rsid w:val="00426095"/>
    <w:rsid w:val="004260A4"/>
    <w:rsid w:val="004273CD"/>
    <w:rsid w:val="0042744E"/>
    <w:rsid w:val="00430063"/>
    <w:rsid w:val="0043081A"/>
    <w:rsid w:val="00431CF0"/>
    <w:rsid w:val="0043239C"/>
    <w:rsid w:val="0043327B"/>
    <w:rsid w:val="00433298"/>
    <w:rsid w:val="004335F1"/>
    <w:rsid w:val="00434598"/>
    <w:rsid w:val="0043471C"/>
    <w:rsid w:val="00434868"/>
    <w:rsid w:val="00434D76"/>
    <w:rsid w:val="004350E2"/>
    <w:rsid w:val="004360AE"/>
    <w:rsid w:val="0043637C"/>
    <w:rsid w:val="00436455"/>
    <w:rsid w:val="004375D7"/>
    <w:rsid w:val="00437A6E"/>
    <w:rsid w:val="00440191"/>
    <w:rsid w:val="00440D71"/>
    <w:rsid w:val="004410A2"/>
    <w:rsid w:val="004414B4"/>
    <w:rsid w:val="004419CB"/>
    <w:rsid w:val="004435D5"/>
    <w:rsid w:val="00443A58"/>
    <w:rsid w:val="00444522"/>
    <w:rsid w:val="00444F80"/>
    <w:rsid w:val="00445ACB"/>
    <w:rsid w:val="00446384"/>
    <w:rsid w:val="0044686D"/>
    <w:rsid w:val="0044735B"/>
    <w:rsid w:val="00447E43"/>
    <w:rsid w:val="00450B46"/>
    <w:rsid w:val="00450BA9"/>
    <w:rsid w:val="00450D93"/>
    <w:rsid w:val="0045174E"/>
    <w:rsid w:val="00451B2F"/>
    <w:rsid w:val="0045256F"/>
    <w:rsid w:val="00452620"/>
    <w:rsid w:val="0045270A"/>
    <w:rsid w:val="004530CC"/>
    <w:rsid w:val="00453F1E"/>
    <w:rsid w:val="00454AE8"/>
    <w:rsid w:val="00455617"/>
    <w:rsid w:val="004556E4"/>
    <w:rsid w:val="0045586C"/>
    <w:rsid w:val="00455D85"/>
    <w:rsid w:val="00455E55"/>
    <w:rsid w:val="004564B4"/>
    <w:rsid w:val="00456501"/>
    <w:rsid w:val="004567F4"/>
    <w:rsid w:val="00456BE0"/>
    <w:rsid w:val="004570B4"/>
    <w:rsid w:val="0045730B"/>
    <w:rsid w:val="00457CA0"/>
    <w:rsid w:val="0046035A"/>
    <w:rsid w:val="004607DA"/>
    <w:rsid w:val="004607EA"/>
    <w:rsid w:val="004621C7"/>
    <w:rsid w:val="0046245D"/>
    <w:rsid w:val="0046251A"/>
    <w:rsid w:val="00462866"/>
    <w:rsid w:val="004636F1"/>
    <w:rsid w:val="0046457A"/>
    <w:rsid w:val="004646F8"/>
    <w:rsid w:val="00464807"/>
    <w:rsid w:val="0046494D"/>
    <w:rsid w:val="00465069"/>
    <w:rsid w:val="004662D9"/>
    <w:rsid w:val="00466330"/>
    <w:rsid w:val="00466373"/>
    <w:rsid w:val="004668C2"/>
    <w:rsid w:val="00466C88"/>
    <w:rsid w:val="00466E8F"/>
    <w:rsid w:val="004671AD"/>
    <w:rsid w:val="0046754B"/>
    <w:rsid w:val="00467584"/>
    <w:rsid w:val="004676A1"/>
    <w:rsid w:val="0046783F"/>
    <w:rsid w:val="00467A5A"/>
    <w:rsid w:val="00467D65"/>
    <w:rsid w:val="00470186"/>
    <w:rsid w:val="00471E04"/>
    <w:rsid w:val="00471FCC"/>
    <w:rsid w:val="0047286F"/>
    <w:rsid w:val="00474091"/>
    <w:rsid w:val="004741D2"/>
    <w:rsid w:val="0047423D"/>
    <w:rsid w:val="00474274"/>
    <w:rsid w:val="004750D8"/>
    <w:rsid w:val="004752A3"/>
    <w:rsid w:val="0047586F"/>
    <w:rsid w:val="00475D8C"/>
    <w:rsid w:val="0047634B"/>
    <w:rsid w:val="00476808"/>
    <w:rsid w:val="00476B33"/>
    <w:rsid w:val="00476D0A"/>
    <w:rsid w:val="00477974"/>
    <w:rsid w:val="00480458"/>
    <w:rsid w:val="004812EE"/>
    <w:rsid w:val="0048216E"/>
    <w:rsid w:val="00482A27"/>
    <w:rsid w:val="00483436"/>
    <w:rsid w:val="00483AFE"/>
    <w:rsid w:val="00484D07"/>
    <w:rsid w:val="00485BFF"/>
    <w:rsid w:val="00485D12"/>
    <w:rsid w:val="00485D52"/>
    <w:rsid w:val="0048689D"/>
    <w:rsid w:val="00486C99"/>
    <w:rsid w:val="0049151E"/>
    <w:rsid w:val="0049175E"/>
    <w:rsid w:val="00491814"/>
    <w:rsid w:val="00492221"/>
    <w:rsid w:val="0049388B"/>
    <w:rsid w:val="004943E8"/>
    <w:rsid w:val="00495103"/>
    <w:rsid w:val="00495CA6"/>
    <w:rsid w:val="00495D5E"/>
    <w:rsid w:val="0049638A"/>
    <w:rsid w:val="0049694F"/>
    <w:rsid w:val="00496970"/>
    <w:rsid w:val="00496DE7"/>
    <w:rsid w:val="0049736E"/>
    <w:rsid w:val="00497CE6"/>
    <w:rsid w:val="004A0862"/>
    <w:rsid w:val="004A2654"/>
    <w:rsid w:val="004A299B"/>
    <w:rsid w:val="004A35A8"/>
    <w:rsid w:val="004A3A82"/>
    <w:rsid w:val="004A40C7"/>
    <w:rsid w:val="004A43DC"/>
    <w:rsid w:val="004A4D23"/>
    <w:rsid w:val="004B0304"/>
    <w:rsid w:val="004B0893"/>
    <w:rsid w:val="004B1516"/>
    <w:rsid w:val="004B22E8"/>
    <w:rsid w:val="004B2CF7"/>
    <w:rsid w:val="004B2F58"/>
    <w:rsid w:val="004B321F"/>
    <w:rsid w:val="004B34AD"/>
    <w:rsid w:val="004B34BE"/>
    <w:rsid w:val="004B34EA"/>
    <w:rsid w:val="004B3AB5"/>
    <w:rsid w:val="004B3C2F"/>
    <w:rsid w:val="004B3E8F"/>
    <w:rsid w:val="004B42A8"/>
    <w:rsid w:val="004B58D8"/>
    <w:rsid w:val="004B5A07"/>
    <w:rsid w:val="004B67D1"/>
    <w:rsid w:val="004B7486"/>
    <w:rsid w:val="004B7D79"/>
    <w:rsid w:val="004C06AE"/>
    <w:rsid w:val="004C0A22"/>
    <w:rsid w:val="004C0BC1"/>
    <w:rsid w:val="004C1860"/>
    <w:rsid w:val="004C230A"/>
    <w:rsid w:val="004C48CC"/>
    <w:rsid w:val="004C49B9"/>
    <w:rsid w:val="004C5258"/>
    <w:rsid w:val="004C5FFB"/>
    <w:rsid w:val="004C663C"/>
    <w:rsid w:val="004C6801"/>
    <w:rsid w:val="004C6837"/>
    <w:rsid w:val="004C6920"/>
    <w:rsid w:val="004C6DBF"/>
    <w:rsid w:val="004C6F6E"/>
    <w:rsid w:val="004C7941"/>
    <w:rsid w:val="004C79D7"/>
    <w:rsid w:val="004D0158"/>
    <w:rsid w:val="004D11A4"/>
    <w:rsid w:val="004D1D80"/>
    <w:rsid w:val="004D1EA6"/>
    <w:rsid w:val="004D1ECF"/>
    <w:rsid w:val="004D2309"/>
    <w:rsid w:val="004D27C8"/>
    <w:rsid w:val="004D3F16"/>
    <w:rsid w:val="004D40D7"/>
    <w:rsid w:val="004D464A"/>
    <w:rsid w:val="004D4D4F"/>
    <w:rsid w:val="004D502E"/>
    <w:rsid w:val="004D53DC"/>
    <w:rsid w:val="004D5BED"/>
    <w:rsid w:val="004D604E"/>
    <w:rsid w:val="004D6277"/>
    <w:rsid w:val="004D67C4"/>
    <w:rsid w:val="004D75B2"/>
    <w:rsid w:val="004D7921"/>
    <w:rsid w:val="004D7AB6"/>
    <w:rsid w:val="004D7C66"/>
    <w:rsid w:val="004E0A17"/>
    <w:rsid w:val="004E0BB2"/>
    <w:rsid w:val="004E0FD7"/>
    <w:rsid w:val="004E153B"/>
    <w:rsid w:val="004E199A"/>
    <w:rsid w:val="004E268D"/>
    <w:rsid w:val="004E2E5E"/>
    <w:rsid w:val="004E2FDA"/>
    <w:rsid w:val="004E40F9"/>
    <w:rsid w:val="004E420E"/>
    <w:rsid w:val="004E4555"/>
    <w:rsid w:val="004E4C89"/>
    <w:rsid w:val="004E543E"/>
    <w:rsid w:val="004E5687"/>
    <w:rsid w:val="004E5697"/>
    <w:rsid w:val="004E665B"/>
    <w:rsid w:val="004E7089"/>
    <w:rsid w:val="004E79A4"/>
    <w:rsid w:val="004F0E8B"/>
    <w:rsid w:val="004F10BF"/>
    <w:rsid w:val="004F10E4"/>
    <w:rsid w:val="004F1BBF"/>
    <w:rsid w:val="004F1ED2"/>
    <w:rsid w:val="004F226B"/>
    <w:rsid w:val="004F2B7E"/>
    <w:rsid w:val="004F3682"/>
    <w:rsid w:val="004F4E74"/>
    <w:rsid w:val="004F531E"/>
    <w:rsid w:val="004F5B9D"/>
    <w:rsid w:val="004F62CC"/>
    <w:rsid w:val="004F6830"/>
    <w:rsid w:val="004F6D76"/>
    <w:rsid w:val="004F7CE2"/>
    <w:rsid w:val="00500BD4"/>
    <w:rsid w:val="00500D35"/>
    <w:rsid w:val="00500D41"/>
    <w:rsid w:val="005011B6"/>
    <w:rsid w:val="00501494"/>
    <w:rsid w:val="0050238E"/>
    <w:rsid w:val="00502763"/>
    <w:rsid w:val="00502BC1"/>
    <w:rsid w:val="00502E38"/>
    <w:rsid w:val="00503953"/>
    <w:rsid w:val="00503F71"/>
    <w:rsid w:val="00504007"/>
    <w:rsid w:val="005047B2"/>
    <w:rsid w:val="00505025"/>
    <w:rsid w:val="0050542C"/>
    <w:rsid w:val="00505D75"/>
    <w:rsid w:val="00505F5E"/>
    <w:rsid w:val="00505FA1"/>
    <w:rsid w:val="005066C0"/>
    <w:rsid w:val="005067B8"/>
    <w:rsid w:val="00506977"/>
    <w:rsid w:val="00506E4C"/>
    <w:rsid w:val="005072C5"/>
    <w:rsid w:val="00510268"/>
    <w:rsid w:val="00510B64"/>
    <w:rsid w:val="00511723"/>
    <w:rsid w:val="00511901"/>
    <w:rsid w:val="00511919"/>
    <w:rsid w:val="00511D20"/>
    <w:rsid w:val="00511DF0"/>
    <w:rsid w:val="005127F6"/>
    <w:rsid w:val="005128DC"/>
    <w:rsid w:val="005132B3"/>
    <w:rsid w:val="00514872"/>
    <w:rsid w:val="005148E6"/>
    <w:rsid w:val="00514C28"/>
    <w:rsid w:val="00514FFF"/>
    <w:rsid w:val="00515530"/>
    <w:rsid w:val="00515AF1"/>
    <w:rsid w:val="00515B94"/>
    <w:rsid w:val="005170F6"/>
    <w:rsid w:val="00520ACB"/>
    <w:rsid w:val="00520FB5"/>
    <w:rsid w:val="00521D7A"/>
    <w:rsid w:val="00522CC3"/>
    <w:rsid w:val="005230E2"/>
    <w:rsid w:val="005232AC"/>
    <w:rsid w:val="00523380"/>
    <w:rsid w:val="005244B8"/>
    <w:rsid w:val="0052566A"/>
    <w:rsid w:val="00525CF9"/>
    <w:rsid w:val="00526117"/>
    <w:rsid w:val="005274A4"/>
    <w:rsid w:val="00532412"/>
    <w:rsid w:val="00532DEA"/>
    <w:rsid w:val="00533813"/>
    <w:rsid w:val="00534FC5"/>
    <w:rsid w:val="00535C85"/>
    <w:rsid w:val="00540AA1"/>
    <w:rsid w:val="00540E76"/>
    <w:rsid w:val="00541774"/>
    <w:rsid w:val="005419FC"/>
    <w:rsid w:val="0054243F"/>
    <w:rsid w:val="0054361C"/>
    <w:rsid w:val="0054372C"/>
    <w:rsid w:val="005437EB"/>
    <w:rsid w:val="00544060"/>
    <w:rsid w:val="00544513"/>
    <w:rsid w:val="005451B8"/>
    <w:rsid w:val="00545B6E"/>
    <w:rsid w:val="00545D13"/>
    <w:rsid w:val="00545F16"/>
    <w:rsid w:val="00546ED7"/>
    <w:rsid w:val="005471BA"/>
    <w:rsid w:val="00547C3D"/>
    <w:rsid w:val="00547D87"/>
    <w:rsid w:val="00547EA8"/>
    <w:rsid w:val="00547EBA"/>
    <w:rsid w:val="00551AF1"/>
    <w:rsid w:val="005528E3"/>
    <w:rsid w:val="00552FAC"/>
    <w:rsid w:val="00553683"/>
    <w:rsid w:val="00553B11"/>
    <w:rsid w:val="00554501"/>
    <w:rsid w:val="00554523"/>
    <w:rsid w:val="00554F5C"/>
    <w:rsid w:val="00554FCD"/>
    <w:rsid w:val="0055508F"/>
    <w:rsid w:val="005556A8"/>
    <w:rsid w:val="00555950"/>
    <w:rsid w:val="00555A34"/>
    <w:rsid w:val="00555F2B"/>
    <w:rsid w:val="0055640E"/>
    <w:rsid w:val="005565FD"/>
    <w:rsid w:val="00556CA3"/>
    <w:rsid w:val="00556DBB"/>
    <w:rsid w:val="00556EC2"/>
    <w:rsid w:val="005576F9"/>
    <w:rsid w:val="00557D46"/>
    <w:rsid w:val="00560314"/>
    <w:rsid w:val="00560695"/>
    <w:rsid w:val="00560C60"/>
    <w:rsid w:val="00561179"/>
    <w:rsid w:val="00561A19"/>
    <w:rsid w:val="00561E26"/>
    <w:rsid w:val="005633CD"/>
    <w:rsid w:val="00563C6C"/>
    <w:rsid w:val="00563CC3"/>
    <w:rsid w:val="00563DC4"/>
    <w:rsid w:val="005657CD"/>
    <w:rsid w:val="00565CFD"/>
    <w:rsid w:val="00565ECC"/>
    <w:rsid w:val="00565F57"/>
    <w:rsid w:val="0056752A"/>
    <w:rsid w:val="00567899"/>
    <w:rsid w:val="00570ACE"/>
    <w:rsid w:val="005712C6"/>
    <w:rsid w:val="005712DE"/>
    <w:rsid w:val="00571A21"/>
    <w:rsid w:val="00571A6D"/>
    <w:rsid w:val="00572218"/>
    <w:rsid w:val="00572599"/>
    <w:rsid w:val="00572DFC"/>
    <w:rsid w:val="00572F65"/>
    <w:rsid w:val="0057328A"/>
    <w:rsid w:val="005739E3"/>
    <w:rsid w:val="00574D37"/>
    <w:rsid w:val="00577013"/>
    <w:rsid w:val="005777D5"/>
    <w:rsid w:val="00577C72"/>
    <w:rsid w:val="00580288"/>
    <w:rsid w:val="0058041B"/>
    <w:rsid w:val="00580963"/>
    <w:rsid w:val="00580F0E"/>
    <w:rsid w:val="005810D8"/>
    <w:rsid w:val="0058204D"/>
    <w:rsid w:val="005821FE"/>
    <w:rsid w:val="00582AE0"/>
    <w:rsid w:val="005830E0"/>
    <w:rsid w:val="00583736"/>
    <w:rsid w:val="00583E5E"/>
    <w:rsid w:val="0058543F"/>
    <w:rsid w:val="00585DB0"/>
    <w:rsid w:val="005864A1"/>
    <w:rsid w:val="00587B9B"/>
    <w:rsid w:val="005905EC"/>
    <w:rsid w:val="00590D05"/>
    <w:rsid w:val="005910AE"/>
    <w:rsid w:val="0059203E"/>
    <w:rsid w:val="005922E4"/>
    <w:rsid w:val="0059299C"/>
    <w:rsid w:val="00592BB6"/>
    <w:rsid w:val="00592DFF"/>
    <w:rsid w:val="005938A0"/>
    <w:rsid w:val="00593E9E"/>
    <w:rsid w:val="0059416A"/>
    <w:rsid w:val="00594656"/>
    <w:rsid w:val="00594CFD"/>
    <w:rsid w:val="005953CF"/>
    <w:rsid w:val="00595713"/>
    <w:rsid w:val="00595C6C"/>
    <w:rsid w:val="005A09C6"/>
    <w:rsid w:val="005A0F8A"/>
    <w:rsid w:val="005A1DEA"/>
    <w:rsid w:val="005A1E84"/>
    <w:rsid w:val="005A1FCA"/>
    <w:rsid w:val="005A2ABE"/>
    <w:rsid w:val="005A3220"/>
    <w:rsid w:val="005A338F"/>
    <w:rsid w:val="005A3D2E"/>
    <w:rsid w:val="005A47FB"/>
    <w:rsid w:val="005A4B52"/>
    <w:rsid w:val="005A55A1"/>
    <w:rsid w:val="005A5CA5"/>
    <w:rsid w:val="005A5F28"/>
    <w:rsid w:val="005A60CC"/>
    <w:rsid w:val="005A61CF"/>
    <w:rsid w:val="005A7A16"/>
    <w:rsid w:val="005B130A"/>
    <w:rsid w:val="005B16B6"/>
    <w:rsid w:val="005B1A3D"/>
    <w:rsid w:val="005B1B6E"/>
    <w:rsid w:val="005B240B"/>
    <w:rsid w:val="005B25EC"/>
    <w:rsid w:val="005B390B"/>
    <w:rsid w:val="005B4172"/>
    <w:rsid w:val="005B4246"/>
    <w:rsid w:val="005B48E7"/>
    <w:rsid w:val="005B4F2B"/>
    <w:rsid w:val="005B4F7A"/>
    <w:rsid w:val="005B5338"/>
    <w:rsid w:val="005B5628"/>
    <w:rsid w:val="005B58A9"/>
    <w:rsid w:val="005B58FF"/>
    <w:rsid w:val="005B6E96"/>
    <w:rsid w:val="005B769C"/>
    <w:rsid w:val="005B7AB3"/>
    <w:rsid w:val="005C0FC8"/>
    <w:rsid w:val="005C10A1"/>
    <w:rsid w:val="005C1947"/>
    <w:rsid w:val="005C20E5"/>
    <w:rsid w:val="005C289A"/>
    <w:rsid w:val="005C37D2"/>
    <w:rsid w:val="005C4509"/>
    <w:rsid w:val="005C474B"/>
    <w:rsid w:val="005C4DC6"/>
    <w:rsid w:val="005C4FC9"/>
    <w:rsid w:val="005C5656"/>
    <w:rsid w:val="005C5F1C"/>
    <w:rsid w:val="005C7035"/>
    <w:rsid w:val="005C72B3"/>
    <w:rsid w:val="005C763C"/>
    <w:rsid w:val="005C7B22"/>
    <w:rsid w:val="005D0413"/>
    <w:rsid w:val="005D05E7"/>
    <w:rsid w:val="005D1DD2"/>
    <w:rsid w:val="005D27B4"/>
    <w:rsid w:val="005D2CB4"/>
    <w:rsid w:val="005D2E21"/>
    <w:rsid w:val="005D3AFD"/>
    <w:rsid w:val="005D45EF"/>
    <w:rsid w:val="005D5003"/>
    <w:rsid w:val="005D5A22"/>
    <w:rsid w:val="005D5AA9"/>
    <w:rsid w:val="005D5D2A"/>
    <w:rsid w:val="005D6085"/>
    <w:rsid w:val="005D6752"/>
    <w:rsid w:val="005D7BC5"/>
    <w:rsid w:val="005D7D3D"/>
    <w:rsid w:val="005D7F4C"/>
    <w:rsid w:val="005E0D23"/>
    <w:rsid w:val="005E0D77"/>
    <w:rsid w:val="005E1E65"/>
    <w:rsid w:val="005E1FDA"/>
    <w:rsid w:val="005E3305"/>
    <w:rsid w:val="005E385F"/>
    <w:rsid w:val="005E3A82"/>
    <w:rsid w:val="005E50FE"/>
    <w:rsid w:val="005E52FA"/>
    <w:rsid w:val="005E5BD7"/>
    <w:rsid w:val="005E6211"/>
    <w:rsid w:val="005E6759"/>
    <w:rsid w:val="005E6AFE"/>
    <w:rsid w:val="005E6D36"/>
    <w:rsid w:val="005E73B2"/>
    <w:rsid w:val="005E7571"/>
    <w:rsid w:val="005E7B1A"/>
    <w:rsid w:val="005E7B53"/>
    <w:rsid w:val="005F0354"/>
    <w:rsid w:val="005F0439"/>
    <w:rsid w:val="005F0975"/>
    <w:rsid w:val="005F0AA5"/>
    <w:rsid w:val="005F11F7"/>
    <w:rsid w:val="005F1417"/>
    <w:rsid w:val="005F1B19"/>
    <w:rsid w:val="005F1D45"/>
    <w:rsid w:val="005F2005"/>
    <w:rsid w:val="005F2BA1"/>
    <w:rsid w:val="005F2CB8"/>
    <w:rsid w:val="005F2E4F"/>
    <w:rsid w:val="005F324C"/>
    <w:rsid w:val="005F3F4F"/>
    <w:rsid w:val="005F470A"/>
    <w:rsid w:val="005F47B4"/>
    <w:rsid w:val="005F4FB1"/>
    <w:rsid w:val="005F501E"/>
    <w:rsid w:val="005F541F"/>
    <w:rsid w:val="005F5613"/>
    <w:rsid w:val="005F621C"/>
    <w:rsid w:val="005F6D08"/>
    <w:rsid w:val="005F7A28"/>
    <w:rsid w:val="005F7A9E"/>
    <w:rsid w:val="00600E77"/>
    <w:rsid w:val="0060172C"/>
    <w:rsid w:val="00601A28"/>
    <w:rsid w:val="0060258F"/>
    <w:rsid w:val="00602D69"/>
    <w:rsid w:val="00603373"/>
    <w:rsid w:val="00603967"/>
    <w:rsid w:val="006043AD"/>
    <w:rsid w:val="00604409"/>
    <w:rsid w:val="006051D8"/>
    <w:rsid w:val="00605425"/>
    <w:rsid w:val="00605E97"/>
    <w:rsid w:val="00607564"/>
    <w:rsid w:val="00607F3F"/>
    <w:rsid w:val="006107D1"/>
    <w:rsid w:val="00611110"/>
    <w:rsid w:val="006111BE"/>
    <w:rsid w:val="0061308C"/>
    <w:rsid w:val="006132FF"/>
    <w:rsid w:val="00613316"/>
    <w:rsid w:val="00613C76"/>
    <w:rsid w:val="006146A4"/>
    <w:rsid w:val="00614A9C"/>
    <w:rsid w:val="0061569A"/>
    <w:rsid w:val="00616CDD"/>
    <w:rsid w:val="006173A1"/>
    <w:rsid w:val="0061761D"/>
    <w:rsid w:val="0061799A"/>
    <w:rsid w:val="00620062"/>
    <w:rsid w:val="0062008A"/>
    <w:rsid w:val="0062032B"/>
    <w:rsid w:val="0062131C"/>
    <w:rsid w:val="00621D51"/>
    <w:rsid w:val="006220ED"/>
    <w:rsid w:val="0062219C"/>
    <w:rsid w:val="00622F95"/>
    <w:rsid w:val="0062341C"/>
    <w:rsid w:val="00623639"/>
    <w:rsid w:val="00623E88"/>
    <w:rsid w:val="00623EB6"/>
    <w:rsid w:val="00624D32"/>
    <w:rsid w:val="00625B39"/>
    <w:rsid w:val="00625F0D"/>
    <w:rsid w:val="0062647D"/>
    <w:rsid w:val="006268EF"/>
    <w:rsid w:val="00626982"/>
    <w:rsid w:val="00627203"/>
    <w:rsid w:val="0063075D"/>
    <w:rsid w:val="00630EC9"/>
    <w:rsid w:val="0063156F"/>
    <w:rsid w:val="00631834"/>
    <w:rsid w:val="00632046"/>
    <w:rsid w:val="0063270F"/>
    <w:rsid w:val="006327D2"/>
    <w:rsid w:val="00633056"/>
    <w:rsid w:val="006336EE"/>
    <w:rsid w:val="00633AF4"/>
    <w:rsid w:val="00633B8B"/>
    <w:rsid w:val="006340BB"/>
    <w:rsid w:val="00634443"/>
    <w:rsid w:val="00634730"/>
    <w:rsid w:val="006352D4"/>
    <w:rsid w:val="006353D2"/>
    <w:rsid w:val="00635A1C"/>
    <w:rsid w:val="00635BCA"/>
    <w:rsid w:val="00635CB0"/>
    <w:rsid w:val="00635E3D"/>
    <w:rsid w:val="0063615D"/>
    <w:rsid w:val="006365AF"/>
    <w:rsid w:val="0063693F"/>
    <w:rsid w:val="00636AB6"/>
    <w:rsid w:val="006371AE"/>
    <w:rsid w:val="0063722A"/>
    <w:rsid w:val="006374BE"/>
    <w:rsid w:val="00637654"/>
    <w:rsid w:val="00637B67"/>
    <w:rsid w:val="0064058F"/>
    <w:rsid w:val="00640B27"/>
    <w:rsid w:val="006412AE"/>
    <w:rsid w:val="00642869"/>
    <w:rsid w:val="00642DFB"/>
    <w:rsid w:val="006433A9"/>
    <w:rsid w:val="00643592"/>
    <w:rsid w:val="00643EB3"/>
    <w:rsid w:val="00643F67"/>
    <w:rsid w:val="00644A54"/>
    <w:rsid w:val="0064533C"/>
    <w:rsid w:val="00645471"/>
    <w:rsid w:val="00645BDF"/>
    <w:rsid w:val="00645CA0"/>
    <w:rsid w:val="0064625A"/>
    <w:rsid w:val="00646411"/>
    <w:rsid w:val="00646A75"/>
    <w:rsid w:val="00647B02"/>
    <w:rsid w:val="00647E5A"/>
    <w:rsid w:val="0065150C"/>
    <w:rsid w:val="0065154E"/>
    <w:rsid w:val="00652ABA"/>
    <w:rsid w:val="0065301F"/>
    <w:rsid w:val="006537F5"/>
    <w:rsid w:val="00653F32"/>
    <w:rsid w:val="006545D6"/>
    <w:rsid w:val="00654720"/>
    <w:rsid w:val="00654F36"/>
    <w:rsid w:val="00654FC0"/>
    <w:rsid w:val="006552F5"/>
    <w:rsid w:val="00655841"/>
    <w:rsid w:val="00655BB9"/>
    <w:rsid w:val="00655F1A"/>
    <w:rsid w:val="006561B0"/>
    <w:rsid w:val="0065682B"/>
    <w:rsid w:val="006575FF"/>
    <w:rsid w:val="0065773B"/>
    <w:rsid w:val="00661F98"/>
    <w:rsid w:val="006626F3"/>
    <w:rsid w:val="006627FE"/>
    <w:rsid w:val="00662ACB"/>
    <w:rsid w:val="00662DD3"/>
    <w:rsid w:val="006634E1"/>
    <w:rsid w:val="00663E9F"/>
    <w:rsid w:val="00664C64"/>
    <w:rsid w:val="0066553E"/>
    <w:rsid w:val="00665691"/>
    <w:rsid w:val="00665F57"/>
    <w:rsid w:val="00665F77"/>
    <w:rsid w:val="00666630"/>
    <w:rsid w:val="00666A5A"/>
    <w:rsid w:val="00666AF0"/>
    <w:rsid w:val="0066745D"/>
    <w:rsid w:val="006705D1"/>
    <w:rsid w:val="00670904"/>
    <w:rsid w:val="00670A13"/>
    <w:rsid w:val="006712E6"/>
    <w:rsid w:val="00672321"/>
    <w:rsid w:val="006731A8"/>
    <w:rsid w:val="00673C0C"/>
    <w:rsid w:val="00674871"/>
    <w:rsid w:val="00675144"/>
    <w:rsid w:val="00675872"/>
    <w:rsid w:val="00675E34"/>
    <w:rsid w:val="00675F3C"/>
    <w:rsid w:val="00676A01"/>
    <w:rsid w:val="00680284"/>
    <w:rsid w:val="00680B87"/>
    <w:rsid w:val="00681263"/>
    <w:rsid w:val="00681CBC"/>
    <w:rsid w:val="0068202C"/>
    <w:rsid w:val="00682E09"/>
    <w:rsid w:val="006832CD"/>
    <w:rsid w:val="00683583"/>
    <w:rsid w:val="00684117"/>
    <w:rsid w:val="00684642"/>
    <w:rsid w:val="00685558"/>
    <w:rsid w:val="00686F70"/>
    <w:rsid w:val="0068747F"/>
    <w:rsid w:val="00687AFA"/>
    <w:rsid w:val="00690932"/>
    <w:rsid w:val="006909BB"/>
    <w:rsid w:val="00690A07"/>
    <w:rsid w:val="006922D8"/>
    <w:rsid w:val="00692573"/>
    <w:rsid w:val="00692E6D"/>
    <w:rsid w:val="00693AE1"/>
    <w:rsid w:val="00693D76"/>
    <w:rsid w:val="00693FB3"/>
    <w:rsid w:val="00694A28"/>
    <w:rsid w:val="006951E8"/>
    <w:rsid w:val="00695715"/>
    <w:rsid w:val="00695D86"/>
    <w:rsid w:val="00695FBE"/>
    <w:rsid w:val="006963EC"/>
    <w:rsid w:val="00696629"/>
    <w:rsid w:val="00696649"/>
    <w:rsid w:val="0069780D"/>
    <w:rsid w:val="006978AC"/>
    <w:rsid w:val="006A01CA"/>
    <w:rsid w:val="006A08A4"/>
    <w:rsid w:val="006A0977"/>
    <w:rsid w:val="006A1F63"/>
    <w:rsid w:val="006A2720"/>
    <w:rsid w:val="006A2FE6"/>
    <w:rsid w:val="006A3E84"/>
    <w:rsid w:val="006A3EC6"/>
    <w:rsid w:val="006A3F75"/>
    <w:rsid w:val="006A411A"/>
    <w:rsid w:val="006A44B8"/>
    <w:rsid w:val="006A48C8"/>
    <w:rsid w:val="006A599E"/>
    <w:rsid w:val="006A5C61"/>
    <w:rsid w:val="006A5DE1"/>
    <w:rsid w:val="006A70EE"/>
    <w:rsid w:val="006A718A"/>
    <w:rsid w:val="006A75F9"/>
    <w:rsid w:val="006A7624"/>
    <w:rsid w:val="006B05DD"/>
    <w:rsid w:val="006B09E8"/>
    <w:rsid w:val="006B106B"/>
    <w:rsid w:val="006B1078"/>
    <w:rsid w:val="006B1191"/>
    <w:rsid w:val="006B1A3D"/>
    <w:rsid w:val="006B1AEA"/>
    <w:rsid w:val="006B2A87"/>
    <w:rsid w:val="006B4479"/>
    <w:rsid w:val="006B4505"/>
    <w:rsid w:val="006B4B0B"/>
    <w:rsid w:val="006B57C1"/>
    <w:rsid w:val="006B6063"/>
    <w:rsid w:val="006B711B"/>
    <w:rsid w:val="006C020F"/>
    <w:rsid w:val="006C10FF"/>
    <w:rsid w:val="006C15D2"/>
    <w:rsid w:val="006C1FF3"/>
    <w:rsid w:val="006C21DD"/>
    <w:rsid w:val="006C2A3D"/>
    <w:rsid w:val="006C2CFC"/>
    <w:rsid w:val="006C379F"/>
    <w:rsid w:val="006C4401"/>
    <w:rsid w:val="006C45FB"/>
    <w:rsid w:val="006C5117"/>
    <w:rsid w:val="006C5249"/>
    <w:rsid w:val="006C5446"/>
    <w:rsid w:val="006C5977"/>
    <w:rsid w:val="006C637D"/>
    <w:rsid w:val="006C768D"/>
    <w:rsid w:val="006C7B95"/>
    <w:rsid w:val="006D020F"/>
    <w:rsid w:val="006D049C"/>
    <w:rsid w:val="006D052C"/>
    <w:rsid w:val="006D06E7"/>
    <w:rsid w:val="006D0B06"/>
    <w:rsid w:val="006D0FBB"/>
    <w:rsid w:val="006D1191"/>
    <w:rsid w:val="006D1550"/>
    <w:rsid w:val="006D16DA"/>
    <w:rsid w:val="006D1C34"/>
    <w:rsid w:val="006D28DF"/>
    <w:rsid w:val="006D2923"/>
    <w:rsid w:val="006D2947"/>
    <w:rsid w:val="006D2F17"/>
    <w:rsid w:val="006D436C"/>
    <w:rsid w:val="006D443E"/>
    <w:rsid w:val="006D533E"/>
    <w:rsid w:val="006D5386"/>
    <w:rsid w:val="006D5683"/>
    <w:rsid w:val="006D5B5C"/>
    <w:rsid w:val="006D6992"/>
    <w:rsid w:val="006D6F8B"/>
    <w:rsid w:val="006D78AD"/>
    <w:rsid w:val="006D7A4D"/>
    <w:rsid w:val="006D7AB2"/>
    <w:rsid w:val="006E0B24"/>
    <w:rsid w:val="006E1563"/>
    <w:rsid w:val="006E1BFB"/>
    <w:rsid w:val="006E2641"/>
    <w:rsid w:val="006E37C3"/>
    <w:rsid w:val="006E3B74"/>
    <w:rsid w:val="006E4DC0"/>
    <w:rsid w:val="006E52B3"/>
    <w:rsid w:val="006E5F72"/>
    <w:rsid w:val="006E6045"/>
    <w:rsid w:val="006E64D0"/>
    <w:rsid w:val="006E652A"/>
    <w:rsid w:val="006F1BA4"/>
    <w:rsid w:val="006F1C96"/>
    <w:rsid w:val="006F1D91"/>
    <w:rsid w:val="006F2260"/>
    <w:rsid w:val="006F2808"/>
    <w:rsid w:val="006F287E"/>
    <w:rsid w:val="006F3B72"/>
    <w:rsid w:val="006F4E58"/>
    <w:rsid w:val="006F5068"/>
    <w:rsid w:val="006F58B7"/>
    <w:rsid w:val="006F58F3"/>
    <w:rsid w:val="006F69C8"/>
    <w:rsid w:val="006F6BF1"/>
    <w:rsid w:val="006F7484"/>
    <w:rsid w:val="006F761C"/>
    <w:rsid w:val="006F76E5"/>
    <w:rsid w:val="006F7A83"/>
    <w:rsid w:val="006F7C4C"/>
    <w:rsid w:val="007006F3"/>
    <w:rsid w:val="0070096F"/>
    <w:rsid w:val="00701041"/>
    <w:rsid w:val="007019F8"/>
    <w:rsid w:val="00701A03"/>
    <w:rsid w:val="00702107"/>
    <w:rsid w:val="00702D01"/>
    <w:rsid w:val="00702D3D"/>
    <w:rsid w:val="00703C55"/>
    <w:rsid w:val="007044CD"/>
    <w:rsid w:val="00704B30"/>
    <w:rsid w:val="007051BD"/>
    <w:rsid w:val="007053A0"/>
    <w:rsid w:val="0070568D"/>
    <w:rsid w:val="00705DBE"/>
    <w:rsid w:val="00705E7F"/>
    <w:rsid w:val="00706058"/>
    <w:rsid w:val="007063D8"/>
    <w:rsid w:val="0070642D"/>
    <w:rsid w:val="00706C9C"/>
    <w:rsid w:val="00706D21"/>
    <w:rsid w:val="00706E3B"/>
    <w:rsid w:val="00706E7F"/>
    <w:rsid w:val="007073A7"/>
    <w:rsid w:val="0070797C"/>
    <w:rsid w:val="00707E6B"/>
    <w:rsid w:val="00710595"/>
    <w:rsid w:val="007105B5"/>
    <w:rsid w:val="00710679"/>
    <w:rsid w:val="00710759"/>
    <w:rsid w:val="007107B2"/>
    <w:rsid w:val="00710AB0"/>
    <w:rsid w:val="00710F32"/>
    <w:rsid w:val="00710FC9"/>
    <w:rsid w:val="00711E0B"/>
    <w:rsid w:val="00711E9D"/>
    <w:rsid w:val="007122F6"/>
    <w:rsid w:val="00712523"/>
    <w:rsid w:val="007126DD"/>
    <w:rsid w:val="0071289E"/>
    <w:rsid w:val="00712ED3"/>
    <w:rsid w:val="00713C7C"/>
    <w:rsid w:val="00713D17"/>
    <w:rsid w:val="00714139"/>
    <w:rsid w:val="007144DF"/>
    <w:rsid w:val="007145B9"/>
    <w:rsid w:val="0071465D"/>
    <w:rsid w:val="00714775"/>
    <w:rsid w:val="0071480A"/>
    <w:rsid w:val="00714D39"/>
    <w:rsid w:val="0071582D"/>
    <w:rsid w:val="00715958"/>
    <w:rsid w:val="00716122"/>
    <w:rsid w:val="00716359"/>
    <w:rsid w:val="007169AE"/>
    <w:rsid w:val="0071739A"/>
    <w:rsid w:val="007178DA"/>
    <w:rsid w:val="00717D88"/>
    <w:rsid w:val="00720132"/>
    <w:rsid w:val="0072068A"/>
    <w:rsid w:val="00720961"/>
    <w:rsid w:val="00720E92"/>
    <w:rsid w:val="00720FCE"/>
    <w:rsid w:val="007216A0"/>
    <w:rsid w:val="007217F5"/>
    <w:rsid w:val="0072183A"/>
    <w:rsid w:val="00722021"/>
    <w:rsid w:val="00722081"/>
    <w:rsid w:val="00723323"/>
    <w:rsid w:val="00724577"/>
    <w:rsid w:val="007246BE"/>
    <w:rsid w:val="00724DCF"/>
    <w:rsid w:val="0072521D"/>
    <w:rsid w:val="0072579C"/>
    <w:rsid w:val="00725E6D"/>
    <w:rsid w:val="00726769"/>
    <w:rsid w:val="00727BB7"/>
    <w:rsid w:val="007314DB"/>
    <w:rsid w:val="00731947"/>
    <w:rsid w:val="00731D74"/>
    <w:rsid w:val="007325C8"/>
    <w:rsid w:val="00732863"/>
    <w:rsid w:val="007329BE"/>
    <w:rsid w:val="00732D76"/>
    <w:rsid w:val="007338A0"/>
    <w:rsid w:val="00733A54"/>
    <w:rsid w:val="00734CF8"/>
    <w:rsid w:val="00734DF3"/>
    <w:rsid w:val="0073566F"/>
    <w:rsid w:val="007358A2"/>
    <w:rsid w:val="0073593C"/>
    <w:rsid w:val="007359E1"/>
    <w:rsid w:val="00736522"/>
    <w:rsid w:val="0073665B"/>
    <w:rsid w:val="00736BDF"/>
    <w:rsid w:val="00737FC7"/>
    <w:rsid w:val="0074057F"/>
    <w:rsid w:val="0074071C"/>
    <w:rsid w:val="00741147"/>
    <w:rsid w:val="00741516"/>
    <w:rsid w:val="007420DD"/>
    <w:rsid w:val="007423CA"/>
    <w:rsid w:val="00743042"/>
    <w:rsid w:val="00743350"/>
    <w:rsid w:val="007435B9"/>
    <w:rsid w:val="00743856"/>
    <w:rsid w:val="00743899"/>
    <w:rsid w:val="00743AB5"/>
    <w:rsid w:val="00745D11"/>
    <w:rsid w:val="007464D7"/>
    <w:rsid w:val="0074681A"/>
    <w:rsid w:val="007470D1"/>
    <w:rsid w:val="007473C2"/>
    <w:rsid w:val="0074763A"/>
    <w:rsid w:val="007476B0"/>
    <w:rsid w:val="00747E10"/>
    <w:rsid w:val="0075074A"/>
    <w:rsid w:val="00750CAA"/>
    <w:rsid w:val="007510D9"/>
    <w:rsid w:val="007517DD"/>
    <w:rsid w:val="00751BEC"/>
    <w:rsid w:val="00752B37"/>
    <w:rsid w:val="007545E9"/>
    <w:rsid w:val="00755657"/>
    <w:rsid w:val="00755F62"/>
    <w:rsid w:val="00755F67"/>
    <w:rsid w:val="00756682"/>
    <w:rsid w:val="00756C09"/>
    <w:rsid w:val="007573F1"/>
    <w:rsid w:val="00757417"/>
    <w:rsid w:val="00757F6F"/>
    <w:rsid w:val="00760785"/>
    <w:rsid w:val="007607E6"/>
    <w:rsid w:val="00761058"/>
    <w:rsid w:val="007615F1"/>
    <w:rsid w:val="00761CA8"/>
    <w:rsid w:val="00761DC9"/>
    <w:rsid w:val="00762853"/>
    <w:rsid w:val="007632BB"/>
    <w:rsid w:val="0076472A"/>
    <w:rsid w:val="00764EA6"/>
    <w:rsid w:val="00764F99"/>
    <w:rsid w:val="0076509D"/>
    <w:rsid w:val="0076509F"/>
    <w:rsid w:val="00766539"/>
    <w:rsid w:val="007670C0"/>
    <w:rsid w:val="0077108E"/>
    <w:rsid w:val="007716E7"/>
    <w:rsid w:val="007718CA"/>
    <w:rsid w:val="007720AC"/>
    <w:rsid w:val="0077260A"/>
    <w:rsid w:val="00772B6C"/>
    <w:rsid w:val="00772E30"/>
    <w:rsid w:val="00772FC2"/>
    <w:rsid w:val="00773180"/>
    <w:rsid w:val="007736F2"/>
    <w:rsid w:val="00774214"/>
    <w:rsid w:val="00775BC8"/>
    <w:rsid w:val="00776297"/>
    <w:rsid w:val="00776355"/>
    <w:rsid w:val="00776542"/>
    <w:rsid w:val="00776A11"/>
    <w:rsid w:val="00777C47"/>
    <w:rsid w:val="007803A4"/>
    <w:rsid w:val="007805BB"/>
    <w:rsid w:val="00780DC7"/>
    <w:rsid w:val="007815BF"/>
    <w:rsid w:val="0078175A"/>
    <w:rsid w:val="00782D8D"/>
    <w:rsid w:val="00783284"/>
    <w:rsid w:val="00783A3C"/>
    <w:rsid w:val="00783E20"/>
    <w:rsid w:val="00784698"/>
    <w:rsid w:val="00784741"/>
    <w:rsid w:val="007854BB"/>
    <w:rsid w:val="0078571D"/>
    <w:rsid w:val="00785846"/>
    <w:rsid w:val="00785B5D"/>
    <w:rsid w:val="00786C66"/>
    <w:rsid w:val="00786E13"/>
    <w:rsid w:val="00787017"/>
    <w:rsid w:val="007870EE"/>
    <w:rsid w:val="007871A4"/>
    <w:rsid w:val="007873DF"/>
    <w:rsid w:val="00790AA2"/>
    <w:rsid w:val="00790E8E"/>
    <w:rsid w:val="007916A1"/>
    <w:rsid w:val="007936FE"/>
    <w:rsid w:val="00794918"/>
    <w:rsid w:val="0079554F"/>
    <w:rsid w:val="007957CF"/>
    <w:rsid w:val="00795E48"/>
    <w:rsid w:val="00796B4A"/>
    <w:rsid w:val="0079790E"/>
    <w:rsid w:val="007A1635"/>
    <w:rsid w:val="007A187F"/>
    <w:rsid w:val="007A215A"/>
    <w:rsid w:val="007A3384"/>
    <w:rsid w:val="007A355E"/>
    <w:rsid w:val="007A4CCA"/>
    <w:rsid w:val="007A4D2E"/>
    <w:rsid w:val="007A55EB"/>
    <w:rsid w:val="007A6E79"/>
    <w:rsid w:val="007A728C"/>
    <w:rsid w:val="007A76DD"/>
    <w:rsid w:val="007A7CC7"/>
    <w:rsid w:val="007B0447"/>
    <w:rsid w:val="007B07DA"/>
    <w:rsid w:val="007B097D"/>
    <w:rsid w:val="007B0FEB"/>
    <w:rsid w:val="007B19BC"/>
    <w:rsid w:val="007B1E36"/>
    <w:rsid w:val="007B2022"/>
    <w:rsid w:val="007B3075"/>
    <w:rsid w:val="007B4634"/>
    <w:rsid w:val="007B48E6"/>
    <w:rsid w:val="007B4901"/>
    <w:rsid w:val="007B49F3"/>
    <w:rsid w:val="007B4A0F"/>
    <w:rsid w:val="007B4EBE"/>
    <w:rsid w:val="007B5C0A"/>
    <w:rsid w:val="007B5C2C"/>
    <w:rsid w:val="007B6143"/>
    <w:rsid w:val="007B61C3"/>
    <w:rsid w:val="007B6E8A"/>
    <w:rsid w:val="007B772E"/>
    <w:rsid w:val="007B77CD"/>
    <w:rsid w:val="007B78DC"/>
    <w:rsid w:val="007C018C"/>
    <w:rsid w:val="007C027E"/>
    <w:rsid w:val="007C02B5"/>
    <w:rsid w:val="007C0C94"/>
    <w:rsid w:val="007C1A7E"/>
    <w:rsid w:val="007C2707"/>
    <w:rsid w:val="007C2B0E"/>
    <w:rsid w:val="007C35A9"/>
    <w:rsid w:val="007C3F5B"/>
    <w:rsid w:val="007C49EA"/>
    <w:rsid w:val="007C4F73"/>
    <w:rsid w:val="007C5FDD"/>
    <w:rsid w:val="007C6224"/>
    <w:rsid w:val="007C678A"/>
    <w:rsid w:val="007C6A1D"/>
    <w:rsid w:val="007C7AB4"/>
    <w:rsid w:val="007D1741"/>
    <w:rsid w:val="007D1780"/>
    <w:rsid w:val="007D239D"/>
    <w:rsid w:val="007D2B3C"/>
    <w:rsid w:val="007D3032"/>
    <w:rsid w:val="007D366E"/>
    <w:rsid w:val="007D3B5F"/>
    <w:rsid w:val="007D431F"/>
    <w:rsid w:val="007D60B7"/>
    <w:rsid w:val="007D64E4"/>
    <w:rsid w:val="007D713E"/>
    <w:rsid w:val="007D7A38"/>
    <w:rsid w:val="007D7B72"/>
    <w:rsid w:val="007E0163"/>
    <w:rsid w:val="007E047C"/>
    <w:rsid w:val="007E08DD"/>
    <w:rsid w:val="007E1D36"/>
    <w:rsid w:val="007E234E"/>
    <w:rsid w:val="007E23C4"/>
    <w:rsid w:val="007E277B"/>
    <w:rsid w:val="007E277C"/>
    <w:rsid w:val="007E2CD2"/>
    <w:rsid w:val="007E2D08"/>
    <w:rsid w:val="007E3071"/>
    <w:rsid w:val="007E4062"/>
    <w:rsid w:val="007E4360"/>
    <w:rsid w:val="007E43E4"/>
    <w:rsid w:val="007E4F99"/>
    <w:rsid w:val="007E5511"/>
    <w:rsid w:val="007E5ABC"/>
    <w:rsid w:val="007E6315"/>
    <w:rsid w:val="007E6962"/>
    <w:rsid w:val="007E7859"/>
    <w:rsid w:val="007F1954"/>
    <w:rsid w:val="007F1E60"/>
    <w:rsid w:val="007F284E"/>
    <w:rsid w:val="007F2CB4"/>
    <w:rsid w:val="007F2DB1"/>
    <w:rsid w:val="007F2E24"/>
    <w:rsid w:val="007F37D9"/>
    <w:rsid w:val="007F4398"/>
    <w:rsid w:val="007F4F34"/>
    <w:rsid w:val="007F5564"/>
    <w:rsid w:val="007F5836"/>
    <w:rsid w:val="007F64A0"/>
    <w:rsid w:val="007F65BE"/>
    <w:rsid w:val="007F6CE4"/>
    <w:rsid w:val="007F6E20"/>
    <w:rsid w:val="007F7522"/>
    <w:rsid w:val="007F76BD"/>
    <w:rsid w:val="007F782C"/>
    <w:rsid w:val="007F78EF"/>
    <w:rsid w:val="007F7EDB"/>
    <w:rsid w:val="00800171"/>
    <w:rsid w:val="00800C17"/>
    <w:rsid w:val="00801553"/>
    <w:rsid w:val="00801DD3"/>
    <w:rsid w:val="00802C8F"/>
    <w:rsid w:val="008040CA"/>
    <w:rsid w:val="00804693"/>
    <w:rsid w:val="00804961"/>
    <w:rsid w:val="00804FAD"/>
    <w:rsid w:val="00805652"/>
    <w:rsid w:val="00805A81"/>
    <w:rsid w:val="00805AB0"/>
    <w:rsid w:val="00805E3E"/>
    <w:rsid w:val="00806F7F"/>
    <w:rsid w:val="008070AE"/>
    <w:rsid w:val="008079BB"/>
    <w:rsid w:val="008117D2"/>
    <w:rsid w:val="008120D9"/>
    <w:rsid w:val="0081237D"/>
    <w:rsid w:val="00812612"/>
    <w:rsid w:val="00812921"/>
    <w:rsid w:val="00813685"/>
    <w:rsid w:val="00813BD1"/>
    <w:rsid w:val="00813DEB"/>
    <w:rsid w:val="008143C7"/>
    <w:rsid w:val="00814558"/>
    <w:rsid w:val="00814706"/>
    <w:rsid w:val="00815995"/>
    <w:rsid w:val="00815DD4"/>
    <w:rsid w:val="0081627D"/>
    <w:rsid w:val="00817E6E"/>
    <w:rsid w:val="008204A1"/>
    <w:rsid w:val="0082055A"/>
    <w:rsid w:val="008205EE"/>
    <w:rsid w:val="00820ED7"/>
    <w:rsid w:val="00821176"/>
    <w:rsid w:val="00821475"/>
    <w:rsid w:val="008219DF"/>
    <w:rsid w:val="00821F82"/>
    <w:rsid w:val="00822CF9"/>
    <w:rsid w:val="00822F7C"/>
    <w:rsid w:val="008246A1"/>
    <w:rsid w:val="008250C8"/>
    <w:rsid w:val="00825354"/>
    <w:rsid w:val="008261C8"/>
    <w:rsid w:val="0082770B"/>
    <w:rsid w:val="00827B43"/>
    <w:rsid w:val="00827C96"/>
    <w:rsid w:val="00830126"/>
    <w:rsid w:val="008312E3"/>
    <w:rsid w:val="00831B87"/>
    <w:rsid w:val="008324DD"/>
    <w:rsid w:val="008325A2"/>
    <w:rsid w:val="008334E6"/>
    <w:rsid w:val="008338CA"/>
    <w:rsid w:val="00834138"/>
    <w:rsid w:val="00834F7A"/>
    <w:rsid w:val="00834FFF"/>
    <w:rsid w:val="00835817"/>
    <w:rsid w:val="008367B0"/>
    <w:rsid w:val="00837246"/>
    <w:rsid w:val="0083771F"/>
    <w:rsid w:val="008402F1"/>
    <w:rsid w:val="008409AB"/>
    <w:rsid w:val="008426CA"/>
    <w:rsid w:val="00842B07"/>
    <w:rsid w:val="00842B78"/>
    <w:rsid w:val="00843029"/>
    <w:rsid w:val="008432F1"/>
    <w:rsid w:val="00843E77"/>
    <w:rsid w:val="00843F73"/>
    <w:rsid w:val="00844F88"/>
    <w:rsid w:val="00845190"/>
    <w:rsid w:val="0084565A"/>
    <w:rsid w:val="00845670"/>
    <w:rsid w:val="008456C3"/>
    <w:rsid w:val="00846491"/>
    <w:rsid w:val="00846903"/>
    <w:rsid w:val="00846F5E"/>
    <w:rsid w:val="00847C0B"/>
    <w:rsid w:val="008509FB"/>
    <w:rsid w:val="00850AD0"/>
    <w:rsid w:val="00850D15"/>
    <w:rsid w:val="00850EEE"/>
    <w:rsid w:val="00850F7B"/>
    <w:rsid w:val="0085109E"/>
    <w:rsid w:val="00851844"/>
    <w:rsid w:val="00851E45"/>
    <w:rsid w:val="008538EF"/>
    <w:rsid w:val="0085437F"/>
    <w:rsid w:val="008548F0"/>
    <w:rsid w:val="00855E54"/>
    <w:rsid w:val="008566F1"/>
    <w:rsid w:val="008569F2"/>
    <w:rsid w:val="00856E39"/>
    <w:rsid w:val="00856E90"/>
    <w:rsid w:val="008571DB"/>
    <w:rsid w:val="00857B72"/>
    <w:rsid w:val="00857B95"/>
    <w:rsid w:val="00860642"/>
    <w:rsid w:val="00860DE9"/>
    <w:rsid w:val="00861521"/>
    <w:rsid w:val="008615BB"/>
    <w:rsid w:val="008620D1"/>
    <w:rsid w:val="00862198"/>
    <w:rsid w:val="0086288E"/>
    <w:rsid w:val="00862B0C"/>
    <w:rsid w:val="00862F04"/>
    <w:rsid w:val="00862FD5"/>
    <w:rsid w:val="0086343A"/>
    <w:rsid w:val="008637D9"/>
    <w:rsid w:val="00863B70"/>
    <w:rsid w:val="00863F77"/>
    <w:rsid w:val="00864087"/>
    <w:rsid w:val="00864517"/>
    <w:rsid w:val="00864AC1"/>
    <w:rsid w:val="008652DA"/>
    <w:rsid w:val="008656F2"/>
    <w:rsid w:val="00865FB2"/>
    <w:rsid w:val="00866313"/>
    <w:rsid w:val="00866D96"/>
    <w:rsid w:val="008675E5"/>
    <w:rsid w:val="00867E0B"/>
    <w:rsid w:val="00870106"/>
    <w:rsid w:val="00870822"/>
    <w:rsid w:val="00870959"/>
    <w:rsid w:val="00871C95"/>
    <w:rsid w:val="00871D8C"/>
    <w:rsid w:val="008722CF"/>
    <w:rsid w:val="00872A19"/>
    <w:rsid w:val="00872B97"/>
    <w:rsid w:val="00872FB0"/>
    <w:rsid w:val="008738A1"/>
    <w:rsid w:val="00873AD0"/>
    <w:rsid w:val="00873FFE"/>
    <w:rsid w:val="008746B3"/>
    <w:rsid w:val="008749E8"/>
    <w:rsid w:val="0087537B"/>
    <w:rsid w:val="00875BEA"/>
    <w:rsid w:val="0087682B"/>
    <w:rsid w:val="00876A49"/>
    <w:rsid w:val="00876D1F"/>
    <w:rsid w:val="00880054"/>
    <w:rsid w:val="0088125C"/>
    <w:rsid w:val="0088198E"/>
    <w:rsid w:val="00881A84"/>
    <w:rsid w:val="00882242"/>
    <w:rsid w:val="00882AA6"/>
    <w:rsid w:val="00882C75"/>
    <w:rsid w:val="00882CAD"/>
    <w:rsid w:val="0088368D"/>
    <w:rsid w:val="0088387C"/>
    <w:rsid w:val="008838A6"/>
    <w:rsid w:val="00883E57"/>
    <w:rsid w:val="00884244"/>
    <w:rsid w:val="0088478F"/>
    <w:rsid w:val="008847EE"/>
    <w:rsid w:val="008853E0"/>
    <w:rsid w:val="00885D1D"/>
    <w:rsid w:val="0088627D"/>
    <w:rsid w:val="00887A48"/>
    <w:rsid w:val="0089156B"/>
    <w:rsid w:val="00891C74"/>
    <w:rsid w:val="00891D37"/>
    <w:rsid w:val="00892485"/>
    <w:rsid w:val="008926FC"/>
    <w:rsid w:val="00893497"/>
    <w:rsid w:val="008946E9"/>
    <w:rsid w:val="008948E0"/>
    <w:rsid w:val="008948EF"/>
    <w:rsid w:val="00895207"/>
    <w:rsid w:val="0089537E"/>
    <w:rsid w:val="00895383"/>
    <w:rsid w:val="00895971"/>
    <w:rsid w:val="008959B4"/>
    <w:rsid w:val="00895B05"/>
    <w:rsid w:val="00895F4B"/>
    <w:rsid w:val="00895FD8"/>
    <w:rsid w:val="00896025"/>
    <w:rsid w:val="0089670E"/>
    <w:rsid w:val="00896CBA"/>
    <w:rsid w:val="008A010A"/>
    <w:rsid w:val="008A0785"/>
    <w:rsid w:val="008A0CD4"/>
    <w:rsid w:val="008A11EC"/>
    <w:rsid w:val="008A1B7A"/>
    <w:rsid w:val="008A2AAB"/>
    <w:rsid w:val="008A35EC"/>
    <w:rsid w:val="008A361C"/>
    <w:rsid w:val="008A3DBE"/>
    <w:rsid w:val="008A3E0B"/>
    <w:rsid w:val="008A4F22"/>
    <w:rsid w:val="008A545C"/>
    <w:rsid w:val="008A5979"/>
    <w:rsid w:val="008A59B7"/>
    <w:rsid w:val="008A67C3"/>
    <w:rsid w:val="008A6A09"/>
    <w:rsid w:val="008A7457"/>
    <w:rsid w:val="008A7974"/>
    <w:rsid w:val="008A7B0B"/>
    <w:rsid w:val="008A7C55"/>
    <w:rsid w:val="008A7D55"/>
    <w:rsid w:val="008A7ECF"/>
    <w:rsid w:val="008B0144"/>
    <w:rsid w:val="008B0E87"/>
    <w:rsid w:val="008B146D"/>
    <w:rsid w:val="008B157C"/>
    <w:rsid w:val="008B1D27"/>
    <w:rsid w:val="008B2152"/>
    <w:rsid w:val="008B2768"/>
    <w:rsid w:val="008B2BA7"/>
    <w:rsid w:val="008B2BF4"/>
    <w:rsid w:val="008B3498"/>
    <w:rsid w:val="008B3536"/>
    <w:rsid w:val="008B3627"/>
    <w:rsid w:val="008B3665"/>
    <w:rsid w:val="008B36D5"/>
    <w:rsid w:val="008B39ED"/>
    <w:rsid w:val="008B4630"/>
    <w:rsid w:val="008B4B0E"/>
    <w:rsid w:val="008B4D49"/>
    <w:rsid w:val="008B59A6"/>
    <w:rsid w:val="008B634E"/>
    <w:rsid w:val="008B6E00"/>
    <w:rsid w:val="008B71EA"/>
    <w:rsid w:val="008B73CA"/>
    <w:rsid w:val="008B7690"/>
    <w:rsid w:val="008B7E0E"/>
    <w:rsid w:val="008B7FAB"/>
    <w:rsid w:val="008C06B7"/>
    <w:rsid w:val="008C1976"/>
    <w:rsid w:val="008C1BF2"/>
    <w:rsid w:val="008C2489"/>
    <w:rsid w:val="008C29E0"/>
    <w:rsid w:val="008C2D8D"/>
    <w:rsid w:val="008C3CC6"/>
    <w:rsid w:val="008C3E59"/>
    <w:rsid w:val="008C435F"/>
    <w:rsid w:val="008C48E2"/>
    <w:rsid w:val="008C5AA1"/>
    <w:rsid w:val="008C6870"/>
    <w:rsid w:val="008C7DE6"/>
    <w:rsid w:val="008D02C9"/>
    <w:rsid w:val="008D04A1"/>
    <w:rsid w:val="008D1FD9"/>
    <w:rsid w:val="008D2519"/>
    <w:rsid w:val="008D2C37"/>
    <w:rsid w:val="008D5C49"/>
    <w:rsid w:val="008D7153"/>
    <w:rsid w:val="008D7334"/>
    <w:rsid w:val="008D7BCA"/>
    <w:rsid w:val="008D7BFC"/>
    <w:rsid w:val="008E0555"/>
    <w:rsid w:val="008E0CD6"/>
    <w:rsid w:val="008E197A"/>
    <w:rsid w:val="008E2020"/>
    <w:rsid w:val="008E395E"/>
    <w:rsid w:val="008E3AFE"/>
    <w:rsid w:val="008E3B55"/>
    <w:rsid w:val="008E3D51"/>
    <w:rsid w:val="008E46CB"/>
    <w:rsid w:val="008E484D"/>
    <w:rsid w:val="008E501A"/>
    <w:rsid w:val="008E54C5"/>
    <w:rsid w:val="008E62C4"/>
    <w:rsid w:val="008E62D7"/>
    <w:rsid w:val="008E6576"/>
    <w:rsid w:val="008E6D51"/>
    <w:rsid w:val="008E7F33"/>
    <w:rsid w:val="008F0E70"/>
    <w:rsid w:val="008F192E"/>
    <w:rsid w:val="008F24B3"/>
    <w:rsid w:val="008F26D1"/>
    <w:rsid w:val="008F30A8"/>
    <w:rsid w:val="008F3476"/>
    <w:rsid w:val="008F354C"/>
    <w:rsid w:val="008F385E"/>
    <w:rsid w:val="008F4200"/>
    <w:rsid w:val="008F5175"/>
    <w:rsid w:val="008F5ABF"/>
    <w:rsid w:val="008F65D0"/>
    <w:rsid w:val="008F65EC"/>
    <w:rsid w:val="008F6739"/>
    <w:rsid w:val="008F6CE6"/>
    <w:rsid w:val="008F73D8"/>
    <w:rsid w:val="008F73E0"/>
    <w:rsid w:val="008F77D0"/>
    <w:rsid w:val="00901A2D"/>
    <w:rsid w:val="00901CA0"/>
    <w:rsid w:val="00902C52"/>
    <w:rsid w:val="009031A6"/>
    <w:rsid w:val="009040AD"/>
    <w:rsid w:val="00905060"/>
    <w:rsid w:val="009056B2"/>
    <w:rsid w:val="00906CFE"/>
    <w:rsid w:val="00906DB8"/>
    <w:rsid w:val="009070D3"/>
    <w:rsid w:val="00907BD8"/>
    <w:rsid w:val="00907EF3"/>
    <w:rsid w:val="0091017A"/>
    <w:rsid w:val="009108B0"/>
    <w:rsid w:val="00910EFD"/>
    <w:rsid w:val="0091112A"/>
    <w:rsid w:val="00911418"/>
    <w:rsid w:val="0091264A"/>
    <w:rsid w:val="00912795"/>
    <w:rsid w:val="00912C7F"/>
    <w:rsid w:val="00912D31"/>
    <w:rsid w:val="00912F3E"/>
    <w:rsid w:val="009133DD"/>
    <w:rsid w:val="00913CBD"/>
    <w:rsid w:val="009141D4"/>
    <w:rsid w:val="00914B4E"/>
    <w:rsid w:val="0091530B"/>
    <w:rsid w:val="0091596B"/>
    <w:rsid w:val="00915E92"/>
    <w:rsid w:val="0091604C"/>
    <w:rsid w:val="00916ECD"/>
    <w:rsid w:val="00917434"/>
    <w:rsid w:val="00917C31"/>
    <w:rsid w:val="00917C92"/>
    <w:rsid w:val="00917D2C"/>
    <w:rsid w:val="00917E01"/>
    <w:rsid w:val="00917F8C"/>
    <w:rsid w:val="009206D1"/>
    <w:rsid w:val="00920DEC"/>
    <w:rsid w:val="00920FEC"/>
    <w:rsid w:val="0092196A"/>
    <w:rsid w:val="00921BE6"/>
    <w:rsid w:val="00922652"/>
    <w:rsid w:val="009230CC"/>
    <w:rsid w:val="00924204"/>
    <w:rsid w:val="00925176"/>
    <w:rsid w:val="009255A7"/>
    <w:rsid w:val="00925A45"/>
    <w:rsid w:val="009263BD"/>
    <w:rsid w:val="00926BF9"/>
    <w:rsid w:val="0092789B"/>
    <w:rsid w:val="00927D8C"/>
    <w:rsid w:val="009301DB"/>
    <w:rsid w:val="00930289"/>
    <w:rsid w:val="0093100E"/>
    <w:rsid w:val="00931052"/>
    <w:rsid w:val="009311BA"/>
    <w:rsid w:val="00931200"/>
    <w:rsid w:val="009312A3"/>
    <w:rsid w:val="00931A23"/>
    <w:rsid w:val="00932454"/>
    <w:rsid w:val="009330B3"/>
    <w:rsid w:val="009345F6"/>
    <w:rsid w:val="0093486B"/>
    <w:rsid w:val="00934B80"/>
    <w:rsid w:val="0093518C"/>
    <w:rsid w:val="009354B4"/>
    <w:rsid w:val="009357D4"/>
    <w:rsid w:val="00935BAA"/>
    <w:rsid w:val="00935E5B"/>
    <w:rsid w:val="009361E6"/>
    <w:rsid w:val="00936584"/>
    <w:rsid w:val="00936754"/>
    <w:rsid w:val="009373C1"/>
    <w:rsid w:val="009374B9"/>
    <w:rsid w:val="009375DB"/>
    <w:rsid w:val="009376CD"/>
    <w:rsid w:val="00940C8A"/>
    <w:rsid w:val="00941279"/>
    <w:rsid w:val="009412BF"/>
    <w:rsid w:val="00941D15"/>
    <w:rsid w:val="009425F6"/>
    <w:rsid w:val="0094301B"/>
    <w:rsid w:val="009434E9"/>
    <w:rsid w:val="00943D4B"/>
    <w:rsid w:val="00944325"/>
    <w:rsid w:val="00944D4A"/>
    <w:rsid w:val="0094580E"/>
    <w:rsid w:val="0094686E"/>
    <w:rsid w:val="009469E5"/>
    <w:rsid w:val="009469FE"/>
    <w:rsid w:val="009477C0"/>
    <w:rsid w:val="009478B6"/>
    <w:rsid w:val="00950014"/>
    <w:rsid w:val="00950812"/>
    <w:rsid w:val="00952200"/>
    <w:rsid w:val="00952317"/>
    <w:rsid w:val="009527D6"/>
    <w:rsid w:val="00952CF2"/>
    <w:rsid w:val="009541D9"/>
    <w:rsid w:val="0095532E"/>
    <w:rsid w:val="00955360"/>
    <w:rsid w:val="0095571D"/>
    <w:rsid w:val="00956108"/>
    <w:rsid w:val="00956244"/>
    <w:rsid w:val="00956E8E"/>
    <w:rsid w:val="009602C9"/>
    <w:rsid w:val="009602E8"/>
    <w:rsid w:val="009608D8"/>
    <w:rsid w:val="00960A53"/>
    <w:rsid w:val="00961181"/>
    <w:rsid w:val="00961A1F"/>
    <w:rsid w:val="00961DF1"/>
    <w:rsid w:val="00962754"/>
    <w:rsid w:val="0096343F"/>
    <w:rsid w:val="00963D16"/>
    <w:rsid w:val="00963D24"/>
    <w:rsid w:val="00963F63"/>
    <w:rsid w:val="009644EE"/>
    <w:rsid w:val="00964518"/>
    <w:rsid w:val="0096460D"/>
    <w:rsid w:val="009653F3"/>
    <w:rsid w:val="009663B5"/>
    <w:rsid w:val="009666CA"/>
    <w:rsid w:val="00966BAE"/>
    <w:rsid w:val="009679EF"/>
    <w:rsid w:val="00967E31"/>
    <w:rsid w:val="0097090E"/>
    <w:rsid w:val="00970C46"/>
    <w:rsid w:val="009715DA"/>
    <w:rsid w:val="00972198"/>
    <w:rsid w:val="00972634"/>
    <w:rsid w:val="00973200"/>
    <w:rsid w:val="0097368F"/>
    <w:rsid w:val="009739FF"/>
    <w:rsid w:val="009740A6"/>
    <w:rsid w:val="00974B40"/>
    <w:rsid w:val="00974C11"/>
    <w:rsid w:val="009755EF"/>
    <w:rsid w:val="00975C37"/>
    <w:rsid w:val="00975F8F"/>
    <w:rsid w:val="00976483"/>
    <w:rsid w:val="009768F5"/>
    <w:rsid w:val="00976E13"/>
    <w:rsid w:val="0097773D"/>
    <w:rsid w:val="00977E42"/>
    <w:rsid w:val="00980067"/>
    <w:rsid w:val="00980E4E"/>
    <w:rsid w:val="009810DE"/>
    <w:rsid w:val="009811C1"/>
    <w:rsid w:val="00981229"/>
    <w:rsid w:val="009815B5"/>
    <w:rsid w:val="009820E2"/>
    <w:rsid w:val="009821B9"/>
    <w:rsid w:val="00982370"/>
    <w:rsid w:val="00982993"/>
    <w:rsid w:val="00982EB3"/>
    <w:rsid w:val="00984076"/>
    <w:rsid w:val="00984ED5"/>
    <w:rsid w:val="00984F6E"/>
    <w:rsid w:val="00985106"/>
    <w:rsid w:val="0098588D"/>
    <w:rsid w:val="00985C6F"/>
    <w:rsid w:val="00986617"/>
    <w:rsid w:val="00986A78"/>
    <w:rsid w:val="00986AD0"/>
    <w:rsid w:val="00986B1D"/>
    <w:rsid w:val="009877E5"/>
    <w:rsid w:val="00990656"/>
    <w:rsid w:val="00991CFC"/>
    <w:rsid w:val="009922AD"/>
    <w:rsid w:val="0099237B"/>
    <w:rsid w:val="00992F35"/>
    <w:rsid w:val="00993234"/>
    <w:rsid w:val="00994782"/>
    <w:rsid w:val="00994BF0"/>
    <w:rsid w:val="00995731"/>
    <w:rsid w:val="00995AB6"/>
    <w:rsid w:val="00995DAB"/>
    <w:rsid w:val="00996985"/>
    <w:rsid w:val="00996BAD"/>
    <w:rsid w:val="009978FA"/>
    <w:rsid w:val="00997B91"/>
    <w:rsid w:val="009A09C7"/>
    <w:rsid w:val="009A0E6B"/>
    <w:rsid w:val="009A1403"/>
    <w:rsid w:val="009A1B68"/>
    <w:rsid w:val="009A205D"/>
    <w:rsid w:val="009A32DF"/>
    <w:rsid w:val="009A3FA8"/>
    <w:rsid w:val="009A477C"/>
    <w:rsid w:val="009A4FD0"/>
    <w:rsid w:val="009A78A3"/>
    <w:rsid w:val="009A78B4"/>
    <w:rsid w:val="009A7C85"/>
    <w:rsid w:val="009A7F70"/>
    <w:rsid w:val="009B029F"/>
    <w:rsid w:val="009B0B12"/>
    <w:rsid w:val="009B0B5F"/>
    <w:rsid w:val="009B0F42"/>
    <w:rsid w:val="009B1769"/>
    <w:rsid w:val="009B190B"/>
    <w:rsid w:val="009B1AF3"/>
    <w:rsid w:val="009B1AF4"/>
    <w:rsid w:val="009B29DB"/>
    <w:rsid w:val="009B3CCE"/>
    <w:rsid w:val="009B3F62"/>
    <w:rsid w:val="009B4427"/>
    <w:rsid w:val="009B52C7"/>
    <w:rsid w:val="009B5784"/>
    <w:rsid w:val="009B5802"/>
    <w:rsid w:val="009B5C7D"/>
    <w:rsid w:val="009B7401"/>
    <w:rsid w:val="009B76DB"/>
    <w:rsid w:val="009B778D"/>
    <w:rsid w:val="009B7B10"/>
    <w:rsid w:val="009B7B7D"/>
    <w:rsid w:val="009B7CCA"/>
    <w:rsid w:val="009B7EAC"/>
    <w:rsid w:val="009C05E8"/>
    <w:rsid w:val="009C08A7"/>
    <w:rsid w:val="009C1322"/>
    <w:rsid w:val="009C197B"/>
    <w:rsid w:val="009C1FB5"/>
    <w:rsid w:val="009C3328"/>
    <w:rsid w:val="009C3912"/>
    <w:rsid w:val="009C3E90"/>
    <w:rsid w:val="009C53B0"/>
    <w:rsid w:val="009C5403"/>
    <w:rsid w:val="009C568D"/>
    <w:rsid w:val="009C5B69"/>
    <w:rsid w:val="009C5BEE"/>
    <w:rsid w:val="009C5E40"/>
    <w:rsid w:val="009C6983"/>
    <w:rsid w:val="009C7515"/>
    <w:rsid w:val="009C7724"/>
    <w:rsid w:val="009C7CDE"/>
    <w:rsid w:val="009D07E2"/>
    <w:rsid w:val="009D0C52"/>
    <w:rsid w:val="009D0DB6"/>
    <w:rsid w:val="009D10CC"/>
    <w:rsid w:val="009D1447"/>
    <w:rsid w:val="009D154D"/>
    <w:rsid w:val="009D20E2"/>
    <w:rsid w:val="009D24D7"/>
    <w:rsid w:val="009D2E33"/>
    <w:rsid w:val="009D306E"/>
    <w:rsid w:val="009D34B8"/>
    <w:rsid w:val="009D3FE1"/>
    <w:rsid w:val="009D43E7"/>
    <w:rsid w:val="009D4928"/>
    <w:rsid w:val="009D49C8"/>
    <w:rsid w:val="009D4F68"/>
    <w:rsid w:val="009D57F6"/>
    <w:rsid w:val="009D5BC3"/>
    <w:rsid w:val="009D5F90"/>
    <w:rsid w:val="009D5FF9"/>
    <w:rsid w:val="009D68B6"/>
    <w:rsid w:val="009D713E"/>
    <w:rsid w:val="009E051E"/>
    <w:rsid w:val="009E08E2"/>
    <w:rsid w:val="009E0DEB"/>
    <w:rsid w:val="009E10D3"/>
    <w:rsid w:val="009E135E"/>
    <w:rsid w:val="009E16F4"/>
    <w:rsid w:val="009E2B4B"/>
    <w:rsid w:val="009E3468"/>
    <w:rsid w:val="009E35AE"/>
    <w:rsid w:val="009E3FED"/>
    <w:rsid w:val="009E4276"/>
    <w:rsid w:val="009E5F69"/>
    <w:rsid w:val="009E65AB"/>
    <w:rsid w:val="009E6CC5"/>
    <w:rsid w:val="009E6E65"/>
    <w:rsid w:val="009E71D8"/>
    <w:rsid w:val="009E7E0F"/>
    <w:rsid w:val="009F1C5B"/>
    <w:rsid w:val="009F2B98"/>
    <w:rsid w:val="009F3003"/>
    <w:rsid w:val="009F34B1"/>
    <w:rsid w:val="009F4086"/>
    <w:rsid w:val="009F41B5"/>
    <w:rsid w:val="009F434B"/>
    <w:rsid w:val="009F44CA"/>
    <w:rsid w:val="009F44CD"/>
    <w:rsid w:val="009F4DC3"/>
    <w:rsid w:val="009F513F"/>
    <w:rsid w:val="009F549F"/>
    <w:rsid w:val="009F553C"/>
    <w:rsid w:val="009F5CF2"/>
    <w:rsid w:val="009F615D"/>
    <w:rsid w:val="009F6465"/>
    <w:rsid w:val="009F67F7"/>
    <w:rsid w:val="009F7110"/>
    <w:rsid w:val="009F7F24"/>
    <w:rsid w:val="00A006CB"/>
    <w:rsid w:val="00A00A19"/>
    <w:rsid w:val="00A00AF6"/>
    <w:rsid w:val="00A01FC1"/>
    <w:rsid w:val="00A01FFB"/>
    <w:rsid w:val="00A02236"/>
    <w:rsid w:val="00A022E5"/>
    <w:rsid w:val="00A0388F"/>
    <w:rsid w:val="00A03A47"/>
    <w:rsid w:val="00A03F09"/>
    <w:rsid w:val="00A03F79"/>
    <w:rsid w:val="00A0505F"/>
    <w:rsid w:val="00A054A6"/>
    <w:rsid w:val="00A05B09"/>
    <w:rsid w:val="00A06621"/>
    <w:rsid w:val="00A06C0D"/>
    <w:rsid w:val="00A06DBA"/>
    <w:rsid w:val="00A070DB"/>
    <w:rsid w:val="00A107C5"/>
    <w:rsid w:val="00A10BD1"/>
    <w:rsid w:val="00A10CAB"/>
    <w:rsid w:val="00A10EFC"/>
    <w:rsid w:val="00A1176B"/>
    <w:rsid w:val="00A11898"/>
    <w:rsid w:val="00A12157"/>
    <w:rsid w:val="00A12AEB"/>
    <w:rsid w:val="00A13DCF"/>
    <w:rsid w:val="00A15AA7"/>
    <w:rsid w:val="00A15CB9"/>
    <w:rsid w:val="00A15EB4"/>
    <w:rsid w:val="00A168F1"/>
    <w:rsid w:val="00A16CB0"/>
    <w:rsid w:val="00A16F69"/>
    <w:rsid w:val="00A174BF"/>
    <w:rsid w:val="00A17771"/>
    <w:rsid w:val="00A2043D"/>
    <w:rsid w:val="00A20918"/>
    <w:rsid w:val="00A20957"/>
    <w:rsid w:val="00A20A23"/>
    <w:rsid w:val="00A20AA6"/>
    <w:rsid w:val="00A210B8"/>
    <w:rsid w:val="00A21132"/>
    <w:rsid w:val="00A214C9"/>
    <w:rsid w:val="00A21969"/>
    <w:rsid w:val="00A222C4"/>
    <w:rsid w:val="00A22854"/>
    <w:rsid w:val="00A22BCF"/>
    <w:rsid w:val="00A23043"/>
    <w:rsid w:val="00A2388B"/>
    <w:rsid w:val="00A23FAB"/>
    <w:rsid w:val="00A24523"/>
    <w:rsid w:val="00A24D64"/>
    <w:rsid w:val="00A24D8A"/>
    <w:rsid w:val="00A251BD"/>
    <w:rsid w:val="00A2621A"/>
    <w:rsid w:val="00A26546"/>
    <w:rsid w:val="00A26C8D"/>
    <w:rsid w:val="00A26D8D"/>
    <w:rsid w:val="00A27251"/>
    <w:rsid w:val="00A2731B"/>
    <w:rsid w:val="00A279CF"/>
    <w:rsid w:val="00A27B7F"/>
    <w:rsid w:val="00A30567"/>
    <w:rsid w:val="00A309EB"/>
    <w:rsid w:val="00A311D4"/>
    <w:rsid w:val="00A31635"/>
    <w:rsid w:val="00A3203B"/>
    <w:rsid w:val="00A32434"/>
    <w:rsid w:val="00A32564"/>
    <w:rsid w:val="00A325E0"/>
    <w:rsid w:val="00A33F46"/>
    <w:rsid w:val="00A34246"/>
    <w:rsid w:val="00A34AFF"/>
    <w:rsid w:val="00A34FAC"/>
    <w:rsid w:val="00A350EF"/>
    <w:rsid w:val="00A35C70"/>
    <w:rsid w:val="00A362CB"/>
    <w:rsid w:val="00A36357"/>
    <w:rsid w:val="00A37250"/>
    <w:rsid w:val="00A37601"/>
    <w:rsid w:val="00A37929"/>
    <w:rsid w:val="00A37C84"/>
    <w:rsid w:val="00A40A3B"/>
    <w:rsid w:val="00A40AAC"/>
    <w:rsid w:val="00A4113C"/>
    <w:rsid w:val="00A41F39"/>
    <w:rsid w:val="00A4231F"/>
    <w:rsid w:val="00A43234"/>
    <w:rsid w:val="00A43413"/>
    <w:rsid w:val="00A438A1"/>
    <w:rsid w:val="00A43AEA"/>
    <w:rsid w:val="00A44210"/>
    <w:rsid w:val="00A44A4A"/>
    <w:rsid w:val="00A44A85"/>
    <w:rsid w:val="00A44C71"/>
    <w:rsid w:val="00A44DAE"/>
    <w:rsid w:val="00A4533C"/>
    <w:rsid w:val="00A4624B"/>
    <w:rsid w:val="00A467B0"/>
    <w:rsid w:val="00A46AF4"/>
    <w:rsid w:val="00A47542"/>
    <w:rsid w:val="00A47A5B"/>
    <w:rsid w:val="00A47CE5"/>
    <w:rsid w:val="00A510F8"/>
    <w:rsid w:val="00A5164B"/>
    <w:rsid w:val="00A518A3"/>
    <w:rsid w:val="00A52351"/>
    <w:rsid w:val="00A52C3C"/>
    <w:rsid w:val="00A530AC"/>
    <w:rsid w:val="00A530E2"/>
    <w:rsid w:val="00A53563"/>
    <w:rsid w:val="00A536CF"/>
    <w:rsid w:val="00A53731"/>
    <w:rsid w:val="00A53961"/>
    <w:rsid w:val="00A5435B"/>
    <w:rsid w:val="00A5577F"/>
    <w:rsid w:val="00A55989"/>
    <w:rsid w:val="00A56900"/>
    <w:rsid w:val="00A56D87"/>
    <w:rsid w:val="00A57233"/>
    <w:rsid w:val="00A60014"/>
    <w:rsid w:val="00A60448"/>
    <w:rsid w:val="00A6151A"/>
    <w:rsid w:val="00A61AA3"/>
    <w:rsid w:val="00A61CEB"/>
    <w:rsid w:val="00A6208A"/>
    <w:rsid w:val="00A62096"/>
    <w:rsid w:val="00A63005"/>
    <w:rsid w:val="00A6393E"/>
    <w:rsid w:val="00A63D29"/>
    <w:rsid w:val="00A64157"/>
    <w:rsid w:val="00A64F68"/>
    <w:rsid w:val="00A65114"/>
    <w:rsid w:val="00A661A6"/>
    <w:rsid w:val="00A66587"/>
    <w:rsid w:val="00A6694B"/>
    <w:rsid w:val="00A672ED"/>
    <w:rsid w:val="00A6746E"/>
    <w:rsid w:val="00A67706"/>
    <w:rsid w:val="00A7017A"/>
    <w:rsid w:val="00A70F3E"/>
    <w:rsid w:val="00A71667"/>
    <w:rsid w:val="00A716FA"/>
    <w:rsid w:val="00A71712"/>
    <w:rsid w:val="00A71FA7"/>
    <w:rsid w:val="00A724DE"/>
    <w:rsid w:val="00A7295B"/>
    <w:rsid w:val="00A72AE8"/>
    <w:rsid w:val="00A72C1B"/>
    <w:rsid w:val="00A73B9B"/>
    <w:rsid w:val="00A73F2A"/>
    <w:rsid w:val="00A73F69"/>
    <w:rsid w:val="00A7469D"/>
    <w:rsid w:val="00A74D94"/>
    <w:rsid w:val="00A754DB"/>
    <w:rsid w:val="00A75DEA"/>
    <w:rsid w:val="00A7624A"/>
    <w:rsid w:val="00A76301"/>
    <w:rsid w:val="00A76B8F"/>
    <w:rsid w:val="00A77C7A"/>
    <w:rsid w:val="00A815FA"/>
    <w:rsid w:val="00A81C2E"/>
    <w:rsid w:val="00A820AE"/>
    <w:rsid w:val="00A820E3"/>
    <w:rsid w:val="00A82749"/>
    <w:rsid w:val="00A83E98"/>
    <w:rsid w:val="00A8422B"/>
    <w:rsid w:val="00A8531C"/>
    <w:rsid w:val="00A85389"/>
    <w:rsid w:val="00A85FA0"/>
    <w:rsid w:val="00A86125"/>
    <w:rsid w:val="00A870D5"/>
    <w:rsid w:val="00A87327"/>
    <w:rsid w:val="00A87401"/>
    <w:rsid w:val="00A90288"/>
    <w:rsid w:val="00A906BD"/>
    <w:rsid w:val="00A90733"/>
    <w:rsid w:val="00A919F9"/>
    <w:rsid w:val="00A942B9"/>
    <w:rsid w:val="00A946A9"/>
    <w:rsid w:val="00A94D18"/>
    <w:rsid w:val="00A956E9"/>
    <w:rsid w:val="00A95B78"/>
    <w:rsid w:val="00A95F6B"/>
    <w:rsid w:val="00A96017"/>
    <w:rsid w:val="00A963B6"/>
    <w:rsid w:val="00A96D90"/>
    <w:rsid w:val="00A96E7C"/>
    <w:rsid w:val="00A97103"/>
    <w:rsid w:val="00A97203"/>
    <w:rsid w:val="00A97B31"/>
    <w:rsid w:val="00AA0739"/>
    <w:rsid w:val="00AA0F91"/>
    <w:rsid w:val="00AA1205"/>
    <w:rsid w:val="00AA120A"/>
    <w:rsid w:val="00AA1F14"/>
    <w:rsid w:val="00AA234F"/>
    <w:rsid w:val="00AA24FF"/>
    <w:rsid w:val="00AA2574"/>
    <w:rsid w:val="00AA304C"/>
    <w:rsid w:val="00AA3133"/>
    <w:rsid w:val="00AA3C76"/>
    <w:rsid w:val="00AA3DD1"/>
    <w:rsid w:val="00AA42AF"/>
    <w:rsid w:val="00AA5F65"/>
    <w:rsid w:val="00AA63B7"/>
    <w:rsid w:val="00AA75F4"/>
    <w:rsid w:val="00AB0A9E"/>
    <w:rsid w:val="00AB1084"/>
    <w:rsid w:val="00AB146F"/>
    <w:rsid w:val="00AB1C44"/>
    <w:rsid w:val="00AB1E21"/>
    <w:rsid w:val="00AB1FC9"/>
    <w:rsid w:val="00AB2D0E"/>
    <w:rsid w:val="00AB2FD8"/>
    <w:rsid w:val="00AB3735"/>
    <w:rsid w:val="00AB3E4B"/>
    <w:rsid w:val="00AB3EEC"/>
    <w:rsid w:val="00AB4052"/>
    <w:rsid w:val="00AB4456"/>
    <w:rsid w:val="00AB46ED"/>
    <w:rsid w:val="00AB491D"/>
    <w:rsid w:val="00AB4A0E"/>
    <w:rsid w:val="00AB4AFA"/>
    <w:rsid w:val="00AB4D4C"/>
    <w:rsid w:val="00AB681E"/>
    <w:rsid w:val="00AB7328"/>
    <w:rsid w:val="00AB76A8"/>
    <w:rsid w:val="00AB793D"/>
    <w:rsid w:val="00AB7A57"/>
    <w:rsid w:val="00AC02F9"/>
    <w:rsid w:val="00AC135B"/>
    <w:rsid w:val="00AC2086"/>
    <w:rsid w:val="00AC22A8"/>
    <w:rsid w:val="00AC3790"/>
    <w:rsid w:val="00AC3FD1"/>
    <w:rsid w:val="00AC4A22"/>
    <w:rsid w:val="00AC59AD"/>
    <w:rsid w:val="00AC5E2E"/>
    <w:rsid w:val="00AC6114"/>
    <w:rsid w:val="00AC73F2"/>
    <w:rsid w:val="00AC76E1"/>
    <w:rsid w:val="00AC777C"/>
    <w:rsid w:val="00AC78B6"/>
    <w:rsid w:val="00AC79B0"/>
    <w:rsid w:val="00AC7A9C"/>
    <w:rsid w:val="00AD0C5A"/>
    <w:rsid w:val="00AD111F"/>
    <w:rsid w:val="00AD1F68"/>
    <w:rsid w:val="00AD276C"/>
    <w:rsid w:val="00AD2994"/>
    <w:rsid w:val="00AD3737"/>
    <w:rsid w:val="00AD4EE8"/>
    <w:rsid w:val="00AD5367"/>
    <w:rsid w:val="00AD542E"/>
    <w:rsid w:val="00AD6748"/>
    <w:rsid w:val="00AD68A0"/>
    <w:rsid w:val="00AD6A7E"/>
    <w:rsid w:val="00AD73F7"/>
    <w:rsid w:val="00AD7884"/>
    <w:rsid w:val="00AD7F45"/>
    <w:rsid w:val="00AE081D"/>
    <w:rsid w:val="00AE0C21"/>
    <w:rsid w:val="00AE1328"/>
    <w:rsid w:val="00AE1482"/>
    <w:rsid w:val="00AE35EF"/>
    <w:rsid w:val="00AE3D43"/>
    <w:rsid w:val="00AE411F"/>
    <w:rsid w:val="00AE4607"/>
    <w:rsid w:val="00AE478D"/>
    <w:rsid w:val="00AE5205"/>
    <w:rsid w:val="00AE55E3"/>
    <w:rsid w:val="00AE581E"/>
    <w:rsid w:val="00AE6CB0"/>
    <w:rsid w:val="00AE7965"/>
    <w:rsid w:val="00AE7C7C"/>
    <w:rsid w:val="00AF01D9"/>
    <w:rsid w:val="00AF03A1"/>
    <w:rsid w:val="00AF0E7F"/>
    <w:rsid w:val="00AF1675"/>
    <w:rsid w:val="00AF1FE5"/>
    <w:rsid w:val="00AF228F"/>
    <w:rsid w:val="00AF2B87"/>
    <w:rsid w:val="00AF3082"/>
    <w:rsid w:val="00AF312F"/>
    <w:rsid w:val="00AF355F"/>
    <w:rsid w:val="00AF458A"/>
    <w:rsid w:val="00AF4755"/>
    <w:rsid w:val="00AF4DA3"/>
    <w:rsid w:val="00AF58E6"/>
    <w:rsid w:val="00AF60C1"/>
    <w:rsid w:val="00AF6FA5"/>
    <w:rsid w:val="00AF79E2"/>
    <w:rsid w:val="00AF7F57"/>
    <w:rsid w:val="00B00593"/>
    <w:rsid w:val="00B00F2C"/>
    <w:rsid w:val="00B01550"/>
    <w:rsid w:val="00B01C78"/>
    <w:rsid w:val="00B020DA"/>
    <w:rsid w:val="00B032A1"/>
    <w:rsid w:val="00B032E0"/>
    <w:rsid w:val="00B037F9"/>
    <w:rsid w:val="00B045F2"/>
    <w:rsid w:val="00B047A9"/>
    <w:rsid w:val="00B04B0B"/>
    <w:rsid w:val="00B04F21"/>
    <w:rsid w:val="00B05820"/>
    <w:rsid w:val="00B05953"/>
    <w:rsid w:val="00B05DA1"/>
    <w:rsid w:val="00B06529"/>
    <w:rsid w:val="00B06722"/>
    <w:rsid w:val="00B06746"/>
    <w:rsid w:val="00B06C79"/>
    <w:rsid w:val="00B074D7"/>
    <w:rsid w:val="00B074F9"/>
    <w:rsid w:val="00B07583"/>
    <w:rsid w:val="00B127AD"/>
    <w:rsid w:val="00B128AB"/>
    <w:rsid w:val="00B13080"/>
    <w:rsid w:val="00B13B30"/>
    <w:rsid w:val="00B14429"/>
    <w:rsid w:val="00B1484B"/>
    <w:rsid w:val="00B153CE"/>
    <w:rsid w:val="00B1544A"/>
    <w:rsid w:val="00B1654C"/>
    <w:rsid w:val="00B1679B"/>
    <w:rsid w:val="00B16C2D"/>
    <w:rsid w:val="00B16D90"/>
    <w:rsid w:val="00B172B4"/>
    <w:rsid w:val="00B17912"/>
    <w:rsid w:val="00B17BAB"/>
    <w:rsid w:val="00B17C2F"/>
    <w:rsid w:val="00B20B25"/>
    <w:rsid w:val="00B20E1C"/>
    <w:rsid w:val="00B21806"/>
    <w:rsid w:val="00B22323"/>
    <w:rsid w:val="00B22A2F"/>
    <w:rsid w:val="00B22EE9"/>
    <w:rsid w:val="00B232CF"/>
    <w:rsid w:val="00B233F3"/>
    <w:rsid w:val="00B23817"/>
    <w:rsid w:val="00B23BAB"/>
    <w:rsid w:val="00B23DD0"/>
    <w:rsid w:val="00B2419A"/>
    <w:rsid w:val="00B246DA"/>
    <w:rsid w:val="00B2533E"/>
    <w:rsid w:val="00B266AF"/>
    <w:rsid w:val="00B26740"/>
    <w:rsid w:val="00B2694D"/>
    <w:rsid w:val="00B269E4"/>
    <w:rsid w:val="00B30C4E"/>
    <w:rsid w:val="00B30CE3"/>
    <w:rsid w:val="00B30DF0"/>
    <w:rsid w:val="00B31886"/>
    <w:rsid w:val="00B31D67"/>
    <w:rsid w:val="00B3240E"/>
    <w:rsid w:val="00B3247D"/>
    <w:rsid w:val="00B32487"/>
    <w:rsid w:val="00B32891"/>
    <w:rsid w:val="00B32D52"/>
    <w:rsid w:val="00B330B7"/>
    <w:rsid w:val="00B33A95"/>
    <w:rsid w:val="00B33AD3"/>
    <w:rsid w:val="00B35510"/>
    <w:rsid w:val="00B35540"/>
    <w:rsid w:val="00B36062"/>
    <w:rsid w:val="00B37B27"/>
    <w:rsid w:val="00B37F00"/>
    <w:rsid w:val="00B4018B"/>
    <w:rsid w:val="00B405BF"/>
    <w:rsid w:val="00B40C6B"/>
    <w:rsid w:val="00B41007"/>
    <w:rsid w:val="00B4151E"/>
    <w:rsid w:val="00B417BB"/>
    <w:rsid w:val="00B4184B"/>
    <w:rsid w:val="00B41866"/>
    <w:rsid w:val="00B41CEB"/>
    <w:rsid w:val="00B42091"/>
    <w:rsid w:val="00B42FFF"/>
    <w:rsid w:val="00B433A1"/>
    <w:rsid w:val="00B433E2"/>
    <w:rsid w:val="00B4372A"/>
    <w:rsid w:val="00B43CFF"/>
    <w:rsid w:val="00B456E3"/>
    <w:rsid w:val="00B45C14"/>
    <w:rsid w:val="00B477DC"/>
    <w:rsid w:val="00B50079"/>
    <w:rsid w:val="00B500B2"/>
    <w:rsid w:val="00B50772"/>
    <w:rsid w:val="00B51734"/>
    <w:rsid w:val="00B52311"/>
    <w:rsid w:val="00B52A49"/>
    <w:rsid w:val="00B53251"/>
    <w:rsid w:val="00B538EC"/>
    <w:rsid w:val="00B54152"/>
    <w:rsid w:val="00B54656"/>
    <w:rsid w:val="00B54E61"/>
    <w:rsid w:val="00B562EE"/>
    <w:rsid w:val="00B56E0B"/>
    <w:rsid w:val="00B5700B"/>
    <w:rsid w:val="00B6060D"/>
    <w:rsid w:val="00B613E4"/>
    <w:rsid w:val="00B61B0E"/>
    <w:rsid w:val="00B620A9"/>
    <w:rsid w:val="00B62C9E"/>
    <w:rsid w:val="00B63100"/>
    <w:rsid w:val="00B636B3"/>
    <w:rsid w:val="00B63948"/>
    <w:rsid w:val="00B64063"/>
    <w:rsid w:val="00B6414A"/>
    <w:rsid w:val="00B6426F"/>
    <w:rsid w:val="00B642F9"/>
    <w:rsid w:val="00B64B1D"/>
    <w:rsid w:val="00B652A3"/>
    <w:rsid w:val="00B66998"/>
    <w:rsid w:val="00B67E0E"/>
    <w:rsid w:val="00B70B9B"/>
    <w:rsid w:val="00B70C6A"/>
    <w:rsid w:val="00B70D35"/>
    <w:rsid w:val="00B71571"/>
    <w:rsid w:val="00B717E2"/>
    <w:rsid w:val="00B71D04"/>
    <w:rsid w:val="00B71EA5"/>
    <w:rsid w:val="00B72751"/>
    <w:rsid w:val="00B72E37"/>
    <w:rsid w:val="00B735AB"/>
    <w:rsid w:val="00B74F1D"/>
    <w:rsid w:val="00B771D5"/>
    <w:rsid w:val="00B77AC1"/>
    <w:rsid w:val="00B77AC5"/>
    <w:rsid w:val="00B77CD0"/>
    <w:rsid w:val="00B80378"/>
    <w:rsid w:val="00B80805"/>
    <w:rsid w:val="00B80A05"/>
    <w:rsid w:val="00B80F55"/>
    <w:rsid w:val="00B811C8"/>
    <w:rsid w:val="00B81365"/>
    <w:rsid w:val="00B81372"/>
    <w:rsid w:val="00B81EDA"/>
    <w:rsid w:val="00B826D6"/>
    <w:rsid w:val="00B82E09"/>
    <w:rsid w:val="00B8311A"/>
    <w:rsid w:val="00B850DC"/>
    <w:rsid w:val="00B86402"/>
    <w:rsid w:val="00B86B53"/>
    <w:rsid w:val="00B871B0"/>
    <w:rsid w:val="00B87449"/>
    <w:rsid w:val="00B90138"/>
    <w:rsid w:val="00B90ECD"/>
    <w:rsid w:val="00B910DB"/>
    <w:rsid w:val="00B91E3C"/>
    <w:rsid w:val="00B92061"/>
    <w:rsid w:val="00B939B5"/>
    <w:rsid w:val="00B944A1"/>
    <w:rsid w:val="00B94538"/>
    <w:rsid w:val="00B94998"/>
    <w:rsid w:val="00B95EDA"/>
    <w:rsid w:val="00B960A6"/>
    <w:rsid w:val="00BA0BE9"/>
    <w:rsid w:val="00BA189C"/>
    <w:rsid w:val="00BA1A87"/>
    <w:rsid w:val="00BA1EC3"/>
    <w:rsid w:val="00BA236C"/>
    <w:rsid w:val="00BA3557"/>
    <w:rsid w:val="00BA441E"/>
    <w:rsid w:val="00BA4BDD"/>
    <w:rsid w:val="00BA4E31"/>
    <w:rsid w:val="00BB0B17"/>
    <w:rsid w:val="00BB1141"/>
    <w:rsid w:val="00BB1559"/>
    <w:rsid w:val="00BB218E"/>
    <w:rsid w:val="00BB2758"/>
    <w:rsid w:val="00BB2EA8"/>
    <w:rsid w:val="00BB2F4A"/>
    <w:rsid w:val="00BB3050"/>
    <w:rsid w:val="00BB32F0"/>
    <w:rsid w:val="00BB3857"/>
    <w:rsid w:val="00BB3E5A"/>
    <w:rsid w:val="00BB4603"/>
    <w:rsid w:val="00BB55AF"/>
    <w:rsid w:val="00BB5A04"/>
    <w:rsid w:val="00BB5A12"/>
    <w:rsid w:val="00BB5E6E"/>
    <w:rsid w:val="00BB6272"/>
    <w:rsid w:val="00BB6442"/>
    <w:rsid w:val="00BB66B2"/>
    <w:rsid w:val="00BB72D7"/>
    <w:rsid w:val="00BB77D6"/>
    <w:rsid w:val="00BC0360"/>
    <w:rsid w:val="00BC0DCE"/>
    <w:rsid w:val="00BC10C7"/>
    <w:rsid w:val="00BC11AC"/>
    <w:rsid w:val="00BC12F9"/>
    <w:rsid w:val="00BC17D1"/>
    <w:rsid w:val="00BC3878"/>
    <w:rsid w:val="00BC41BE"/>
    <w:rsid w:val="00BC4B27"/>
    <w:rsid w:val="00BC4B4E"/>
    <w:rsid w:val="00BC4CBB"/>
    <w:rsid w:val="00BC4CF4"/>
    <w:rsid w:val="00BC56AD"/>
    <w:rsid w:val="00BC5CF9"/>
    <w:rsid w:val="00BC6604"/>
    <w:rsid w:val="00BC7437"/>
    <w:rsid w:val="00BC764E"/>
    <w:rsid w:val="00BC7884"/>
    <w:rsid w:val="00BC7A47"/>
    <w:rsid w:val="00BC7F26"/>
    <w:rsid w:val="00BD0420"/>
    <w:rsid w:val="00BD13E2"/>
    <w:rsid w:val="00BD1968"/>
    <w:rsid w:val="00BD19DB"/>
    <w:rsid w:val="00BD2015"/>
    <w:rsid w:val="00BD211C"/>
    <w:rsid w:val="00BD28F2"/>
    <w:rsid w:val="00BD2D2A"/>
    <w:rsid w:val="00BD30D5"/>
    <w:rsid w:val="00BD313B"/>
    <w:rsid w:val="00BD44A8"/>
    <w:rsid w:val="00BD4623"/>
    <w:rsid w:val="00BD4BC8"/>
    <w:rsid w:val="00BD515B"/>
    <w:rsid w:val="00BD6200"/>
    <w:rsid w:val="00BD63C5"/>
    <w:rsid w:val="00BD6BFB"/>
    <w:rsid w:val="00BD7406"/>
    <w:rsid w:val="00BD7561"/>
    <w:rsid w:val="00BE019A"/>
    <w:rsid w:val="00BE0271"/>
    <w:rsid w:val="00BE072F"/>
    <w:rsid w:val="00BE0C15"/>
    <w:rsid w:val="00BE10C8"/>
    <w:rsid w:val="00BE2344"/>
    <w:rsid w:val="00BE281B"/>
    <w:rsid w:val="00BE3EC9"/>
    <w:rsid w:val="00BE5480"/>
    <w:rsid w:val="00BE5610"/>
    <w:rsid w:val="00BE5C95"/>
    <w:rsid w:val="00BE6D46"/>
    <w:rsid w:val="00BE7A9A"/>
    <w:rsid w:val="00BF05AA"/>
    <w:rsid w:val="00BF0934"/>
    <w:rsid w:val="00BF1A7C"/>
    <w:rsid w:val="00BF1DE5"/>
    <w:rsid w:val="00BF1E5D"/>
    <w:rsid w:val="00BF300E"/>
    <w:rsid w:val="00BF3070"/>
    <w:rsid w:val="00BF3350"/>
    <w:rsid w:val="00BF3510"/>
    <w:rsid w:val="00BF3667"/>
    <w:rsid w:val="00BF3C1E"/>
    <w:rsid w:val="00BF4B1D"/>
    <w:rsid w:val="00BF50CF"/>
    <w:rsid w:val="00BF5718"/>
    <w:rsid w:val="00BF594C"/>
    <w:rsid w:val="00BF7399"/>
    <w:rsid w:val="00BF74DB"/>
    <w:rsid w:val="00BF7523"/>
    <w:rsid w:val="00BF77BF"/>
    <w:rsid w:val="00C00204"/>
    <w:rsid w:val="00C0062B"/>
    <w:rsid w:val="00C00D87"/>
    <w:rsid w:val="00C01E77"/>
    <w:rsid w:val="00C0269F"/>
    <w:rsid w:val="00C03397"/>
    <w:rsid w:val="00C04AAB"/>
    <w:rsid w:val="00C052BD"/>
    <w:rsid w:val="00C0530B"/>
    <w:rsid w:val="00C053AA"/>
    <w:rsid w:val="00C05E30"/>
    <w:rsid w:val="00C0695B"/>
    <w:rsid w:val="00C07B02"/>
    <w:rsid w:val="00C07BE4"/>
    <w:rsid w:val="00C07E97"/>
    <w:rsid w:val="00C07F87"/>
    <w:rsid w:val="00C10BE9"/>
    <w:rsid w:val="00C1210F"/>
    <w:rsid w:val="00C12D83"/>
    <w:rsid w:val="00C12E61"/>
    <w:rsid w:val="00C1305C"/>
    <w:rsid w:val="00C14015"/>
    <w:rsid w:val="00C141C3"/>
    <w:rsid w:val="00C14457"/>
    <w:rsid w:val="00C1539A"/>
    <w:rsid w:val="00C167A2"/>
    <w:rsid w:val="00C170B7"/>
    <w:rsid w:val="00C172C9"/>
    <w:rsid w:val="00C201F2"/>
    <w:rsid w:val="00C20368"/>
    <w:rsid w:val="00C207B6"/>
    <w:rsid w:val="00C20824"/>
    <w:rsid w:val="00C20E7A"/>
    <w:rsid w:val="00C21C08"/>
    <w:rsid w:val="00C22204"/>
    <w:rsid w:val="00C22C47"/>
    <w:rsid w:val="00C230FA"/>
    <w:rsid w:val="00C23170"/>
    <w:rsid w:val="00C23BF4"/>
    <w:rsid w:val="00C2404F"/>
    <w:rsid w:val="00C24439"/>
    <w:rsid w:val="00C25159"/>
    <w:rsid w:val="00C25DFA"/>
    <w:rsid w:val="00C27C11"/>
    <w:rsid w:val="00C30A15"/>
    <w:rsid w:val="00C30FBF"/>
    <w:rsid w:val="00C31ECF"/>
    <w:rsid w:val="00C31F4E"/>
    <w:rsid w:val="00C32405"/>
    <w:rsid w:val="00C32637"/>
    <w:rsid w:val="00C359DE"/>
    <w:rsid w:val="00C35AC0"/>
    <w:rsid w:val="00C35BEF"/>
    <w:rsid w:val="00C36A0D"/>
    <w:rsid w:val="00C37324"/>
    <w:rsid w:val="00C3749D"/>
    <w:rsid w:val="00C37906"/>
    <w:rsid w:val="00C4028F"/>
    <w:rsid w:val="00C40EE0"/>
    <w:rsid w:val="00C41834"/>
    <w:rsid w:val="00C419BF"/>
    <w:rsid w:val="00C41A04"/>
    <w:rsid w:val="00C41CE7"/>
    <w:rsid w:val="00C41DE9"/>
    <w:rsid w:val="00C42526"/>
    <w:rsid w:val="00C42B21"/>
    <w:rsid w:val="00C42B52"/>
    <w:rsid w:val="00C42C23"/>
    <w:rsid w:val="00C42D55"/>
    <w:rsid w:val="00C4324D"/>
    <w:rsid w:val="00C43623"/>
    <w:rsid w:val="00C43BB6"/>
    <w:rsid w:val="00C43F0A"/>
    <w:rsid w:val="00C44288"/>
    <w:rsid w:val="00C44929"/>
    <w:rsid w:val="00C45E45"/>
    <w:rsid w:val="00C460EE"/>
    <w:rsid w:val="00C46BF3"/>
    <w:rsid w:val="00C46E14"/>
    <w:rsid w:val="00C470A0"/>
    <w:rsid w:val="00C47B66"/>
    <w:rsid w:val="00C47DE3"/>
    <w:rsid w:val="00C47E04"/>
    <w:rsid w:val="00C50D07"/>
    <w:rsid w:val="00C5148E"/>
    <w:rsid w:val="00C516AC"/>
    <w:rsid w:val="00C5176C"/>
    <w:rsid w:val="00C52463"/>
    <w:rsid w:val="00C5262D"/>
    <w:rsid w:val="00C52FD9"/>
    <w:rsid w:val="00C53AB2"/>
    <w:rsid w:val="00C53CC2"/>
    <w:rsid w:val="00C54455"/>
    <w:rsid w:val="00C549DB"/>
    <w:rsid w:val="00C556D4"/>
    <w:rsid w:val="00C559D9"/>
    <w:rsid w:val="00C570A2"/>
    <w:rsid w:val="00C57B5A"/>
    <w:rsid w:val="00C60556"/>
    <w:rsid w:val="00C61AA2"/>
    <w:rsid w:val="00C62222"/>
    <w:rsid w:val="00C626E0"/>
    <w:rsid w:val="00C6286C"/>
    <w:rsid w:val="00C630BB"/>
    <w:rsid w:val="00C63DCC"/>
    <w:rsid w:val="00C63F02"/>
    <w:rsid w:val="00C6405A"/>
    <w:rsid w:val="00C64611"/>
    <w:rsid w:val="00C64EB4"/>
    <w:rsid w:val="00C64F8A"/>
    <w:rsid w:val="00C661DA"/>
    <w:rsid w:val="00C665E2"/>
    <w:rsid w:val="00C66883"/>
    <w:rsid w:val="00C67236"/>
    <w:rsid w:val="00C67288"/>
    <w:rsid w:val="00C70034"/>
    <w:rsid w:val="00C7029D"/>
    <w:rsid w:val="00C70514"/>
    <w:rsid w:val="00C705FC"/>
    <w:rsid w:val="00C706D2"/>
    <w:rsid w:val="00C712A5"/>
    <w:rsid w:val="00C7130F"/>
    <w:rsid w:val="00C716E5"/>
    <w:rsid w:val="00C72041"/>
    <w:rsid w:val="00C72306"/>
    <w:rsid w:val="00C72FA0"/>
    <w:rsid w:val="00C74349"/>
    <w:rsid w:val="00C74628"/>
    <w:rsid w:val="00C74DF3"/>
    <w:rsid w:val="00C75971"/>
    <w:rsid w:val="00C75F18"/>
    <w:rsid w:val="00C76EB2"/>
    <w:rsid w:val="00C76EC3"/>
    <w:rsid w:val="00C76F1B"/>
    <w:rsid w:val="00C77C3F"/>
    <w:rsid w:val="00C80097"/>
    <w:rsid w:val="00C804CC"/>
    <w:rsid w:val="00C813AF"/>
    <w:rsid w:val="00C81455"/>
    <w:rsid w:val="00C81592"/>
    <w:rsid w:val="00C81F69"/>
    <w:rsid w:val="00C82145"/>
    <w:rsid w:val="00C821E5"/>
    <w:rsid w:val="00C82495"/>
    <w:rsid w:val="00C82AF8"/>
    <w:rsid w:val="00C840BB"/>
    <w:rsid w:val="00C84296"/>
    <w:rsid w:val="00C84525"/>
    <w:rsid w:val="00C84553"/>
    <w:rsid w:val="00C84AF2"/>
    <w:rsid w:val="00C8597A"/>
    <w:rsid w:val="00C87158"/>
    <w:rsid w:val="00C872BF"/>
    <w:rsid w:val="00C877A4"/>
    <w:rsid w:val="00C87BF9"/>
    <w:rsid w:val="00C87F76"/>
    <w:rsid w:val="00C90BE4"/>
    <w:rsid w:val="00C90F25"/>
    <w:rsid w:val="00C9166A"/>
    <w:rsid w:val="00C91AE7"/>
    <w:rsid w:val="00C92789"/>
    <w:rsid w:val="00C92B59"/>
    <w:rsid w:val="00C9329C"/>
    <w:rsid w:val="00C93649"/>
    <w:rsid w:val="00C93E01"/>
    <w:rsid w:val="00C941A9"/>
    <w:rsid w:val="00C942A1"/>
    <w:rsid w:val="00C942CF"/>
    <w:rsid w:val="00C94876"/>
    <w:rsid w:val="00C95C91"/>
    <w:rsid w:val="00C96081"/>
    <w:rsid w:val="00C965EB"/>
    <w:rsid w:val="00C96ACF"/>
    <w:rsid w:val="00C96AE6"/>
    <w:rsid w:val="00C970A6"/>
    <w:rsid w:val="00C97211"/>
    <w:rsid w:val="00CA0318"/>
    <w:rsid w:val="00CA097D"/>
    <w:rsid w:val="00CA13EE"/>
    <w:rsid w:val="00CA1E47"/>
    <w:rsid w:val="00CA1E6A"/>
    <w:rsid w:val="00CA2799"/>
    <w:rsid w:val="00CA2B8C"/>
    <w:rsid w:val="00CA2FE9"/>
    <w:rsid w:val="00CA37C4"/>
    <w:rsid w:val="00CA38B8"/>
    <w:rsid w:val="00CA3CD9"/>
    <w:rsid w:val="00CA3CFC"/>
    <w:rsid w:val="00CA43FD"/>
    <w:rsid w:val="00CA52FF"/>
    <w:rsid w:val="00CA67CE"/>
    <w:rsid w:val="00CA71E3"/>
    <w:rsid w:val="00CA75C5"/>
    <w:rsid w:val="00CA78EB"/>
    <w:rsid w:val="00CA7CA8"/>
    <w:rsid w:val="00CA7ED8"/>
    <w:rsid w:val="00CB0252"/>
    <w:rsid w:val="00CB08B1"/>
    <w:rsid w:val="00CB0A09"/>
    <w:rsid w:val="00CB0ACF"/>
    <w:rsid w:val="00CB0BF2"/>
    <w:rsid w:val="00CB18B4"/>
    <w:rsid w:val="00CB21E5"/>
    <w:rsid w:val="00CB22E8"/>
    <w:rsid w:val="00CB2E4F"/>
    <w:rsid w:val="00CB4C70"/>
    <w:rsid w:val="00CB6030"/>
    <w:rsid w:val="00CB65AC"/>
    <w:rsid w:val="00CB6628"/>
    <w:rsid w:val="00CB6B93"/>
    <w:rsid w:val="00CB7296"/>
    <w:rsid w:val="00CB7415"/>
    <w:rsid w:val="00CB75E1"/>
    <w:rsid w:val="00CB7679"/>
    <w:rsid w:val="00CB78EA"/>
    <w:rsid w:val="00CC006C"/>
    <w:rsid w:val="00CC082A"/>
    <w:rsid w:val="00CC1476"/>
    <w:rsid w:val="00CC1749"/>
    <w:rsid w:val="00CC23CE"/>
    <w:rsid w:val="00CC2407"/>
    <w:rsid w:val="00CC27AE"/>
    <w:rsid w:val="00CC2869"/>
    <w:rsid w:val="00CC34BE"/>
    <w:rsid w:val="00CC3A42"/>
    <w:rsid w:val="00CC3C24"/>
    <w:rsid w:val="00CC3C38"/>
    <w:rsid w:val="00CC45DA"/>
    <w:rsid w:val="00CC4970"/>
    <w:rsid w:val="00CC53AF"/>
    <w:rsid w:val="00CC625F"/>
    <w:rsid w:val="00CC657A"/>
    <w:rsid w:val="00CC6A53"/>
    <w:rsid w:val="00CC7E34"/>
    <w:rsid w:val="00CD03C6"/>
    <w:rsid w:val="00CD0A46"/>
    <w:rsid w:val="00CD19A2"/>
    <w:rsid w:val="00CD2FA5"/>
    <w:rsid w:val="00CD3087"/>
    <w:rsid w:val="00CD3D3F"/>
    <w:rsid w:val="00CD3E7F"/>
    <w:rsid w:val="00CD4373"/>
    <w:rsid w:val="00CD6189"/>
    <w:rsid w:val="00CD67C7"/>
    <w:rsid w:val="00CD6B1E"/>
    <w:rsid w:val="00CD78D3"/>
    <w:rsid w:val="00CD78EE"/>
    <w:rsid w:val="00CE006E"/>
    <w:rsid w:val="00CE0653"/>
    <w:rsid w:val="00CE08C5"/>
    <w:rsid w:val="00CE0C74"/>
    <w:rsid w:val="00CE0CB4"/>
    <w:rsid w:val="00CE1091"/>
    <w:rsid w:val="00CE1259"/>
    <w:rsid w:val="00CE19B4"/>
    <w:rsid w:val="00CE19C7"/>
    <w:rsid w:val="00CE20D7"/>
    <w:rsid w:val="00CE2829"/>
    <w:rsid w:val="00CE29C3"/>
    <w:rsid w:val="00CE2CD2"/>
    <w:rsid w:val="00CE3060"/>
    <w:rsid w:val="00CE34A3"/>
    <w:rsid w:val="00CE3A52"/>
    <w:rsid w:val="00CE4045"/>
    <w:rsid w:val="00CE4BD6"/>
    <w:rsid w:val="00CE4D62"/>
    <w:rsid w:val="00CE55D3"/>
    <w:rsid w:val="00CE57D8"/>
    <w:rsid w:val="00CE5997"/>
    <w:rsid w:val="00CE59A9"/>
    <w:rsid w:val="00CE5A7A"/>
    <w:rsid w:val="00CE5D7E"/>
    <w:rsid w:val="00CE636C"/>
    <w:rsid w:val="00CE651E"/>
    <w:rsid w:val="00CE7623"/>
    <w:rsid w:val="00CE781F"/>
    <w:rsid w:val="00CE79EF"/>
    <w:rsid w:val="00CE7EE8"/>
    <w:rsid w:val="00CF04B7"/>
    <w:rsid w:val="00CF0DB3"/>
    <w:rsid w:val="00CF173B"/>
    <w:rsid w:val="00CF2F06"/>
    <w:rsid w:val="00CF36C3"/>
    <w:rsid w:val="00CF388A"/>
    <w:rsid w:val="00CF396C"/>
    <w:rsid w:val="00CF3D75"/>
    <w:rsid w:val="00CF3F50"/>
    <w:rsid w:val="00CF3F78"/>
    <w:rsid w:val="00CF43E2"/>
    <w:rsid w:val="00CF470D"/>
    <w:rsid w:val="00CF66BA"/>
    <w:rsid w:val="00CF6808"/>
    <w:rsid w:val="00CF6A5B"/>
    <w:rsid w:val="00CF6DCA"/>
    <w:rsid w:val="00CF7593"/>
    <w:rsid w:val="00CF7C30"/>
    <w:rsid w:val="00D000E3"/>
    <w:rsid w:val="00D002FD"/>
    <w:rsid w:val="00D0171F"/>
    <w:rsid w:val="00D0198A"/>
    <w:rsid w:val="00D02222"/>
    <w:rsid w:val="00D02695"/>
    <w:rsid w:val="00D0324B"/>
    <w:rsid w:val="00D0357F"/>
    <w:rsid w:val="00D03703"/>
    <w:rsid w:val="00D03A19"/>
    <w:rsid w:val="00D0467F"/>
    <w:rsid w:val="00D05CDA"/>
    <w:rsid w:val="00D05FC9"/>
    <w:rsid w:val="00D05FFA"/>
    <w:rsid w:val="00D063A6"/>
    <w:rsid w:val="00D079BF"/>
    <w:rsid w:val="00D101F7"/>
    <w:rsid w:val="00D104E9"/>
    <w:rsid w:val="00D105A0"/>
    <w:rsid w:val="00D10A1F"/>
    <w:rsid w:val="00D110B2"/>
    <w:rsid w:val="00D11EE3"/>
    <w:rsid w:val="00D11FA9"/>
    <w:rsid w:val="00D1206B"/>
    <w:rsid w:val="00D12D1B"/>
    <w:rsid w:val="00D12E8E"/>
    <w:rsid w:val="00D13C8C"/>
    <w:rsid w:val="00D13F9F"/>
    <w:rsid w:val="00D141AA"/>
    <w:rsid w:val="00D1464E"/>
    <w:rsid w:val="00D1477A"/>
    <w:rsid w:val="00D14826"/>
    <w:rsid w:val="00D14E77"/>
    <w:rsid w:val="00D15734"/>
    <w:rsid w:val="00D15F88"/>
    <w:rsid w:val="00D160E4"/>
    <w:rsid w:val="00D160F9"/>
    <w:rsid w:val="00D16635"/>
    <w:rsid w:val="00D170A7"/>
    <w:rsid w:val="00D1756B"/>
    <w:rsid w:val="00D2051A"/>
    <w:rsid w:val="00D20A03"/>
    <w:rsid w:val="00D211E9"/>
    <w:rsid w:val="00D21567"/>
    <w:rsid w:val="00D21D96"/>
    <w:rsid w:val="00D22110"/>
    <w:rsid w:val="00D22FC8"/>
    <w:rsid w:val="00D23680"/>
    <w:rsid w:val="00D23991"/>
    <w:rsid w:val="00D24137"/>
    <w:rsid w:val="00D2416B"/>
    <w:rsid w:val="00D241DB"/>
    <w:rsid w:val="00D24399"/>
    <w:rsid w:val="00D2442E"/>
    <w:rsid w:val="00D24ABD"/>
    <w:rsid w:val="00D2527B"/>
    <w:rsid w:val="00D25DBE"/>
    <w:rsid w:val="00D261C0"/>
    <w:rsid w:val="00D266EC"/>
    <w:rsid w:val="00D26965"/>
    <w:rsid w:val="00D26C2D"/>
    <w:rsid w:val="00D27F8D"/>
    <w:rsid w:val="00D302CD"/>
    <w:rsid w:val="00D30D8A"/>
    <w:rsid w:val="00D3134B"/>
    <w:rsid w:val="00D313E1"/>
    <w:rsid w:val="00D325B3"/>
    <w:rsid w:val="00D3339C"/>
    <w:rsid w:val="00D33B18"/>
    <w:rsid w:val="00D33B74"/>
    <w:rsid w:val="00D33D87"/>
    <w:rsid w:val="00D34DC7"/>
    <w:rsid w:val="00D352A2"/>
    <w:rsid w:val="00D3581D"/>
    <w:rsid w:val="00D40119"/>
    <w:rsid w:val="00D40450"/>
    <w:rsid w:val="00D4062D"/>
    <w:rsid w:val="00D4139D"/>
    <w:rsid w:val="00D415F5"/>
    <w:rsid w:val="00D4269B"/>
    <w:rsid w:val="00D43B68"/>
    <w:rsid w:val="00D43C88"/>
    <w:rsid w:val="00D44DFE"/>
    <w:rsid w:val="00D45BF5"/>
    <w:rsid w:val="00D507C9"/>
    <w:rsid w:val="00D50BBD"/>
    <w:rsid w:val="00D50DCE"/>
    <w:rsid w:val="00D51286"/>
    <w:rsid w:val="00D51299"/>
    <w:rsid w:val="00D51924"/>
    <w:rsid w:val="00D532A9"/>
    <w:rsid w:val="00D53E15"/>
    <w:rsid w:val="00D55293"/>
    <w:rsid w:val="00D560B2"/>
    <w:rsid w:val="00D56914"/>
    <w:rsid w:val="00D56ADA"/>
    <w:rsid w:val="00D56DEF"/>
    <w:rsid w:val="00D57014"/>
    <w:rsid w:val="00D57744"/>
    <w:rsid w:val="00D60B3A"/>
    <w:rsid w:val="00D61376"/>
    <w:rsid w:val="00D621A0"/>
    <w:rsid w:val="00D624C3"/>
    <w:rsid w:val="00D62D6B"/>
    <w:rsid w:val="00D650C3"/>
    <w:rsid w:val="00D654A2"/>
    <w:rsid w:val="00D65EDD"/>
    <w:rsid w:val="00D6610A"/>
    <w:rsid w:val="00D6662C"/>
    <w:rsid w:val="00D70552"/>
    <w:rsid w:val="00D7062B"/>
    <w:rsid w:val="00D70B8B"/>
    <w:rsid w:val="00D71087"/>
    <w:rsid w:val="00D71574"/>
    <w:rsid w:val="00D71754"/>
    <w:rsid w:val="00D71E05"/>
    <w:rsid w:val="00D72296"/>
    <w:rsid w:val="00D72A09"/>
    <w:rsid w:val="00D73380"/>
    <w:rsid w:val="00D73456"/>
    <w:rsid w:val="00D73D48"/>
    <w:rsid w:val="00D75384"/>
    <w:rsid w:val="00D75475"/>
    <w:rsid w:val="00D754C0"/>
    <w:rsid w:val="00D75746"/>
    <w:rsid w:val="00D75925"/>
    <w:rsid w:val="00D762B3"/>
    <w:rsid w:val="00D76A01"/>
    <w:rsid w:val="00D76D94"/>
    <w:rsid w:val="00D77606"/>
    <w:rsid w:val="00D77BAA"/>
    <w:rsid w:val="00D81365"/>
    <w:rsid w:val="00D8160D"/>
    <w:rsid w:val="00D82D08"/>
    <w:rsid w:val="00D83092"/>
    <w:rsid w:val="00D83275"/>
    <w:rsid w:val="00D84089"/>
    <w:rsid w:val="00D842C2"/>
    <w:rsid w:val="00D84C4A"/>
    <w:rsid w:val="00D85476"/>
    <w:rsid w:val="00D854C6"/>
    <w:rsid w:val="00D85620"/>
    <w:rsid w:val="00D8674A"/>
    <w:rsid w:val="00D8736F"/>
    <w:rsid w:val="00D902E3"/>
    <w:rsid w:val="00D90C31"/>
    <w:rsid w:val="00D937C8"/>
    <w:rsid w:val="00D943F2"/>
    <w:rsid w:val="00D9447C"/>
    <w:rsid w:val="00D94BB4"/>
    <w:rsid w:val="00D951C4"/>
    <w:rsid w:val="00D9551A"/>
    <w:rsid w:val="00D95E05"/>
    <w:rsid w:val="00D971E2"/>
    <w:rsid w:val="00DA0630"/>
    <w:rsid w:val="00DA1246"/>
    <w:rsid w:val="00DA1450"/>
    <w:rsid w:val="00DA17AE"/>
    <w:rsid w:val="00DA1ADF"/>
    <w:rsid w:val="00DA1C52"/>
    <w:rsid w:val="00DA207E"/>
    <w:rsid w:val="00DA261A"/>
    <w:rsid w:val="00DA28C9"/>
    <w:rsid w:val="00DA2A5E"/>
    <w:rsid w:val="00DA3563"/>
    <w:rsid w:val="00DA3DD3"/>
    <w:rsid w:val="00DA40EF"/>
    <w:rsid w:val="00DA4116"/>
    <w:rsid w:val="00DA448A"/>
    <w:rsid w:val="00DA4A17"/>
    <w:rsid w:val="00DA53F5"/>
    <w:rsid w:val="00DA5555"/>
    <w:rsid w:val="00DA5967"/>
    <w:rsid w:val="00DA5B1B"/>
    <w:rsid w:val="00DA6009"/>
    <w:rsid w:val="00DA69DD"/>
    <w:rsid w:val="00DA707D"/>
    <w:rsid w:val="00DA7761"/>
    <w:rsid w:val="00DA7992"/>
    <w:rsid w:val="00DB10BE"/>
    <w:rsid w:val="00DB1DBE"/>
    <w:rsid w:val="00DB214D"/>
    <w:rsid w:val="00DB2322"/>
    <w:rsid w:val="00DB3153"/>
    <w:rsid w:val="00DB3369"/>
    <w:rsid w:val="00DB3874"/>
    <w:rsid w:val="00DB3BF1"/>
    <w:rsid w:val="00DB3E12"/>
    <w:rsid w:val="00DB492A"/>
    <w:rsid w:val="00DB4E58"/>
    <w:rsid w:val="00DB4E8D"/>
    <w:rsid w:val="00DB53A6"/>
    <w:rsid w:val="00DB59CA"/>
    <w:rsid w:val="00DB63C9"/>
    <w:rsid w:val="00DB73DA"/>
    <w:rsid w:val="00DC05A7"/>
    <w:rsid w:val="00DC0B1C"/>
    <w:rsid w:val="00DC1220"/>
    <w:rsid w:val="00DC153A"/>
    <w:rsid w:val="00DC17E3"/>
    <w:rsid w:val="00DC1AA4"/>
    <w:rsid w:val="00DC25BF"/>
    <w:rsid w:val="00DC2902"/>
    <w:rsid w:val="00DC36AC"/>
    <w:rsid w:val="00DC3A72"/>
    <w:rsid w:val="00DC3C5B"/>
    <w:rsid w:val="00DC3F2E"/>
    <w:rsid w:val="00DC44C7"/>
    <w:rsid w:val="00DC4F5E"/>
    <w:rsid w:val="00DC5165"/>
    <w:rsid w:val="00DC5625"/>
    <w:rsid w:val="00DC5907"/>
    <w:rsid w:val="00DC5FEF"/>
    <w:rsid w:val="00DC6FE4"/>
    <w:rsid w:val="00DC74CD"/>
    <w:rsid w:val="00DC75CD"/>
    <w:rsid w:val="00DC78C2"/>
    <w:rsid w:val="00DD00BC"/>
    <w:rsid w:val="00DD0220"/>
    <w:rsid w:val="00DD0634"/>
    <w:rsid w:val="00DD0E46"/>
    <w:rsid w:val="00DD12E6"/>
    <w:rsid w:val="00DD14DE"/>
    <w:rsid w:val="00DD2BCD"/>
    <w:rsid w:val="00DD3BC5"/>
    <w:rsid w:val="00DD3D25"/>
    <w:rsid w:val="00DD3F3B"/>
    <w:rsid w:val="00DD53D1"/>
    <w:rsid w:val="00DD57EA"/>
    <w:rsid w:val="00DD5D78"/>
    <w:rsid w:val="00DD704A"/>
    <w:rsid w:val="00DD7D0A"/>
    <w:rsid w:val="00DE0570"/>
    <w:rsid w:val="00DE07A4"/>
    <w:rsid w:val="00DE0B36"/>
    <w:rsid w:val="00DE0D2F"/>
    <w:rsid w:val="00DE1E3B"/>
    <w:rsid w:val="00DE1E7A"/>
    <w:rsid w:val="00DE1EBA"/>
    <w:rsid w:val="00DE21B5"/>
    <w:rsid w:val="00DE2469"/>
    <w:rsid w:val="00DE367E"/>
    <w:rsid w:val="00DE3F0E"/>
    <w:rsid w:val="00DE3F12"/>
    <w:rsid w:val="00DE490C"/>
    <w:rsid w:val="00DE527E"/>
    <w:rsid w:val="00DE548A"/>
    <w:rsid w:val="00DE6204"/>
    <w:rsid w:val="00DE6487"/>
    <w:rsid w:val="00DE64C4"/>
    <w:rsid w:val="00DE6817"/>
    <w:rsid w:val="00DE6C23"/>
    <w:rsid w:val="00DE7841"/>
    <w:rsid w:val="00DE7A6E"/>
    <w:rsid w:val="00DE7D05"/>
    <w:rsid w:val="00DE7F93"/>
    <w:rsid w:val="00DF1440"/>
    <w:rsid w:val="00DF17B8"/>
    <w:rsid w:val="00DF1FAD"/>
    <w:rsid w:val="00DF350A"/>
    <w:rsid w:val="00DF3764"/>
    <w:rsid w:val="00DF3B42"/>
    <w:rsid w:val="00DF4552"/>
    <w:rsid w:val="00DF4786"/>
    <w:rsid w:val="00DF4DDC"/>
    <w:rsid w:val="00DF5170"/>
    <w:rsid w:val="00DF5274"/>
    <w:rsid w:val="00DF59A2"/>
    <w:rsid w:val="00DF6AE3"/>
    <w:rsid w:val="00DF7154"/>
    <w:rsid w:val="00DF7618"/>
    <w:rsid w:val="00E00B75"/>
    <w:rsid w:val="00E00C47"/>
    <w:rsid w:val="00E00E1E"/>
    <w:rsid w:val="00E00E2C"/>
    <w:rsid w:val="00E01121"/>
    <w:rsid w:val="00E01639"/>
    <w:rsid w:val="00E017B6"/>
    <w:rsid w:val="00E01AAF"/>
    <w:rsid w:val="00E01F91"/>
    <w:rsid w:val="00E0284F"/>
    <w:rsid w:val="00E02D42"/>
    <w:rsid w:val="00E03844"/>
    <w:rsid w:val="00E03AAC"/>
    <w:rsid w:val="00E03E38"/>
    <w:rsid w:val="00E04900"/>
    <w:rsid w:val="00E05549"/>
    <w:rsid w:val="00E0554B"/>
    <w:rsid w:val="00E05B3A"/>
    <w:rsid w:val="00E061E1"/>
    <w:rsid w:val="00E06309"/>
    <w:rsid w:val="00E06AB6"/>
    <w:rsid w:val="00E06AC3"/>
    <w:rsid w:val="00E06CC1"/>
    <w:rsid w:val="00E073EA"/>
    <w:rsid w:val="00E07E00"/>
    <w:rsid w:val="00E104FD"/>
    <w:rsid w:val="00E10510"/>
    <w:rsid w:val="00E1215B"/>
    <w:rsid w:val="00E13FB5"/>
    <w:rsid w:val="00E14618"/>
    <w:rsid w:val="00E14D22"/>
    <w:rsid w:val="00E14E46"/>
    <w:rsid w:val="00E15A50"/>
    <w:rsid w:val="00E16B13"/>
    <w:rsid w:val="00E16E84"/>
    <w:rsid w:val="00E172C8"/>
    <w:rsid w:val="00E20681"/>
    <w:rsid w:val="00E20965"/>
    <w:rsid w:val="00E22FE3"/>
    <w:rsid w:val="00E23079"/>
    <w:rsid w:val="00E2365C"/>
    <w:rsid w:val="00E24135"/>
    <w:rsid w:val="00E242DC"/>
    <w:rsid w:val="00E244F2"/>
    <w:rsid w:val="00E245AD"/>
    <w:rsid w:val="00E24A45"/>
    <w:rsid w:val="00E263E8"/>
    <w:rsid w:val="00E26940"/>
    <w:rsid w:val="00E26C10"/>
    <w:rsid w:val="00E26F88"/>
    <w:rsid w:val="00E27076"/>
    <w:rsid w:val="00E272CA"/>
    <w:rsid w:val="00E273B1"/>
    <w:rsid w:val="00E2741F"/>
    <w:rsid w:val="00E304C9"/>
    <w:rsid w:val="00E3063E"/>
    <w:rsid w:val="00E30E57"/>
    <w:rsid w:val="00E31047"/>
    <w:rsid w:val="00E317E6"/>
    <w:rsid w:val="00E32966"/>
    <w:rsid w:val="00E32CA2"/>
    <w:rsid w:val="00E32ED6"/>
    <w:rsid w:val="00E33127"/>
    <w:rsid w:val="00E33F01"/>
    <w:rsid w:val="00E34BF7"/>
    <w:rsid w:val="00E34DE2"/>
    <w:rsid w:val="00E34ED0"/>
    <w:rsid w:val="00E34FC8"/>
    <w:rsid w:val="00E3624D"/>
    <w:rsid w:val="00E371C7"/>
    <w:rsid w:val="00E37D7B"/>
    <w:rsid w:val="00E40795"/>
    <w:rsid w:val="00E4086C"/>
    <w:rsid w:val="00E40BE3"/>
    <w:rsid w:val="00E4271B"/>
    <w:rsid w:val="00E43BF0"/>
    <w:rsid w:val="00E44F6F"/>
    <w:rsid w:val="00E450B4"/>
    <w:rsid w:val="00E4563F"/>
    <w:rsid w:val="00E4585B"/>
    <w:rsid w:val="00E45B29"/>
    <w:rsid w:val="00E46DE9"/>
    <w:rsid w:val="00E4718A"/>
    <w:rsid w:val="00E47192"/>
    <w:rsid w:val="00E4762C"/>
    <w:rsid w:val="00E50790"/>
    <w:rsid w:val="00E510CF"/>
    <w:rsid w:val="00E51174"/>
    <w:rsid w:val="00E514AE"/>
    <w:rsid w:val="00E51F1C"/>
    <w:rsid w:val="00E523CE"/>
    <w:rsid w:val="00E52427"/>
    <w:rsid w:val="00E52472"/>
    <w:rsid w:val="00E5443D"/>
    <w:rsid w:val="00E551BC"/>
    <w:rsid w:val="00E56030"/>
    <w:rsid w:val="00E566E4"/>
    <w:rsid w:val="00E56899"/>
    <w:rsid w:val="00E57028"/>
    <w:rsid w:val="00E57048"/>
    <w:rsid w:val="00E57E34"/>
    <w:rsid w:val="00E57F1E"/>
    <w:rsid w:val="00E616F6"/>
    <w:rsid w:val="00E61CE5"/>
    <w:rsid w:val="00E637A2"/>
    <w:rsid w:val="00E63995"/>
    <w:rsid w:val="00E63F91"/>
    <w:rsid w:val="00E642AC"/>
    <w:rsid w:val="00E645AB"/>
    <w:rsid w:val="00E651C8"/>
    <w:rsid w:val="00E65522"/>
    <w:rsid w:val="00E6557E"/>
    <w:rsid w:val="00E66082"/>
    <w:rsid w:val="00E66115"/>
    <w:rsid w:val="00E66160"/>
    <w:rsid w:val="00E6643B"/>
    <w:rsid w:val="00E66FDE"/>
    <w:rsid w:val="00E674A6"/>
    <w:rsid w:val="00E67AB5"/>
    <w:rsid w:val="00E67DCA"/>
    <w:rsid w:val="00E7000E"/>
    <w:rsid w:val="00E70A10"/>
    <w:rsid w:val="00E70D72"/>
    <w:rsid w:val="00E715EB"/>
    <w:rsid w:val="00E717C0"/>
    <w:rsid w:val="00E71862"/>
    <w:rsid w:val="00E718E7"/>
    <w:rsid w:val="00E71A25"/>
    <w:rsid w:val="00E71AB3"/>
    <w:rsid w:val="00E733F7"/>
    <w:rsid w:val="00E73614"/>
    <w:rsid w:val="00E7395F"/>
    <w:rsid w:val="00E75279"/>
    <w:rsid w:val="00E75ADD"/>
    <w:rsid w:val="00E76446"/>
    <w:rsid w:val="00E77FA1"/>
    <w:rsid w:val="00E80451"/>
    <w:rsid w:val="00E80A4E"/>
    <w:rsid w:val="00E80E15"/>
    <w:rsid w:val="00E82EB9"/>
    <w:rsid w:val="00E83495"/>
    <w:rsid w:val="00E83913"/>
    <w:rsid w:val="00E84264"/>
    <w:rsid w:val="00E843B8"/>
    <w:rsid w:val="00E84A41"/>
    <w:rsid w:val="00E855A1"/>
    <w:rsid w:val="00E8574E"/>
    <w:rsid w:val="00E857AE"/>
    <w:rsid w:val="00E85952"/>
    <w:rsid w:val="00E86144"/>
    <w:rsid w:val="00E86516"/>
    <w:rsid w:val="00E865F5"/>
    <w:rsid w:val="00E86D5B"/>
    <w:rsid w:val="00E871E1"/>
    <w:rsid w:val="00E90319"/>
    <w:rsid w:val="00E90745"/>
    <w:rsid w:val="00E907B3"/>
    <w:rsid w:val="00E90974"/>
    <w:rsid w:val="00E9280D"/>
    <w:rsid w:val="00E93739"/>
    <w:rsid w:val="00E95C5C"/>
    <w:rsid w:val="00E960DD"/>
    <w:rsid w:val="00E96C81"/>
    <w:rsid w:val="00E97076"/>
    <w:rsid w:val="00E97282"/>
    <w:rsid w:val="00E975A8"/>
    <w:rsid w:val="00E97A2C"/>
    <w:rsid w:val="00E97DB3"/>
    <w:rsid w:val="00EA019E"/>
    <w:rsid w:val="00EA0524"/>
    <w:rsid w:val="00EA0BA8"/>
    <w:rsid w:val="00EA0EB4"/>
    <w:rsid w:val="00EA2168"/>
    <w:rsid w:val="00EA2C54"/>
    <w:rsid w:val="00EA2C93"/>
    <w:rsid w:val="00EA2E0D"/>
    <w:rsid w:val="00EA370F"/>
    <w:rsid w:val="00EA3721"/>
    <w:rsid w:val="00EA3762"/>
    <w:rsid w:val="00EA3BA1"/>
    <w:rsid w:val="00EA431D"/>
    <w:rsid w:val="00EA44D7"/>
    <w:rsid w:val="00EA4D5D"/>
    <w:rsid w:val="00EA4EE2"/>
    <w:rsid w:val="00EA5954"/>
    <w:rsid w:val="00EA61C3"/>
    <w:rsid w:val="00EA6B26"/>
    <w:rsid w:val="00EA72DA"/>
    <w:rsid w:val="00EB004C"/>
    <w:rsid w:val="00EB030D"/>
    <w:rsid w:val="00EB0C30"/>
    <w:rsid w:val="00EB18F0"/>
    <w:rsid w:val="00EB1DB5"/>
    <w:rsid w:val="00EB1FF6"/>
    <w:rsid w:val="00EB23AD"/>
    <w:rsid w:val="00EB3099"/>
    <w:rsid w:val="00EB386C"/>
    <w:rsid w:val="00EB3BEF"/>
    <w:rsid w:val="00EB3D23"/>
    <w:rsid w:val="00EB4057"/>
    <w:rsid w:val="00EB4DEF"/>
    <w:rsid w:val="00EB50C6"/>
    <w:rsid w:val="00EB6AE7"/>
    <w:rsid w:val="00EB70F7"/>
    <w:rsid w:val="00EB7E55"/>
    <w:rsid w:val="00EC0918"/>
    <w:rsid w:val="00EC09EC"/>
    <w:rsid w:val="00EC1AE3"/>
    <w:rsid w:val="00EC1CBC"/>
    <w:rsid w:val="00EC1FEA"/>
    <w:rsid w:val="00EC2DF6"/>
    <w:rsid w:val="00EC3077"/>
    <w:rsid w:val="00EC309B"/>
    <w:rsid w:val="00EC31A7"/>
    <w:rsid w:val="00EC3448"/>
    <w:rsid w:val="00EC3D15"/>
    <w:rsid w:val="00EC4AE8"/>
    <w:rsid w:val="00EC68F7"/>
    <w:rsid w:val="00EC6B3D"/>
    <w:rsid w:val="00EC7018"/>
    <w:rsid w:val="00EC7182"/>
    <w:rsid w:val="00EC7353"/>
    <w:rsid w:val="00EC7519"/>
    <w:rsid w:val="00EC7566"/>
    <w:rsid w:val="00EC7A0E"/>
    <w:rsid w:val="00ED1D63"/>
    <w:rsid w:val="00ED26F1"/>
    <w:rsid w:val="00ED3409"/>
    <w:rsid w:val="00ED4B82"/>
    <w:rsid w:val="00ED5511"/>
    <w:rsid w:val="00ED5691"/>
    <w:rsid w:val="00ED6B65"/>
    <w:rsid w:val="00ED6C4E"/>
    <w:rsid w:val="00EE0B06"/>
    <w:rsid w:val="00EE0BD6"/>
    <w:rsid w:val="00EE12E1"/>
    <w:rsid w:val="00EE19BD"/>
    <w:rsid w:val="00EE19D3"/>
    <w:rsid w:val="00EE1B57"/>
    <w:rsid w:val="00EE1D95"/>
    <w:rsid w:val="00EE2071"/>
    <w:rsid w:val="00EE2B64"/>
    <w:rsid w:val="00EE3288"/>
    <w:rsid w:val="00EE33F0"/>
    <w:rsid w:val="00EE39D2"/>
    <w:rsid w:val="00EE3E07"/>
    <w:rsid w:val="00EE4499"/>
    <w:rsid w:val="00EE519B"/>
    <w:rsid w:val="00EE54EE"/>
    <w:rsid w:val="00EE5C84"/>
    <w:rsid w:val="00EE5F20"/>
    <w:rsid w:val="00EE6134"/>
    <w:rsid w:val="00EE6F4D"/>
    <w:rsid w:val="00EE79EA"/>
    <w:rsid w:val="00EE7B8F"/>
    <w:rsid w:val="00EF040A"/>
    <w:rsid w:val="00EF07E3"/>
    <w:rsid w:val="00EF171D"/>
    <w:rsid w:val="00EF186E"/>
    <w:rsid w:val="00EF2252"/>
    <w:rsid w:val="00EF2C84"/>
    <w:rsid w:val="00EF2EB7"/>
    <w:rsid w:val="00EF32C8"/>
    <w:rsid w:val="00EF39D5"/>
    <w:rsid w:val="00EF3B98"/>
    <w:rsid w:val="00EF42BD"/>
    <w:rsid w:val="00EF46A1"/>
    <w:rsid w:val="00EF46DA"/>
    <w:rsid w:val="00EF5619"/>
    <w:rsid w:val="00EF5657"/>
    <w:rsid w:val="00EF5B8B"/>
    <w:rsid w:val="00EF6F07"/>
    <w:rsid w:val="00EF764F"/>
    <w:rsid w:val="00EF76AA"/>
    <w:rsid w:val="00EF7899"/>
    <w:rsid w:val="00EF7F0E"/>
    <w:rsid w:val="00F00069"/>
    <w:rsid w:val="00F0074B"/>
    <w:rsid w:val="00F00814"/>
    <w:rsid w:val="00F00AA8"/>
    <w:rsid w:val="00F00E3E"/>
    <w:rsid w:val="00F016BD"/>
    <w:rsid w:val="00F01842"/>
    <w:rsid w:val="00F024F3"/>
    <w:rsid w:val="00F04A3F"/>
    <w:rsid w:val="00F053D9"/>
    <w:rsid w:val="00F061D3"/>
    <w:rsid w:val="00F06894"/>
    <w:rsid w:val="00F078A6"/>
    <w:rsid w:val="00F10066"/>
    <w:rsid w:val="00F101DC"/>
    <w:rsid w:val="00F1039D"/>
    <w:rsid w:val="00F11386"/>
    <w:rsid w:val="00F12E7D"/>
    <w:rsid w:val="00F13889"/>
    <w:rsid w:val="00F13DCD"/>
    <w:rsid w:val="00F1429F"/>
    <w:rsid w:val="00F14F79"/>
    <w:rsid w:val="00F162C4"/>
    <w:rsid w:val="00F164CF"/>
    <w:rsid w:val="00F1699B"/>
    <w:rsid w:val="00F17478"/>
    <w:rsid w:val="00F20DA2"/>
    <w:rsid w:val="00F20E42"/>
    <w:rsid w:val="00F2137F"/>
    <w:rsid w:val="00F21847"/>
    <w:rsid w:val="00F221D4"/>
    <w:rsid w:val="00F221DB"/>
    <w:rsid w:val="00F22F7E"/>
    <w:rsid w:val="00F2307C"/>
    <w:rsid w:val="00F23213"/>
    <w:rsid w:val="00F23524"/>
    <w:rsid w:val="00F242C1"/>
    <w:rsid w:val="00F2468B"/>
    <w:rsid w:val="00F246DD"/>
    <w:rsid w:val="00F24B76"/>
    <w:rsid w:val="00F24BA3"/>
    <w:rsid w:val="00F25838"/>
    <w:rsid w:val="00F258F8"/>
    <w:rsid w:val="00F25ED9"/>
    <w:rsid w:val="00F26154"/>
    <w:rsid w:val="00F26CA7"/>
    <w:rsid w:val="00F271B7"/>
    <w:rsid w:val="00F2783C"/>
    <w:rsid w:val="00F302B5"/>
    <w:rsid w:val="00F3129B"/>
    <w:rsid w:val="00F31F48"/>
    <w:rsid w:val="00F327D6"/>
    <w:rsid w:val="00F32B40"/>
    <w:rsid w:val="00F3365E"/>
    <w:rsid w:val="00F337DD"/>
    <w:rsid w:val="00F33AD6"/>
    <w:rsid w:val="00F34106"/>
    <w:rsid w:val="00F34E54"/>
    <w:rsid w:val="00F34F58"/>
    <w:rsid w:val="00F35216"/>
    <w:rsid w:val="00F35C13"/>
    <w:rsid w:val="00F35D83"/>
    <w:rsid w:val="00F35E33"/>
    <w:rsid w:val="00F35E6A"/>
    <w:rsid w:val="00F36914"/>
    <w:rsid w:val="00F36AB4"/>
    <w:rsid w:val="00F373EA"/>
    <w:rsid w:val="00F3754A"/>
    <w:rsid w:val="00F4021B"/>
    <w:rsid w:val="00F4073D"/>
    <w:rsid w:val="00F408E6"/>
    <w:rsid w:val="00F40CC3"/>
    <w:rsid w:val="00F40D9A"/>
    <w:rsid w:val="00F4185B"/>
    <w:rsid w:val="00F41FEE"/>
    <w:rsid w:val="00F421B2"/>
    <w:rsid w:val="00F43CE1"/>
    <w:rsid w:val="00F43FA2"/>
    <w:rsid w:val="00F444A2"/>
    <w:rsid w:val="00F448A8"/>
    <w:rsid w:val="00F45056"/>
    <w:rsid w:val="00F46A05"/>
    <w:rsid w:val="00F471A6"/>
    <w:rsid w:val="00F47B4F"/>
    <w:rsid w:val="00F47CBA"/>
    <w:rsid w:val="00F5254B"/>
    <w:rsid w:val="00F525A0"/>
    <w:rsid w:val="00F5365B"/>
    <w:rsid w:val="00F54AEF"/>
    <w:rsid w:val="00F558CF"/>
    <w:rsid w:val="00F5665A"/>
    <w:rsid w:val="00F56699"/>
    <w:rsid w:val="00F56F0B"/>
    <w:rsid w:val="00F56F52"/>
    <w:rsid w:val="00F573AF"/>
    <w:rsid w:val="00F574EC"/>
    <w:rsid w:val="00F577A6"/>
    <w:rsid w:val="00F608C0"/>
    <w:rsid w:val="00F60917"/>
    <w:rsid w:val="00F60966"/>
    <w:rsid w:val="00F6125E"/>
    <w:rsid w:val="00F6151A"/>
    <w:rsid w:val="00F620F1"/>
    <w:rsid w:val="00F622CE"/>
    <w:rsid w:val="00F6253B"/>
    <w:rsid w:val="00F62B63"/>
    <w:rsid w:val="00F65050"/>
    <w:rsid w:val="00F651B8"/>
    <w:rsid w:val="00F65224"/>
    <w:rsid w:val="00F654AE"/>
    <w:rsid w:val="00F654DF"/>
    <w:rsid w:val="00F65798"/>
    <w:rsid w:val="00F658CA"/>
    <w:rsid w:val="00F660CB"/>
    <w:rsid w:val="00F6612A"/>
    <w:rsid w:val="00F6626E"/>
    <w:rsid w:val="00F668FF"/>
    <w:rsid w:val="00F66C02"/>
    <w:rsid w:val="00F66D0F"/>
    <w:rsid w:val="00F67045"/>
    <w:rsid w:val="00F6736E"/>
    <w:rsid w:val="00F676F3"/>
    <w:rsid w:val="00F67E13"/>
    <w:rsid w:val="00F70922"/>
    <w:rsid w:val="00F70F1B"/>
    <w:rsid w:val="00F71DA2"/>
    <w:rsid w:val="00F7376A"/>
    <w:rsid w:val="00F737E0"/>
    <w:rsid w:val="00F73AB7"/>
    <w:rsid w:val="00F7468C"/>
    <w:rsid w:val="00F7550B"/>
    <w:rsid w:val="00F7596A"/>
    <w:rsid w:val="00F75D53"/>
    <w:rsid w:val="00F75FB4"/>
    <w:rsid w:val="00F761EF"/>
    <w:rsid w:val="00F7671A"/>
    <w:rsid w:val="00F76A8E"/>
    <w:rsid w:val="00F76FFE"/>
    <w:rsid w:val="00F77E8E"/>
    <w:rsid w:val="00F80210"/>
    <w:rsid w:val="00F80C3E"/>
    <w:rsid w:val="00F80E44"/>
    <w:rsid w:val="00F8124D"/>
    <w:rsid w:val="00F8172A"/>
    <w:rsid w:val="00F83371"/>
    <w:rsid w:val="00F83CD3"/>
    <w:rsid w:val="00F83EBD"/>
    <w:rsid w:val="00F857C3"/>
    <w:rsid w:val="00F859BA"/>
    <w:rsid w:val="00F8619C"/>
    <w:rsid w:val="00F86AD1"/>
    <w:rsid w:val="00F876AE"/>
    <w:rsid w:val="00F9060F"/>
    <w:rsid w:val="00F90907"/>
    <w:rsid w:val="00F91010"/>
    <w:rsid w:val="00F912E1"/>
    <w:rsid w:val="00F91FBB"/>
    <w:rsid w:val="00F921FD"/>
    <w:rsid w:val="00F9244E"/>
    <w:rsid w:val="00F928E1"/>
    <w:rsid w:val="00F94663"/>
    <w:rsid w:val="00F946DE"/>
    <w:rsid w:val="00F9570B"/>
    <w:rsid w:val="00F958C9"/>
    <w:rsid w:val="00F95B2E"/>
    <w:rsid w:val="00F95C7C"/>
    <w:rsid w:val="00F95D64"/>
    <w:rsid w:val="00F966DA"/>
    <w:rsid w:val="00F97120"/>
    <w:rsid w:val="00F9725A"/>
    <w:rsid w:val="00F976F5"/>
    <w:rsid w:val="00FA0859"/>
    <w:rsid w:val="00FA0AD0"/>
    <w:rsid w:val="00FA0B91"/>
    <w:rsid w:val="00FA1618"/>
    <w:rsid w:val="00FA1693"/>
    <w:rsid w:val="00FA1EB3"/>
    <w:rsid w:val="00FA22A8"/>
    <w:rsid w:val="00FA24D6"/>
    <w:rsid w:val="00FA255F"/>
    <w:rsid w:val="00FA313E"/>
    <w:rsid w:val="00FA31B0"/>
    <w:rsid w:val="00FA32FB"/>
    <w:rsid w:val="00FA399B"/>
    <w:rsid w:val="00FA3A81"/>
    <w:rsid w:val="00FA3C9B"/>
    <w:rsid w:val="00FA3D70"/>
    <w:rsid w:val="00FA3F6A"/>
    <w:rsid w:val="00FA4A6C"/>
    <w:rsid w:val="00FA5359"/>
    <w:rsid w:val="00FA564B"/>
    <w:rsid w:val="00FA5D3B"/>
    <w:rsid w:val="00FA5FE2"/>
    <w:rsid w:val="00FA6A21"/>
    <w:rsid w:val="00FA7898"/>
    <w:rsid w:val="00FB13C3"/>
    <w:rsid w:val="00FB2299"/>
    <w:rsid w:val="00FB2AB6"/>
    <w:rsid w:val="00FB2B13"/>
    <w:rsid w:val="00FB2C0C"/>
    <w:rsid w:val="00FB3780"/>
    <w:rsid w:val="00FB416E"/>
    <w:rsid w:val="00FB48DC"/>
    <w:rsid w:val="00FB5A13"/>
    <w:rsid w:val="00FB6745"/>
    <w:rsid w:val="00FC05FE"/>
    <w:rsid w:val="00FC0D11"/>
    <w:rsid w:val="00FC1048"/>
    <w:rsid w:val="00FC172E"/>
    <w:rsid w:val="00FC230C"/>
    <w:rsid w:val="00FC2624"/>
    <w:rsid w:val="00FC2BEC"/>
    <w:rsid w:val="00FC2C21"/>
    <w:rsid w:val="00FC42CC"/>
    <w:rsid w:val="00FC4D37"/>
    <w:rsid w:val="00FC4D38"/>
    <w:rsid w:val="00FC5298"/>
    <w:rsid w:val="00FC59FF"/>
    <w:rsid w:val="00FC5E04"/>
    <w:rsid w:val="00FC5FA5"/>
    <w:rsid w:val="00FC6067"/>
    <w:rsid w:val="00FC67F4"/>
    <w:rsid w:val="00FC6898"/>
    <w:rsid w:val="00FC6E66"/>
    <w:rsid w:val="00FD02FA"/>
    <w:rsid w:val="00FD03A1"/>
    <w:rsid w:val="00FD10BC"/>
    <w:rsid w:val="00FD1570"/>
    <w:rsid w:val="00FD256E"/>
    <w:rsid w:val="00FD2D97"/>
    <w:rsid w:val="00FD33C1"/>
    <w:rsid w:val="00FD3434"/>
    <w:rsid w:val="00FD3469"/>
    <w:rsid w:val="00FD3E5C"/>
    <w:rsid w:val="00FD3F2D"/>
    <w:rsid w:val="00FD3FCC"/>
    <w:rsid w:val="00FD4157"/>
    <w:rsid w:val="00FD4CC1"/>
    <w:rsid w:val="00FD52E7"/>
    <w:rsid w:val="00FD54B5"/>
    <w:rsid w:val="00FD5FD9"/>
    <w:rsid w:val="00FD6F89"/>
    <w:rsid w:val="00FD7037"/>
    <w:rsid w:val="00FD71AF"/>
    <w:rsid w:val="00FD7517"/>
    <w:rsid w:val="00FD753A"/>
    <w:rsid w:val="00FD78FE"/>
    <w:rsid w:val="00FE09C5"/>
    <w:rsid w:val="00FE175E"/>
    <w:rsid w:val="00FE23C9"/>
    <w:rsid w:val="00FE303C"/>
    <w:rsid w:val="00FE3DFC"/>
    <w:rsid w:val="00FE3F9F"/>
    <w:rsid w:val="00FE4458"/>
    <w:rsid w:val="00FE48F5"/>
    <w:rsid w:val="00FE4D24"/>
    <w:rsid w:val="00FE5401"/>
    <w:rsid w:val="00FE6058"/>
    <w:rsid w:val="00FE705F"/>
    <w:rsid w:val="00FE7F3F"/>
    <w:rsid w:val="00FF01D7"/>
    <w:rsid w:val="00FF0797"/>
    <w:rsid w:val="00FF0B77"/>
    <w:rsid w:val="00FF0D52"/>
    <w:rsid w:val="00FF0D86"/>
    <w:rsid w:val="00FF0FFC"/>
    <w:rsid w:val="00FF150E"/>
    <w:rsid w:val="00FF154E"/>
    <w:rsid w:val="00FF1D17"/>
    <w:rsid w:val="00FF25B9"/>
    <w:rsid w:val="00FF344E"/>
    <w:rsid w:val="00FF35B8"/>
    <w:rsid w:val="00FF36F2"/>
    <w:rsid w:val="00FF397E"/>
    <w:rsid w:val="00FF41C6"/>
    <w:rsid w:val="00FF4393"/>
    <w:rsid w:val="00FF4521"/>
    <w:rsid w:val="00FF466B"/>
    <w:rsid w:val="00FF5573"/>
    <w:rsid w:val="00FF55B4"/>
    <w:rsid w:val="00FF567D"/>
    <w:rsid w:val="00FF57B2"/>
    <w:rsid w:val="00FF59BB"/>
    <w:rsid w:val="00FF5E4A"/>
    <w:rsid w:val="00FF6786"/>
    <w:rsid w:val="00FF70A8"/>
    <w:rsid w:val="00FF7B6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0F82060"/>
  <w14:defaultImageDpi w14:val="330"/>
  <w15:chartTrackingRefBased/>
  <w15:docId w15:val="{B0A9C8BE-B4D4-4698-AA66-9709553F0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17912"/>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384B6C"/>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Titolo2">
    <w:name w:val="heading 2"/>
    <w:basedOn w:val="Normale"/>
    <w:next w:val="Normale"/>
    <w:qFormat/>
    <w:rsid w:val="006D2F17"/>
    <w:pPr>
      <w:numPr>
        <w:ilvl w:val="1"/>
        <w:numId w:val="1"/>
      </w:numPr>
      <w:outlineLvl w:val="1"/>
    </w:pPr>
    <w:rPr>
      <w:b/>
      <w:bCs/>
      <w:i/>
      <w:iCs/>
      <w:sz w:val="28"/>
      <w:szCs w:val="28"/>
    </w:rPr>
  </w:style>
  <w:style w:type="paragraph" w:styleId="Titolo3">
    <w:name w:val="heading 3"/>
    <w:basedOn w:val="Normale"/>
    <w:next w:val="Normale"/>
    <w:link w:val="Titolo3Carattere"/>
    <w:uiPriority w:val="9"/>
    <w:qFormat/>
    <w:rsid w:val="006D2F17"/>
    <w:pPr>
      <w:keepNext/>
      <w:numPr>
        <w:ilvl w:val="2"/>
        <w:numId w:val="1"/>
      </w:numPr>
      <w:spacing w:before="240" w:after="60"/>
      <w:outlineLvl w:val="2"/>
    </w:pPr>
    <w:rPr>
      <w:rFonts w:eastAsia="MS Gothic"/>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link w:val="PidipaginaCarattere"/>
    <w:uiPriority w:val="99"/>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CE2CD2"/>
    <w:pPr>
      <w:spacing w:before="240" w:after="60"/>
      <w:outlineLvl w:val="0"/>
    </w:pPr>
    <w:rPr>
      <w:rFonts w:eastAsia="MS Gothic"/>
      <w:b/>
      <w:bCs/>
      <w:kern w:val="28"/>
      <w:sz w:val="32"/>
      <w:szCs w:val="32"/>
    </w:rPr>
  </w:style>
  <w:style w:type="character" w:customStyle="1" w:styleId="TitoloCarattere">
    <w:name w:val="Titolo Carattere"/>
    <w:link w:val="Titolo"/>
    <w:uiPriority w:val="10"/>
    <w:rsid w:val="00CE2CD2"/>
    <w:rPr>
      <w:rFonts w:eastAsia="MS Gothic"/>
      <w:b/>
      <w:bCs/>
      <w:kern w:val="28"/>
      <w:sz w:val="32"/>
      <w:szCs w:val="32"/>
    </w:rPr>
  </w:style>
  <w:style w:type="character" w:customStyle="1" w:styleId="Titolo3Carattere">
    <w:name w:val="Titolo 3 Carattere"/>
    <w:link w:val="Titolo3"/>
    <w:uiPriority w:val="9"/>
    <w:rsid w:val="006D2F17"/>
    <w:rPr>
      <w:rFonts w:eastAsia="MS Gothic"/>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character" w:customStyle="1" w:styleId="PidipaginaCarattere">
    <w:name w:val="Piè di pagina Carattere"/>
    <w:link w:val="Pidipagina"/>
    <w:uiPriority w:val="99"/>
    <w:rsid w:val="006D2F17"/>
    <w:rPr>
      <w:rFonts w:eastAsia="Lucida Sans Unicode"/>
      <w:kern w:val="1"/>
      <w:sz w:val="24"/>
      <w:szCs w:val="24"/>
    </w:rPr>
  </w:style>
  <w:style w:type="table" w:styleId="Grigliatabella">
    <w:name w:val="Table Grid"/>
    <w:basedOn w:val="Tabellanormale"/>
    <w:uiPriority w:val="59"/>
    <w:rsid w:val="00CE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olo">
    <w:name w:val="1 Titolo"/>
    <w:basedOn w:val="Titolo"/>
    <w:qFormat/>
    <w:rsid w:val="00CE2CD2"/>
  </w:style>
  <w:style w:type="paragraph" w:styleId="Paragrafoelenco">
    <w:name w:val="List Paragraph"/>
    <w:basedOn w:val="Normale"/>
    <w:uiPriority w:val="72"/>
    <w:qFormat/>
    <w:rsid w:val="0049736E"/>
    <w:pPr>
      <w:ind w:left="708"/>
    </w:pPr>
  </w:style>
  <w:style w:type="character" w:styleId="Collegamentoipertestuale">
    <w:name w:val="Hyperlink"/>
    <w:basedOn w:val="Carpredefinitoparagrafo"/>
    <w:uiPriority w:val="99"/>
    <w:unhideWhenUsed/>
    <w:rsid w:val="000C2419"/>
    <w:rPr>
      <w:color w:val="467886" w:themeColor="hyperlink"/>
      <w:u w:val="single"/>
    </w:rPr>
  </w:style>
  <w:style w:type="character" w:styleId="Menzionenonrisolta">
    <w:name w:val="Unresolved Mention"/>
    <w:basedOn w:val="Carpredefinitoparagrafo"/>
    <w:uiPriority w:val="99"/>
    <w:semiHidden/>
    <w:unhideWhenUsed/>
    <w:rsid w:val="000C2419"/>
    <w:rPr>
      <w:color w:val="605E5C"/>
      <w:shd w:val="clear" w:color="auto" w:fill="E1DFDD"/>
    </w:rPr>
  </w:style>
  <w:style w:type="character" w:customStyle="1" w:styleId="Titolo1Carattere">
    <w:name w:val="Titolo 1 Carattere"/>
    <w:basedOn w:val="Carpredefinitoparagrafo"/>
    <w:link w:val="Titolo1"/>
    <w:uiPriority w:val="9"/>
    <w:rsid w:val="00384B6C"/>
    <w:rPr>
      <w:rFonts w:asciiTheme="majorHAnsi" w:eastAsiaTheme="majorEastAsia" w:hAnsiTheme="majorHAnsi" w:cstheme="majorBidi"/>
      <w:color w:val="0F4761" w:themeColor="accent1" w:themeShade="BF"/>
      <w:kern w:val="1"/>
      <w:sz w:val="32"/>
      <w:szCs w:val="32"/>
    </w:rPr>
  </w:style>
  <w:style w:type="paragraph" w:styleId="NormaleWeb">
    <w:name w:val="Normal (Web)"/>
    <w:basedOn w:val="Normale"/>
    <w:uiPriority w:val="99"/>
    <w:semiHidden/>
    <w:unhideWhenUsed/>
    <w:rsid w:val="00846903"/>
  </w:style>
  <w:style w:type="table" w:styleId="Tabellagriglia5scura">
    <w:name w:val="Grid Table 5 Dark"/>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1">
    <w:name w:val="Grid Table 5 Dark Accent 1"/>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ellagriglia4-colore1">
    <w:name w:val="Grid Table 4 Accent 1"/>
    <w:basedOn w:val="Tabellanormale"/>
    <w:uiPriority w:val="49"/>
    <w:rsid w:val="008402F1"/>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customStyle="1" w:styleId="p1">
    <w:name w:val="p1"/>
    <w:basedOn w:val="Normale"/>
    <w:rsid w:val="00CF3F50"/>
    <w:pPr>
      <w:widowControl/>
      <w:suppressAutoHyphens w:val="0"/>
    </w:pPr>
    <w:rPr>
      <w:rFonts w:ascii=".AppleSystemUIFont" w:eastAsia="Times New Roman" w:hAnsi=".AppleSystemUIFont"/>
      <w:color w:val="0E0E0E"/>
      <w:kern w:val="0"/>
      <w:sz w:val="21"/>
      <w:szCs w:val="21"/>
    </w:rPr>
  </w:style>
  <w:style w:type="character" w:customStyle="1" w:styleId="apple-converted-space">
    <w:name w:val="apple-converted-space"/>
    <w:basedOn w:val="Carpredefinitoparagrafo"/>
    <w:rsid w:val="00CF3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926043">
      <w:bodyDiv w:val="1"/>
      <w:marLeft w:val="0"/>
      <w:marRight w:val="0"/>
      <w:marTop w:val="0"/>
      <w:marBottom w:val="0"/>
      <w:divBdr>
        <w:top w:val="none" w:sz="0" w:space="0" w:color="auto"/>
        <w:left w:val="none" w:sz="0" w:space="0" w:color="auto"/>
        <w:bottom w:val="none" w:sz="0" w:space="0" w:color="auto"/>
        <w:right w:val="none" w:sz="0" w:space="0" w:color="auto"/>
      </w:divBdr>
    </w:div>
    <w:div w:id="182211819">
      <w:bodyDiv w:val="1"/>
      <w:marLeft w:val="0"/>
      <w:marRight w:val="0"/>
      <w:marTop w:val="0"/>
      <w:marBottom w:val="0"/>
      <w:divBdr>
        <w:top w:val="none" w:sz="0" w:space="0" w:color="auto"/>
        <w:left w:val="none" w:sz="0" w:space="0" w:color="auto"/>
        <w:bottom w:val="none" w:sz="0" w:space="0" w:color="auto"/>
        <w:right w:val="none" w:sz="0" w:space="0" w:color="auto"/>
      </w:divBdr>
      <w:divsChild>
        <w:div w:id="1527404694">
          <w:marLeft w:val="0"/>
          <w:marRight w:val="0"/>
          <w:marTop w:val="0"/>
          <w:marBottom w:val="0"/>
          <w:divBdr>
            <w:top w:val="none" w:sz="0" w:space="0" w:color="auto"/>
            <w:left w:val="none" w:sz="0" w:space="0" w:color="auto"/>
            <w:bottom w:val="none" w:sz="0" w:space="0" w:color="auto"/>
            <w:right w:val="none" w:sz="0" w:space="0" w:color="auto"/>
          </w:divBdr>
          <w:divsChild>
            <w:div w:id="2074811153">
              <w:marLeft w:val="0"/>
              <w:marRight w:val="0"/>
              <w:marTop w:val="0"/>
              <w:marBottom w:val="0"/>
              <w:divBdr>
                <w:top w:val="none" w:sz="0" w:space="0" w:color="auto"/>
                <w:left w:val="none" w:sz="0" w:space="0" w:color="auto"/>
                <w:bottom w:val="none" w:sz="0" w:space="0" w:color="auto"/>
                <w:right w:val="none" w:sz="0" w:space="0" w:color="auto"/>
              </w:divBdr>
              <w:divsChild>
                <w:div w:id="803930472">
                  <w:marLeft w:val="0"/>
                  <w:marRight w:val="0"/>
                  <w:marTop w:val="0"/>
                  <w:marBottom w:val="0"/>
                  <w:divBdr>
                    <w:top w:val="none" w:sz="0" w:space="0" w:color="auto"/>
                    <w:left w:val="none" w:sz="0" w:space="0" w:color="auto"/>
                    <w:bottom w:val="none" w:sz="0" w:space="0" w:color="auto"/>
                    <w:right w:val="none" w:sz="0" w:space="0" w:color="auto"/>
                  </w:divBdr>
                  <w:divsChild>
                    <w:div w:id="1644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64613">
          <w:marLeft w:val="0"/>
          <w:marRight w:val="0"/>
          <w:marTop w:val="0"/>
          <w:marBottom w:val="0"/>
          <w:divBdr>
            <w:top w:val="none" w:sz="0" w:space="0" w:color="auto"/>
            <w:left w:val="none" w:sz="0" w:space="0" w:color="auto"/>
            <w:bottom w:val="none" w:sz="0" w:space="0" w:color="auto"/>
            <w:right w:val="none" w:sz="0" w:space="0" w:color="auto"/>
          </w:divBdr>
          <w:divsChild>
            <w:div w:id="1888372100">
              <w:marLeft w:val="0"/>
              <w:marRight w:val="0"/>
              <w:marTop w:val="0"/>
              <w:marBottom w:val="0"/>
              <w:divBdr>
                <w:top w:val="none" w:sz="0" w:space="0" w:color="auto"/>
                <w:left w:val="none" w:sz="0" w:space="0" w:color="auto"/>
                <w:bottom w:val="none" w:sz="0" w:space="0" w:color="auto"/>
                <w:right w:val="none" w:sz="0" w:space="0" w:color="auto"/>
              </w:divBdr>
              <w:divsChild>
                <w:div w:id="342978527">
                  <w:marLeft w:val="0"/>
                  <w:marRight w:val="0"/>
                  <w:marTop w:val="0"/>
                  <w:marBottom w:val="0"/>
                  <w:divBdr>
                    <w:top w:val="none" w:sz="0" w:space="0" w:color="auto"/>
                    <w:left w:val="none" w:sz="0" w:space="0" w:color="auto"/>
                    <w:bottom w:val="none" w:sz="0" w:space="0" w:color="auto"/>
                    <w:right w:val="none" w:sz="0" w:space="0" w:color="auto"/>
                  </w:divBdr>
                  <w:divsChild>
                    <w:div w:id="108949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1190">
      <w:bodyDiv w:val="1"/>
      <w:marLeft w:val="0"/>
      <w:marRight w:val="0"/>
      <w:marTop w:val="0"/>
      <w:marBottom w:val="0"/>
      <w:divBdr>
        <w:top w:val="none" w:sz="0" w:space="0" w:color="auto"/>
        <w:left w:val="none" w:sz="0" w:space="0" w:color="auto"/>
        <w:bottom w:val="none" w:sz="0" w:space="0" w:color="auto"/>
        <w:right w:val="none" w:sz="0" w:space="0" w:color="auto"/>
      </w:divBdr>
    </w:div>
    <w:div w:id="184177151">
      <w:bodyDiv w:val="1"/>
      <w:marLeft w:val="0"/>
      <w:marRight w:val="0"/>
      <w:marTop w:val="0"/>
      <w:marBottom w:val="0"/>
      <w:divBdr>
        <w:top w:val="none" w:sz="0" w:space="0" w:color="auto"/>
        <w:left w:val="none" w:sz="0" w:space="0" w:color="auto"/>
        <w:bottom w:val="none" w:sz="0" w:space="0" w:color="auto"/>
        <w:right w:val="none" w:sz="0" w:space="0" w:color="auto"/>
      </w:divBdr>
    </w:div>
    <w:div w:id="185533105">
      <w:bodyDiv w:val="1"/>
      <w:marLeft w:val="0"/>
      <w:marRight w:val="0"/>
      <w:marTop w:val="0"/>
      <w:marBottom w:val="0"/>
      <w:divBdr>
        <w:top w:val="none" w:sz="0" w:space="0" w:color="auto"/>
        <w:left w:val="none" w:sz="0" w:space="0" w:color="auto"/>
        <w:bottom w:val="none" w:sz="0" w:space="0" w:color="auto"/>
        <w:right w:val="none" w:sz="0" w:space="0" w:color="auto"/>
      </w:divBdr>
    </w:div>
    <w:div w:id="250743690">
      <w:bodyDiv w:val="1"/>
      <w:marLeft w:val="0"/>
      <w:marRight w:val="0"/>
      <w:marTop w:val="0"/>
      <w:marBottom w:val="0"/>
      <w:divBdr>
        <w:top w:val="none" w:sz="0" w:space="0" w:color="auto"/>
        <w:left w:val="none" w:sz="0" w:space="0" w:color="auto"/>
        <w:bottom w:val="none" w:sz="0" w:space="0" w:color="auto"/>
        <w:right w:val="none" w:sz="0" w:space="0" w:color="auto"/>
      </w:divBdr>
    </w:div>
    <w:div w:id="290981725">
      <w:bodyDiv w:val="1"/>
      <w:marLeft w:val="0"/>
      <w:marRight w:val="0"/>
      <w:marTop w:val="0"/>
      <w:marBottom w:val="0"/>
      <w:divBdr>
        <w:top w:val="none" w:sz="0" w:space="0" w:color="auto"/>
        <w:left w:val="none" w:sz="0" w:space="0" w:color="auto"/>
        <w:bottom w:val="none" w:sz="0" w:space="0" w:color="auto"/>
        <w:right w:val="none" w:sz="0" w:space="0" w:color="auto"/>
      </w:divBdr>
    </w:div>
    <w:div w:id="411047169">
      <w:bodyDiv w:val="1"/>
      <w:marLeft w:val="0"/>
      <w:marRight w:val="0"/>
      <w:marTop w:val="0"/>
      <w:marBottom w:val="0"/>
      <w:divBdr>
        <w:top w:val="none" w:sz="0" w:space="0" w:color="auto"/>
        <w:left w:val="none" w:sz="0" w:space="0" w:color="auto"/>
        <w:bottom w:val="none" w:sz="0" w:space="0" w:color="auto"/>
        <w:right w:val="none" w:sz="0" w:space="0" w:color="auto"/>
      </w:divBdr>
    </w:div>
    <w:div w:id="420296678">
      <w:bodyDiv w:val="1"/>
      <w:marLeft w:val="0"/>
      <w:marRight w:val="0"/>
      <w:marTop w:val="0"/>
      <w:marBottom w:val="0"/>
      <w:divBdr>
        <w:top w:val="none" w:sz="0" w:space="0" w:color="auto"/>
        <w:left w:val="none" w:sz="0" w:space="0" w:color="auto"/>
        <w:bottom w:val="none" w:sz="0" w:space="0" w:color="auto"/>
        <w:right w:val="none" w:sz="0" w:space="0" w:color="auto"/>
      </w:divBdr>
    </w:div>
    <w:div w:id="435365992">
      <w:bodyDiv w:val="1"/>
      <w:marLeft w:val="0"/>
      <w:marRight w:val="0"/>
      <w:marTop w:val="0"/>
      <w:marBottom w:val="0"/>
      <w:divBdr>
        <w:top w:val="none" w:sz="0" w:space="0" w:color="auto"/>
        <w:left w:val="none" w:sz="0" w:space="0" w:color="auto"/>
        <w:bottom w:val="none" w:sz="0" w:space="0" w:color="auto"/>
        <w:right w:val="none" w:sz="0" w:space="0" w:color="auto"/>
      </w:divBdr>
    </w:div>
    <w:div w:id="462581148">
      <w:bodyDiv w:val="1"/>
      <w:marLeft w:val="0"/>
      <w:marRight w:val="0"/>
      <w:marTop w:val="0"/>
      <w:marBottom w:val="0"/>
      <w:divBdr>
        <w:top w:val="none" w:sz="0" w:space="0" w:color="auto"/>
        <w:left w:val="none" w:sz="0" w:space="0" w:color="auto"/>
        <w:bottom w:val="none" w:sz="0" w:space="0" w:color="auto"/>
        <w:right w:val="none" w:sz="0" w:space="0" w:color="auto"/>
      </w:divBdr>
    </w:div>
    <w:div w:id="497186169">
      <w:bodyDiv w:val="1"/>
      <w:marLeft w:val="0"/>
      <w:marRight w:val="0"/>
      <w:marTop w:val="0"/>
      <w:marBottom w:val="0"/>
      <w:divBdr>
        <w:top w:val="none" w:sz="0" w:space="0" w:color="auto"/>
        <w:left w:val="none" w:sz="0" w:space="0" w:color="auto"/>
        <w:bottom w:val="none" w:sz="0" w:space="0" w:color="auto"/>
        <w:right w:val="none" w:sz="0" w:space="0" w:color="auto"/>
      </w:divBdr>
    </w:div>
    <w:div w:id="508563869">
      <w:bodyDiv w:val="1"/>
      <w:marLeft w:val="0"/>
      <w:marRight w:val="0"/>
      <w:marTop w:val="0"/>
      <w:marBottom w:val="0"/>
      <w:divBdr>
        <w:top w:val="none" w:sz="0" w:space="0" w:color="auto"/>
        <w:left w:val="none" w:sz="0" w:space="0" w:color="auto"/>
        <w:bottom w:val="none" w:sz="0" w:space="0" w:color="auto"/>
        <w:right w:val="none" w:sz="0" w:space="0" w:color="auto"/>
      </w:divBdr>
    </w:div>
    <w:div w:id="520702941">
      <w:bodyDiv w:val="1"/>
      <w:marLeft w:val="0"/>
      <w:marRight w:val="0"/>
      <w:marTop w:val="0"/>
      <w:marBottom w:val="0"/>
      <w:divBdr>
        <w:top w:val="none" w:sz="0" w:space="0" w:color="auto"/>
        <w:left w:val="none" w:sz="0" w:space="0" w:color="auto"/>
        <w:bottom w:val="none" w:sz="0" w:space="0" w:color="auto"/>
        <w:right w:val="none" w:sz="0" w:space="0" w:color="auto"/>
      </w:divBdr>
    </w:div>
    <w:div w:id="525826617">
      <w:bodyDiv w:val="1"/>
      <w:marLeft w:val="0"/>
      <w:marRight w:val="0"/>
      <w:marTop w:val="0"/>
      <w:marBottom w:val="0"/>
      <w:divBdr>
        <w:top w:val="none" w:sz="0" w:space="0" w:color="auto"/>
        <w:left w:val="none" w:sz="0" w:space="0" w:color="auto"/>
        <w:bottom w:val="none" w:sz="0" w:space="0" w:color="auto"/>
        <w:right w:val="none" w:sz="0" w:space="0" w:color="auto"/>
      </w:divBdr>
    </w:div>
    <w:div w:id="554245326">
      <w:bodyDiv w:val="1"/>
      <w:marLeft w:val="0"/>
      <w:marRight w:val="0"/>
      <w:marTop w:val="0"/>
      <w:marBottom w:val="0"/>
      <w:divBdr>
        <w:top w:val="none" w:sz="0" w:space="0" w:color="auto"/>
        <w:left w:val="none" w:sz="0" w:space="0" w:color="auto"/>
        <w:bottom w:val="none" w:sz="0" w:space="0" w:color="auto"/>
        <w:right w:val="none" w:sz="0" w:space="0" w:color="auto"/>
      </w:divBdr>
    </w:div>
    <w:div w:id="581187727">
      <w:bodyDiv w:val="1"/>
      <w:marLeft w:val="0"/>
      <w:marRight w:val="0"/>
      <w:marTop w:val="0"/>
      <w:marBottom w:val="0"/>
      <w:divBdr>
        <w:top w:val="none" w:sz="0" w:space="0" w:color="auto"/>
        <w:left w:val="none" w:sz="0" w:space="0" w:color="auto"/>
        <w:bottom w:val="none" w:sz="0" w:space="0" w:color="auto"/>
        <w:right w:val="none" w:sz="0" w:space="0" w:color="auto"/>
      </w:divBdr>
    </w:div>
    <w:div w:id="737747284">
      <w:bodyDiv w:val="1"/>
      <w:marLeft w:val="0"/>
      <w:marRight w:val="0"/>
      <w:marTop w:val="0"/>
      <w:marBottom w:val="0"/>
      <w:divBdr>
        <w:top w:val="none" w:sz="0" w:space="0" w:color="auto"/>
        <w:left w:val="none" w:sz="0" w:space="0" w:color="auto"/>
        <w:bottom w:val="none" w:sz="0" w:space="0" w:color="auto"/>
        <w:right w:val="none" w:sz="0" w:space="0" w:color="auto"/>
      </w:divBdr>
    </w:div>
    <w:div w:id="780221062">
      <w:bodyDiv w:val="1"/>
      <w:marLeft w:val="0"/>
      <w:marRight w:val="0"/>
      <w:marTop w:val="0"/>
      <w:marBottom w:val="0"/>
      <w:divBdr>
        <w:top w:val="none" w:sz="0" w:space="0" w:color="auto"/>
        <w:left w:val="none" w:sz="0" w:space="0" w:color="auto"/>
        <w:bottom w:val="none" w:sz="0" w:space="0" w:color="auto"/>
        <w:right w:val="none" w:sz="0" w:space="0" w:color="auto"/>
      </w:divBdr>
    </w:div>
    <w:div w:id="864945946">
      <w:bodyDiv w:val="1"/>
      <w:marLeft w:val="0"/>
      <w:marRight w:val="0"/>
      <w:marTop w:val="0"/>
      <w:marBottom w:val="0"/>
      <w:divBdr>
        <w:top w:val="none" w:sz="0" w:space="0" w:color="auto"/>
        <w:left w:val="none" w:sz="0" w:space="0" w:color="auto"/>
        <w:bottom w:val="none" w:sz="0" w:space="0" w:color="auto"/>
        <w:right w:val="none" w:sz="0" w:space="0" w:color="auto"/>
      </w:divBdr>
    </w:div>
    <w:div w:id="884374167">
      <w:bodyDiv w:val="1"/>
      <w:marLeft w:val="0"/>
      <w:marRight w:val="0"/>
      <w:marTop w:val="0"/>
      <w:marBottom w:val="0"/>
      <w:divBdr>
        <w:top w:val="none" w:sz="0" w:space="0" w:color="auto"/>
        <w:left w:val="none" w:sz="0" w:space="0" w:color="auto"/>
        <w:bottom w:val="none" w:sz="0" w:space="0" w:color="auto"/>
        <w:right w:val="none" w:sz="0" w:space="0" w:color="auto"/>
      </w:divBdr>
    </w:div>
    <w:div w:id="888491145">
      <w:bodyDiv w:val="1"/>
      <w:marLeft w:val="0"/>
      <w:marRight w:val="0"/>
      <w:marTop w:val="0"/>
      <w:marBottom w:val="0"/>
      <w:divBdr>
        <w:top w:val="none" w:sz="0" w:space="0" w:color="auto"/>
        <w:left w:val="none" w:sz="0" w:space="0" w:color="auto"/>
        <w:bottom w:val="none" w:sz="0" w:space="0" w:color="auto"/>
        <w:right w:val="none" w:sz="0" w:space="0" w:color="auto"/>
      </w:divBdr>
    </w:div>
    <w:div w:id="988708426">
      <w:bodyDiv w:val="1"/>
      <w:marLeft w:val="0"/>
      <w:marRight w:val="0"/>
      <w:marTop w:val="0"/>
      <w:marBottom w:val="0"/>
      <w:divBdr>
        <w:top w:val="none" w:sz="0" w:space="0" w:color="auto"/>
        <w:left w:val="none" w:sz="0" w:space="0" w:color="auto"/>
        <w:bottom w:val="none" w:sz="0" w:space="0" w:color="auto"/>
        <w:right w:val="none" w:sz="0" w:space="0" w:color="auto"/>
      </w:divBdr>
    </w:div>
    <w:div w:id="1049763723">
      <w:bodyDiv w:val="1"/>
      <w:marLeft w:val="0"/>
      <w:marRight w:val="0"/>
      <w:marTop w:val="0"/>
      <w:marBottom w:val="0"/>
      <w:divBdr>
        <w:top w:val="none" w:sz="0" w:space="0" w:color="auto"/>
        <w:left w:val="none" w:sz="0" w:space="0" w:color="auto"/>
        <w:bottom w:val="none" w:sz="0" w:space="0" w:color="auto"/>
        <w:right w:val="none" w:sz="0" w:space="0" w:color="auto"/>
      </w:divBdr>
    </w:div>
    <w:div w:id="1073703615">
      <w:bodyDiv w:val="1"/>
      <w:marLeft w:val="0"/>
      <w:marRight w:val="0"/>
      <w:marTop w:val="0"/>
      <w:marBottom w:val="0"/>
      <w:divBdr>
        <w:top w:val="none" w:sz="0" w:space="0" w:color="auto"/>
        <w:left w:val="none" w:sz="0" w:space="0" w:color="auto"/>
        <w:bottom w:val="none" w:sz="0" w:space="0" w:color="auto"/>
        <w:right w:val="none" w:sz="0" w:space="0" w:color="auto"/>
      </w:divBdr>
    </w:div>
    <w:div w:id="1077676034">
      <w:bodyDiv w:val="1"/>
      <w:marLeft w:val="0"/>
      <w:marRight w:val="0"/>
      <w:marTop w:val="0"/>
      <w:marBottom w:val="0"/>
      <w:divBdr>
        <w:top w:val="none" w:sz="0" w:space="0" w:color="auto"/>
        <w:left w:val="none" w:sz="0" w:space="0" w:color="auto"/>
        <w:bottom w:val="none" w:sz="0" w:space="0" w:color="auto"/>
        <w:right w:val="none" w:sz="0" w:space="0" w:color="auto"/>
      </w:divBdr>
    </w:div>
    <w:div w:id="1093352773">
      <w:bodyDiv w:val="1"/>
      <w:marLeft w:val="0"/>
      <w:marRight w:val="0"/>
      <w:marTop w:val="0"/>
      <w:marBottom w:val="0"/>
      <w:divBdr>
        <w:top w:val="none" w:sz="0" w:space="0" w:color="auto"/>
        <w:left w:val="none" w:sz="0" w:space="0" w:color="auto"/>
        <w:bottom w:val="none" w:sz="0" w:space="0" w:color="auto"/>
        <w:right w:val="none" w:sz="0" w:space="0" w:color="auto"/>
      </w:divBdr>
    </w:div>
    <w:div w:id="1098913197">
      <w:bodyDiv w:val="1"/>
      <w:marLeft w:val="0"/>
      <w:marRight w:val="0"/>
      <w:marTop w:val="0"/>
      <w:marBottom w:val="0"/>
      <w:divBdr>
        <w:top w:val="none" w:sz="0" w:space="0" w:color="auto"/>
        <w:left w:val="none" w:sz="0" w:space="0" w:color="auto"/>
        <w:bottom w:val="none" w:sz="0" w:space="0" w:color="auto"/>
        <w:right w:val="none" w:sz="0" w:space="0" w:color="auto"/>
      </w:divBdr>
    </w:div>
    <w:div w:id="1129780647">
      <w:bodyDiv w:val="1"/>
      <w:marLeft w:val="0"/>
      <w:marRight w:val="0"/>
      <w:marTop w:val="0"/>
      <w:marBottom w:val="0"/>
      <w:divBdr>
        <w:top w:val="none" w:sz="0" w:space="0" w:color="auto"/>
        <w:left w:val="none" w:sz="0" w:space="0" w:color="auto"/>
        <w:bottom w:val="none" w:sz="0" w:space="0" w:color="auto"/>
        <w:right w:val="none" w:sz="0" w:space="0" w:color="auto"/>
      </w:divBdr>
    </w:div>
    <w:div w:id="1254971911">
      <w:bodyDiv w:val="1"/>
      <w:marLeft w:val="0"/>
      <w:marRight w:val="0"/>
      <w:marTop w:val="0"/>
      <w:marBottom w:val="0"/>
      <w:divBdr>
        <w:top w:val="none" w:sz="0" w:space="0" w:color="auto"/>
        <w:left w:val="none" w:sz="0" w:space="0" w:color="auto"/>
        <w:bottom w:val="none" w:sz="0" w:space="0" w:color="auto"/>
        <w:right w:val="none" w:sz="0" w:space="0" w:color="auto"/>
      </w:divBdr>
    </w:div>
    <w:div w:id="1287346192">
      <w:bodyDiv w:val="1"/>
      <w:marLeft w:val="0"/>
      <w:marRight w:val="0"/>
      <w:marTop w:val="0"/>
      <w:marBottom w:val="0"/>
      <w:divBdr>
        <w:top w:val="none" w:sz="0" w:space="0" w:color="auto"/>
        <w:left w:val="none" w:sz="0" w:space="0" w:color="auto"/>
        <w:bottom w:val="none" w:sz="0" w:space="0" w:color="auto"/>
        <w:right w:val="none" w:sz="0" w:space="0" w:color="auto"/>
      </w:divBdr>
    </w:div>
    <w:div w:id="1314796987">
      <w:bodyDiv w:val="1"/>
      <w:marLeft w:val="0"/>
      <w:marRight w:val="0"/>
      <w:marTop w:val="0"/>
      <w:marBottom w:val="0"/>
      <w:divBdr>
        <w:top w:val="none" w:sz="0" w:space="0" w:color="auto"/>
        <w:left w:val="none" w:sz="0" w:space="0" w:color="auto"/>
        <w:bottom w:val="none" w:sz="0" w:space="0" w:color="auto"/>
        <w:right w:val="none" w:sz="0" w:space="0" w:color="auto"/>
      </w:divBdr>
    </w:div>
    <w:div w:id="1328435553">
      <w:bodyDiv w:val="1"/>
      <w:marLeft w:val="0"/>
      <w:marRight w:val="0"/>
      <w:marTop w:val="0"/>
      <w:marBottom w:val="0"/>
      <w:divBdr>
        <w:top w:val="none" w:sz="0" w:space="0" w:color="auto"/>
        <w:left w:val="none" w:sz="0" w:space="0" w:color="auto"/>
        <w:bottom w:val="none" w:sz="0" w:space="0" w:color="auto"/>
        <w:right w:val="none" w:sz="0" w:space="0" w:color="auto"/>
      </w:divBdr>
    </w:div>
    <w:div w:id="1344671551">
      <w:bodyDiv w:val="1"/>
      <w:marLeft w:val="0"/>
      <w:marRight w:val="0"/>
      <w:marTop w:val="0"/>
      <w:marBottom w:val="0"/>
      <w:divBdr>
        <w:top w:val="none" w:sz="0" w:space="0" w:color="auto"/>
        <w:left w:val="none" w:sz="0" w:space="0" w:color="auto"/>
        <w:bottom w:val="none" w:sz="0" w:space="0" w:color="auto"/>
        <w:right w:val="none" w:sz="0" w:space="0" w:color="auto"/>
      </w:divBdr>
    </w:div>
    <w:div w:id="1399132592">
      <w:bodyDiv w:val="1"/>
      <w:marLeft w:val="0"/>
      <w:marRight w:val="0"/>
      <w:marTop w:val="0"/>
      <w:marBottom w:val="0"/>
      <w:divBdr>
        <w:top w:val="none" w:sz="0" w:space="0" w:color="auto"/>
        <w:left w:val="none" w:sz="0" w:space="0" w:color="auto"/>
        <w:bottom w:val="none" w:sz="0" w:space="0" w:color="auto"/>
        <w:right w:val="none" w:sz="0" w:space="0" w:color="auto"/>
      </w:divBdr>
    </w:div>
    <w:div w:id="1413970424">
      <w:bodyDiv w:val="1"/>
      <w:marLeft w:val="0"/>
      <w:marRight w:val="0"/>
      <w:marTop w:val="0"/>
      <w:marBottom w:val="0"/>
      <w:divBdr>
        <w:top w:val="none" w:sz="0" w:space="0" w:color="auto"/>
        <w:left w:val="none" w:sz="0" w:space="0" w:color="auto"/>
        <w:bottom w:val="none" w:sz="0" w:space="0" w:color="auto"/>
        <w:right w:val="none" w:sz="0" w:space="0" w:color="auto"/>
      </w:divBdr>
    </w:div>
    <w:div w:id="1480460770">
      <w:bodyDiv w:val="1"/>
      <w:marLeft w:val="0"/>
      <w:marRight w:val="0"/>
      <w:marTop w:val="0"/>
      <w:marBottom w:val="0"/>
      <w:divBdr>
        <w:top w:val="none" w:sz="0" w:space="0" w:color="auto"/>
        <w:left w:val="none" w:sz="0" w:space="0" w:color="auto"/>
        <w:bottom w:val="none" w:sz="0" w:space="0" w:color="auto"/>
        <w:right w:val="none" w:sz="0" w:space="0" w:color="auto"/>
      </w:divBdr>
    </w:div>
    <w:div w:id="1490443758">
      <w:bodyDiv w:val="1"/>
      <w:marLeft w:val="0"/>
      <w:marRight w:val="0"/>
      <w:marTop w:val="0"/>
      <w:marBottom w:val="0"/>
      <w:divBdr>
        <w:top w:val="none" w:sz="0" w:space="0" w:color="auto"/>
        <w:left w:val="none" w:sz="0" w:space="0" w:color="auto"/>
        <w:bottom w:val="none" w:sz="0" w:space="0" w:color="auto"/>
        <w:right w:val="none" w:sz="0" w:space="0" w:color="auto"/>
      </w:divBdr>
    </w:div>
    <w:div w:id="1512379244">
      <w:bodyDiv w:val="1"/>
      <w:marLeft w:val="0"/>
      <w:marRight w:val="0"/>
      <w:marTop w:val="0"/>
      <w:marBottom w:val="0"/>
      <w:divBdr>
        <w:top w:val="none" w:sz="0" w:space="0" w:color="auto"/>
        <w:left w:val="none" w:sz="0" w:space="0" w:color="auto"/>
        <w:bottom w:val="none" w:sz="0" w:space="0" w:color="auto"/>
        <w:right w:val="none" w:sz="0" w:space="0" w:color="auto"/>
      </w:divBdr>
    </w:div>
    <w:div w:id="1542129354">
      <w:bodyDiv w:val="1"/>
      <w:marLeft w:val="0"/>
      <w:marRight w:val="0"/>
      <w:marTop w:val="0"/>
      <w:marBottom w:val="0"/>
      <w:divBdr>
        <w:top w:val="none" w:sz="0" w:space="0" w:color="auto"/>
        <w:left w:val="none" w:sz="0" w:space="0" w:color="auto"/>
        <w:bottom w:val="none" w:sz="0" w:space="0" w:color="auto"/>
        <w:right w:val="none" w:sz="0" w:space="0" w:color="auto"/>
      </w:divBdr>
    </w:div>
    <w:div w:id="1551838080">
      <w:bodyDiv w:val="1"/>
      <w:marLeft w:val="0"/>
      <w:marRight w:val="0"/>
      <w:marTop w:val="0"/>
      <w:marBottom w:val="0"/>
      <w:divBdr>
        <w:top w:val="none" w:sz="0" w:space="0" w:color="auto"/>
        <w:left w:val="none" w:sz="0" w:space="0" w:color="auto"/>
        <w:bottom w:val="none" w:sz="0" w:space="0" w:color="auto"/>
        <w:right w:val="none" w:sz="0" w:space="0" w:color="auto"/>
      </w:divBdr>
    </w:div>
    <w:div w:id="1572497765">
      <w:bodyDiv w:val="1"/>
      <w:marLeft w:val="0"/>
      <w:marRight w:val="0"/>
      <w:marTop w:val="0"/>
      <w:marBottom w:val="0"/>
      <w:divBdr>
        <w:top w:val="none" w:sz="0" w:space="0" w:color="auto"/>
        <w:left w:val="none" w:sz="0" w:space="0" w:color="auto"/>
        <w:bottom w:val="none" w:sz="0" w:space="0" w:color="auto"/>
        <w:right w:val="none" w:sz="0" w:space="0" w:color="auto"/>
      </w:divBdr>
    </w:div>
    <w:div w:id="1580940622">
      <w:bodyDiv w:val="1"/>
      <w:marLeft w:val="0"/>
      <w:marRight w:val="0"/>
      <w:marTop w:val="0"/>
      <w:marBottom w:val="0"/>
      <w:divBdr>
        <w:top w:val="none" w:sz="0" w:space="0" w:color="auto"/>
        <w:left w:val="none" w:sz="0" w:space="0" w:color="auto"/>
        <w:bottom w:val="none" w:sz="0" w:space="0" w:color="auto"/>
        <w:right w:val="none" w:sz="0" w:space="0" w:color="auto"/>
      </w:divBdr>
    </w:div>
    <w:div w:id="1589844162">
      <w:bodyDiv w:val="1"/>
      <w:marLeft w:val="0"/>
      <w:marRight w:val="0"/>
      <w:marTop w:val="0"/>
      <w:marBottom w:val="0"/>
      <w:divBdr>
        <w:top w:val="none" w:sz="0" w:space="0" w:color="auto"/>
        <w:left w:val="none" w:sz="0" w:space="0" w:color="auto"/>
        <w:bottom w:val="none" w:sz="0" w:space="0" w:color="auto"/>
        <w:right w:val="none" w:sz="0" w:space="0" w:color="auto"/>
      </w:divBdr>
    </w:div>
    <w:div w:id="1610776107">
      <w:bodyDiv w:val="1"/>
      <w:marLeft w:val="0"/>
      <w:marRight w:val="0"/>
      <w:marTop w:val="0"/>
      <w:marBottom w:val="0"/>
      <w:divBdr>
        <w:top w:val="none" w:sz="0" w:space="0" w:color="auto"/>
        <w:left w:val="none" w:sz="0" w:space="0" w:color="auto"/>
        <w:bottom w:val="none" w:sz="0" w:space="0" w:color="auto"/>
        <w:right w:val="none" w:sz="0" w:space="0" w:color="auto"/>
      </w:divBdr>
    </w:div>
    <w:div w:id="1637494142">
      <w:bodyDiv w:val="1"/>
      <w:marLeft w:val="0"/>
      <w:marRight w:val="0"/>
      <w:marTop w:val="0"/>
      <w:marBottom w:val="0"/>
      <w:divBdr>
        <w:top w:val="none" w:sz="0" w:space="0" w:color="auto"/>
        <w:left w:val="none" w:sz="0" w:space="0" w:color="auto"/>
        <w:bottom w:val="none" w:sz="0" w:space="0" w:color="auto"/>
        <w:right w:val="none" w:sz="0" w:space="0" w:color="auto"/>
      </w:divBdr>
    </w:div>
    <w:div w:id="1668288113">
      <w:bodyDiv w:val="1"/>
      <w:marLeft w:val="0"/>
      <w:marRight w:val="0"/>
      <w:marTop w:val="0"/>
      <w:marBottom w:val="0"/>
      <w:divBdr>
        <w:top w:val="none" w:sz="0" w:space="0" w:color="auto"/>
        <w:left w:val="none" w:sz="0" w:space="0" w:color="auto"/>
        <w:bottom w:val="none" w:sz="0" w:space="0" w:color="auto"/>
        <w:right w:val="none" w:sz="0" w:space="0" w:color="auto"/>
      </w:divBdr>
    </w:div>
    <w:div w:id="1681735482">
      <w:bodyDiv w:val="1"/>
      <w:marLeft w:val="0"/>
      <w:marRight w:val="0"/>
      <w:marTop w:val="0"/>
      <w:marBottom w:val="0"/>
      <w:divBdr>
        <w:top w:val="none" w:sz="0" w:space="0" w:color="auto"/>
        <w:left w:val="none" w:sz="0" w:space="0" w:color="auto"/>
        <w:bottom w:val="none" w:sz="0" w:space="0" w:color="auto"/>
        <w:right w:val="none" w:sz="0" w:space="0" w:color="auto"/>
      </w:divBdr>
    </w:div>
    <w:div w:id="1737629450">
      <w:bodyDiv w:val="1"/>
      <w:marLeft w:val="0"/>
      <w:marRight w:val="0"/>
      <w:marTop w:val="0"/>
      <w:marBottom w:val="0"/>
      <w:divBdr>
        <w:top w:val="none" w:sz="0" w:space="0" w:color="auto"/>
        <w:left w:val="none" w:sz="0" w:space="0" w:color="auto"/>
        <w:bottom w:val="none" w:sz="0" w:space="0" w:color="auto"/>
        <w:right w:val="none" w:sz="0" w:space="0" w:color="auto"/>
      </w:divBdr>
    </w:div>
    <w:div w:id="1759715806">
      <w:bodyDiv w:val="1"/>
      <w:marLeft w:val="0"/>
      <w:marRight w:val="0"/>
      <w:marTop w:val="0"/>
      <w:marBottom w:val="0"/>
      <w:divBdr>
        <w:top w:val="none" w:sz="0" w:space="0" w:color="auto"/>
        <w:left w:val="none" w:sz="0" w:space="0" w:color="auto"/>
        <w:bottom w:val="none" w:sz="0" w:space="0" w:color="auto"/>
        <w:right w:val="none" w:sz="0" w:space="0" w:color="auto"/>
      </w:divBdr>
    </w:div>
    <w:div w:id="1796949546">
      <w:bodyDiv w:val="1"/>
      <w:marLeft w:val="0"/>
      <w:marRight w:val="0"/>
      <w:marTop w:val="0"/>
      <w:marBottom w:val="0"/>
      <w:divBdr>
        <w:top w:val="none" w:sz="0" w:space="0" w:color="auto"/>
        <w:left w:val="none" w:sz="0" w:space="0" w:color="auto"/>
        <w:bottom w:val="none" w:sz="0" w:space="0" w:color="auto"/>
        <w:right w:val="none" w:sz="0" w:space="0" w:color="auto"/>
      </w:divBdr>
    </w:div>
    <w:div w:id="1806656990">
      <w:bodyDiv w:val="1"/>
      <w:marLeft w:val="0"/>
      <w:marRight w:val="0"/>
      <w:marTop w:val="0"/>
      <w:marBottom w:val="0"/>
      <w:divBdr>
        <w:top w:val="none" w:sz="0" w:space="0" w:color="auto"/>
        <w:left w:val="none" w:sz="0" w:space="0" w:color="auto"/>
        <w:bottom w:val="none" w:sz="0" w:space="0" w:color="auto"/>
        <w:right w:val="none" w:sz="0" w:space="0" w:color="auto"/>
      </w:divBdr>
    </w:div>
    <w:div w:id="1807506154">
      <w:bodyDiv w:val="1"/>
      <w:marLeft w:val="0"/>
      <w:marRight w:val="0"/>
      <w:marTop w:val="0"/>
      <w:marBottom w:val="0"/>
      <w:divBdr>
        <w:top w:val="none" w:sz="0" w:space="0" w:color="auto"/>
        <w:left w:val="none" w:sz="0" w:space="0" w:color="auto"/>
        <w:bottom w:val="none" w:sz="0" w:space="0" w:color="auto"/>
        <w:right w:val="none" w:sz="0" w:space="0" w:color="auto"/>
      </w:divBdr>
    </w:div>
    <w:div w:id="1840464116">
      <w:bodyDiv w:val="1"/>
      <w:marLeft w:val="0"/>
      <w:marRight w:val="0"/>
      <w:marTop w:val="0"/>
      <w:marBottom w:val="0"/>
      <w:divBdr>
        <w:top w:val="none" w:sz="0" w:space="0" w:color="auto"/>
        <w:left w:val="none" w:sz="0" w:space="0" w:color="auto"/>
        <w:bottom w:val="none" w:sz="0" w:space="0" w:color="auto"/>
        <w:right w:val="none" w:sz="0" w:space="0" w:color="auto"/>
      </w:divBdr>
    </w:div>
    <w:div w:id="1852601074">
      <w:bodyDiv w:val="1"/>
      <w:marLeft w:val="0"/>
      <w:marRight w:val="0"/>
      <w:marTop w:val="0"/>
      <w:marBottom w:val="0"/>
      <w:divBdr>
        <w:top w:val="none" w:sz="0" w:space="0" w:color="auto"/>
        <w:left w:val="none" w:sz="0" w:space="0" w:color="auto"/>
        <w:bottom w:val="none" w:sz="0" w:space="0" w:color="auto"/>
        <w:right w:val="none" w:sz="0" w:space="0" w:color="auto"/>
      </w:divBdr>
    </w:div>
    <w:div w:id="1853953692">
      <w:bodyDiv w:val="1"/>
      <w:marLeft w:val="0"/>
      <w:marRight w:val="0"/>
      <w:marTop w:val="0"/>
      <w:marBottom w:val="0"/>
      <w:divBdr>
        <w:top w:val="none" w:sz="0" w:space="0" w:color="auto"/>
        <w:left w:val="none" w:sz="0" w:space="0" w:color="auto"/>
        <w:bottom w:val="none" w:sz="0" w:space="0" w:color="auto"/>
        <w:right w:val="none" w:sz="0" w:space="0" w:color="auto"/>
      </w:divBdr>
    </w:div>
    <w:div w:id="1914197594">
      <w:bodyDiv w:val="1"/>
      <w:marLeft w:val="0"/>
      <w:marRight w:val="0"/>
      <w:marTop w:val="0"/>
      <w:marBottom w:val="0"/>
      <w:divBdr>
        <w:top w:val="none" w:sz="0" w:space="0" w:color="auto"/>
        <w:left w:val="none" w:sz="0" w:space="0" w:color="auto"/>
        <w:bottom w:val="none" w:sz="0" w:space="0" w:color="auto"/>
        <w:right w:val="none" w:sz="0" w:space="0" w:color="auto"/>
      </w:divBdr>
      <w:divsChild>
        <w:div w:id="283654691">
          <w:marLeft w:val="0"/>
          <w:marRight w:val="0"/>
          <w:marTop w:val="0"/>
          <w:marBottom w:val="0"/>
          <w:divBdr>
            <w:top w:val="none" w:sz="0" w:space="0" w:color="auto"/>
            <w:left w:val="none" w:sz="0" w:space="0" w:color="auto"/>
            <w:bottom w:val="none" w:sz="0" w:space="0" w:color="auto"/>
            <w:right w:val="none" w:sz="0" w:space="0" w:color="auto"/>
          </w:divBdr>
          <w:divsChild>
            <w:div w:id="240876860">
              <w:marLeft w:val="0"/>
              <w:marRight w:val="0"/>
              <w:marTop w:val="0"/>
              <w:marBottom w:val="0"/>
              <w:divBdr>
                <w:top w:val="none" w:sz="0" w:space="0" w:color="auto"/>
                <w:left w:val="none" w:sz="0" w:space="0" w:color="auto"/>
                <w:bottom w:val="none" w:sz="0" w:space="0" w:color="auto"/>
                <w:right w:val="none" w:sz="0" w:space="0" w:color="auto"/>
              </w:divBdr>
              <w:divsChild>
                <w:div w:id="378743908">
                  <w:marLeft w:val="0"/>
                  <w:marRight w:val="0"/>
                  <w:marTop w:val="0"/>
                  <w:marBottom w:val="0"/>
                  <w:divBdr>
                    <w:top w:val="none" w:sz="0" w:space="0" w:color="auto"/>
                    <w:left w:val="none" w:sz="0" w:space="0" w:color="auto"/>
                    <w:bottom w:val="none" w:sz="0" w:space="0" w:color="auto"/>
                    <w:right w:val="none" w:sz="0" w:space="0" w:color="auto"/>
                  </w:divBdr>
                  <w:divsChild>
                    <w:div w:id="18339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827456">
          <w:marLeft w:val="0"/>
          <w:marRight w:val="0"/>
          <w:marTop w:val="0"/>
          <w:marBottom w:val="0"/>
          <w:divBdr>
            <w:top w:val="none" w:sz="0" w:space="0" w:color="auto"/>
            <w:left w:val="none" w:sz="0" w:space="0" w:color="auto"/>
            <w:bottom w:val="none" w:sz="0" w:space="0" w:color="auto"/>
            <w:right w:val="none" w:sz="0" w:space="0" w:color="auto"/>
          </w:divBdr>
          <w:divsChild>
            <w:div w:id="1067992230">
              <w:marLeft w:val="0"/>
              <w:marRight w:val="0"/>
              <w:marTop w:val="0"/>
              <w:marBottom w:val="0"/>
              <w:divBdr>
                <w:top w:val="none" w:sz="0" w:space="0" w:color="auto"/>
                <w:left w:val="none" w:sz="0" w:space="0" w:color="auto"/>
                <w:bottom w:val="none" w:sz="0" w:space="0" w:color="auto"/>
                <w:right w:val="none" w:sz="0" w:space="0" w:color="auto"/>
              </w:divBdr>
              <w:divsChild>
                <w:div w:id="2116320119">
                  <w:marLeft w:val="0"/>
                  <w:marRight w:val="0"/>
                  <w:marTop w:val="0"/>
                  <w:marBottom w:val="0"/>
                  <w:divBdr>
                    <w:top w:val="none" w:sz="0" w:space="0" w:color="auto"/>
                    <w:left w:val="none" w:sz="0" w:space="0" w:color="auto"/>
                    <w:bottom w:val="none" w:sz="0" w:space="0" w:color="auto"/>
                    <w:right w:val="none" w:sz="0" w:space="0" w:color="auto"/>
                  </w:divBdr>
                  <w:divsChild>
                    <w:div w:id="6025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449986">
      <w:bodyDiv w:val="1"/>
      <w:marLeft w:val="0"/>
      <w:marRight w:val="0"/>
      <w:marTop w:val="0"/>
      <w:marBottom w:val="0"/>
      <w:divBdr>
        <w:top w:val="none" w:sz="0" w:space="0" w:color="auto"/>
        <w:left w:val="none" w:sz="0" w:space="0" w:color="auto"/>
        <w:bottom w:val="none" w:sz="0" w:space="0" w:color="auto"/>
        <w:right w:val="none" w:sz="0" w:space="0" w:color="auto"/>
      </w:divBdr>
    </w:div>
    <w:div w:id="1972128440">
      <w:bodyDiv w:val="1"/>
      <w:marLeft w:val="0"/>
      <w:marRight w:val="0"/>
      <w:marTop w:val="0"/>
      <w:marBottom w:val="0"/>
      <w:divBdr>
        <w:top w:val="none" w:sz="0" w:space="0" w:color="auto"/>
        <w:left w:val="none" w:sz="0" w:space="0" w:color="auto"/>
        <w:bottom w:val="none" w:sz="0" w:space="0" w:color="auto"/>
        <w:right w:val="none" w:sz="0" w:space="0" w:color="auto"/>
      </w:divBdr>
    </w:div>
    <w:div w:id="1989479434">
      <w:bodyDiv w:val="1"/>
      <w:marLeft w:val="0"/>
      <w:marRight w:val="0"/>
      <w:marTop w:val="0"/>
      <w:marBottom w:val="0"/>
      <w:divBdr>
        <w:top w:val="none" w:sz="0" w:space="0" w:color="auto"/>
        <w:left w:val="none" w:sz="0" w:space="0" w:color="auto"/>
        <w:bottom w:val="none" w:sz="0" w:space="0" w:color="auto"/>
        <w:right w:val="none" w:sz="0" w:space="0" w:color="auto"/>
      </w:divBdr>
    </w:div>
    <w:div w:id="2051804387">
      <w:bodyDiv w:val="1"/>
      <w:marLeft w:val="0"/>
      <w:marRight w:val="0"/>
      <w:marTop w:val="0"/>
      <w:marBottom w:val="0"/>
      <w:divBdr>
        <w:top w:val="none" w:sz="0" w:space="0" w:color="auto"/>
        <w:left w:val="none" w:sz="0" w:space="0" w:color="auto"/>
        <w:bottom w:val="none" w:sz="0" w:space="0" w:color="auto"/>
        <w:right w:val="none" w:sz="0" w:space="0" w:color="auto"/>
      </w:divBdr>
    </w:div>
    <w:div w:id="2065833107">
      <w:bodyDiv w:val="1"/>
      <w:marLeft w:val="0"/>
      <w:marRight w:val="0"/>
      <w:marTop w:val="0"/>
      <w:marBottom w:val="0"/>
      <w:divBdr>
        <w:top w:val="none" w:sz="0" w:space="0" w:color="auto"/>
        <w:left w:val="none" w:sz="0" w:space="0" w:color="auto"/>
        <w:bottom w:val="none" w:sz="0" w:space="0" w:color="auto"/>
        <w:right w:val="none" w:sz="0" w:space="0" w:color="auto"/>
      </w:divBdr>
    </w:div>
    <w:div w:id="2098596602">
      <w:bodyDiv w:val="1"/>
      <w:marLeft w:val="0"/>
      <w:marRight w:val="0"/>
      <w:marTop w:val="0"/>
      <w:marBottom w:val="0"/>
      <w:divBdr>
        <w:top w:val="none" w:sz="0" w:space="0" w:color="auto"/>
        <w:left w:val="none" w:sz="0" w:space="0" w:color="auto"/>
        <w:bottom w:val="none" w:sz="0" w:space="0" w:color="auto"/>
        <w:right w:val="none" w:sz="0" w:space="0" w:color="auto"/>
      </w:divBdr>
    </w:div>
    <w:div w:id="213694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FA994-F64D-400A-B075-A9AECDD48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5</Pages>
  <Words>610</Words>
  <Characters>3482</Characters>
  <Application>Microsoft Office Word</Application>
  <DocSecurity>0</DocSecurity>
  <Lines>29</Lines>
  <Paragraphs>8</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SALVATORE DI MARTINO</cp:lastModifiedBy>
  <cp:revision>1460</cp:revision>
  <cp:lastPrinted>2024-12-16T14:59:00Z</cp:lastPrinted>
  <dcterms:created xsi:type="dcterms:W3CDTF">2024-11-22T08:56:00Z</dcterms:created>
  <dcterms:modified xsi:type="dcterms:W3CDTF">2024-12-16T14:59:00Z</dcterms:modified>
</cp:coreProperties>
</file>