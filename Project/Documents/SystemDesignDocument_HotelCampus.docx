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3B477" w14:textId="77777777" w:rsidR="006D2F17" w:rsidRPr="006D2F17" w:rsidRDefault="006D2F17" w:rsidP="006D2F17">
      <w:pPr>
        <w:widowControl/>
        <w:suppressAutoHyphens w:val="0"/>
        <w:spacing w:line="276" w:lineRule="auto"/>
      </w:pPr>
    </w:p>
    <w:tbl>
      <w:tblPr>
        <w:tblW w:w="9636" w:type="dxa"/>
        <w:tblInd w:w="55" w:type="dxa"/>
        <w:tblLayout w:type="fixed"/>
        <w:tblCellMar>
          <w:top w:w="55" w:type="dxa"/>
          <w:left w:w="55" w:type="dxa"/>
          <w:bottom w:w="55" w:type="dxa"/>
          <w:right w:w="55" w:type="dxa"/>
        </w:tblCellMar>
        <w:tblLook w:val="0000" w:firstRow="0" w:lastRow="0" w:firstColumn="0" w:lastColumn="0" w:noHBand="0" w:noVBand="0"/>
      </w:tblPr>
      <w:tblGrid>
        <w:gridCol w:w="9636"/>
      </w:tblGrid>
      <w:tr w:rsidR="006D2F17" w:rsidRPr="006D2F17" w14:paraId="3F5FE79D" w14:textId="77777777" w:rsidTr="00C32405">
        <w:trPr>
          <w:trHeight w:val="480"/>
        </w:trPr>
        <w:tc>
          <w:tcPr>
            <w:tcW w:w="9636" w:type="dxa"/>
            <w:tcBorders>
              <w:top w:val="single" w:sz="1" w:space="0" w:color="000000"/>
              <w:left w:val="single" w:sz="1" w:space="0" w:color="000000"/>
              <w:bottom w:val="single" w:sz="1" w:space="0" w:color="000000"/>
              <w:right w:val="single" w:sz="1" w:space="0" w:color="000000"/>
            </w:tcBorders>
          </w:tcPr>
          <w:p w14:paraId="45FEF446" w14:textId="77777777" w:rsidR="006D2F17" w:rsidRPr="006D2F17" w:rsidRDefault="006D2F17" w:rsidP="006D2F17">
            <w:pPr>
              <w:rPr>
                <w:rFonts w:ascii="Arial" w:hAnsi="Arial"/>
                <w:b/>
                <w:sz w:val="40"/>
              </w:rPr>
            </w:pPr>
          </w:p>
          <w:p w14:paraId="60EE005D" w14:textId="77777777" w:rsidR="006D2F17" w:rsidRPr="006D2F17" w:rsidRDefault="006D2F17" w:rsidP="006D2F17">
            <w:pPr>
              <w:jc w:val="right"/>
              <w:rPr>
                <w:rFonts w:ascii="Arial" w:hAnsi="Arial"/>
                <w:b/>
              </w:rPr>
            </w:pPr>
            <w:r w:rsidRPr="006D2F17">
              <w:rPr>
                <w:rFonts w:ascii="Arial" w:hAnsi="Arial"/>
                <w:b/>
                <w:sz w:val="40"/>
              </w:rPr>
              <w:t>Università degli Studi di Salerno</w:t>
            </w:r>
            <w:r w:rsidRPr="006D2F17">
              <w:rPr>
                <w:rFonts w:ascii="Arial" w:hAnsi="Arial"/>
                <w:b/>
                <w:sz w:val="40"/>
              </w:rPr>
              <w:br/>
            </w:r>
            <w:r w:rsidRPr="006D2F17">
              <w:rPr>
                <w:rFonts w:ascii="Arial" w:hAnsi="Arial"/>
                <w:b/>
              </w:rPr>
              <w:t>Corso di Ingegneria del Software</w:t>
            </w:r>
          </w:p>
          <w:p w14:paraId="2590CEF2" w14:textId="77777777" w:rsidR="006D2F17" w:rsidRPr="006D2F17" w:rsidRDefault="006D2F17" w:rsidP="006D2F17">
            <w:pPr>
              <w:jc w:val="right"/>
              <w:rPr>
                <w:rFonts w:ascii="Arial" w:hAnsi="Arial"/>
                <w:b/>
                <w:sz w:val="40"/>
              </w:rPr>
            </w:pPr>
          </w:p>
        </w:tc>
      </w:tr>
    </w:tbl>
    <w:p w14:paraId="5D4559BC" w14:textId="77777777" w:rsidR="006D2F17" w:rsidRPr="006D2F17" w:rsidRDefault="006D2F17" w:rsidP="006D2F17"/>
    <w:p w14:paraId="48906A1F" w14:textId="77777777" w:rsidR="006D2F17" w:rsidRPr="006D2F17" w:rsidRDefault="006D2F17" w:rsidP="006D2F17"/>
    <w:p w14:paraId="67440585" w14:textId="77777777" w:rsidR="006D2F17" w:rsidRPr="006D2F17" w:rsidRDefault="006D2F17" w:rsidP="006D2F17"/>
    <w:p w14:paraId="3794AC7D" w14:textId="77777777" w:rsidR="006D2F17" w:rsidRPr="006D2F17" w:rsidRDefault="006D2F17" w:rsidP="006D2F17"/>
    <w:p w14:paraId="5DAA03D6" w14:textId="125E947A" w:rsidR="006D2F17" w:rsidRPr="00F654AE" w:rsidRDefault="006D2F17" w:rsidP="006D2F17">
      <w:pPr>
        <w:tabs>
          <w:tab w:val="left" w:pos="3015"/>
          <w:tab w:val="left" w:pos="3195"/>
          <w:tab w:val="center" w:pos="4998"/>
          <w:tab w:val="center" w:pos="5359"/>
        </w:tabs>
        <w:jc w:val="right"/>
        <w:rPr>
          <w:rFonts w:ascii="Arial" w:hAnsi="Arial"/>
          <w:b/>
          <w:sz w:val="36"/>
          <w:lang w:val="en-GB"/>
        </w:rPr>
      </w:pPr>
      <w:r w:rsidRPr="00F654AE">
        <w:rPr>
          <w:rFonts w:ascii="Arial" w:hAnsi="Arial"/>
          <w:b/>
          <w:sz w:val="36"/>
          <w:lang w:val="en-GB"/>
        </w:rPr>
        <w:t>Hotel Campus</w:t>
      </w:r>
      <w:r w:rsidRPr="00F654AE">
        <w:rPr>
          <w:rFonts w:ascii="Arial" w:hAnsi="Arial"/>
          <w:b/>
          <w:sz w:val="36"/>
          <w:lang w:val="en-GB"/>
        </w:rPr>
        <w:br/>
      </w:r>
      <w:r w:rsidR="00F654AE" w:rsidRPr="00F654AE">
        <w:rPr>
          <w:rFonts w:ascii="Arial" w:hAnsi="Arial"/>
          <w:b/>
          <w:sz w:val="36"/>
          <w:lang w:val="en-GB"/>
        </w:rPr>
        <w:t>System D</w:t>
      </w:r>
      <w:r w:rsidR="00F654AE">
        <w:rPr>
          <w:rFonts w:ascii="Arial" w:hAnsi="Arial"/>
          <w:b/>
          <w:sz w:val="36"/>
          <w:lang w:val="en-GB"/>
        </w:rPr>
        <w:t>esign Document</w:t>
      </w:r>
      <w:r w:rsidRPr="00F654AE">
        <w:rPr>
          <w:rFonts w:ascii="Arial" w:hAnsi="Arial"/>
          <w:b/>
          <w:sz w:val="36"/>
          <w:lang w:val="en-GB"/>
        </w:rPr>
        <w:br/>
        <w:t xml:space="preserve">Versione </w:t>
      </w:r>
      <w:r w:rsidR="00EA3BA1">
        <w:rPr>
          <w:rFonts w:ascii="Arial" w:hAnsi="Arial"/>
          <w:b/>
          <w:sz w:val="36"/>
          <w:lang w:val="en-GB"/>
        </w:rPr>
        <w:t>1.</w:t>
      </w:r>
      <w:r w:rsidR="00616E99">
        <w:rPr>
          <w:rFonts w:ascii="Arial" w:hAnsi="Arial"/>
          <w:b/>
          <w:sz w:val="36"/>
          <w:lang w:val="en-GB"/>
        </w:rPr>
        <w:t>2</w:t>
      </w:r>
      <w:r w:rsidRPr="00F654AE">
        <w:rPr>
          <w:rFonts w:ascii="Arial" w:hAnsi="Arial"/>
          <w:b/>
          <w:sz w:val="36"/>
          <w:lang w:val="en-GB"/>
        </w:rPr>
        <w:br/>
      </w:r>
    </w:p>
    <w:p w14:paraId="5E620D12" w14:textId="77777777" w:rsidR="006D2F17" w:rsidRPr="00F654AE" w:rsidRDefault="006D2F17" w:rsidP="006D2F17">
      <w:pPr>
        <w:tabs>
          <w:tab w:val="left" w:pos="3015"/>
          <w:tab w:val="left" w:pos="3195"/>
          <w:tab w:val="center" w:pos="4998"/>
          <w:tab w:val="center" w:pos="5359"/>
        </w:tabs>
        <w:jc w:val="center"/>
        <w:rPr>
          <w:b/>
          <w:color w:val="FF0000"/>
          <w:sz w:val="28"/>
          <w:szCs w:val="28"/>
          <w:lang w:val="en-GB"/>
        </w:rPr>
      </w:pPr>
      <w:r w:rsidRPr="00F654AE">
        <w:rPr>
          <w:rFonts w:ascii="Arial" w:hAnsi="Arial"/>
          <w:b/>
          <w:sz w:val="36"/>
          <w:lang w:val="en-GB"/>
        </w:rPr>
        <w:br/>
      </w:r>
    </w:p>
    <w:p w14:paraId="729C4DB1" w14:textId="77777777" w:rsidR="006D2F17" w:rsidRPr="00F654AE" w:rsidRDefault="006D2F17" w:rsidP="006D2F17">
      <w:pPr>
        <w:tabs>
          <w:tab w:val="left" w:pos="3015"/>
          <w:tab w:val="left" w:pos="3195"/>
          <w:tab w:val="center" w:pos="4998"/>
          <w:tab w:val="center" w:pos="5359"/>
        </w:tabs>
        <w:jc w:val="center"/>
        <w:rPr>
          <w:rFonts w:ascii="Arial" w:hAnsi="Arial"/>
          <w:b/>
          <w:sz w:val="36"/>
          <w:lang w:val="en-GB"/>
        </w:rPr>
      </w:pPr>
    </w:p>
    <w:p w14:paraId="715D7D8D" w14:textId="77777777" w:rsidR="006D2F17" w:rsidRPr="00F654AE" w:rsidRDefault="006D2F17" w:rsidP="006D2F17">
      <w:pPr>
        <w:jc w:val="center"/>
        <w:rPr>
          <w:b/>
          <w:color w:val="FF0000"/>
          <w:sz w:val="28"/>
          <w:szCs w:val="28"/>
          <w:lang w:val="en-GB"/>
        </w:rPr>
      </w:pPr>
    </w:p>
    <w:p w14:paraId="2AA68CF9" w14:textId="4F015456" w:rsidR="006D2F17" w:rsidRPr="006D2F17" w:rsidRDefault="00FA5FE2" w:rsidP="006D2F17">
      <w:pPr>
        <w:jc w:val="center"/>
        <w:rPr>
          <w:b/>
          <w:color w:val="FF0000"/>
          <w:sz w:val="28"/>
          <w:szCs w:val="28"/>
        </w:rPr>
      </w:pPr>
      <w:r w:rsidRPr="006D2F17">
        <w:rPr>
          <w:rFonts w:eastAsia="Times New Roman"/>
          <w:noProof/>
          <w:sz w:val="60"/>
          <w:szCs w:val="60"/>
        </w:rPr>
        <w:drawing>
          <wp:inline distT="0" distB="0" distL="0" distR="0" wp14:anchorId="3DED9F39" wp14:editId="3EC963AA">
            <wp:extent cx="2872740" cy="1623060"/>
            <wp:effectExtent l="0" t="0" r="0" b="0"/>
            <wp:docPr id="61" name="Immagine 1" descr="Immagine che contiene schermata, Elementi grafic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magine che contiene schermata, Elementi grafici, design&#10;&#10;Descrizione generat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2740" cy="1623060"/>
                    </a:xfrm>
                    <a:prstGeom prst="rect">
                      <a:avLst/>
                    </a:prstGeom>
                    <a:noFill/>
                    <a:ln>
                      <a:noFill/>
                    </a:ln>
                  </pic:spPr>
                </pic:pic>
              </a:graphicData>
            </a:graphic>
          </wp:inline>
        </w:drawing>
      </w:r>
    </w:p>
    <w:p w14:paraId="527B04F2" w14:textId="77777777" w:rsidR="006D2F17" w:rsidRPr="006D2F17" w:rsidRDefault="006D2F17" w:rsidP="006D2F17">
      <w:pPr>
        <w:jc w:val="center"/>
        <w:rPr>
          <w:b/>
          <w:color w:val="FF0000"/>
          <w:sz w:val="28"/>
          <w:szCs w:val="28"/>
        </w:rPr>
      </w:pPr>
    </w:p>
    <w:p w14:paraId="5479A59C" w14:textId="77777777" w:rsidR="006D2F17" w:rsidRPr="006D2F17" w:rsidRDefault="006D2F17" w:rsidP="006D2F17">
      <w:pPr>
        <w:rPr>
          <w:b/>
          <w:color w:val="FF0000"/>
          <w:sz w:val="28"/>
          <w:szCs w:val="28"/>
        </w:rPr>
      </w:pPr>
    </w:p>
    <w:p w14:paraId="59D32883" w14:textId="77777777" w:rsidR="006D2F17" w:rsidRPr="006D2F17" w:rsidRDefault="006D2F17" w:rsidP="006D2F17">
      <w:pPr>
        <w:rPr>
          <w:b/>
          <w:color w:val="FF0000"/>
          <w:sz w:val="36"/>
          <w:szCs w:val="36"/>
        </w:rPr>
      </w:pPr>
    </w:p>
    <w:p w14:paraId="14C61770" w14:textId="77777777" w:rsidR="006D2F17" w:rsidRPr="006D2F17" w:rsidRDefault="006D2F17" w:rsidP="006D2F17">
      <w:pPr>
        <w:jc w:val="center"/>
        <w:rPr>
          <w:b/>
          <w:color w:val="FF0000"/>
          <w:sz w:val="28"/>
          <w:szCs w:val="28"/>
        </w:rPr>
      </w:pPr>
    </w:p>
    <w:p w14:paraId="0E7DE21B" w14:textId="77777777" w:rsidR="006D2F17" w:rsidRPr="006D2F17" w:rsidRDefault="006D2F17" w:rsidP="006D2F17">
      <w:pPr>
        <w:jc w:val="center"/>
        <w:rPr>
          <w:b/>
          <w:color w:val="FF0000"/>
          <w:sz w:val="28"/>
          <w:szCs w:val="28"/>
        </w:rPr>
      </w:pPr>
    </w:p>
    <w:p w14:paraId="0E57E50D" w14:textId="77777777" w:rsidR="006D2F17" w:rsidRPr="006D2F17" w:rsidRDefault="006D2F17" w:rsidP="006D2F17">
      <w:pPr>
        <w:jc w:val="center"/>
        <w:rPr>
          <w:b/>
          <w:color w:val="FF0000"/>
          <w:sz w:val="28"/>
          <w:szCs w:val="28"/>
        </w:rPr>
      </w:pPr>
    </w:p>
    <w:p w14:paraId="5CFAE2E3" w14:textId="77777777" w:rsidR="006D2F17" w:rsidRPr="006D2F17" w:rsidRDefault="006D2F17" w:rsidP="006D2F17"/>
    <w:p w14:paraId="1FDEFD07" w14:textId="77777777" w:rsidR="006D2F17" w:rsidRPr="006D2F17" w:rsidRDefault="006D2F17" w:rsidP="006D2F17">
      <w:pPr>
        <w:rPr>
          <w:rFonts w:ascii="Arial" w:hAnsi="Arial"/>
          <w:b/>
          <w:sz w:val="36"/>
        </w:rPr>
      </w:pPr>
    </w:p>
    <w:p w14:paraId="489DB1DC" w14:textId="77777777" w:rsidR="006D2F17" w:rsidRPr="006D2F17" w:rsidRDefault="006D2F17" w:rsidP="006D2F17">
      <w:pPr>
        <w:jc w:val="center"/>
      </w:pPr>
    </w:p>
    <w:p w14:paraId="64BD273A" w14:textId="77777777" w:rsidR="006D2F17" w:rsidRPr="006D2F17" w:rsidRDefault="006D2F17" w:rsidP="006D2F17">
      <w:pPr>
        <w:jc w:val="center"/>
      </w:pPr>
    </w:p>
    <w:p w14:paraId="4796C1E6" w14:textId="793285B9" w:rsidR="006D2F17" w:rsidRPr="006D2F17" w:rsidRDefault="006D2F17" w:rsidP="006D2F17">
      <w:pPr>
        <w:jc w:val="center"/>
        <w:rPr>
          <w:sz w:val="32"/>
        </w:rPr>
      </w:pPr>
      <w:r w:rsidRPr="006D2F17">
        <w:rPr>
          <w:sz w:val="32"/>
        </w:rPr>
        <w:t xml:space="preserve">Data: </w:t>
      </w:r>
      <w:r w:rsidR="00616E99">
        <w:rPr>
          <w:sz w:val="32"/>
        </w:rPr>
        <w:t>16</w:t>
      </w:r>
      <w:r w:rsidRPr="006D2F17">
        <w:rPr>
          <w:sz w:val="32"/>
        </w:rPr>
        <w:t>/1</w:t>
      </w:r>
      <w:r w:rsidR="00616E99">
        <w:rPr>
          <w:sz w:val="32"/>
        </w:rPr>
        <w:t>2</w:t>
      </w:r>
      <w:r w:rsidRPr="006D2F17">
        <w:rPr>
          <w:sz w:val="32"/>
        </w:rPr>
        <w:t>/2024</w:t>
      </w:r>
    </w:p>
    <w:p w14:paraId="7D99689F" w14:textId="77777777" w:rsidR="006D2F17" w:rsidRPr="006D2F17" w:rsidRDefault="006D2F17" w:rsidP="006D2F17">
      <w:pPr>
        <w:jc w:val="center"/>
        <w:rPr>
          <w:sz w:val="32"/>
        </w:rPr>
      </w:pPr>
    </w:p>
    <w:p w14:paraId="014F9453" w14:textId="77777777" w:rsidR="006D2F17" w:rsidRPr="006D2F17" w:rsidRDefault="006D2F17" w:rsidP="006D2F17">
      <w:pPr>
        <w:jc w:val="center"/>
        <w:rPr>
          <w:sz w:val="32"/>
        </w:rPr>
      </w:pPr>
    </w:p>
    <w:p w14:paraId="64F9F1AB" w14:textId="77777777" w:rsidR="006D2F17" w:rsidRPr="006D2F17" w:rsidRDefault="006D2F17" w:rsidP="006D2F17">
      <w:pPr>
        <w:jc w:val="center"/>
        <w:rPr>
          <w:sz w:val="32"/>
        </w:rPr>
      </w:pPr>
    </w:p>
    <w:p w14:paraId="63B90BD4" w14:textId="77777777" w:rsidR="006D2F17" w:rsidRPr="006D2F17" w:rsidRDefault="006D2F17" w:rsidP="006D2F17">
      <w:pPr>
        <w:jc w:val="center"/>
        <w:rPr>
          <w:sz w:val="32"/>
        </w:rPr>
        <w:sectPr w:rsidR="006D2F17" w:rsidRPr="006D2F17" w:rsidSect="007615F1">
          <w:footnotePr>
            <w:pos w:val="beneathText"/>
          </w:footnotePr>
          <w:pgSz w:w="11905" w:h="16837"/>
          <w:pgMar w:top="1134" w:right="1134" w:bottom="1134" w:left="1134" w:header="720" w:footer="720" w:gutter="0"/>
          <w:cols w:space="720"/>
          <w:formProt w:val="0"/>
          <w:docGrid w:linePitch="312" w:charSpace="-6145"/>
        </w:sectPr>
      </w:pPr>
    </w:p>
    <w:p w14:paraId="4D07C019" w14:textId="77777777" w:rsidR="006D2F17" w:rsidRPr="006D2F17" w:rsidRDefault="006D2F17" w:rsidP="006D2F17"/>
    <w:p w14:paraId="3D615121" w14:textId="77777777" w:rsidR="006D2F17" w:rsidRPr="006D2F17" w:rsidRDefault="006D2F17" w:rsidP="006D2F17"/>
    <w:p w14:paraId="64D686CE" w14:textId="77777777" w:rsidR="006D2F17" w:rsidRDefault="006D2F17" w:rsidP="006D2F17">
      <w:pPr>
        <w:rPr>
          <w:b/>
        </w:rPr>
      </w:pPr>
    </w:p>
    <w:p w14:paraId="597234DB" w14:textId="4AE8ECF0" w:rsidR="006D2F17" w:rsidRPr="006D2F17" w:rsidRDefault="006D2F17" w:rsidP="006D2F17">
      <w:pPr>
        <w:rPr>
          <w:b/>
        </w:rPr>
      </w:pPr>
      <w:r w:rsidRPr="006D2F17">
        <w:rPr>
          <w:b/>
        </w:rPr>
        <w:lastRenderedPageBreak/>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69BD5CFE"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0D62958C"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1A0FC320"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30FF0CC4" w14:textId="77777777" w:rsidTr="00C32405">
        <w:trPr>
          <w:trHeight w:val="230"/>
        </w:trPr>
        <w:tc>
          <w:tcPr>
            <w:tcW w:w="6745" w:type="dxa"/>
            <w:tcBorders>
              <w:left w:val="single" w:sz="1" w:space="0" w:color="000000"/>
              <w:bottom w:val="single" w:sz="1" w:space="0" w:color="000000"/>
            </w:tcBorders>
          </w:tcPr>
          <w:p w14:paraId="20A56939"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4C2673C" w14:textId="77777777" w:rsidR="006D2F17" w:rsidRPr="006D2F17" w:rsidRDefault="006D2F17" w:rsidP="006D2F17">
            <w:pPr>
              <w:suppressLineNumbers/>
              <w:rPr>
                <w:sz w:val="20"/>
              </w:rPr>
            </w:pPr>
          </w:p>
        </w:tc>
      </w:tr>
      <w:tr w:rsidR="006D2F17" w:rsidRPr="006D2F17" w14:paraId="043C9F00" w14:textId="77777777" w:rsidTr="00C32405">
        <w:trPr>
          <w:trHeight w:val="230"/>
        </w:trPr>
        <w:tc>
          <w:tcPr>
            <w:tcW w:w="6745" w:type="dxa"/>
            <w:vMerge w:val="restart"/>
            <w:tcBorders>
              <w:left w:val="single" w:sz="1" w:space="0" w:color="000000"/>
              <w:bottom w:val="single" w:sz="1" w:space="0" w:color="000000"/>
            </w:tcBorders>
          </w:tcPr>
          <w:p w14:paraId="439975DF"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714BCE77" w14:textId="77777777" w:rsidR="006D2F17" w:rsidRPr="006D2F17" w:rsidRDefault="006D2F17" w:rsidP="006D2F17">
            <w:pPr>
              <w:suppressLineNumbers/>
              <w:rPr>
                <w:sz w:val="20"/>
              </w:rPr>
            </w:pPr>
          </w:p>
        </w:tc>
      </w:tr>
    </w:tbl>
    <w:p w14:paraId="24AC688B" w14:textId="77777777" w:rsidR="006D2F17" w:rsidRPr="006D2F17" w:rsidRDefault="006D2F17" w:rsidP="006D2F17">
      <w:pPr>
        <w:rPr>
          <w:b/>
        </w:rPr>
      </w:pPr>
    </w:p>
    <w:p w14:paraId="0533500D" w14:textId="77777777" w:rsidR="006D2F17" w:rsidRPr="006D2F17" w:rsidRDefault="006D2F17" w:rsidP="006D2F17">
      <w:pPr>
        <w:rPr>
          <w:b/>
          <w:sz w:val="20"/>
        </w:rPr>
      </w:pPr>
      <w:r w:rsidRPr="006D2F17">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202FA3AB"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1C92B501"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43369645"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5241E7B7" w14:textId="77777777" w:rsidTr="00C32405">
        <w:trPr>
          <w:trHeight w:val="230"/>
        </w:trPr>
        <w:tc>
          <w:tcPr>
            <w:tcW w:w="6745" w:type="dxa"/>
            <w:tcBorders>
              <w:left w:val="single" w:sz="1" w:space="0" w:color="000000"/>
              <w:bottom w:val="single" w:sz="1" w:space="0" w:color="000000"/>
            </w:tcBorders>
          </w:tcPr>
          <w:p w14:paraId="5EA69F5A" w14:textId="77777777" w:rsidR="006D2F17" w:rsidRPr="006D2F17" w:rsidRDefault="006D2F17" w:rsidP="006D2F17">
            <w:pPr>
              <w:suppressLineNumbers/>
              <w:rPr>
                <w:sz w:val="20"/>
              </w:rPr>
            </w:pPr>
            <w:r w:rsidRPr="006D2F17">
              <w:rPr>
                <w:sz w:val="20"/>
                <w:lang w:val="it"/>
              </w:rPr>
              <w:t>Luca Del Bue</w:t>
            </w:r>
          </w:p>
        </w:tc>
        <w:tc>
          <w:tcPr>
            <w:tcW w:w="2892" w:type="dxa"/>
            <w:tcBorders>
              <w:left w:val="single" w:sz="1" w:space="0" w:color="000000"/>
              <w:bottom w:val="single" w:sz="1" w:space="0" w:color="000000"/>
              <w:right w:val="single" w:sz="1" w:space="0" w:color="000000"/>
            </w:tcBorders>
          </w:tcPr>
          <w:p w14:paraId="393C1D6E" w14:textId="77777777" w:rsidR="006D2F17" w:rsidRPr="006D2F17" w:rsidRDefault="006D2F17" w:rsidP="006D2F17">
            <w:pPr>
              <w:suppressLineNumbers/>
              <w:rPr>
                <w:sz w:val="20"/>
              </w:rPr>
            </w:pPr>
            <w:r w:rsidRPr="006D2F17">
              <w:rPr>
                <w:sz w:val="20"/>
                <w:lang w:val="it"/>
              </w:rPr>
              <w:t>0512116173</w:t>
            </w:r>
          </w:p>
        </w:tc>
      </w:tr>
      <w:tr w:rsidR="006D2F17" w:rsidRPr="006D2F17" w14:paraId="2EF705BC" w14:textId="77777777" w:rsidTr="00C32405">
        <w:trPr>
          <w:trHeight w:val="230"/>
        </w:trPr>
        <w:tc>
          <w:tcPr>
            <w:tcW w:w="6745" w:type="dxa"/>
            <w:tcBorders>
              <w:left w:val="single" w:sz="1" w:space="0" w:color="000000"/>
              <w:bottom w:val="single" w:sz="1" w:space="0" w:color="000000"/>
            </w:tcBorders>
          </w:tcPr>
          <w:p w14:paraId="456340C1" w14:textId="77777777" w:rsidR="006D2F17" w:rsidRPr="006D2F17" w:rsidRDefault="006D2F17" w:rsidP="006D2F17">
            <w:pPr>
              <w:suppressLineNumbers/>
              <w:rPr>
                <w:sz w:val="20"/>
              </w:rPr>
            </w:pPr>
            <w:r w:rsidRPr="006D2F17">
              <w:rPr>
                <w:sz w:val="20"/>
                <w:lang w:val="it"/>
              </w:rPr>
              <w:t>Salvatore Di Martino</w:t>
            </w:r>
          </w:p>
        </w:tc>
        <w:tc>
          <w:tcPr>
            <w:tcW w:w="2892" w:type="dxa"/>
            <w:tcBorders>
              <w:left w:val="single" w:sz="1" w:space="0" w:color="000000"/>
              <w:bottom w:val="single" w:sz="1" w:space="0" w:color="000000"/>
              <w:right w:val="single" w:sz="1" w:space="0" w:color="000000"/>
            </w:tcBorders>
          </w:tcPr>
          <w:p w14:paraId="0BB80DD3" w14:textId="77777777" w:rsidR="006D2F17" w:rsidRPr="006D2F17" w:rsidRDefault="006D2F17" w:rsidP="006D2F17">
            <w:pPr>
              <w:suppressLineNumbers/>
              <w:rPr>
                <w:sz w:val="20"/>
              </w:rPr>
            </w:pPr>
            <w:r w:rsidRPr="006D2F17">
              <w:rPr>
                <w:sz w:val="20"/>
                <w:lang w:val="it"/>
              </w:rPr>
              <w:t>0512116932</w:t>
            </w:r>
          </w:p>
        </w:tc>
      </w:tr>
      <w:tr w:rsidR="006D2F17" w:rsidRPr="006D2F17" w14:paraId="0C6EACA6" w14:textId="77777777" w:rsidTr="00C32405">
        <w:trPr>
          <w:trHeight w:val="230"/>
        </w:trPr>
        <w:tc>
          <w:tcPr>
            <w:tcW w:w="6745" w:type="dxa"/>
            <w:tcBorders>
              <w:left w:val="single" w:sz="1" w:space="0" w:color="000000"/>
              <w:bottom w:val="single" w:sz="1" w:space="0" w:color="000000"/>
            </w:tcBorders>
          </w:tcPr>
          <w:p w14:paraId="55A3CBF8"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7D4DEA9" w14:textId="77777777" w:rsidR="006D2F17" w:rsidRPr="006D2F17" w:rsidRDefault="006D2F17" w:rsidP="006D2F17">
            <w:pPr>
              <w:suppressLineNumbers/>
              <w:rPr>
                <w:sz w:val="20"/>
              </w:rPr>
            </w:pPr>
          </w:p>
        </w:tc>
      </w:tr>
      <w:tr w:rsidR="006D2F17" w:rsidRPr="006D2F17" w14:paraId="714CE358" w14:textId="77777777" w:rsidTr="00C32405">
        <w:trPr>
          <w:trHeight w:val="230"/>
        </w:trPr>
        <w:tc>
          <w:tcPr>
            <w:tcW w:w="6745" w:type="dxa"/>
            <w:tcBorders>
              <w:left w:val="single" w:sz="1" w:space="0" w:color="000000"/>
              <w:bottom w:val="single" w:sz="1" w:space="0" w:color="000000"/>
            </w:tcBorders>
          </w:tcPr>
          <w:p w14:paraId="0CE21913"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58E8AD4A" w14:textId="77777777" w:rsidR="006D2F17" w:rsidRPr="006D2F17" w:rsidRDefault="006D2F17" w:rsidP="006D2F17">
            <w:pPr>
              <w:suppressLineNumbers/>
              <w:rPr>
                <w:sz w:val="20"/>
              </w:rPr>
            </w:pPr>
          </w:p>
        </w:tc>
      </w:tr>
      <w:tr w:rsidR="006D2F17" w:rsidRPr="006D2F17" w14:paraId="61B3D98F" w14:textId="77777777" w:rsidTr="00C32405">
        <w:trPr>
          <w:trHeight w:val="230"/>
        </w:trPr>
        <w:tc>
          <w:tcPr>
            <w:tcW w:w="6745" w:type="dxa"/>
            <w:vMerge w:val="restart"/>
            <w:tcBorders>
              <w:left w:val="single" w:sz="1" w:space="0" w:color="000000"/>
              <w:bottom w:val="single" w:sz="1" w:space="0" w:color="000000"/>
            </w:tcBorders>
          </w:tcPr>
          <w:p w14:paraId="2DBAA3A7"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6C24FABB" w14:textId="77777777" w:rsidR="006D2F17" w:rsidRPr="006D2F17" w:rsidRDefault="006D2F17" w:rsidP="006D2F17">
            <w:pPr>
              <w:suppressLineNumbers/>
              <w:rPr>
                <w:sz w:val="20"/>
              </w:rPr>
            </w:pPr>
          </w:p>
        </w:tc>
      </w:tr>
      <w:tr w:rsidR="006D2F17" w:rsidRPr="006D2F17" w14:paraId="239B93EB" w14:textId="77777777" w:rsidTr="00C32405">
        <w:trPr>
          <w:trHeight w:val="230"/>
        </w:trPr>
        <w:tc>
          <w:tcPr>
            <w:tcW w:w="6745" w:type="dxa"/>
            <w:vMerge w:val="restart"/>
            <w:tcBorders>
              <w:left w:val="single" w:sz="1" w:space="0" w:color="000000"/>
              <w:bottom w:val="single" w:sz="1" w:space="0" w:color="000000"/>
            </w:tcBorders>
          </w:tcPr>
          <w:p w14:paraId="4BAE2614" w14:textId="77777777" w:rsidR="006D2F17" w:rsidRPr="006D2F17" w:rsidRDefault="006D2F17" w:rsidP="006D2F17">
            <w:pPr>
              <w:suppressLineNumbers/>
              <w:rPr>
                <w:bCs/>
                <w:sz w:val="20"/>
              </w:rPr>
            </w:pPr>
          </w:p>
        </w:tc>
        <w:tc>
          <w:tcPr>
            <w:tcW w:w="2892" w:type="dxa"/>
            <w:vMerge w:val="restart"/>
            <w:tcBorders>
              <w:left w:val="single" w:sz="1" w:space="0" w:color="000000"/>
              <w:bottom w:val="single" w:sz="1" w:space="0" w:color="000000"/>
              <w:right w:val="single" w:sz="1" w:space="0" w:color="000000"/>
            </w:tcBorders>
          </w:tcPr>
          <w:p w14:paraId="72F7B304" w14:textId="77777777" w:rsidR="006D2F17" w:rsidRPr="006D2F17" w:rsidRDefault="006D2F17" w:rsidP="006D2F17">
            <w:pPr>
              <w:suppressLineNumbers/>
              <w:rPr>
                <w:bCs/>
                <w:sz w:val="20"/>
              </w:rPr>
            </w:pPr>
          </w:p>
        </w:tc>
      </w:tr>
    </w:tbl>
    <w:p w14:paraId="228674C4" w14:textId="77777777" w:rsidR="006D2F17" w:rsidRPr="006D2F17" w:rsidRDefault="006D2F17" w:rsidP="006D2F17">
      <w:pPr>
        <w:rPr>
          <w:b/>
          <w:sz w:val="20"/>
        </w:rPr>
      </w:pPr>
    </w:p>
    <w:p w14:paraId="1B3A473E" w14:textId="77777777" w:rsidR="006D2F17" w:rsidRPr="006D2F17" w:rsidRDefault="006D2F17" w:rsidP="006D2F17">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6D2F17" w:rsidRPr="006D2F17" w14:paraId="6B5379CF" w14:textId="77777777" w:rsidTr="00C32405">
        <w:trPr>
          <w:trHeight w:val="230"/>
        </w:trPr>
        <w:tc>
          <w:tcPr>
            <w:tcW w:w="2891" w:type="dxa"/>
            <w:vMerge w:val="restart"/>
            <w:tcBorders>
              <w:top w:val="single" w:sz="1" w:space="0" w:color="000000"/>
              <w:left w:val="single" w:sz="1" w:space="0" w:color="000000"/>
              <w:bottom w:val="single" w:sz="1" w:space="0" w:color="000000"/>
            </w:tcBorders>
          </w:tcPr>
          <w:p w14:paraId="25CBC64E" w14:textId="77777777" w:rsidR="006D2F17" w:rsidRPr="006D2F17" w:rsidRDefault="006D2F17" w:rsidP="006D2F17">
            <w:pPr>
              <w:suppressLineNumbers/>
              <w:rPr>
                <w:b/>
                <w:sz w:val="20"/>
              </w:rPr>
            </w:pPr>
            <w:r w:rsidRPr="006D2F17">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15835B55" w14:textId="77777777" w:rsidR="006D2F17" w:rsidRPr="006D2F17" w:rsidRDefault="006D2F17" w:rsidP="006D2F17">
            <w:pPr>
              <w:suppressLineNumbers/>
              <w:rPr>
                <w:sz w:val="20"/>
              </w:rPr>
            </w:pPr>
            <w:r w:rsidRPr="006D2F17">
              <w:rPr>
                <w:sz w:val="20"/>
              </w:rPr>
              <w:t>Team members</w:t>
            </w:r>
          </w:p>
        </w:tc>
      </w:tr>
    </w:tbl>
    <w:p w14:paraId="7C74E14C" w14:textId="77777777" w:rsidR="006D2F17" w:rsidRPr="006D2F17" w:rsidRDefault="006D2F17" w:rsidP="006D2F17">
      <w:pPr>
        <w:rPr>
          <w:b/>
          <w:sz w:val="20"/>
        </w:rPr>
      </w:pPr>
    </w:p>
    <w:p w14:paraId="2AF41E6A" w14:textId="77777777" w:rsidR="006D2F17" w:rsidRPr="006D2F17" w:rsidRDefault="006D2F17" w:rsidP="006D2F17">
      <w:pPr>
        <w:rPr>
          <w:b/>
          <w:sz w:val="20"/>
        </w:rPr>
      </w:pPr>
    </w:p>
    <w:p w14:paraId="723FA172" w14:textId="77777777" w:rsidR="006D2F17" w:rsidRPr="006D2F17" w:rsidRDefault="006D2F17" w:rsidP="006D2F17">
      <w:pPr>
        <w:rPr>
          <w:b/>
          <w:sz w:val="20"/>
        </w:rPr>
      </w:pPr>
    </w:p>
    <w:p w14:paraId="0E21838F" w14:textId="77777777" w:rsidR="006D2F17" w:rsidRPr="006D2F17" w:rsidRDefault="006D2F17" w:rsidP="006D2F17">
      <w:pPr>
        <w:rPr>
          <w:b/>
          <w:sz w:val="20"/>
        </w:rPr>
      </w:pPr>
    </w:p>
    <w:p w14:paraId="36C0C337" w14:textId="77777777" w:rsidR="006D2F17" w:rsidRPr="006D2F17" w:rsidRDefault="006D2F17" w:rsidP="006D2F17">
      <w:pPr>
        <w:jc w:val="center"/>
        <w:rPr>
          <w:rFonts w:ascii="Arial" w:hAnsi="Arial"/>
          <w:b/>
          <w:sz w:val="32"/>
        </w:rPr>
      </w:pPr>
      <w:r w:rsidRPr="006D2F17">
        <w:rPr>
          <w:rFonts w:ascii="Arial" w:hAnsi="Arial"/>
          <w:b/>
          <w:sz w:val="32"/>
        </w:rPr>
        <w:t>Revision History</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6D2F17" w:rsidRPr="006D2F17" w14:paraId="55D26084" w14:textId="77777777" w:rsidTr="00D105A0">
        <w:trPr>
          <w:trHeight w:val="230"/>
        </w:trPr>
        <w:tc>
          <w:tcPr>
            <w:tcW w:w="1927" w:type="dxa"/>
            <w:tcBorders>
              <w:top w:val="single" w:sz="1" w:space="0" w:color="000000"/>
              <w:left w:val="single" w:sz="1" w:space="0" w:color="000000"/>
              <w:bottom w:val="single" w:sz="1" w:space="0" w:color="000000"/>
            </w:tcBorders>
          </w:tcPr>
          <w:p w14:paraId="1C0DECA6" w14:textId="77777777" w:rsidR="006D2F17" w:rsidRPr="006D2F17" w:rsidRDefault="006D2F17" w:rsidP="006D2F17">
            <w:pPr>
              <w:suppressLineNumbers/>
              <w:jc w:val="center"/>
              <w:rPr>
                <w:b/>
                <w:bCs/>
                <w:sz w:val="20"/>
              </w:rPr>
            </w:pPr>
            <w:r w:rsidRPr="006D2F17">
              <w:rPr>
                <w:b/>
                <w:bCs/>
                <w:sz w:val="20"/>
              </w:rPr>
              <w:t>Data</w:t>
            </w:r>
          </w:p>
        </w:tc>
        <w:tc>
          <w:tcPr>
            <w:tcW w:w="964" w:type="dxa"/>
            <w:tcBorders>
              <w:top w:val="single" w:sz="1" w:space="0" w:color="000000"/>
              <w:left w:val="single" w:sz="1" w:space="0" w:color="000000"/>
              <w:bottom w:val="single" w:sz="1" w:space="0" w:color="000000"/>
            </w:tcBorders>
          </w:tcPr>
          <w:p w14:paraId="5D3C63B6" w14:textId="77777777" w:rsidR="006D2F17" w:rsidRPr="006D2F17" w:rsidRDefault="006D2F17" w:rsidP="006D2F17">
            <w:pPr>
              <w:suppressLineNumbers/>
              <w:jc w:val="center"/>
              <w:rPr>
                <w:b/>
                <w:bCs/>
                <w:sz w:val="20"/>
              </w:rPr>
            </w:pPr>
            <w:r w:rsidRPr="006D2F17">
              <w:rPr>
                <w:b/>
                <w:bCs/>
                <w:sz w:val="20"/>
              </w:rPr>
              <w:t>Versione</w:t>
            </w:r>
          </w:p>
        </w:tc>
        <w:tc>
          <w:tcPr>
            <w:tcW w:w="4336" w:type="dxa"/>
            <w:tcBorders>
              <w:top w:val="single" w:sz="1" w:space="0" w:color="000000"/>
              <w:left w:val="single" w:sz="1" w:space="0" w:color="000000"/>
              <w:bottom w:val="single" w:sz="1" w:space="0" w:color="000000"/>
            </w:tcBorders>
          </w:tcPr>
          <w:p w14:paraId="70CA1AED" w14:textId="77777777" w:rsidR="006D2F17" w:rsidRPr="006D2F17" w:rsidRDefault="006D2F17" w:rsidP="006D2F17">
            <w:pPr>
              <w:suppressLineNumbers/>
              <w:jc w:val="center"/>
              <w:rPr>
                <w:b/>
                <w:bCs/>
                <w:sz w:val="20"/>
              </w:rPr>
            </w:pPr>
            <w:r w:rsidRPr="006D2F17">
              <w:rPr>
                <w:b/>
                <w:bCs/>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1477DFD3" w14:textId="77777777" w:rsidR="006D2F17" w:rsidRPr="006D2F17" w:rsidRDefault="006D2F17" w:rsidP="006D2F17">
            <w:pPr>
              <w:suppressLineNumbers/>
              <w:jc w:val="center"/>
              <w:rPr>
                <w:b/>
                <w:bCs/>
                <w:sz w:val="20"/>
              </w:rPr>
            </w:pPr>
            <w:r w:rsidRPr="006D2F17">
              <w:rPr>
                <w:b/>
                <w:bCs/>
                <w:sz w:val="20"/>
              </w:rPr>
              <w:t>Autore</w:t>
            </w:r>
          </w:p>
        </w:tc>
      </w:tr>
      <w:tr w:rsidR="006D2F17" w:rsidRPr="006D2F17" w14:paraId="053132A3" w14:textId="77777777" w:rsidTr="00952317">
        <w:trPr>
          <w:trHeight w:val="230"/>
        </w:trPr>
        <w:tc>
          <w:tcPr>
            <w:tcW w:w="1927" w:type="dxa"/>
            <w:tcBorders>
              <w:left w:val="single" w:sz="1" w:space="0" w:color="000000"/>
              <w:bottom w:val="single" w:sz="4" w:space="0" w:color="auto"/>
            </w:tcBorders>
          </w:tcPr>
          <w:p w14:paraId="02CD9102" w14:textId="419C6CB6" w:rsidR="006D2F17" w:rsidRPr="006D2F17" w:rsidRDefault="00D105A0" w:rsidP="006D2F17">
            <w:pPr>
              <w:suppressLineNumbers/>
              <w:rPr>
                <w:sz w:val="20"/>
              </w:rPr>
            </w:pPr>
            <w:r>
              <w:rPr>
                <w:sz w:val="20"/>
              </w:rPr>
              <w:t>23/11/2024</w:t>
            </w:r>
          </w:p>
        </w:tc>
        <w:tc>
          <w:tcPr>
            <w:tcW w:w="964" w:type="dxa"/>
            <w:tcBorders>
              <w:left w:val="single" w:sz="1" w:space="0" w:color="000000"/>
              <w:bottom w:val="single" w:sz="4" w:space="0" w:color="auto"/>
            </w:tcBorders>
          </w:tcPr>
          <w:p w14:paraId="2340A02B" w14:textId="2D33A635" w:rsidR="006D2F17" w:rsidRPr="006D2F17" w:rsidRDefault="007B4EBE" w:rsidP="006D2F17">
            <w:pPr>
              <w:suppressLineNumbers/>
              <w:rPr>
                <w:sz w:val="20"/>
              </w:rPr>
            </w:pPr>
            <w:r>
              <w:rPr>
                <w:sz w:val="20"/>
              </w:rPr>
              <w:t>1.0</w:t>
            </w:r>
          </w:p>
        </w:tc>
        <w:tc>
          <w:tcPr>
            <w:tcW w:w="4336" w:type="dxa"/>
            <w:tcBorders>
              <w:left w:val="single" w:sz="1" w:space="0" w:color="000000"/>
              <w:bottom w:val="single" w:sz="4" w:space="0" w:color="auto"/>
            </w:tcBorders>
          </w:tcPr>
          <w:p w14:paraId="014D4C12" w14:textId="481A762D" w:rsidR="006D2F17" w:rsidRPr="006D2F17" w:rsidRDefault="00D105A0" w:rsidP="006D2F17">
            <w:pPr>
              <w:suppressLineNumbers/>
              <w:rPr>
                <w:sz w:val="20"/>
              </w:rPr>
            </w:pPr>
            <w:r>
              <w:rPr>
                <w:sz w:val="20"/>
              </w:rPr>
              <w:t>Prima stesura</w:t>
            </w:r>
          </w:p>
        </w:tc>
        <w:tc>
          <w:tcPr>
            <w:tcW w:w="2410" w:type="dxa"/>
            <w:tcBorders>
              <w:left w:val="single" w:sz="1" w:space="0" w:color="000000"/>
              <w:bottom w:val="single" w:sz="4" w:space="0" w:color="auto"/>
              <w:right w:val="single" w:sz="1" w:space="0" w:color="000000"/>
            </w:tcBorders>
          </w:tcPr>
          <w:p w14:paraId="0D6C0CBC" w14:textId="475D29E1" w:rsidR="006D2F17" w:rsidRPr="006D2F17" w:rsidRDefault="00D105A0" w:rsidP="006D2F17">
            <w:pPr>
              <w:suppressLineNumbers/>
              <w:rPr>
                <w:sz w:val="20"/>
              </w:rPr>
            </w:pPr>
            <w:r>
              <w:rPr>
                <w:sz w:val="20"/>
              </w:rPr>
              <w:t>Team Members</w:t>
            </w:r>
          </w:p>
        </w:tc>
      </w:tr>
      <w:tr w:rsidR="0058543F" w:rsidRPr="006D2F17" w14:paraId="1C47E720" w14:textId="77777777" w:rsidTr="00616E99">
        <w:trPr>
          <w:trHeight w:val="230"/>
        </w:trPr>
        <w:tc>
          <w:tcPr>
            <w:tcW w:w="1927" w:type="dxa"/>
            <w:tcBorders>
              <w:top w:val="single" w:sz="4" w:space="0" w:color="auto"/>
              <w:left w:val="single" w:sz="2" w:space="0" w:color="000000"/>
              <w:bottom w:val="single" w:sz="4" w:space="0" w:color="auto"/>
              <w:right w:val="single" w:sz="2" w:space="0" w:color="000000"/>
            </w:tcBorders>
          </w:tcPr>
          <w:p w14:paraId="3304260C" w14:textId="57900E07" w:rsidR="0058543F" w:rsidRDefault="0058543F" w:rsidP="006D2F17">
            <w:pPr>
              <w:suppressLineNumbers/>
              <w:rPr>
                <w:sz w:val="20"/>
              </w:rPr>
            </w:pPr>
            <w:r>
              <w:rPr>
                <w:sz w:val="20"/>
              </w:rPr>
              <w:t>28/</w:t>
            </w:r>
            <w:r w:rsidR="005E7571">
              <w:rPr>
                <w:sz w:val="20"/>
              </w:rPr>
              <w:t>11/2024</w:t>
            </w:r>
          </w:p>
        </w:tc>
        <w:tc>
          <w:tcPr>
            <w:tcW w:w="964" w:type="dxa"/>
            <w:tcBorders>
              <w:top w:val="single" w:sz="4" w:space="0" w:color="auto"/>
              <w:left w:val="single" w:sz="2" w:space="0" w:color="000000"/>
              <w:bottom w:val="single" w:sz="4" w:space="0" w:color="auto"/>
              <w:right w:val="single" w:sz="2" w:space="0" w:color="000000"/>
            </w:tcBorders>
          </w:tcPr>
          <w:p w14:paraId="413461EB" w14:textId="604ACD69" w:rsidR="0058543F" w:rsidRDefault="005E7571" w:rsidP="006D2F17">
            <w:pPr>
              <w:suppressLineNumbers/>
              <w:rPr>
                <w:sz w:val="20"/>
              </w:rPr>
            </w:pPr>
            <w:r>
              <w:rPr>
                <w:sz w:val="20"/>
              </w:rPr>
              <w:t>1.1</w:t>
            </w:r>
          </w:p>
        </w:tc>
        <w:tc>
          <w:tcPr>
            <w:tcW w:w="4336" w:type="dxa"/>
            <w:tcBorders>
              <w:top w:val="single" w:sz="4" w:space="0" w:color="auto"/>
              <w:left w:val="single" w:sz="2" w:space="0" w:color="000000"/>
              <w:bottom w:val="single" w:sz="4" w:space="0" w:color="auto"/>
              <w:right w:val="single" w:sz="2" w:space="0" w:color="000000"/>
            </w:tcBorders>
          </w:tcPr>
          <w:p w14:paraId="119D39C2" w14:textId="57167482" w:rsidR="0058543F" w:rsidRDefault="00952317" w:rsidP="006D2F17">
            <w:pPr>
              <w:suppressLineNumbers/>
              <w:rPr>
                <w:sz w:val="20"/>
              </w:rPr>
            </w:pPr>
            <w:r>
              <w:rPr>
                <w:sz w:val="20"/>
              </w:rPr>
              <w:t>Modifica del deployment diagram</w:t>
            </w:r>
          </w:p>
        </w:tc>
        <w:tc>
          <w:tcPr>
            <w:tcW w:w="2410" w:type="dxa"/>
            <w:tcBorders>
              <w:top w:val="single" w:sz="4" w:space="0" w:color="auto"/>
              <w:left w:val="single" w:sz="2" w:space="0" w:color="000000"/>
              <w:bottom w:val="single" w:sz="4" w:space="0" w:color="auto"/>
              <w:right w:val="single" w:sz="2" w:space="0" w:color="000000"/>
            </w:tcBorders>
          </w:tcPr>
          <w:p w14:paraId="57BD8298" w14:textId="4A211389" w:rsidR="0058543F" w:rsidRDefault="005E7571" w:rsidP="006D2F17">
            <w:pPr>
              <w:suppressLineNumbers/>
              <w:rPr>
                <w:sz w:val="20"/>
              </w:rPr>
            </w:pPr>
            <w:r>
              <w:rPr>
                <w:sz w:val="20"/>
              </w:rPr>
              <w:t>Team Members</w:t>
            </w:r>
          </w:p>
        </w:tc>
      </w:tr>
      <w:tr w:rsidR="00616E99" w:rsidRPr="006D2F17" w14:paraId="5FE2A397" w14:textId="77777777" w:rsidTr="00952317">
        <w:trPr>
          <w:trHeight w:val="230"/>
        </w:trPr>
        <w:tc>
          <w:tcPr>
            <w:tcW w:w="1927" w:type="dxa"/>
            <w:tcBorders>
              <w:top w:val="single" w:sz="4" w:space="0" w:color="auto"/>
              <w:left w:val="single" w:sz="2" w:space="0" w:color="000000"/>
              <w:bottom w:val="single" w:sz="2" w:space="0" w:color="000000"/>
              <w:right w:val="single" w:sz="2" w:space="0" w:color="000000"/>
            </w:tcBorders>
          </w:tcPr>
          <w:p w14:paraId="1D74C1D0" w14:textId="67A1D2B1" w:rsidR="00616E99" w:rsidRDefault="00616E99" w:rsidP="006D2F17">
            <w:pPr>
              <w:suppressLineNumbers/>
              <w:rPr>
                <w:sz w:val="20"/>
              </w:rPr>
            </w:pPr>
            <w:r>
              <w:rPr>
                <w:sz w:val="20"/>
              </w:rPr>
              <w:t>16/12/2024</w:t>
            </w:r>
          </w:p>
        </w:tc>
        <w:tc>
          <w:tcPr>
            <w:tcW w:w="964" w:type="dxa"/>
            <w:tcBorders>
              <w:top w:val="single" w:sz="4" w:space="0" w:color="auto"/>
              <w:left w:val="single" w:sz="2" w:space="0" w:color="000000"/>
              <w:bottom w:val="single" w:sz="2" w:space="0" w:color="000000"/>
              <w:right w:val="single" w:sz="2" w:space="0" w:color="000000"/>
            </w:tcBorders>
          </w:tcPr>
          <w:p w14:paraId="233C0C3A" w14:textId="7EB50E4B" w:rsidR="00616E99" w:rsidRDefault="00616E99" w:rsidP="006D2F17">
            <w:pPr>
              <w:suppressLineNumbers/>
              <w:rPr>
                <w:sz w:val="20"/>
              </w:rPr>
            </w:pPr>
            <w:r>
              <w:rPr>
                <w:sz w:val="20"/>
              </w:rPr>
              <w:t>1.2</w:t>
            </w:r>
          </w:p>
        </w:tc>
        <w:tc>
          <w:tcPr>
            <w:tcW w:w="4336" w:type="dxa"/>
            <w:tcBorders>
              <w:top w:val="single" w:sz="4" w:space="0" w:color="auto"/>
              <w:left w:val="single" w:sz="2" w:space="0" w:color="000000"/>
              <w:bottom w:val="single" w:sz="2" w:space="0" w:color="000000"/>
              <w:right w:val="single" w:sz="2" w:space="0" w:color="000000"/>
            </w:tcBorders>
          </w:tcPr>
          <w:p w14:paraId="51ADC15F" w14:textId="1279057A" w:rsidR="00616E99" w:rsidRDefault="00616E99" w:rsidP="006D2F17">
            <w:pPr>
              <w:suppressLineNumbers/>
              <w:rPr>
                <w:sz w:val="20"/>
              </w:rPr>
            </w:pPr>
            <w:r>
              <w:rPr>
                <w:sz w:val="20"/>
              </w:rPr>
              <w:t xml:space="preserve">Modifica </w:t>
            </w:r>
            <w:r w:rsidR="00212E34">
              <w:rPr>
                <w:sz w:val="20"/>
              </w:rPr>
              <w:t>del component diagram</w:t>
            </w:r>
          </w:p>
        </w:tc>
        <w:tc>
          <w:tcPr>
            <w:tcW w:w="2410" w:type="dxa"/>
            <w:tcBorders>
              <w:top w:val="single" w:sz="4" w:space="0" w:color="auto"/>
              <w:left w:val="single" w:sz="2" w:space="0" w:color="000000"/>
              <w:bottom w:val="single" w:sz="2" w:space="0" w:color="000000"/>
              <w:right w:val="single" w:sz="2" w:space="0" w:color="000000"/>
            </w:tcBorders>
          </w:tcPr>
          <w:p w14:paraId="11E02B1D" w14:textId="60C1514E" w:rsidR="00616E99" w:rsidRDefault="00212E34" w:rsidP="006D2F17">
            <w:pPr>
              <w:suppressLineNumbers/>
              <w:rPr>
                <w:sz w:val="20"/>
              </w:rPr>
            </w:pPr>
            <w:r>
              <w:rPr>
                <w:sz w:val="20"/>
              </w:rPr>
              <w:t>Salvatore Di Martino</w:t>
            </w:r>
          </w:p>
        </w:tc>
      </w:tr>
    </w:tbl>
    <w:p w14:paraId="3CEF16BA" w14:textId="77777777" w:rsidR="006D2F17" w:rsidRPr="007006F3" w:rsidRDefault="006D2F17" w:rsidP="006D2F17">
      <w:pPr>
        <w:widowControl/>
        <w:suppressAutoHyphens w:val="0"/>
        <w:spacing w:after="160" w:line="259" w:lineRule="auto"/>
        <w:rPr>
          <w:rFonts w:eastAsia="Times New Roman"/>
          <w:kern w:val="0"/>
          <w:sz w:val="60"/>
          <w:szCs w:val="60"/>
          <w:lang w:eastAsia="ja-JP"/>
        </w:rPr>
      </w:pPr>
    </w:p>
    <w:p w14:paraId="5F1430FE" w14:textId="77777777" w:rsidR="00B51734" w:rsidRDefault="00B51734" w:rsidP="00B51734">
      <w:pPr>
        <w:pStyle w:val="Intestazioneindice"/>
      </w:pPr>
    </w:p>
    <w:p w14:paraId="3AC91F27" w14:textId="77777777" w:rsidR="00B51734" w:rsidRDefault="00B51734" w:rsidP="00B51734">
      <w:pPr>
        <w:pStyle w:val="Intestazioneindice"/>
        <w:sectPr w:rsidR="00B51734" w:rsidSect="007615F1">
          <w:headerReference w:type="even" r:id="rId8"/>
          <w:headerReference w:type="default" r:id="rId9"/>
          <w:footerReference w:type="even" r:id="rId10"/>
          <w:footerReference w:type="default" r:id="rId11"/>
          <w:headerReference w:type="first" r:id="rId12"/>
          <w:footerReference w:type="first" r:id="rId13"/>
          <w:footnotePr>
            <w:pos w:val="beneathText"/>
          </w:footnotePr>
          <w:type w:val="continuous"/>
          <w:pgSz w:w="11905" w:h="16837"/>
          <w:pgMar w:top="1560" w:right="1134" w:bottom="1798" w:left="1134" w:header="1134" w:footer="1134" w:gutter="0"/>
          <w:cols w:space="720"/>
          <w:formProt w:val="0"/>
          <w:docGrid w:linePitch="312" w:charSpace="-6145"/>
        </w:sectPr>
      </w:pPr>
    </w:p>
    <w:p w14:paraId="50BCFF45" w14:textId="77777777" w:rsidR="008B36D5" w:rsidRDefault="008B36D5" w:rsidP="00B51734">
      <w:pPr>
        <w:pStyle w:val="Intestazioneindice"/>
      </w:pPr>
      <w:r>
        <w:lastRenderedPageBreak/>
        <w:t>Indice</w:t>
      </w:r>
    </w:p>
    <w:p w14:paraId="7D99EDAD" w14:textId="77777777" w:rsidR="003E00FB" w:rsidRDefault="003E00FB">
      <w:pPr>
        <w:pStyle w:val="Sommario5"/>
      </w:pPr>
    </w:p>
    <w:p w14:paraId="3909D7BD" w14:textId="4178FB2A" w:rsidR="00D105A0" w:rsidRDefault="00B51734">
      <w:pPr>
        <w:pStyle w:val="Sommario1"/>
        <w:tabs>
          <w:tab w:val="left" w:pos="566"/>
        </w:tabs>
        <w:rPr>
          <w:rFonts w:asciiTheme="minorHAnsi" w:eastAsiaTheme="minorEastAsia" w:hAnsiTheme="minorHAnsi" w:cstheme="minorBidi"/>
          <w:noProof/>
          <w:kern w:val="2"/>
          <w14:ligatures w14:val="standardContextual"/>
        </w:rPr>
      </w:pPr>
      <w:r>
        <w:fldChar w:fldCharType="begin"/>
      </w:r>
      <w:r>
        <w:instrText xml:space="preserve"> TOC \o "1-3" </w:instrText>
      </w:r>
      <w:r>
        <w:fldChar w:fldCharType="separate"/>
      </w:r>
      <w:r w:rsidR="00D105A0">
        <w:rPr>
          <w:noProof/>
        </w:rPr>
        <w:t>1.</w:t>
      </w:r>
      <w:r w:rsidR="00D105A0">
        <w:rPr>
          <w:rFonts w:asciiTheme="minorHAnsi" w:eastAsiaTheme="minorEastAsia" w:hAnsiTheme="minorHAnsi" w:cstheme="minorBidi"/>
          <w:noProof/>
          <w:kern w:val="2"/>
          <w14:ligatures w14:val="standardContextual"/>
        </w:rPr>
        <w:tab/>
      </w:r>
      <w:r w:rsidR="00D105A0">
        <w:rPr>
          <w:noProof/>
        </w:rPr>
        <w:t>Introduzione</w:t>
      </w:r>
      <w:r w:rsidR="00D105A0">
        <w:rPr>
          <w:noProof/>
        </w:rPr>
        <w:tab/>
      </w:r>
      <w:r w:rsidR="00D105A0">
        <w:rPr>
          <w:noProof/>
        </w:rPr>
        <w:fldChar w:fldCharType="begin"/>
      </w:r>
      <w:r w:rsidR="00D105A0">
        <w:rPr>
          <w:noProof/>
        </w:rPr>
        <w:instrText xml:space="preserve"> PAGEREF _Toc183267797 \h </w:instrText>
      </w:r>
      <w:r w:rsidR="00D105A0">
        <w:rPr>
          <w:noProof/>
        </w:rPr>
      </w:r>
      <w:r w:rsidR="00D105A0">
        <w:rPr>
          <w:noProof/>
        </w:rPr>
        <w:fldChar w:fldCharType="separate"/>
      </w:r>
      <w:r w:rsidR="001F431B">
        <w:rPr>
          <w:noProof/>
        </w:rPr>
        <w:t>4</w:t>
      </w:r>
      <w:r w:rsidR="00D105A0">
        <w:rPr>
          <w:noProof/>
        </w:rPr>
        <w:fldChar w:fldCharType="end"/>
      </w:r>
    </w:p>
    <w:p w14:paraId="49A643AD" w14:textId="46D7B45E" w:rsidR="00D105A0" w:rsidRDefault="00D105A0">
      <w:pPr>
        <w:pStyle w:val="Sommario2"/>
        <w:tabs>
          <w:tab w:val="left" w:pos="1132"/>
        </w:tabs>
        <w:rPr>
          <w:rFonts w:asciiTheme="minorHAnsi" w:eastAsiaTheme="minorEastAsia" w:hAnsiTheme="minorHAnsi" w:cstheme="minorBidi"/>
          <w:noProof/>
          <w:kern w:val="2"/>
          <w14:ligatures w14:val="standardContextual"/>
        </w:rPr>
      </w:pPr>
      <w:r>
        <w:rPr>
          <w:noProof/>
        </w:rPr>
        <w:t>1.1.</w:t>
      </w:r>
      <w:r>
        <w:rPr>
          <w:rFonts w:asciiTheme="minorHAnsi" w:eastAsiaTheme="minorEastAsia" w:hAnsiTheme="minorHAnsi" w:cstheme="minorBidi"/>
          <w:noProof/>
          <w:kern w:val="2"/>
          <w14:ligatures w14:val="standardContextual"/>
        </w:rPr>
        <w:tab/>
      </w:r>
      <w:r>
        <w:rPr>
          <w:noProof/>
        </w:rPr>
        <w:t>Scopo del Sistema</w:t>
      </w:r>
      <w:r>
        <w:rPr>
          <w:noProof/>
        </w:rPr>
        <w:tab/>
      </w:r>
      <w:r>
        <w:rPr>
          <w:noProof/>
        </w:rPr>
        <w:fldChar w:fldCharType="begin"/>
      </w:r>
      <w:r>
        <w:rPr>
          <w:noProof/>
        </w:rPr>
        <w:instrText xml:space="preserve"> PAGEREF _Toc183267798 \h </w:instrText>
      </w:r>
      <w:r>
        <w:rPr>
          <w:noProof/>
        </w:rPr>
      </w:r>
      <w:r>
        <w:rPr>
          <w:noProof/>
        </w:rPr>
        <w:fldChar w:fldCharType="separate"/>
      </w:r>
      <w:r w:rsidR="001F431B">
        <w:rPr>
          <w:noProof/>
        </w:rPr>
        <w:t>4</w:t>
      </w:r>
      <w:r>
        <w:rPr>
          <w:noProof/>
        </w:rPr>
        <w:fldChar w:fldCharType="end"/>
      </w:r>
    </w:p>
    <w:p w14:paraId="0A7F31C5" w14:textId="1CCA58B3" w:rsidR="00D105A0" w:rsidRDefault="00D105A0">
      <w:pPr>
        <w:pStyle w:val="Sommario2"/>
        <w:tabs>
          <w:tab w:val="left" w:pos="1132"/>
        </w:tabs>
        <w:rPr>
          <w:rFonts w:asciiTheme="minorHAnsi" w:eastAsiaTheme="minorEastAsia" w:hAnsiTheme="minorHAnsi" w:cstheme="minorBidi"/>
          <w:noProof/>
          <w:kern w:val="2"/>
          <w14:ligatures w14:val="standardContextual"/>
        </w:rPr>
      </w:pPr>
      <w:r>
        <w:rPr>
          <w:noProof/>
        </w:rPr>
        <w:t>1.2.</w:t>
      </w:r>
      <w:r>
        <w:rPr>
          <w:rFonts w:asciiTheme="minorHAnsi" w:eastAsiaTheme="minorEastAsia" w:hAnsiTheme="minorHAnsi" w:cstheme="minorBidi"/>
          <w:noProof/>
          <w:kern w:val="2"/>
          <w14:ligatures w14:val="standardContextual"/>
        </w:rPr>
        <w:tab/>
      </w:r>
      <w:r>
        <w:rPr>
          <w:noProof/>
        </w:rPr>
        <w:t>Obiettivi di progettazione</w:t>
      </w:r>
      <w:r>
        <w:rPr>
          <w:noProof/>
        </w:rPr>
        <w:tab/>
      </w:r>
      <w:r>
        <w:rPr>
          <w:noProof/>
        </w:rPr>
        <w:fldChar w:fldCharType="begin"/>
      </w:r>
      <w:r>
        <w:rPr>
          <w:noProof/>
        </w:rPr>
        <w:instrText xml:space="preserve"> PAGEREF _Toc183267799 \h </w:instrText>
      </w:r>
      <w:r>
        <w:rPr>
          <w:noProof/>
        </w:rPr>
      </w:r>
      <w:r>
        <w:rPr>
          <w:noProof/>
        </w:rPr>
        <w:fldChar w:fldCharType="separate"/>
      </w:r>
      <w:r w:rsidR="001F431B">
        <w:rPr>
          <w:noProof/>
        </w:rPr>
        <w:t>4</w:t>
      </w:r>
      <w:r>
        <w:rPr>
          <w:noProof/>
        </w:rPr>
        <w:fldChar w:fldCharType="end"/>
      </w:r>
    </w:p>
    <w:p w14:paraId="4CA517F3" w14:textId="7E44F4DD" w:rsidR="00D105A0" w:rsidRDefault="00D105A0">
      <w:pPr>
        <w:pStyle w:val="Sommario3"/>
        <w:tabs>
          <w:tab w:val="left" w:pos="1440"/>
        </w:tabs>
        <w:rPr>
          <w:rFonts w:asciiTheme="minorHAnsi" w:eastAsiaTheme="minorEastAsia" w:hAnsiTheme="minorHAnsi" w:cstheme="minorBidi"/>
          <w:noProof/>
          <w:kern w:val="2"/>
          <w14:ligatures w14:val="standardContextual"/>
        </w:rPr>
      </w:pPr>
      <w:r>
        <w:rPr>
          <w:noProof/>
        </w:rPr>
        <w:t>1.2.1.</w:t>
      </w:r>
      <w:r>
        <w:rPr>
          <w:rFonts w:asciiTheme="minorHAnsi" w:eastAsiaTheme="minorEastAsia" w:hAnsiTheme="minorHAnsi" w:cstheme="minorBidi"/>
          <w:noProof/>
          <w:kern w:val="2"/>
          <w14:ligatures w14:val="standardContextual"/>
        </w:rPr>
        <w:tab/>
      </w:r>
      <w:r>
        <w:rPr>
          <w:noProof/>
        </w:rPr>
        <w:t>Criteri di usabilità</w:t>
      </w:r>
      <w:r>
        <w:rPr>
          <w:noProof/>
        </w:rPr>
        <w:tab/>
      </w:r>
      <w:r>
        <w:rPr>
          <w:noProof/>
        </w:rPr>
        <w:fldChar w:fldCharType="begin"/>
      </w:r>
      <w:r>
        <w:rPr>
          <w:noProof/>
        </w:rPr>
        <w:instrText xml:space="preserve"> PAGEREF _Toc183267800 \h </w:instrText>
      </w:r>
      <w:r>
        <w:rPr>
          <w:noProof/>
        </w:rPr>
      </w:r>
      <w:r>
        <w:rPr>
          <w:noProof/>
        </w:rPr>
        <w:fldChar w:fldCharType="separate"/>
      </w:r>
      <w:r w:rsidR="001F431B">
        <w:rPr>
          <w:noProof/>
        </w:rPr>
        <w:t>4</w:t>
      </w:r>
      <w:r>
        <w:rPr>
          <w:noProof/>
        </w:rPr>
        <w:fldChar w:fldCharType="end"/>
      </w:r>
    </w:p>
    <w:p w14:paraId="7494A6C2" w14:textId="6D81D139" w:rsidR="00D105A0" w:rsidRDefault="00D105A0">
      <w:pPr>
        <w:pStyle w:val="Sommario3"/>
        <w:tabs>
          <w:tab w:val="left" w:pos="1440"/>
        </w:tabs>
        <w:rPr>
          <w:rFonts w:asciiTheme="minorHAnsi" w:eastAsiaTheme="minorEastAsia" w:hAnsiTheme="minorHAnsi" w:cstheme="minorBidi"/>
          <w:noProof/>
          <w:kern w:val="2"/>
          <w14:ligatures w14:val="standardContextual"/>
        </w:rPr>
      </w:pPr>
      <w:r>
        <w:rPr>
          <w:noProof/>
        </w:rPr>
        <w:t>1.2.2.</w:t>
      </w:r>
      <w:r>
        <w:rPr>
          <w:rFonts w:asciiTheme="minorHAnsi" w:eastAsiaTheme="minorEastAsia" w:hAnsiTheme="minorHAnsi" w:cstheme="minorBidi"/>
          <w:noProof/>
          <w:kern w:val="2"/>
          <w14:ligatures w14:val="standardContextual"/>
        </w:rPr>
        <w:tab/>
      </w:r>
      <w:r>
        <w:rPr>
          <w:noProof/>
        </w:rPr>
        <w:t>Criteri di affidabilità</w:t>
      </w:r>
      <w:r>
        <w:rPr>
          <w:noProof/>
        </w:rPr>
        <w:tab/>
      </w:r>
      <w:r>
        <w:rPr>
          <w:noProof/>
        </w:rPr>
        <w:fldChar w:fldCharType="begin"/>
      </w:r>
      <w:r>
        <w:rPr>
          <w:noProof/>
        </w:rPr>
        <w:instrText xml:space="preserve"> PAGEREF _Toc183267801 \h </w:instrText>
      </w:r>
      <w:r>
        <w:rPr>
          <w:noProof/>
        </w:rPr>
      </w:r>
      <w:r>
        <w:rPr>
          <w:noProof/>
        </w:rPr>
        <w:fldChar w:fldCharType="separate"/>
      </w:r>
      <w:r w:rsidR="001F431B">
        <w:rPr>
          <w:noProof/>
        </w:rPr>
        <w:t>4</w:t>
      </w:r>
      <w:r>
        <w:rPr>
          <w:noProof/>
        </w:rPr>
        <w:fldChar w:fldCharType="end"/>
      </w:r>
    </w:p>
    <w:p w14:paraId="05CE4662" w14:textId="64C4A275" w:rsidR="00D105A0" w:rsidRDefault="00D105A0">
      <w:pPr>
        <w:pStyle w:val="Sommario2"/>
        <w:tabs>
          <w:tab w:val="left" w:pos="1132"/>
        </w:tabs>
        <w:rPr>
          <w:rFonts w:asciiTheme="minorHAnsi" w:eastAsiaTheme="minorEastAsia" w:hAnsiTheme="minorHAnsi" w:cstheme="minorBidi"/>
          <w:noProof/>
          <w:kern w:val="2"/>
          <w14:ligatures w14:val="standardContextual"/>
        </w:rPr>
      </w:pPr>
      <w:r>
        <w:rPr>
          <w:noProof/>
        </w:rPr>
        <w:t>1.3.</w:t>
      </w:r>
      <w:r>
        <w:rPr>
          <w:rFonts w:asciiTheme="minorHAnsi" w:eastAsiaTheme="minorEastAsia" w:hAnsiTheme="minorHAnsi" w:cstheme="minorBidi"/>
          <w:noProof/>
          <w:kern w:val="2"/>
          <w14:ligatures w14:val="standardContextual"/>
        </w:rPr>
        <w:tab/>
      </w:r>
      <w:r>
        <w:rPr>
          <w:noProof/>
        </w:rPr>
        <w:t>Riferimenti</w:t>
      </w:r>
      <w:r>
        <w:rPr>
          <w:noProof/>
        </w:rPr>
        <w:tab/>
      </w:r>
      <w:r>
        <w:rPr>
          <w:noProof/>
        </w:rPr>
        <w:fldChar w:fldCharType="begin"/>
      </w:r>
      <w:r>
        <w:rPr>
          <w:noProof/>
        </w:rPr>
        <w:instrText xml:space="preserve"> PAGEREF _Toc183267802 \h </w:instrText>
      </w:r>
      <w:r>
        <w:rPr>
          <w:noProof/>
        </w:rPr>
      </w:r>
      <w:r>
        <w:rPr>
          <w:noProof/>
        </w:rPr>
        <w:fldChar w:fldCharType="separate"/>
      </w:r>
      <w:r w:rsidR="001F431B">
        <w:rPr>
          <w:noProof/>
        </w:rPr>
        <w:t>4</w:t>
      </w:r>
      <w:r>
        <w:rPr>
          <w:noProof/>
        </w:rPr>
        <w:fldChar w:fldCharType="end"/>
      </w:r>
    </w:p>
    <w:p w14:paraId="556ED246" w14:textId="2272CDB3" w:rsidR="00D105A0" w:rsidRDefault="00D105A0">
      <w:pPr>
        <w:pStyle w:val="Sommario1"/>
        <w:tabs>
          <w:tab w:val="left" w:pos="566"/>
        </w:tabs>
        <w:rPr>
          <w:rFonts w:asciiTheme="minorHAnsi" w:eastAsiaTheme="minorEastAsia" w:hAnsiTheme="minorHAnsi" w:cstheme="minorBidi"/>
          <w:noProof/>
          <w:kern w:val="2"/>
          <w14:ligatures w14:val="standardContextual"/>
        </w:rPr>
      </w:pPr>
      <w:r>
        <w:rPr>
          <w:noProof/>
        </w:rPr>
        <w:t>2.</w:t>
      </w:r>
      <w:r>
        <w:rPr>
          <w:rFonts w:asciiTheme="minorHAnsi" w:eastAsiaTheme="minorEastAsia" w:hAnsiTheme="minorHAnsi" w:cstheme="minorBidi"/>
          <w:noProof/>
          <w:kern w:val="2"/>
          <w14:ligatures w14:val="standardContextual"/>
        </w:rPr>
        <w:tab/>
      </w:r>
      <w:r>
        <w:rPr>
          <w:noProof/>
        </w:rPr>
        <w:t>Architettura Software Proposta</w:t>
      </w:r>
      <w:r>
        <w:rPr>
          <w:noProof/>
        </w:rPr>
        <w:tab/>
      </w:r>
      <w:r>
        <w:rPr>
          <w:noProof/>
        </w:rPr>
        <w:fldChar w:fldCharType="begin"/>
      </w:r>
      <w:r>
        <w:rPr>
          <w:noProof/>
        </w:rPr>
        <w:instrText xml:space="preserve"> PAGEREF _Toc183267803 \h </w:instrText>
      </w:r>
      <w:r>
        <w:rPr>
          <w:noProof/>
        </w:rPr>
      </w:r>
      <w:r>
        <w:rPr>
          <w:noProof/>
        </w:rPr>
        <w:fldChar w:fldCharType="separate"/>
      </w:r>
      <w:r w:rsidR="001F431B">
        <w:rPr>
          <w:noProof/>
        </w:rPr>
        <w:t>5</w:t>
      </w:r>
      <w:r>
        <w:rPr>
          <w:noProof/>
        </w:rPr>
        <w:fldChar w:fldCharType="end"/>
      </w:r>
    </w:p>
    <w:p w14:paraId="1785BBDF" w14:textId="19798B68" w:rsidR="00D105A0" w:rsidRDefault="00D105A0">
      <w:pPr>
        <w:pStyle w:val="Sommario2"/>
        <w:tabs>
          <w:tab w:val="left" w:pos="1132"/>
        </w:tabs>
        <w:rPr>
          <w:rFonts w:asciiTheme="minorHAnsi" w:eastAsiaTheme="minorEastAsia" w:hAnsiTheme="minorHAnsi" w:cstheme="minorBidi"/>
          <w:noProof/>
          <w:kern w:val="2"/>
          <w14:ligatures w14:val="standardContextual"/>
        </w:rPr>
      </w:pPr>
      <w:r>
        <w:rPr>
          <w:noProof/>
        </w:rPr>
        <w:t>2.1.</w:t>
      </w:r>
      <w:r>
        <w:rPr>
          <w:rFonts w:asciiTheme="minorHAnsi" w:eastAsiaTheme="minorEastAsia" w:hAnsiTheme="minorHAnsi" w:cstheme="minorBidi"/>
          <w:noProof/>
          <w:kern w:val="2"/>
          <w14:ligatures w14:val="standardContextual"/>
        </w:rPr>
        <w:tab/>
      </w:r>
      <w:r>
        <w:rPr>
          <w:noProof/>
        </w:rPr>
        <w:t>Decomposizione in Sottosistemi</w:t>
      </w:r>
      <w:r>
        <w:rPr>
          <w:noProof/>
        </w:rPr>
        <w:tab/>
      </w:r>
      <w:r>
        <w:rPr>
          <w:noProof/>
        </w:rPr>
        <w:fldChar w:fldCharType="begin"/>
      </w:r>
      <w:r>
        <w:rPr>
          <w:noProof/>
        </w:rPr>
        <w:instrText xml:space="preserve"> PAGEREF _Toc183267804 \h </w:instrText>
      </w:r>
      <w:r>
        <w:rPr>
          <w:noProof/>
        </w:rPr>
      </w:r>
      <w:r>
        <w:rPr>
          <w:noProof/>
        </w:rPr>
        <w:fldChar w:fldCharType="separate"/>
      </w:r>
      <w:r w:rsidR="001F431B">
        <w:rPr>
          <w:noProof/>
        </w:rPr>
        <w:t>5</w:t>
      </w:r>
      <w:r>
        <w:rPr>
          <w:noProof/>
        </w:rPr>
        <w:fldChar w:fldCharType="end"/>
      </w:r>
    </w:p>
    <w:p w14:paraId="008517D5" w14:textId="1804005E" w:rsidR="00D105A0" w:rsidRDefault="00D105A0">
      <w:pPr>
        <w:pStyle w:val="Sommario2"/>
        <w:tabs>
          <w:tab w:val="left" w:pos="1132"/>
        </w:tabs>
        <w:rPr>
          <w:rFonts w:asciiTheme="minorHAnsi" w:eastAsiaTheme="minorEastAsia" w:hAnsiTheme="minorHAnsi" w:cstheme="minorBidi"/>
          <w:noProof/>
          <w:kern w:val="2"/>
          <w14:ligatures w14:val="standardContextual"/>
        </w:rPr>
      </w:pPr>
      <w:r>
        <w:rPr>
          <w:noProof/>
        </w:rPr>
        <w:t>2.2.</w:t>
      </w:r>
      <w:r>
        <w:rPr>
          <w:rFonts w:asciiTheme="minorHAnsi" w:eastAsiaTheme="minorEastAsia" w:hAnsiTheme="minorHAnsi" w:cstheme="minorBidi"/>
          <w:noProof/>
          <w:kern w:val="2"/>
          <w14:ligatures w14:val="standardContextual"/>
        </w:rPr>
        <w:tab/>
      </w:r>
      <w:r>
        <w:rPr>
          <w:noProof/>
        </w:rPr>
        <w:t>Mapping Hardware/Software</w:t>
      </w:r>
      <w:r>
        <w:rPr>
          <w:noProof/>
        </w:rPr>
        <w:tab/>
      </w:r>
      <w:r>
        <w:rPr>
          <w:noProof/>
        </w:rPr>
        <w:fldChar w:fldCharType="begin"/>
      </w:r>
      <w:r>
        <w:rPr>
          <w:noProof/>
        </w:rPr>
        <w:instrText xml:space="preserve"> PAGEREF _Toc183267805 \h </w:instrText>
      </w:r>
      <w:r>
        <w:rPr>
          <w:noProof/>
        </w:rPr>
      </w:r>
      <w:r>
        <w:rPr>
          <w:noProof/>
        </w:rPr>
        <w:fldChar w:fldCharType="separate"/>
      </w:r>
      <w:r w:rsidR="001F431B">
        <w:rPr>
          <w:noProof/>
        </w:rPr>
        <w:t>6</w:t>
      </w:r>
      <w:r>
        <w:rPr>
          <w:noProof/>
        </w:rPr>
        <w:fldChar w:fldCharType="end"/>
      </w:r>
    </w:p>
    <w:p w14:paraId="0CEFF43D" w14:textId="3E4120A2" w:rsidR="00D105A0" w:rsidRDefault="00D105A0">
      <w:pPr>
        <w:pStyle w:val="Sommario2"/>
        <w:tabs>
          <w:tab w:val="left" w:pos="1132"/>
        </w:tabs>
        <w:rPr>
          <w:rFonts w:asciiTheme="minorHAnsi" w:eastAsiaTheme="minorEastAsia" w:hAnsiTheme="minorHAnsi" w:cstheme="minorBidi"/>
          <w:noProof/>
          <w:kern w:val="2"/>
          <w14:ligatures w14:val="standardContextual"/>
        </w:rPr>
      </w:pPr>
      <w:r>
        <w:rPr>
          <w:noProof/>
        </w:rPr>
        <w:t>2.3.</w:t>
      </w:r>
      <w:r>
        <w:rPr>
          <w:rFonts w:asciiTheme="minorHAnsi" w:eastAsiaTheme="minorEastAsia" w:hAnsiTheme="minorHAnsi" w:cstheme="minorBidi"/>
          <w:noProof/>
          <w:kern w:val="2"/>
          <w14:ligatures w14:val="standardContextual"/>
        </w:rPr>
        <w:tab/>
      </w:r>
      <w:r>
        <w:rPr>
          <w:noProof/>
        </w:rPr>
        <w:t>Gestione dei dati persistenti</w:t>
      </w:r>
      <w:r>
        <w:rPr>
          <w:noProof/>
        </w:rPr>
        <w:tab/>
      </w:r>
      <w:r>
        <w:rPr>
          <w:noProof/>
        </w:rPr>
        <w:fldChar w:fldCharType="begin"/>
      </w:r>
      <w:r>
        <w:rPr>
          <w:noProof/>
        </w:rPr>
        <w:instrText xml:space="preserve"> PAGEREF _Toc183267806 \h </w:instrText>
      </w:r>
      <w:r>
        <w:rPr>
          <w:noProof/>
        </w:rPr>
      </w:r>
      <w:r>
        <w:rPr>
          <w:noProof/>
        </w:rPr>
        <w:fldChar w:fldCharType="separate"/>
      </w:r>
      <w:r w:rsidR="001F431B">
        <w:rPr>
          <w:noProof/>
        </w:rPr>
        <w:t>7</w:t>
      </w:r>
      <w:r>
        <w:rPr>
          <w:noProof/>
        </w:rPr>
        <w:fldChar w:fldCharType="end"/>
      </w:r>
    </w:p>
    <w:p w14:paraId="6C7981EE" w14:textId="4DA234F1" w:rsidR="00D105A0" w:rsidRDefault="00D105A0">
      <w:pPr>
        <w:pStyle w:val="Sommario2"/>
        <w:tabs>
          <w:tab w:val="left" w:pos="1132"/>
        </w:tabs>
        <w:rPr>
          <w:rFonts w:asciiTheme="minorHAnsi" w:eastAsiaTheme="minorEastAsia" w:hAnsiTheme="minorHAnsi" w:cstheme="minorBidi"/>
          <w:noProof/>
          <w:kern w:val="2"/>
          <w14:ligatures w14:val="standardContextual"/>
        </w:rPr>
      </w:pPr>
      <w:r>
        <w:rPr>
          <w:noProof/>
        </w:rPr>
        <w:t>2.4.</w:t>
      </w:r>
      <w:r>
        <w:rPr>
          <w:rFonts w:asciiTheme="minorHAnsi" w:eastAsiaTheme="minorEastAsia" w:hAnsiTheme="minorHAnsi" w:cstheme="minorBidi"/>
          <w:noProof/>
          <w:kern w:val="2"/>
          <w14:ligatures w14:val="standardContextual"/>
        </w:rPr>
        <w:tab/>
      </w:r>
      <w:r>
        <w:rPr>
          <w:noProof/>
        </w:rPr>
        <w:t>Controllo degli accessi e sicurezza</w:t>
      </w:r>
      <w:r>
        <w:rPr>
          <w:noProof/>
        </w:rPr>
        <w:tab/>
      </w:r>
      <w:r>
        <w:rPr>
          <w:noProof/>
        </w:rPr>
        <w:fldChar w:fldCharType="begin"/>
      </w:r>
      <w:r>
        <w:rPr>
          <w:noProof/>
        </w:rPr>
        <w:instrText xml:space="preserve"> PAGEREF _Toc183267807 \h </w:instrText>
      </w:r>
      <w:r>
        <w:rPr>
          <w:noProof/>
        </w:rPr>
      </w:r>
      <w:r>
        <w:rPr>
          <w:noProof/>
        </w:rPr>
        <w:fldChar w:fldCharType="separate"/>
      </w:r>
      <w:r w:rsidR="001F431B">
        <w:rPr>
          <w:noProof/>
        </w:rPr>
        <w:t>8</w:t>
      </w:r>
      <w:r>
        <w:rPr>
          <w:noProof/>
        </w:rPr>
        <w:fldChar w:fldCharType="end"/>
      </w:r>
    </w:p>
    <w:p w14:paraId="0C7A6E87" w14:textId="419919A3" w:rsidR="00D105A0" w:rsidRDefault="00D105A0">
      <w:pPr>
        <w:pStyle w:val="Sommario2"/>
        <w:tabs>
          <w:tab w:val="left" w:pos="1132"/>
        </w:tabs>
        <w:rPr>
          <w:rFonts w:asciiTheme="minorHAnsi" w:eastAsiaTheme="minorEastAsia" w:hAnsiTheme="minorHAnsi" w:cstheme="minorBidi"/>
          <w:noProof/>
          <w:kern w:val="2"/>
          <w14:ligatures w14:val="standardContextual"/>
        </w:rPr>
      </w:pPr>
      <w:r>
        <w:rPr>
          <w:noProof/>
        </w:rPr>
        <w:t>2.5.</w:t>
      </w:r>
      <w:r>
        <w:rPr>
          <w:rFonts w:asciiTheme="minorHAnsi" w:eastAsiaTheme="minorEastAsia" w:hAnsiTheme="minorHAnsi" w:cstheme="minorBidi"/>
          <w:noProof/>
          <w:kern w:val="2"/>
          <w14:ligatures w14:val="standardContextual"/>
        </w:rPr>
        <w:tab/>
      </w:r>
      <w:r>
        <w:rPr>
          <w:noProof/>
        </w:rPr>
        <w:t>Controllo Software</w:t>
      </w:r>
      <w:r>
        <w:rPr>
          <w:noProof/>
        </w:rPr>
        <w:tab/>
      </w:r>
      <w:r>
        <w:rPr>
          <w:noProof/>
        </w:rPr>
        <w:fldChar w:fldCharType="begin"/>
      </w:r>
      <w:r>
        <w:rPr>
          <w:noProof/>
        </w:rPr>
        <w:instrText xml:space="preserve"> PAGEREF _Toc183267808 \h </w:instrText>
      </w:r>
      <w:r>
        <w:rPr>
          <w:noProof/>
        </w:rPr>
      </w:r>
      <w:r>
        <w:rPr>
          <w:noProof/>
        </w:rPr>
        <w:fldChar w:fldCharType="separate"/>
      </w:r>
      <w:r w:rsidR="001F431B">
        <w:rPr>
          <w:noProof/>
        </w:rPr>
        <w:t>9</w:t>
      </w:r>
      <w:r>
        <w:rPr>
          <w:noProof/>
        </w:rPr>
        <w:fldChar w:fldCharType="end"/>
      </w:r>
    </w:p>
    <w:p w14:paraId="4FEEF1DB" w14:textId="30ECC9D4" w:rsidR="00D105A0" w:rsidRDefault="00D105A0">
      <w:pPr>
        <w:pStyle w:val="Sommario2"/>
        <w:tabs>
          <w:tab w:val="left" w:pos="1132"/>
        </w:tabs>
        <w:rPr>
          <w:rFonts w:asciiTheme="minorHAnsi" w:eastAsiaTheme="minorEastAsia" w:hAnsiTheme="minorHAnsi" w:cstheme="minorBidi"/>
          <w:noProof/>
          <w:kern w:val="2"/>
          <w14:ligatures w14:val="standardContextual"/>
        </w:rPr>
      </w:pPr>
      <w:r>
        <w:rPr>
          <w:noProof/>
        </w:rPr>
        <w:t>2.6.</w:t>
      </w:r>
      <w:r>
        <w:rPr>
          <w:rFonts w:asciiTheme="minorHAnsi" w:eastAsiaTheme="minorEastAsia" w:hAnsiTheme="minorHAnsi" w:cstheme="minorBidi"/>
          <w:noProof/>
          <w:kern w:val="2"/>
          <w14:ligatures w14:val="standardContextual"/>
        </w:rPr>
        <w:tab/>
      </w:r>
      <w:r>
        <w:rPr>
          <w:noProof/>
        </w:rPr>
        <w:t>Condizioni di confine</w:t>
      </w:r>
      <w:r>
        <w:rPr>
          <w:noProof/>
        </w:rPr>
        <w:tab/>
      </w:r>
      <w:r>
        <w:rPr>
          <w:noProof/>
        </w:rPr>
        <w:fldChar w:fldCharType="begin"/>
      </w:r>
      <w:r>
        <w:rPr>
          <w:noProof/>
        </w:rPr>
        <w:instrText xml:space="preserve"> PAGEREF _Toc183267809 \h </w:instrText>
      </w:r>
      <w:r>
        <w:rPr>
          <w:noProof/>
        </w:rPr>
      </w:r>
      <w:r>
        <w:rPr>
          <w:noProof/>
        </w:rPr>
        <w:fldChar w:fldCharType="separate"/>
      </w:r>
      <w:r w:rsidR="001F431B">
        <w:rPr>
          <w:noProof/>
        </w:rPr>
        <w:t>10</w:t>
      </w:r>
      <w:r>
        <w:rPr>
          <w:noProof/>
        </w:rPr>
        <w:fldChar w:fldCharType="end"/>
      </w:r>
    </w:p>
    <w:p w14:paraId="1CC13CF9" w14:textId="46D04C26" w:rsidR="00D105A0" w:rsidRDefault="00D105A0">
      <w:pPr>
        <w:pStyle w:val="Sommario2"/>
        <w:tabs>
          <w:tab w:val="left" w:pos="1132"/>
        </w:tabs>
        <w:rPr>
          <w:rFonts w:asciiTheme="minorHAnsi" w:eastAsiaTheme="minorEastAsia" w:hAnsiTheme="minorHAnsi" w:cstheme="minorBidi"/>
          <w:noProof/>
          <w:kern w:val="2"/>
          <w14:ligatures w14:val="standardContextual"/>
        </w:rPr>
      </w:pPr>
      <w:r>
        <w:rPr>
          <w:noProof/>
        </w:rPr>
        <w:t>2.7.</w:t>
      </w:r>
      <w:r>
        <w:rPr>
          <w:rFonts w:asciiTheme="minorHAnsi" w:eastAsiaTheme="minorEastAsia" w:hAnsiTheme="minorHAnsi" w:cstheme="minorBidi"/>
          <w:noProof/>
          <w:kern w:val="2"/>
          <w14:ligatures w14:val="standardContextual"/>
        </w:rPr>
        <w:tab/>
      </w:r>
      <w:r>
        <w:rPr>
          <w:noProof/>
        </w:rPr>
        <w:t>Servizi dei Sottosistemi</w:t>
      </w:r>
      <w:r>
        <w:rPr>
          <w:noProof/>
        </w:rPr>
        <w:tab/>
      </w:r>
      <w:r>
        <w:rPr>
          <w:noProof/>
        </w:rPr>
        <w:fldChar w:fldCharType="begin"/>
      </w:r>
      <w:r>
        <w:rPr>
          <w:noProof/>
        </w:rPr>
        <w:instrText xml:space="preserve"> PAGEREF _Toc183267810 \h </w:instrText>
      </w:r>
      <w:r>
        <w:rPr>
          <w:noProof/>
        </w:rPr>
      </w:r>
      <w:r>
        <w:rPr>
          <w:noProof/>
        </w:rPr>
        <w:fldChar w:fldCharType="separate"/>
      </w:r>
      <w:r w:rsidR="001F431B">
        <w:rPr>
          <w:noProof/>
        </w:rPr>
        <w:t>11</w:t>
      </w:r>
      <w:r>
        <w:rPr>
          <w:noProof/>
        </w:rPr>
        <w:fldChar w:fldCharType="end"/>
      </w:r>
    </w:p>
    <w:p w14:paraId="54B3FDA5" w14:textId="3C4CCAD7" w:rsidR="00B51734" w:rsidRPr="00AC777C" w:rsidRDefault="00B51734">
      <w:pPr>
        <w:pStyle w:val="Sommario5"/>
      </w:pPr>
      <w:r>
        <w:fldChar w:fldCharType="end"/>
      </w:r>
    </w:p>
    <w:p w14:paraId="181674B1" w14:textId="77777777" w:rsidR="003E00FB" w:rsidRPr="00AC777C" w:rsidRDefault="003E00FB">
      <w:pPr>
        <w:pStyle w:val="Sommario5"/>
      </w:pPr>
    </w:p>
    <w:p w14:paraId="7BAC30FD" w14:textId="599D3190" w:rsidR="00CE1259" w:rsidRPr="00CE1259" w:rsidRDefault="006D2F17" w:rsidP="000641FA">
      <w:pPr>
        <w:pStyle w:val="Titolo"/>
        <w:numPr>
          <w:ilvl w:val="0"/>
          <w:numId w:val="2"/>
        </w:numPr>
      </w:pPr>
      <w:r w:rsidRPr="00AC777C">
        <w:rPr>
          <w:rFonts w:ascii="Arial" w:hAnsi="Arial"/>
        </w:rPr>
        <w:br w:type="page"/>
      </w:r>
      <w:bookmarkStart w:id="0" w:name="_Toc182846222"/>
      <w:bookmarkStart w:id="1" w:name="_Toc183267797"/>
      <w:r w:rsidRPr="006D2F17">
        <w:lastRenderedPageBreak/>
        <w:t>Introduzion</w:t>
      </w:r>
      <w:bookmarkEnd w:id="0"/>
      <w:r w:rsidR="00CE1259">
        <w:t>e</w:t>
      </w:r>
      <w:bookmarkEnd w:id="1"/>
    </w:p>
    <w:p w14:paraId="5BBF58B5" w14:textId="747022E1" w:rsidR="00CE1259" w:rsidRPr="00CE1259" w:rsidRDefault="003428C6" w:rsidP="00CE1259">
      <w:pPr>
        <w:pStyle w:val="Titolo2"/>
      </w:pPr>
      <w:r>
        <w:t xml:space="preserve"> </w:t>
      </w:r>
      <w:bookmarkStart w:id="2" w:name="_Toc182846223"/>
      <w:bookmarkStart w:id="3" w:name="_Toc183267798"/>
      <w:r>
        <w:t>Scopo del Sistema</w:t>
      </w:r>
      <w:bookmarkEnd w:id="2"/>
      <w:bookmarkEnd w:id="3"/>
    </w:p>
    <w:p w14:paraId="3AB0A69A" w14:textId="77777777" w:rsidR="006B106B" w:rsidRDefault="006B106B" w:rsidP="006B106B">
      <w:pPr>
        <w:ind w:left="360"/>
      </w:pPr>
      <w:r>
        <w:t>Lo scopo del sistema è permettere la gestione dell’attività di una struttura alberghiera. Si intende</w:t>
      </w:r>
    </w:p>
    <w:p w14:paraId="25F432CB" w14:textId="77777777" w:rsidR="006B106B" w:rsidRDefault="006B106B" w:rsidP="006B106B">
      <w:pPr>
        <w:ind w:left="360"/>
      </w:pPr>
      <w:r>
        <w:t>gestire le camere, i servizi offerti e le prenotazioni effettuate dai clienti. Queste operazioni</w:t>
      </w:r>
    </w:p>
    <w:p w14:paraId="244D6F36" w14:textId="77777777" w:rsidR="006B106B" w:rsidRDefault="006B106B" w:rsidP="006B106B">
      <w:pPr>
        <w:ind w:left="360"/>
      </w:pPr>
      <w:r>
        <w:t>verranno eseguite rispettivamente dal gestore delle camere e servizi, ossia il direttore, e dal</w:t>
      </w:r>
    </w:p>
    <w:p w14:paraId="49B03FCF" w14:textId="77777777" w:rsidR="006B106B" w:rsidRDefault="006B106B" w:rsidP="006B106B">
      <w:pPr>
        <w:ind w:left="360"/>
      </w:pPr>
      <w:r>
        <w:t>gestore delle prenotazioni. Inoltre, i clienti avranno la possibilità di registrarsi, accedere,</w:t>
      </w:r>
    </w:p>
    <w:p w14:paraId="098CD633" w14:textId="77777777" w:rsidR="006B106B" w:rsidRDefault="006B106B" w:rsidP="006B106B">
      <w:pPr>
        <w:ind w:left="360"/>
      </w:pPr>
      <w:r>
        <w:t>finalizzare una prenotazione e visualizzarle.</w:t>
      </w:r>
    </w:p>
    <w:p w14:paraId="6CCA2A11" w14:textId="77777777" w:rsidR="006B106B" w:rsidRDefault="006B106B" w:rsidP="006B106B">
      <w:pPr>
        <w:ind w:left="360"/>
      </w:pPr>
    </w:p>
    <w:p w14:paraId="33987ABD" w14:textId="6B024AD7" w:rsidR="006B106B" w:rsidRDefault="006B106B" w:rsidP="006B106B">
      <w:pPr>
        <w:pStyle w:val="Titolo2"/>
      </w:pPr>
      <w:r>
        <w:t xml:space="preserve"> </w:t>
      </w:r>
      <w:bookmarkStart w:id="4" w:name="_Toc183267799"/>
      <w:r>
        <w:t>Obiettivi di progettazione</w:t>
      </w:r>
      <w:bookmarkEnd w:id="4"/>
    </w:p>
    <w:p w14:paraId="1F1F47E7" w14:textId="77777777" w:rsidR="00492221" w:rsidRPr="00492221" w:rsidRDefault="00492221" w:rsidP="00492221">
      <w:pPr>
        <w:pStyle w:val="Titolo3"/>
      </w:pPr>
      <w:bookmarkStart w:id="5" w:name="_Toc183267800"/>
      <w:r w:rsidRPr="00492221">
        <w:t>Criteri di usabilità</w:t>
      </w:r>
      <w:bookmarkEnd w:id="5"/>
    </w:p>
    <w:p w14:paraId="0E1632A7" w14:textId="77777777" w:rsidR="00492221" w:rsidRPr="00492221" w:rsidRDefault="00492221" w:rsidP="00492221">
      <w:pPr>
        <w:ind w:left="709"/>
      </w:pPr>
      <w:r w:rsidRPr="00492221">
        <w:t>Il sistema deve fornire un meccanismo per evitare l’inserimento di input non validi, come nel caso dell’inserimento delle date al momento della prenotazione e del numero di persone che usufruiscono dei servizi. Questa operazione è svolta mediante l’invio di messaggi di errore da parte del sistema all’utente, comunicando quali dati di input non sono validi, e imponendo dei vincoli sui valori da inserire garantendo consistenza e correttezza.</w:t>
      </w:r>
    </w:p>
    <w:p w14:paraId="04A1D9F5" w14:textId="77777777" w:rsidR="00492221" w:rsidRPr="00492221" w:rsidRDefault="00492221" w:rsidP="00492221">
      <w:pPr>
        <w:ind w:left="709"/>
      </w:pPr>
    </w:p>
    <w:p w14:paraId="5992BDCB" w14:textId="4BECAE5E" w:rsidR="00492221" w:rsidRPr="00492221" w:rsidRDefault="00492221" w:rsidP="00492221">
      <w:pPr>
        <w:ind w:left="709"/>
      </w:pPr>
      <w:r w:rsidRPr="00492221">
        <w:t>L’obiettivo del sistema è quindi quello di fornire un’interfaccia utente semplice ed intuitiva attraverso l’implementazione di un design responsive, in modo che la web application possa essere utilizzata su qualsiasi dispositivo, e fornendo in ogni pagina una barra di navigazione garantendo una facile navigabilità tra la varie aree del sistema. Tutto ciò deve essere realizzato rispettando i vincoli citati inizialmente.</w:t>
      </w:r>
    </w:p>
    <w:p w14:paraId="14F809B9" w14:textId="4009AB1D" w:rsidR="00492221" w:rsidRPr="00492221" w:rsidRDefault="00492221" w:rsidP="00492221">
      <w:pPr>
        <w:pStyle w:val="Titolo3"/>
      </w:pPr>
      <w:bookmarkStart w:id="6" w:name="_Toc183267801"/>
      <w:r w:rsidRPr="00492221">
        <w:t>Criteri di affidabilità</w:t>
      </w:r>
      <w:bookmarkEnd w:id="6"/>
    </w:p>
    <w:p w14:paraId="0A99CC10" w14:textId="77777777" w:rsidR="00492221" w:rsidRPr="00492221" w:rsidRDefault="00492221" w:rsidP="00492221">
      <w:pPr>
        <w:ind w:left="709"/>
      </w:pPr>
      <w:r w:rsidRPr="00492221">
        <w:t>Il sistema realizzato deve essere robusto, effettuando delle verifiche sui dati inseriti in modo tale da gestire gli input non validi, aggiungendo un ulteriore livello di controllo oltre alla prima verifica effettuata dopo l’inserimento degli input da parte del cliente. Questo consente di gestire situazioni non previste.</w:t>
      </w:r>
    </w:p>
    <w:p w14:paraId="49362AB9" w14:textId="29EB806E" w:rsidR="00492221" w:rsidRPr="00492221" w:rsidRDefault="00492221" w:rsidP="00492221">
      <w:pPr>
        <w:ind w:left="709"/>
      </w:pPr>
      <w:r w:rsidRPr="00492221">
        <w:t>Inoltre il sistema deve rispettare dei requisiti di sicurezza, adottando protocolli che garantiscono una connessione sicura e crittografando i dati sensibili degli utenti, come la password dell’account. Infine, la password deve rispettare un vincolo sul numero di caratteri e sul contenuto.</w:t>
      </w:r>
    </w:p>
    <w:p w14:paraId="3E11DBCA" w14:textId="77777777" w:rsidR="00492221" w:rsidRPr="00492221" w:rsidRDefault="00492221" w:rsidP="00492221">
      <w:pPr>
        <w:ind w:left="709"/>
      </w:pPr>
    </w:p>
    <w:p w14:paraId="1A640FF9" w14:textId="4E29B364" w:rsidR="006B106B" w:rsidRDefault="00492221" w:rsidP="00492221">
      <w:pPr>
        <w:ind w:left="709"/>
      </w:pPr>
      <w:r w:rsidRPr="00492221">
        <w:t>L’obiettivo di progettazione è realizzare un sistema sicuro e affidabile, che effettui i controlli necessari e che protegga le credenziali di accesso degli utenti.</w:t>
      </w:r>
    </w:p>
    <w:p w14:paraId="49C64A74" w14:textId="77777777" w:rsidR="00492221" w:rsidRDefault="00492221" w:rsidP="00492221">
      <w:pPr>
        <w:ind w:left="709"/>
      </w:pPr>
    </w:p>
    <w:p w14:paraId="29F6B8B1" w14:textId="0277B2D7" w:rsidR="00E80A4E" w:rsidRPr="00E80A4E" w:rsidRDefault="00492221" w:rsidP="00E80A4E">
      <w:pPr>
        <w:pStyle w:val="Titolo2"/>
      </w:pPr>
      <w:r>
        <w:t xml:space="preserve"> </w:t>
      </w:r>
      <w:bookmarkStart w:id="7" w:name="_Toc183267802"/>
      <w:r>
        <w:t>Riferimenti</w:t>
      </w:r>
      <w:bookmarkEnd w:id="7"/>
    </w:p>
    <w:p w14:paraId="3F3483E7" w14:textId="77777777" w:rsidR="00E80A4E" w:rsidRDefault="00E80A4E" w:rsidP="00E80A4E">
      <w:pPr>
        <w:ind w:firstLine="360"/>
      </w:pPr>
    </w:p>
    <w:p w14:paraId="1CED74A9" w14:textId="3DADA944" w:rsidR="00556EC2" w:rsidRDefault="00E80A4E" w:rsidP="00E80A4E">
      <w:pPr>
        <w:ind w:firstLine="360"/>
      </w:pPr>
      <w:r w:rsidRPr="00E80A4E">
        <w:t>RequirementsAnalysisDocument_HotelCampus</w:t>
      </w:r>
    </w:p>
    <w:p w14:paraId="3940FB69" w14:textId="11F1464E" w:rsidR="000641FA" w:rsidRDefault="000641FA" w:rsidP="000641FA">
      <w:pPr>
        <w:widowControl/>
        <w:suppressAutoHyphens w:val="0"/>
      </w:pPr>
      <w:r>
        <w:br w:type="page"/>
      </w:r>
    </w:p>
    <w:p w14:paraId="470A964C" w14:textId="7DAF3A8C" w:rsidR="00134569" w:rsidRPr="00134569" w:rsidRDefault="000641FA" w:rsidP="00134569">
      <w:pPr>
        <w:pStyle w:val="Titolo"/>
        <w:numPr>
          <w:ilvl w:val="0"/>
          <w:numId w:val="2"/>
        </w:numPr>
      </w:pPr>
      <w:bookmarkStart w:id="8" w:name="_Toc183267803"/>
      <w:r>
        <w:lastRenderedPageBreak/>
        <w:t>Architettura Software Proposta</w:t>
      </w:r>
      <w:bookmarkEnd w:id="8"/>
    </w:p>
    <w:p w14:paraId="0D38698A" w14:textId="5E568E27" w:rsidR="00D73D48" w:rsidRDefault="00C42D55" w:rsidP="00C42D55">
      <w:pPr>
        <w:pStyle w:val="Titolo2"/>
      </w:pPr>
      <w:r>
        <w:t xml:space="preserve"> </w:t>
      </w:r>
      <w:bookmarkStart w:id="9" w:name="_Toc183267804"/>
      <w:r>
        <w:t xml:space="preserve">Decomposizione </w:t>
      </w:r>
      <w:r w:rsidR="00DB3BF1">
        <w:t>in Sottosistemi</w:t>
      </w:r>
      <w:bookmarkEnd w:id="9"/>
    </w:p>
    <w:p w14:paraId="1B87B986" w14:textId="174FF252" w:rsidR="000F418A" w:rsidRDefault="00943D4B" w:rsidP="000F418A">
      <w:pPr>
        <w:ind w:left="360"/>
      </w:pPr>
      <w:r>
        <w:t>Partendo dal modello di analisi prodotto (</w:t>
      </w:r>
      <w:r w:rsidRPr="00943D4B">
        <w:rPr>
          <w:i/>
          <w:iCs/>
        </w:rPr>
        <w:t>RequirementsAnalysisDocument</w:t>
      </w:r>
      <w:r w:rsidR="00134569">
        <w:rPr>
          <w:i/>
          <w:iCs/>
        </w:rPr>
        <w:t>_</w:t>
      </w:r>
      <w:r w:rsidRPr="00943D4B">
        <w:rPr>
          <w:i/>
          <w:iCs/>
        </w:rPr>
        <w:t>HotelCampus</w:t>
      </w:r>
      <w:r>
        <w:t>)</w:t>
      </w:r>
      <w:r w:rsidR="00134569">
        <w:t xml:space="preserve">, </w:t>
      </w:r>
      <w:r w:rsidR="00734DF3">
        <w:t xml:space="preserve">il sistema verrà decomposto seguendo lo stile architetturale </w:t>
      </w:r>
      <w:r w:rsidR="008456C3">
        <w:t>a tre livelli: interface, application logic e storage.</w:t>
      </w:r>
      <w:r w:rsidR="000F418A">
        <w:t xml:space="preserve"> </w:t>
      </w:r>
    </w:p>
    <w:p w14:paraId="67A03E8B" w14:textId="77777777" w:rsidR="000F418A" w:rsidRDefault="000F418A" w:rsidP="000F418A">
      <w:pPr>
        <w:ind w:left="360"/>
      </w:pPr>
    </w:p>
    <w:p w14:paraId="5228B4C0" w14:textId="1AA5C149" w:rsidR="00E3063E" w:rsidRPr="00E3063E" w:rsidRDefault="00E3063E" w:rsidP="000F418A">
      <w:pPr>
        <w:ind w:left="360"/>
        <w:rPr>
          <w:b/>
          <w:bCs/>
        </w:rPr>
      </w:pPr>
      <w:r w:rsidRPr="00E3063E">
        <w:rPr>
          <w:b/>
          <w:bCs/>
        </w:rPr>
        <w:t>Component Diagram</w:t>
      </w:r>
    </w:p>
    <w:p w14:paraId="65CE75BC" w14:textId="54249D03" w:rsidR="000F418A" w:rsidRDefault="00212E34" w:rsidP="002E486C">
      <w:pPr>
        <w:ind w:left="360"/>
        <w:jc w:val="center"/>
      </w:pPr>
      <w:r w:rsidRPr="00212E34">
        <w:rPr>
          <w:noProof/>
        </w:rPr>
        <w:drawing>
          <wp:inline distT="0" distB="0" distL="0" distR="0" wp14:anchorId="1BA85B7A" wp14:editId="3AB516FD">
            <wp:extent cx="5950528" cy="3759138"/>
            <wp:effectExtent l="0" t="0" r="0" b="0"/>
            <wp:docPr id="977741630"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41630" name="Immagine 1" descr="Immagine che contiene testo, schermata, linea, diagramma&#10;&#10;Descrizione generata automaticamente"/>
                    <pic:cNvPicPr/>
                  </pic:nvPicPr>
                  <pic:blipFill>
                    <a:blip r:embed="rId14"/>
                    <a:stretch>
                      <a:fillRect/>
                    </a:stretch>
                  </pic:blipFill>
                  <pic:spPr>
                    <a:xfrm>
                      <a:off x="0" y="0"/>
                      <a:ext cx="5955696" cy="3762402"/>
                    </a:xfrm>
                    <a:prstGeom prst="rect">
                      <a:avLst/>
                    </a:prstGeom>
                  </pic:spPr>
                </pic:pic>
              </a:graphicData>
            </a:graphic>
          </wp:inline>
        </w:drawing>
      </w:r>
    </w:p>
    <w:p w14:paraId="05BAFDD9" w14:textId="77777777" w:rsidR="00100631" w:rsidRDefault="00100631" w:rsidP="000F418A">
      <w:pPr>
        <w:ind w:left="360"/>
      </w:pPr>
    </w:p>
    <w:p w14:paraId="0F203EB1" w14:textId="6138C374" w:rsidR="009255A7" w:rsidRPr="009255A7" w:rsidRDefault="009255A7" w:rsidP="000F418A">
      <w:pPr>
        <w:ind w:left="360"/>
        <w:rPr>
          <w:b/>
          <w:bCs/>
        </w:rPr>
      </w:pPr>
      <w:r w:rsidRPr="009255A7">
        <w:rPr>
          <w:b/>
          <w:bCs/>
        </w:rPr>
        <w:t>Interface</w:t>
      </w:r>
    </w:p>
    <w:p w14:paraId="2CA316EB" w14:textId="2144B247" w:rsidR="009255A7" w:rsidRDefault="005F1B19" w:rsidP="009255A7">
      <w:pPr>
        <w:ind w:left="360"/>
      </w:pPr>
      <w:r>
        <w:t xml:space="preserve">Interfaccia Utente </w:t>
      </w:r>
      <w:r w:rsidR="006634E1">
        <w:t xml:space="preserve">è il sottosistema che offre </w:t>
      </w:r>
      <w:r w:rsidR="00847C0B">
        <w:t>le classi e le operazioni necessarie all’interazione con l’utente</w:t>
      </w:r>
      <w:r w:rsidR="001B5B2D">
        <w:t>.</w:t>
      </w:r>
      <w:r w:rsidR="002E486C">
        <w:t xml:space="preserve"> Inoltre,</w:t>
      </w:r>
      <w:r w:rsidR="00555A34">
        <w:t xml:space="preserve"> coordina la logica applicativa, delegandola ai sottosistemi del layer </w:t>
      </w:r>
    </w:p>
    <w:p w14:paraId="54D27BBF" w14:textId="59AF141A" w:rsidR="009255A7" w:rsidRDefault="00555A34" w:rsidP="009255A7">
      <w:pPr>
        <w:ind w:left="360"/>
      </w:pPr>
      <w:r>
        <w:t>sottostante</w:t>
      </w:r>
      <w:r w:rsidR="005A4B52">
        <w:t>, e</w:t>
      </w:r>
      <w:r w:rsidR="00336C29">
        <w:t>d effettua le verifiche sui dati in input</w:t>
      </w:r>
      <w:r w:rsidR="00DB4E58">
        <w:t>.</w:t>
      </w:r>
    </w:p>
    <w:p w14:paraId="77C6658A" w14:textId="77777777" w:rsidR="009255A7" w:rsidRDefault="009255A7" w:rsidP="009255A7">
      <w:pPr>
        <w:ind w:left="360"/>
      </w:pPr>
    </w:p>
    <w:p w14:paraId="55F8C71F" w14:textId="5A642A33" w:rsidR="009255A7" w:rsidRPr="009255A7" w:rsidRDefault="009255A7" w:rsidP="009255A7">
      <w:pPr>
        <w:ind w:left="360"/>
        <w:rPr>
          <w:b/>
          <w:bCs/>
        </w:rPr>
      </w:pPr>
      <w:r w:rsidRPr="009255A7">
        <w:rPr>
          <w:b/>
          <w:bCs/>
        </w:rPr>
        <w:t>Application Logic</w:t>
      </w:r>
    </w:p>
    <w:p w14:paraId="4109A3BD" w14:textId="046ECDBB" w:rsidR="009255A7" w:rsidRDefault="00BF1E5D" w:rsidP="009255A7">
      <w:pPr>
        <w:ind w:left="360"/>
      </w:pPr>
      <w:r>
        <w:t xml:space="preserve">Gestione Utenti </w:t>
      </w:r>
      <w:r w:rsidR="00766539">
        <w:t>fornisce il servizio relativo all</w:t>
      </w:r>
      <w:r w:rsidR="00580288">
        <w:t xml:space="preserve">a autenticazione, creazione ed eliminazione degli account. Gestione Camere e Gestione Servizi permettono </w:t>
      </w:r>
      <w:r w:rsidR="00DA448A">
        <w:t>di inserire e rimuovere le camere e i servizi.</w:t>
      </w:r>
      <w:r w:rsidR="00107975">
        <w:t xml:space="preserve"> Gestione Camere si occupa anche di verificare la disponibilità delle camere</w:t>
      </w:r>
      <w:r w:rsidR="00CA43FD">
        <w:t xml:space="preserve">. Gestione Prenotazione ha il compito di </w:t>
      </w:r>
      <w:r w:rsidR="00135E63">
        <w:t>aggiungere ed eliminare le prenotazioni effettuate dai clienti.</w:t>
      </w:r>
    </w:p>
    <w:p w14:paraId="3D8AF0C7" w14:textId="77777777" w:rsidR="00135E63" w:rsidRDefault="00135E63" w:rsidP="009255A7">
      <w:pPr>
        <w:ind w:left="360"/>
      </w:pPr>
    </w:p>
    <w:p w14:paraId="42C5C884" w14:textId="3A6288B8" w:rsidR="00135E63" w:rsidRPr="00135E63" w:rsidRDefault="00135E63" w:rsidP="009255A7">
      <w:pPr>
        <w:ind w:left="360"/>
        <w:rPr>
          <w:b/>
          <w:bCs/>
        </w:rPr>
      </w:pPr>
      <w:r w:rsidRPr="00135E63">
        <w:rPr>
          <w:b/>
          <w:bCs/>
        </w:rPr>
        <w:t>Storage</w:t>
      </w:r>
    </w:p>
    <w:p w14:paraId="04EE22E8" w14:textId="74EC256D" w:rsidR="00135E63" w:rsidRDefault="004F3682" w:rsidP="009255A7">
      <w:pPr>
        <w:ind w:left="360"/>
      </w:pPr>
      <w:r>
        <w:t xml:space="preserve">Data Storage è il sottosistema </w:t>
      </w:r>
      <w:r w:rsidRPr="004F3682">
        <w:t>responsabile della memorizzazione degli oggetti persistenti</w:t>
      </w:r>
      <w:r w:rsidR="000B7EBD">
        <w:t>.</w:t>
      </w:r>
    </w:p>
    <w:p w14:paraId="0D03910E" w14:textId="77777777" w:rsidR="000B7EBD" w:rsidRDefault="000B7EBD" w:rsidP="009255A7">
      <w:pPr>
        <w:ind w:left="360"/>
      </w:pPr>
    </w:p>
    <w:p w14:paraId="29768891" w14:textId="7E3979A3" w:rsidR="00AC777C" w:rsidRDefault="000B7EBD" w:rsidP="009255A7">
      <w:pPr>
        <w:ind w:left="360"/>
      </w:pPr>
      <w:r>
        <w:t>In particolare l’architettura individuata è un’architettura chiusa</w:t>
      </w:r>
      <w:r w:rsidR="00C45E45" w:rsidRPr="00C45E45">
        <w:t>, dove ogni strato può invocare operazioni solo dallo strato immediatamente inferiore. L'obiettivo di progettazione è alta manutenibilità e flessibilità.</w:t>
      </w:r>
    </w:p>
    <w:p w14:paraId="4764B9D2" w14:textId="4357ED9B" w:rsidR="00AC777C" w:rsidRDefault="00AC777C">
      <w:pPr>
        <w:widowControl/>
        <w:suppressAutoHyphens w:val="0"/>
      </w:pPr>
      <w:r>
        <w:br w:type="page"/>
      </w:r>
    </w:p>
    <w:p w14:paraId="1F433923" w14:textId="76778F98" w:rsidR="000B7EBD" w:rsidRDefault="00AC777C" w:rsidP="00AC777C">
      <w:pPr>
        <w:pStyle w:val="Titolo2"/>
      </w:pPr>
      <w:r>
        <w:lastRenderedPageBreak/>
        <w:t xml:space="preserve"> </w:t>
      </w:r>
      <w:bookmarkStart w:id="10" w:name="_Toc183267805"/>
      <w:r>
        <w:t>Mapping Hardware/Software</w:t>
      </w:r>
      <w:bookmarkEnd w:id="10"/>
    </w:p>
    <w:p w14:paraId="104FD625" w14:textId="77777777" w:rsidR="00804FAD" w:rsidRPr="001F0CC4" w:rsidRDefault="00804FAD" w:rsidP="001F0CC4"/>
    <w:p w14:paraId="4054F031" w14:textId="0421C3C4" w:rsidR="00AC777C" w:rsidRDefault="00710AB0" w:rsidP="00AC777C">
      <w:pPr>
        <w:ind w:left="360"/>
      </w:pPr>
      <w:r>
        <w:t xml:space="preserve">Il sistema Hotel Campus è per sua natura un sistema distribuito, siccome gli utenti operano da macchine diverse da remoto. Distinguiamo </w:t>
      </w:r>
      <w:r w:rsidR="000A5A32">
        <w:t>tre</w:t>
      </w:r>
      <w:r w:rsidR="0038420F">
        <w:t xml:space="preserve"> tipi di nodi</w:t>
      </w:r>
      <w:r w:rsidR="00A20A23">
        <w:t>:</w:t>
      </w:r>
    </w:p>
    <w:p w14:paraId="5D401985" w14:textId="5627FA13" w:rsidR="005072C5" w:rsidRPr="005072C5" w:rsidRDefault="00B04F21" w:rsidP="005072C5">
      <w:pPr>
        <w:numPr>
          <w:ilvl w:val="0"/>
          <w:numId w:val="46"/>
        </w:numPr>
      </w:pPr>
      <w:r>
        <w:t>WebClient</w:t>
      </w:r>
      <w:r w:rsidR="005072C5" w:rsidRPr="005072C5">
        <w:t>, che fornisce l’interfaccia utente.</w:t>
      </w:r>
      <w:r w:rsidR="001E6588">
        <w:t xml:space="preserve"> E</w:t>
      </w:r>
      <w:r w:rsidR="007632BB">
        <w:t>segue il sottosistema Interfaccia Utente</w:t>
      </w:r>
      <w:r w:rsidR="003D58DA">
        <w:t xml:space="preserve"> attr</w:t>
      </w:r>
      <w:r w:rsidR="00A6393E">
        <w:t>averso un web browser</w:t>
      </w:r>
      <w:r w:rsidR="007632BB">
        <w:t>.</w:t>
      </w:r>
    </w:p>
    <w:p w14:paraId="59EE988A" w14:textId="35DDB26B" w:rsidR="005072C5" w:rsidRDefault="00B04F21" w:rsidP="005072C5">
      <w:pPr>
        <w:numPr>
          <w:ilvl w:val="0"/>
          <w:numId w:val="46"/>
        </w:numPr>
      </w:pPr>
      <w:r>
        <w:t>WebServer</w:t>
      </w:r>
      <w:r w:rsidR="005072C5" w:rsidRPr="005072C5">
        <w:t>, che esegue la logica applicativa, i controlli necessari e i servizi offerti.</w:t>
      </w:r>
      <w:r w:rsidR="00BF300E">
        <w:t xml:space="preserve"> Esegue tutti gli altri sottosistemi.</w:t>
      </w:r>
    </w:p>
    <w:p w14:paraId="02B89EC9" w14:textId="5CB9106E" w:rsidR="00275B44" w:rsidRDefault="009922AD" w:rsidP="005072C5">
      <w:pPr>
        <w:numPr>
          <w:ilvl w:val="0"/>
          <w:numId w:val="46"/>
        </w:numPr>
      </w:pPr>
      <w:r>
        <w:t xml:space="preserve">Database, che </w:t>
      </w:r>
      <w:r w:rsidR="009F615D">
        <w:t xml:space="preserve">gestisce </w:t>
      </w:r>
      <w:r w:rsidR="005419FC">
        <w:t>i dati persistenti.</w:t>
      </w:r>
    </w:p>
    <w:p w14:paraId="1DED475F" w14:textId="77777777" w:rsidR="00AF0E7F" w:rsidRDefault="00AF0E7F" w:rsidP="005072C5">
      <w:pPr>
        <w:ind w:left="360"/>
      </w:pPr>
    </w:p>
    <w:p w14:paraId="07170B48" w14:textId="6AD35A8E" w:rsidR="005072C5" w:rsidRDefault="00AF0E7F" w:rsidP="005072C5">
      <w:pPr>
        <w:ind w:left="360"/>
      </w:pPr>
      <w:r>
        <w:t xml:space="preserve">Il sistema verrà realizzato usando </w:t>
      </w:r>
      <w:r w:rsidR="00CA097D">
        <w:t>Java EE in combinazione con il framework Spring</w:t>
      </w:r>
      <w:r w:rsidR="0002268B">
        <w:t xml:space="preserve"> B</w:t>
      </w:r>
      <w:r w:rsidR="00CA097D">
        <w:t>oot.</w:t>
      </w:r>
      <w:r w:rsidR="002E6B6D">
        <w:t xml:space="preserve"> </w:t>
      </w:r>
      <w:r w:rsidR="0002268B" w:rsidRPr="0002268B">
        <w:t>Spring Boot è un framework Java che semplifica lo sviluppo di applicazioni web, riducendo la configurazione manuale. Supporta microservizi, offre server integrati e una gestione semplificata delle dipendenze, permettendo un avvio rapido e un deployment facilitato, grazie alla configurazione automatica e al supporto di molte librerie.</w:t>
      </w:r>
    </w:p>
    <w:p w14:paraId="246F927C" w14:textId="77777777" w:rsidR="00F676F3" w:rsidRDefault="00F676F3" w:rsidP="005072C5">
      <w:pPr>
        <w:ind w:left="360"/>
      </w:pPr>
    </w:p>
    <w:p w14:paraId="477165D2" w14:textId="2D18C292" w:rsidR="002F175F" w:rsidRDefault="004F1BBF" w:rsidP="005072C5">
      <w:pPr>
        <w:ind w:left="360"/>
      </w:pPr>
      <w:r>
        <w:t xml:space="preserve">In particolare, per implementare i sottosistemi </w:t>
      </w:r>
      <w:r w:rsidR="0095532E">
        <w:t xml:space="preserve">eseguiti sul </w:t>
      </w:r>
      <w:r w:rsidR="005419FC">
        <w:t>Web</w:t>
      </w:r>
      <w:r w:rsidR="0095532E">
        <w:t xml:space="preserve">Server verranno utilizzate </w:t>
      </w:r>
      <w:r w:rsidR="00EF5619">
        <w:t xml:space="preserve">le classi Controller, che </w:t>
      </w:r>
      <w:r w:rsidR="00D53E15">
        <w:t>elaborano e rispondono alle richieste del browser,</w:t>
      </w:r>
      <w:r w:rsidR="00275853">
        <w:t xml:space="preserve"> e </w:t>
      </w:r>
      <w:r w:rsidR="005B58FF">
        <w:t xml:space="preserve">Thymeleaf, un template engine per Java </w:t>
      </w:r>
      <w:r w:rsidR="00A530AC">
        <w:t>che renderizza pagine dinamiche lato server.</w:t>
      </w:r>
    </w:p>
    <w:p w14:paraId="1CF4E7F6" w14:textId="77777777" w:rsidR="00185C3F" w:rsidRDefault="00185C3F" w:rsidP="005072C5">
      <w:pPr>
        <w:ind w:left="360"/>
      </w:pPr>
    </w:p>
    <w:p w14:paraId="3C8AF1D2" w14:textId="3380E7CA" w:rsidR="00185C3F" w:rsidRPr="00E3063E" w:rsidRDefault="00E3063E" w:rsidP="005072C5">
      <w:pPr>
        <w:ind w:left="360"/>
        <w:rPr>
          <w:b/>
          <w:bCs/>
        </w:rPr>
      </w:pPr>
      <w:r w:rsidRPr="00E3063E">
        <w:rPr>
          <w:b/>
          <w:bCs/>
        </w:rPr>
        <w:t>Deployment Diagram</w:t>
      </w:r>
    </w:p>
    <w:p w14:paraId="69F80F31" w14:textId="37210A1C" w:rsidR="009A78A3" w:rsidRDefault="005657CD" w:rsidP="005657CD">
      <w:pPr>
        <w:ind w:left="360"/>
      </w:pPr>
      <w:r w:rsidRPr="005657CD">
        <w:rPr>
          <w:noProof/>
        </w:rPr>
        <w:drawing>
          <wp:inline distT="0" distB="0" distL="0" distR="0" wp14:anchorId="098D9EA7" wp14:editId="3C34E76B">
            <wp:extent cx="6119495" cy="1306830"/>
            <wp:effectExtent l="0" t="0" r="0" b="7620"/>
            <wp:docPr id="110240220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02206" name="Immagine 1" descr="Immagine che contiene testo, schermata, Carattere, numero&#10;&#10;Descrizione generata automaticamente"/>
                    <pic:cNvPicPr/>
                  </pic:nvPicPr>
                  <pic:blipFill>
                    <a:blip r:embed="rId15"/>
                    <a:stretch>
                      <a:fillRect/>
                    </a:stretch>
                  </pic:blipFill>
                  <pic:spPr>
                    <a:xfrm>
                      <a:off x="0" y="0"/>
                      <a:ext cx="6119495" cy="1306830"/>
                    </a:xfrm>
                    <a:prstGeom prst="rect">
                      <a:avLst/>
                    </a:prstGeom>
                  </pic:spPr>
                </pic:pic>
              </a:graphicData>
            </a:graphic>
          </wp:inline>
        </w:drawing>
      </w:r>
    </w:p>
    <w:p w14:paraId="731F575C" w14:textId="77777777" w:rsidR="00E3063E" w:rsidRDefault="00E3063E" w:rsidP="005072C5">
      <w:pPr>
        <w:ind w:left="360"/>
      </w:pPr>
    </w:p>
    <w:p w14:paraId="6BDC032A" w14:textId="3FD93434" w:rsidR="00F47B4F" w:rsidRDefault="00E3063E" w:rsidP="00F47B4F">
      <w:pPr>
        <w:ind w:left="360"/>
      </w:pPr>
      <w:r>
        <w:t>Il component Application Logic racchiude i sottosistem</w:t>
      </w:r>
      <w:r w:rsidR="005F1D45">
        <w:t>i del relativo layer.</w:t>
      </w:r>
    </w:p>
    <w:p w14:paraId="32B0B33F" w14:textId="0156662B" w:rsidR="00F47B4F" w:rsidRDefault="00F47B4F" w:rsidP="00F47B4F">
      <w:pPr>
        <w:widowControl/>
        <w:suppressAutoHyphens w:val="0"/>
      </w:pPr>
      <w:r>
        <w:br w:type="page"/>
      </w:r>
    </w:p>
    <w:p w14:paraId="075B850B" w14:textId="20A3FD84" w:rsidR="00F676F3" w:rsidRDefault="00D22110" w:rsidP="0062131C">
      <w:pPr>
        <w:pStyle w:val="Titolo2"/>
      </w:pPr>
      <w:r>
        <w:lastRenderedPageBreak/>
        <w:t xml:space="preserve"> </w:t>
      </w:r>
      <w:bookmarkStart w:id="11" w:name="_Toc183267806"/>
      <w:r w:rsidR="00F47B4F">
        <w:t>Gestione dei dati persistenti</w:t>
      </w:r>
      <w:bookmarkEnd w:id="11"/>
    </w:p>
    <w:p w14:paraId="3FC4A7E4" w14:textId="77777777" w:rsidR="0062131C" w:rsidRPr="0062131C" w:rsidRDefault="0062131C" w:rsidP="0062131C"/>
    <w:p w14:paraId="30FB64E9" w14:textId="305A15DB" w:rsidR="008A11EC" w:rsidRDefault="008A11EC" w:rsidP="00F47B4F">
      <w:pPr>
        <w:ind w:left="360"/>
        <w:rPr>
          <w:b/>
          <w:bCs/>
        </w:rPr>
      </w:pPr>
      <w:r>
        <w:rPr>
          <w:b/>
          <w:bCs/>
        </w:rPr>
        <w:t xml:space="preserve">Identificazione dei dati </w:t>
      </w:r>
      <w:r w:rsidR="00B80378">
        <w:rPr>
          <w:b/>
          <w:bCs/>
        </w:rPr>
        <w:t>p</w:t>
      </w:r>
      <w:r>
        <w:rPr>
          <w:b/>
          <w:bCs/>
        </w:rPr>
        <w:t>ersistenti</w:t>
      </w:r>
    </w:p>
    <w:p w14:paraId="3D179B19" w14:textId="26D846BC" w:rsidR="008A11EC" w:rsidRDefault="00DD57EA" w:rsidP="00F47B4F">
      <w:pPr>
        <w:ind w:left="360"/>
      </w:pPr>
      <w:r>
        <w:t xml:space="preserve">Il sistema </w:t>
      </w:r>
      <w:r w:rsidR="005A7A16">
        <w:t xml:space="preserve">gestisce </w:t>
      </w:r>
      <w:r w:rsidR="006575FF">
        <w:t>i</w:t>
      </w:r>
      <w:r w:rsidR="003B2D8D">
        <w:t>l</w:t>
      </w:r>
      <w:r w:rsidR="006575FF">
        <w:t xml:space="preserve"> seguent</w:t>
      </w:r>
      <w:r w:rsidR="003B2D8D">
        <w:t>e</w:t>
      </w:r>
      <w:r w:rsidR="005A7A16">
        <w:t xml:space="preserve"> </w:t>
      </w:r>
      <w:r w:rsidR="006575FF">
        <w:t xml:space="preserve">insieme di oggetti </w:t>
      </w:r>
      <w:r w:rsidR="00262A81">
        <w:t>da memorizzare in maniera persistente</w:t>
      </w:r>
      <w:r w:rsidR="006575FF">
        <w:t>:</w:t>
      </w:r>
    </w:p>
    <w:p w14:paraId="580AE7C4" w14:textId="52CCE73E" w:rsidR="003B3040" w:rsidRDefault="003B3040" w:rsidP="003B3040">
      <w:pPr>
        <w:pStyle w:val="Paragrafoelenco"/>
        <w:numPr>
          <w:ilvl w:val="0"/>
          <w:numId w:val="46"/>
        </w:numPr>
      </w:pPr>
      <w:r>
        <w:t>Utent</w:t>
      </w:r>
      <w:r w:rsidR="0062131C">
        <w:t>e</w:t>
      </w:r>
    </w:p>
    <w:p w14:paraId="356A1F2C" w14:textId="77777777" w:rsidR="003B3040" w:rsidRDefault="003B3040" w:rsidP="003B3040">
      <w:pPr>
        <w:pStyle w:val="Paragrafoelenco"/>
        <w:numPr>
          <w:ilvl w:val="0"/>
          <w:numId w:val="46"/>
        </w:numPr>
      </w:pPr>
      <w:r>
        <w:t>Camera</w:t>
      </w:r>
    </w:p>
    <w:p w14:paraId="433AB413" w14:textId="77777777" w:rsidR="003B3040" w:rsidRDefault="003B3040" w:rsidP="003B3040">
      <w:pPr>
        <w:pStyle w:val="Paragrafoelenco"/>
        <w:numPr>
          <w:ilvl w:val="0"/>
          <w:numId w:val="46"/>
        </w:numPr>
      </w:pPr>
      <w:r>
        <w:t>Servizio</w:t>
      </w:r>
    </w:p>
    <w:p w14:paraId="3E1B159E" w14:textId="77777777" w:rsidR="003B3040" w:rsidRDefault="003B3040" w:rsidP="003B3040">
      <w:pPr>
        <w:pStyle w:val="Paragrafoelenco"/>
        <w:numPr>
          <w:ilvl w:val="0"/>
          <w:numId w:val="46"/>
        </w:numPr>
      </w:pPr>
      <w:r>
        <w:t>Servizio Prenotato</w:t>
      </w:r>
    </w:p>
    <w:p w14:paraId="50AB55E4" w14:textId="4891A8F0" w:rsidR="003B3040" w:rsidRDefault="003B3040" w:rsidP="003B3040">
      <w:pPr>
        <w:pStyle w:val="Paragrafoelenco"/>
        <w:numPr>
          <w:ilvl w:val="0"/>
          <w:numId w:val="46"/>
        </w:numPr>
      </w:pPr>
      <w:r>
        <w:t>Prenotazione</w:t>
      </w:r>
    </w:p>
    <w:p w14:paraId="27C6D5F6" w14:textId="77777777" w:rsidR="0046783F" w:rsidRDefault="0046783F" w:rsidP="0062131C">
      <w:pPr>
        <w:ind w:left="360"/>
      </w:pPr>
    </w:p>
    <w:p w14:paraId="715522AF" w14:textId="67F11BDD" w:rsidR="00F47B4F" w:rsidRPr="0046783F" w:rsidRDefault="0046783F" w:rsidP="0062131C">
      <w:pPr>
        <w:ind w:left="360"/>
        <w:rPr>
          <w:b/>
          <w:bCs/>
        </w:rPr>
      </w:pPr>
      <w:r w:rsidRPr="0046783F">
        <w:rPr>
          <w:b/>
          <w:bCs/>
        </w:rPr>
        <w:t>Selezione della strategia di persistenza</w:t>
      </w:r>
    </w:p>
    <w:p w14:paraId="4EFCA7D1" w14:textId="5441E56A" w:rsidR="002D0EA9" w:rsidRDefault="005067B8" w:rsidP="0062131C">
      <w:pPr>
        <w:ind w:left="360"/>
      </w:pPr>
      <w:r>
        <w:t xml:space="preserve">Per memorizzare </w:t>
      </w:r>
      <w:r w:rsidR="003C44B1">
        <w:t xml:space="preserve">questi oggetti </w:t>
      </w:r>
      <w:r w:rsidR="000C689F">
        <w:t>verrà utilizzato un database relazional</w:t>
      </w:r>
      <w:r w:rsidR="00464807">
        <w:t>e</w:t>
      </w:r>
      <w:r w:rsidR="00374506">
        <w:t xml:space="preserve">. </w:t>
      </w:r>
      <w:r w:rsidR="00355A13">
        <w:t>Questi tipi di database</w:t>
      </w:r>
      <w:r w:rsidR="006C379F">
        <w:t xml:space="preserve"> s</w:t>
      </w:r>
      <w:r w:rsidR="00554523" w:rsidRPr="00554523">
        <w:t>upportano query concorrenti</w:t>
      </w:r>
      <w:r w:rsidR="00E00E2C">
        <w:t>,</w:t>
      </w:r>
      <w:r w:rsidR="00554523" w:rsidRPr="00554523">
        <w:t xml:space="preserve"> forniscono meccanismi di transazione per garantire l’integrità dei dati</w:t>
      </w:r>
      <w:r w:rsidR="00E00E2C">
        <w:t xml:space="preserve"> e </w:t>
      </w:r>
      <w:r w:rsidR="003C51C6">
        <w:t xml:space="preserve">la possibilità di </w:t>
      </w:r>
      <w:r w:rsidR="003C51C6" w:rsidRPr="003C51C6">
        <w:t>effettuare backup</w:t>
      </w:r>
      <w:r w:rsidR="00554523" w:rsidRPr="00554523">
        <w:t>.</w:t>
      </w:r>
      <w:r w:rsidR="00027374">
        <w:t xml:space="preserve"> </w:t>
      </w:r>
    </w:p>
    <w:p w14:paraId="4D3F6B5A" w14:textId="31DF55B0" w:rsidR="00F47B4F" w:rsidRDefault="00DF1FAD" w:rsidP="0062131C">
      <w:pPr>
        <w:ind w:left="360"/>
      </w:pPr>
      <w:r w:rsidRPr="00DF1FAD">
        <w:t>I database relazionali</w:t>
      </w:r>
      <w:r w:rsidR="00825354" w:rsidRPr="00825354">
        <w:rPr>
          <w:rFonts w:asciiTheme="minorHAnsi" w:eastAsiaTheme="minorHAnsi" w:hAnsiTheme="minorHAnsi" w:cstheme="minorBidi"/>
          <w:kern w:val="2"/>
          <w:lang w:eastAsia="en-US"/>
          <w14:ligatures w14:val="standardContextual"/>
        </w:rPr>
        <w:t xml:space="preserve"> </w:t>
      </w:r>
      <w:r w:rsidR="00825354">
        <w:t>u</w:t>
      </w:r>
      <w:r w:rsidR="00825354" w:rsidRPr="00825354">
        <w:t>tilizzano SQL per definire e manipolare le tabelle e supportano vincoli come l’integrità referenziale</w:t>
      </w:r>
      <w:r w:rsidR="00825354">
        <w:t>.</w:t>
      </w:r>
    </w:p>
    <w:p w14:paraId="3C240232" w14:textId="7972798E" w:rsidR="00F47B4F" w:rsidRDefault="0002582A" w:rsidP="0062131C">
      <w:pPr>
        <w:ind w:left="360"/>
      </w:pPr>
      <w:r>
        <w:t xml:space="preserve">Il </w:t>
      </w:r>
      <w:r w:rsidR="005E7B53">
        <w:t xml:space="preserve">sistema dovrà memorizzare per le camere e per i servizi le </w:t>
      </w:r>
      <w:r w:rsidR="00EE6134">
        <w:t xml:space="preserve">relative immagini. </w:t>
      </w:r>
      <w:r w:rsidR="003F1CEA">
        <w:t xml:space="preserve">Siccome memorizzare </w:t>
      </w:r>
      <w:r w:rsidR="00323955">
        <w:t xml:space="preserve">le immagini </w:t>
      </w:r>
      <w:r w:rsidR="004E2FDA">
        <w:t xml:space="preserve">in formato BLOB </w:t>
      </w:r>
      <w:r w:rsidR="00E450B4">
        <w:t xml:space="preserve">in un database </w:t>
      </w:r>
      <w:r w:rsidR="004E2FDA">
        <w:t xml:space="preserve">è </w:t>
      </w:r>
      <w:r w:rsidR="0032223E">
        <w:t xml:space="preserve">un’operazione onerosa e riduce le prestazioni, </w:t>
      </w:r>
      <w:r w:rsidR="00714D39">
        <w:t xml:space="preserve">queste saranno inserite in una directory nello spazio di indirizzamento del server, </w:t>
      </w:r>
      <w:r w:rsidR="00860642">
        <w:t>e il valore dell’attributo associato all</w:t>
      </w:r>
      <w:r w:rsidR="00C57B5A">
        <w:t>’immagine corrisponder</w:t>
      </w:r>
      <w:r w:rsidR="002A48D8">
        <w:t>à al path del file</w:t>
      </w:r>
      <w:r w:rsidR="00FE09C5">
        <w:t>.</w:t>
      </w:r>
    </w:p>
    <w:p w14:paraId="734D9E4C" w14:textId="33FD2DF6" w:rsidR="00F47B4F" w:rsidRDefault="00F47B4F" w:rsidP="0062131C">
      <w:pPr>
        <w:ind w:left="360"/>
      </w:pPr>
    </w:p>
    <w:p w14:paraId="28A39D38" w14:textId="4D4D3070" w:rsidR="00F47B4F" w:rsidRPr="00B63948" w:rsidRDefault="003A7688" w:rsidP="0062131C">
      <w:pPr>
        <w:ind w:left="360"/>
        <w:rPr>
          <w:b/>
          <w:bCs/>
        </w:rPr>
      </w:pPr>
      <w:r w:rsidRPr="00B63948">
        <w:rPr>
          <w:b/>
          <w:bCs/>
        </w:rPr>
        <w:t xml:space="preserve">Tecnologie </w:t>
      </w:r>
      <w:r w:rsidR="00B63948" w:rsidRPr="00B63948">
        <w:rPr>
          <w:b/>
          <w:bCs/>
        </w:rPr>
        <w:t>utilizzate</w:t>
      </w:r>
    </w:p>
    <w:p w14:paraId="57100CD4" w14:textId="14F5CFB3" w:rsidR="00F47B4F" w:rsidRDefault="00B63948" w:rsidP="0062131C">
      <w:pPr>
        <w:ind w:left="360"/>
      </w:pPr>
      <w:r>
        <w:t xml:space="preserve">Per </w:t>
      </w:r>
      <w:r w:rsidR="004F4E74">
        <w:t xml:space="preserve">la gestione del database </w:t>
      </w:r>
      <w:r w:rsidR="002F74D6">
        <w:t>verrà utilizzato MySQL come DBMS</w:t>
      </w:r>
      <w:r w:rsidR="00D76D94">
        <w:t xml:space="preserve">. </w:t>
      </w:r>
      <w:r w:rsidR="005A3D2E">
        <w:t>Gli svilu</w:t>
      </w:r>
      <w:r w:rsidR="000F4A53">
        <w:t>ppatori</w:t>
      </w:r>
      <w:r w:rsidR="00220488">
        <w:t xml:space="preserve"> </w:t>
      </w:r>
      <w:r w:rsidR="006B4B0B">
        <w:t>interagiranno</w:t>
      </w:r>
      <w:r w:rsidR="000B0019">
        <w:t xml:space="preserve"> </w:t>
      </w:r>
      <w:r w:rsidR="004D7921">
        <w:t xml:space="preserve">con il database </w:t>
      </w:r>
      <w:r w:rsidR="00571A6D">
        <w:t xml:space="preserve">attraverso </w:t>
      </w:r>
      <w:r w:rsidR="00C42B52">
        <w:t>JPA</w:t>
      </w:r>
      <w:r w:rsidR="006F5068">
        <w:t>, una s</w:t>
      </w:r>
      <w:r w:rsidR="006F5068" w:rsidRPr="006F5068">
        <w:t>pecifica di Java per la gestione della persistenza e del mapping relazionale-oggetti</w:t>
      </w:r>
      <w:r w:rsidR="006F5068">
        <w:t xml:space="preserve">, </w:t>
      </w:r>
      <w:r w:rsidR="000F34A2" w:rsidRPr="000F34A2">
        <w:t>utilizzando oggetti Java invece di scrivere direttamente query SQL</w:t>
      </w:r>
      <w:r w:rsidR="000F34A2">
        <w:t>.</w:t>
      </w:r>
    </w:p>
    <w:p w14:paraId="4A5B5641" w14:textId="63842E2B" w:rsidR="00F47B4F" w:rsidRDefault="00F00AA8" w:rsidP="00F00AA8">
      <w:pPr>
        <w:widowControl/>
        <w:suppressAutoHyphens w:val="0"/>
      </w:pPr>
      <w:r>
        <w:br w:type="page"/>
      </w:r>
    </w:p>
    <w:p w14:paraId="198377C9" w14:textId="478EBEB8" w:rsidR="00F47B4F" w:rsidRDefault="00F00AA8" w:rsidP="00F00AA8">
      <w:pPr>
        <w:pStyle w:val="Titolo2"/>
      </w:pPr>
      <w:bookmarkStart w:id="12" w:name="_Toc183267807"/>
      <w:r>
        <w:lastRenderedPageBreak/>
        <w:t>Controllo degli accessi e sicurezza</w:t>
      </w:r>
      <w:bookmarkEnd w:id="12"/>
    </w:p>
    <w:p w14:paraId="4E09204B" w14:textId="7A336F42" w:rsidR="00F47B4F" w:rsidRDefault="00F47B4F" w:rsidP="0062131C">
      <w:pPr>
        <w:ind w:left="360"/>
      </w:pPr>
    </w:p>
    <w:p w14:paraId="77D37280" w14:textId="46854FDF" w:rsidR="00F47B4F" w:rsidRDefault="003B5AC3" w:rsidP="0062131C">
      <w:pPr>
        <w:ind w:left="360"/>
      </w:pPr>
      <w:r>
        <w:t>Hotel Campus è un sistema multi-utente</w:t>
      </w:r>
      <w:r w:rsidR="00901CA0">
        <w:t xml:space="preserve">, quindi </w:t>
      </w:r>
      <w:r w:rsidR="003C306B">
        <w:t xml:space="preserve">i diversi attori hanno </w:t>
      </w:r>
      <w:r w:rsidR="00DC78C2">
        <w:t>permessi e responsabilità differenti</w:t>
      </w:r>
      <w:r w:rsidR="00655BB9">
        <w:t xml:space="preserve"> definite dall’insieme di operazioni che possono compiere.</w:t>
      </w:r>
    </w:p>
    <w:p w14:paraId="4F14EF67" w14:textId="77777777" w:rsidR="00F958C9" w:rsidRDefault="00F958C9" w:rsidP="0062131C">
      <w:pPr>
        <w:ind w:left="360"/>
      </w:pPr>
    </w:p>
    <w:p w14:paraId="1209EF47" w14:textId="713123BF" w:rsidR="00F47B4F" w:rsidRDefault="00F958C9" w:rsidP="0062131C">
      <w:pPr>
        <w:ind w:left="360"/>
      </w:pPr>
      <w:r w:rsidRPr="00F958C9">
        <w:rPr>
          <w:b/>
          <w:bCs/>
        </w:rPr>
        <w:t>Matrice di controllo degli accessi</w:t>
      </w:r>
    </w:p>
    <w:p w14:paraId="69FFD3E8" w14:textId="5921AC28" w:rsidR="00F47B4F" w:rsidRDefault="00F958C9" w:rsidP="0062131C">
      <w:pPr>
        <w:ind w:left="360"/>
      </w:pPr>
      <w:r w:rsidRPr="00F958C9">
        <w:t>Per documentare in modo sintetico i diritti di accesso, viene creata una matrice di controllo degli accessi che mostra le operazioni consentite sugli oggetti entità per ciascun attore.</w:t>
      </w:r>
    </w:p>
    <w:p w14:paraId="73C5CE9D" w14:textId="77777777" w:rsidR="00F47B4F" w:rsidRDefault="00F47B4F" w:rsidP="0062131C">
      <w:pPr>
        <w:ind w:left="360"/>
      </w:pPr>
    </w:p>
    <w:tbl>
      <w:tblPr>
        <w:tblStyle w:val="Tabellagriglia5scura-colore1"/>
        <w:tblW w:w="10351" w:type="dxa"/>
        <w:tblInd w:w="-29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A0" w:firstRow="1" w:lastRow="0" w:firstColumn="1" w:lastColumn="0" w:noHBand="1" w:noVBand="1"/>
      </w:tblPr>
      <w:tblGrid>
        <w:gridCol w:w="1844"/>
        <w:gridCol w:w="1275"/>
        <w:gridCol w:w="2127"/>
        <w:gridCol w:w="2268"/>
        <w:gridCol w:w="1701"/>
        <w:gridCol w:w="1136"/>
      </w:tblGrid>
      <w:tr w:rsidR="00A5435B" w14:paraId="2A6F3DCF" w14:textId="314AEB34" w:rsidTr="00A5435B">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844" w:type="dxa"/>
            <w:tcBorders>
              <w:top w:val="single" w:sz="8" w:space="0" w:color="auto"/>
              <w:left w:val="single" w:sz="8" w:space="0" w:color="auto"/>
              <w:bottom w:val="single" w:sz="8" w:space="0" w:color="auto"/>
              <w:right w:val="single" w:sz="8" w:space="0" w:color="auto"/>
            </w:tcBorders>
            <w:vAlign w:val="center"/>
          </w:tcPr>
          <w:p w14:paraId="722551F8" w14:textId="1666D348" w:rsidR="00E5443D" w:rsidRPr="00F577A6" w:rsidRDefault="00E5443D" w:rsidP="001D750E">
            <w:pPr>
              <w:rPr>
                <w:b w:val="0"/>
                <w:bCs w:val="0"/>
              </w:rPr>
            </w:pPr>
            <w:r w:rsidRPr="00F577A6">
              <w:rPr>
                <w:b w:val="0"/>
                <w:bCs w:val="0"/>
              </w:rPr>
              <w:t>Attore \ Oggetto</w:t>
            </w:r>
          </w:p>
        </w:tc>
        <w:tc>
          <w:tcPr>
            <w:tcW w:w="1275" w:type="dxa"/>
            <w:tcBorders>
              <w:top w:val="single" w:sz="8" w:space="0" w:color="auto"/>
              <w:left w:val="single" w:sz="8" w:space="0" w:color="auto"/>
              <w:bottom w:val="single" w:sz="8" w:space="0" w:color="auto"/>
              <w:right w:val="single" w:sz="8" w:space="0" w:color="auto"/>
            </w:tcBorders>
            <w:vAlign w:val="center"/>
          </w:tcPr>
          <w:p w14:paraId="1CC692CE" w14:textId="3CE37698" w:rsidR="00E5443D" w:rsidRPr="00F577A6" w:rsidRDefault="00E5443D" w:rsidP="002428C5">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Registro Utenti</w:t>
            </w:r>
          </w:p>
        </w:tc>
        <w:tc>
          <w:tcPr>
            <w:tcW w:w="2127" w:type="dxa"/>
            <w:tcBorders>
              <w:top w:val="single" w:sz="8" w:space="0" w:color="auto"/>
              <w:left w:val="single" w:sz="8" w:space="0" w:color="auto"/>
              <w:bottom w:val="single" w:sz="8" w:space="0" w:color="auto"/>
              <w:right w:val="single" w:sz="8" w:space="0" w:color="auto"/>
            </w:tcBorders>
            <w:vAlign w:val="center"/>
          </w:tcPr>
          <w:p w14:paraId="08FA981F" w14:textId="01B2DF9C" w:rsidR="00E5443D" w:rsidRPr="00F577A6" w:rsidRDefault="00E5443D" w:rsidP="002428C5">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Cliente</w:t>
            </w:r>
          </w:p>
        </w:tc>
        <w:tc>
          <w:tcPr>
            <w:tcW w:w="2268" w:type="dxa"/>
            <w:tcBorders>
              <w:top w:val="single" w:sz="8" w:space="0" w:color="auto"/>
              <w:left w:val="single" w:sz="8" w:space="0" w:color="auto"/>
              <w:bottom w:val="single" w:sz="8" w:space="0" w:color="auto"/>
              <w:right w:val="single" w:sz="8" w:space="0" w:color="auto"/>
            </w:tcBorders>
            <w:vAlign w:val="center"/>
          </w:tcPr>
          <w:p w14:paraId="10AA81FB" w14:textId="67A58DD6" w:rsidR="00E5443D" w:rsidRPr="00F577A6" w:rsidRDefault="00E5443D" w:rsidP="002428C5">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CatalogoCamere</w:t>
            </w:r>
          </w:p>
        </w:tc>
        <w:tc>
          <w:tcPr>
            <w:tcW w:w="1701" w:type="dxa"/>
            <w:tcBorders>
              <w:top w:val="single" w:sz="8" w:space="0" w:color="auto"/>
              <w:left w:val="single" w:sz="8" w:space="0" w:color="auto"/>
              <w:bottom w:val="single" w:sz="8" w:space="0" w:color="auto"/>
              <w:right w:val="single" w:sz="8" w:space="0" w:color="auto"/>
            </w:tcBorders>
            <w:vAlign w:val="center"/>
          </w:tcPr>
          <w:p w14:paraId="78492DCE" w14:textId="03FE1C80" w:rsidR="00E5443D" w:rsidRPr="00F577A6" w:rsidRDefault="00E5443D" w:rsidP="002428C5">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ElencoServizi</w:t>
            </w:r>
          </w:p>
        </w:tc>
        <w:tc>
          <w:tcPr>
            <w:tcW w:w="1136" w:type="dxa"/>
            <w:tcBorders>
              <w:top w:val="single" w:sz="8" w:space="0" w:color="auto"/>
              <w:left w:val="single" w:sz="8" w:space="0" w:color="auto"/>
              <w:bottom w:val="single" w:sz="8" w:space="0" w:color="auto"/>
              <w:right w:val="single" w:sz="8" w:space="0" w:color="auto"/>
            </w:tcBorders>
            <w:vAlign w:val="center"/>
          </w:tcPr>
          <w:p w14:paraId="222DF845" w14:textId="3FECF5FA" w:rsidR="00E5443D" w:rsidRDefault="00E5443D" w:rsidP="00E5443D">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Utente</w:t>
            </w:r>
          </w:p>
        </w:tc>
      </w:tr>
      <w:tr w:rsidR="00A5435B" w14:paraId="36EDD702" w14:textId="5282773A" w:rsidTr="00A5435B">
        <w:trPr>
          <w:trHeight w:val="828"/>
        </w:trPr>
        <w:tc>
          <w:tcPr>
            <w:cnfStyle w:val="001000000000" w:firstRow="0" w:lastRow="0" w:firstColumn="1" w:lastColumn="0" w:oddVBand="0" w:evenVBand="0" w:oddHBand="0" w:evenHBand="0" w:firstRowFirstColumn="0" w:firstRowLastColumn="0" w:lastRowFirstColumn="0" w:lastRowLastColumn="0"/>
            <w:tcW w:w="1844" w:type="dxa"/>
            <w:tcBorders>
              <w:top w:val="single" w:sz="8" w:space="0" w:color="auto"/>
              <w:left w:val="single" w:sz="8" w:space="0" w:color="auto"/>
              <w:right w:val="single" w:sz="8" w:space="0" w:color="auto"/>
            </w:tcBorders>
            <w:vAlign w:val="center"/>
          </w:tcPr>
          <w:p w14:paraId="08A2FF5A" w14:textId="42400C52" w:rsidR="00E5443D" w:rsidRPr="00F577A6" w:rsidRDefault="00E5443D" w:rsidP="002428C5">
            <w:pPr>
              <w:rPr>
                <w:b w:val="0"/>
                <w:bCs w:val="0"/>
              </w:rPr>
            </w:pPr>
            <w:r w:rsidRPr="00F577A6">
              <w:rPr>
                <w:b w:val="0"/>
                <w:bCs w:val="0"/>
              </w:rPr>
              <w:t>Utente Ospite</w:t>
            </w:r>
          </w:p>
        </w:tc>
        <w:tc>
          <w:tcPr>
            <w:tcW w:w="1275" w:type="dxa"/>
            <w:tcBorders>
              <w:top w:val="single" w:sz="8" w:space="0" w:color="auto"/>
              <w:left w:val="single" w:sz="8" w:space="0" w:color="auto"/>
              <w:bottom w:val="single" w:sz="4" w:space="0" w:color="auto"/>
              <w:right w:val="single" w:sz="4" w:space="0" w:color="auto"/>
            </w:tcBorders>
            <w:vAlign w:val="center"/>
          </w:tcPr>
          <w:p w14:paraId="702AC84E" w14:textId="06D9B1F4"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creaUtente</w:t>
            </w:r>
          </w:p>
        </w:tc>
        <w:tc>
          <w:tcPr>
            <w:tcW w:w="2127" w:type="dxa"/>
            <w:tcBorders>
              <w:top w:val="single" w:sz="8" w:space="0" w:color="auto"/>
              <w:left w:val="single" w:sz="4" w:space="0" w:color="auto"/>
              <w:bottom w:val="single" w:sz="4" w:space="0" w:color="auto"/>
              <w:right w:val="single" w:sz="4" w:space="0" w:color="auto"/>
            </w:tcBorders>
            <w:vAlign w:val="center"/>
          </w:tcPr>
          <w:p w14:paraId="34534369"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2268" w:type="dxa"/>
            <w:tcBorders>
              <w:top w:val="single" w:sz="8" w:space="0" w:color="auto"/>
              <w:left w:val="single" w:sz="4" w:space="0" w:color="auto"/>
              <w:bottom w:val="single" w:sz="4" w:space="0" w:color="auto"/>
              <w:right w:val="single" w:sz="4" w:space="0" w:color="auto"/>
            </w:tcBorders>
            <w:vAlign w:val="center"/>
          </w:tcPr>
          <w:p w14:paraId="5B38C264"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getCamereDisponibili</w:t>
            </w:r>
          </w:p>
          <w:p w14:paraId="794DDC59" w14:textId="0CB90C5A"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getCamere</w:t>
            </w:r>
          </w:p>
        </w:tc>
        <w:tc>
          <w:tcPr>
            <w:tcW w:w="1701" w:type="dxa"/>
            <w:tcBorders>
              <w:top w:val="single" w:sz="8" w:space="0" w:color="auto"/>
              <w:left w:val="single" w:sz="4" w:space="0" w:color="auto"/>
              <w:bottom w:val="single" w:sz="4" w:space="0" w:color="auto"/>
              <w:right w:val="single" w:sz="4" w:space="0" w:color="auto"/>
            </w:tcBorders>
            <w:vAlign w:val="center"/>
          </w:tcPr>
          <w:p w14:paraId="3B0B2DEE" w14:textId="19042F20"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getServizi</w:t>
            </w:r>
          </w:p>
        </w:tc>
        <w:tc>
          <w:tcPr>
            <w:tcW w:w="1136" w:type="dxa"/>
            <w:tcBorders>
              <w:top w:val="single" w:sz="8" w:space="0" w:color="auto"/>
              <w:left w:val="single" w:sz="4" w:space="0" w:color="auto"/>
              <w:bottom w:val="single" w:sz="4" w:space="0" w:color="auto"/>
              <w:right w:val="single" w:sz="4" w:space="0" w:color="auto"/>
            </w:tcBorders>
            <w:vAlign w:val="center"/>
          </w:tcPr>
          <w:p w14:paraId="7224DFE8" w14:textId="77777777" w:rsidR="00E5443D" w:rsidRPr="00EA72DA" w:rsidRDefault="00E5443D" w:rsidP="00E5443D">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A5435B" w14:paraId="40C763F1" w14:textId="4F01B762" w:rsidTr="00A5435B">
        <w:trPr>
          <w:trHeight w:val="828"/>
        </w:trPr>
        <w:tc>
          <w:tcPr>
            <w:cnfStyle w:val="001000000000" w:firstRow="0" w:lastRow="0" w:firstColumn="1" w:lastColumn="0" w:oddVBand="0" w:evenVBand="0" w:oddHBand="0" w:evenHBand="0" w:firstRowFirstColumn="0" w:firstRowLastColumn="0" w:lastRowFirstColumn="0" w:lastRowLastColumn="0"/>
            <w:tcW w:w="1844" w:type="dxa"/>
            <w:tcBorders>
              <w:left w:val="single" w:sz="8" w:space="0" w:color="auto"/>
              <w:right w:val="single" w:sz="8" w:space="0" w:color="auto"/>
            </w:tcBorders>
            <w:vAlign w:val="center"/>
          </w:tcPr>
          <w:p w14:paraId="5D5E2F82" w14:textId="29CF3D05" w:rsidR="00E5443D" w:rsidRPr="00F577A6" w:rsidRDefault="00E5443D" w:rsidP="002428C5">
            <w:pPr>
              <w:rPr>
                <w:b w:val="0"/>
                <w:bCs w:val="0"/>
              </w:rPr>
            </w:pPr>
            <w:r w:rsidRPr="00F577A6">
              <w:rPr>
                <w:b w:val="0"/>
                <w:bCs w:val="0"/>
              </w:rPr>
              <w:t>Utente</w:t>
            </w:r>
          </w:p>
        </w:tc>
        <w:tc>
          <w:tcPr>
            <w:tcW w:w="1275" w:type="dxa"/>
            <w:tcBorders>
              <w:top w:val="single" w:sz="4" w:space="0" w:color="auto"/>
              <w:left w:val="single" w:sz="8" w:space="0" w:color="auto"/>
              <w:bottom w:val="single" w:sz="4" w:space="0" w:color="auto"/>
              <w:right w:val="single" w:sz="4" w:space="0" w:color="auto"/>
            </w:tcBorders>
            <w:vAlign w:val="center"/>
          </w:tcPr>
          <w:p w14:paraId="01516885" w14:textId="416E0571"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autentica</w:t>
            </w:r>
          </w:p>
        </w:tc>
        <w:tc>
          <w:tcPr>
            <w:tcW w:w="2127" w:type="dxa"/>
            <w:tcBorders>
              <w:top w:val="single" w:sz="4" w:space="0" w:color="auto"/>
              <w:left w:val="single" w:sz="4" w:space="0" w:color="auto"/>
              <w:bottom w:val="single" w:sz="4" w:space="0" w:color="auto"/>
              <w:right w:val="single" w:sz="4" w:space="0" w:color="auto"/>
            </w:tcBorders>
            <w:vAlign w:val="center"/>
          </w:tcPr>
          <w:p w14:paraId="2B236513"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2268" w:type="dxa"/>
            <w:tcBorders>
              <w:top w:val="single" w:sz="4" w:space="0" w:color="auto"/>
              <w:left w:val="single" w:sz="4" w:space="0" w:color="auto"/>
              <w:bottom w:val="single" w:sz="4" w:space="0" w:color="auto"/>
              <w:right w:val="single" w:sz="4" w:space="0" w:color="auto"/>
            </w:tcBorders>
            <w:vAlign w:val="center"/>
          </w:tcPr>
          <w:p w14:paraId="31B70EFD"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getCamereDisponibili</w:t>
            </w:r>
          </w:p>
          <w:p w14:paraId="07E94A92" w14:textId="4121811F"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getCamere</w:t>
            </w:r>
          </w:p>
        </w:tc>
        <w:tc>
          <w:tcPr>
            <w:tcW w:w="1701" w:type="dxa"/>
            <w:tcBorders>
              <w:top w:val="single" w:sz="4" w:space="0" w:color="auto"/>
              <w:left w:val="single" w:sz="4" w:space="0" w:color="auto"/>
              <w:bottom w:val="single" w:sz="4" w:space="0" w:color="auto"/>
              <w:right w:val="single" w:sz="4" w:space="0" w:color="auto"/>
            </w:tcBorders>
            <w:vAlign w:val="center"/>
          </w:tcPr>
          <w:p w14:paraId="1BDE78A7" w14:textId="119697EC"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getServizi</w:t>
            </w:r>
          </w:p>
        </w:tc>
        <w:tc>
          <w:tcPr>
            <w:tcW w:w="1136" w:type="dxa"/>
            <w:tcBorders>
              <w:top w:val="single" w:sz="4" w:space="0" w:color="auto"/>
              <w:left w:val="single" w:sz="4" w:space="0" w:color="auto"/>
              <w:bottom w:val="single" w:sz="4" w:space="0" w:color="auto"/>
              <w:right w:val="single" w:sz="4" w:space="0" w:color="auto"/>
            </w:tcBorders>
            <w:vAlign w:val="center"/>
          </w:tcPr>
          <w:p w14:paraId="0FE4F7DB" w14:textId="77777777" w:rsidR="00E5443D" w:rsidRPr="00EA72DA" w:rsidRDefault="00E5443D" w:rsidP="00E5443D">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A5435B" w14:paraId="47B0F6EF" w14:textId="5C2CF7BE" w:rsidTr="00A5435B">
        <w:trPr>
          <w:trHeight w:val="828"/>
        </w:trPr>
        <w:tc>
          <w:tcPr>
            <w:cnfStyle w:val="001000000000" w:firstRow="0" w:lastRow="0" w:firstColumn="1" w:lastColumn="0" w:oddVBand="0" w:evenVBand="0" w:oddHBand="0" w:evenHBand="0" w:firstRowFirstColumn="0" w:firstRowLastColumn="0" w:lastRowFirstColumn="0" w:lastRowLastColumn="0"/>
            <w:tcW w:w="1844" w:type="dxa"/>
            <w:tcBorders>
              <w:left w:val="single" w:sz="8" w:space="0" w:color="auto"/>
              <w:right w:val="single" w:sz="8" w:space="0" w:color="auto"/>
            </w:tcBorders>
            <w:vAlign w:val="center"/>
          </w:tcPr>
          <w:p w14:paraId="3C51D866" w14:textId="102FF9AA" w:rsidR="00E5443D" w:rsidRPr="00F577A6" w:rsidRDefault="00E5443D" w:rsidP="002428C5">
            <w:pPr>
              <w:rPr>
                <w:b w:val="0"/>
                <w:bCs w:val="0"/>
              </w:rPr>
            </w:pPr>
            <w:r w:rsidRPr="00F577A6">
              <w:rPr>
                <w:b w:val="0"/>
                <w:bCs w:val="0"/>
              </w:rPr>
              <w:t>Cliente</w:t>
            </w:r>
          </w:p>
        </w:tc>
        <w:tc>
          <w:tcPr>
            <w:tcW w:w="1275" w:type="dxa"/>
            <w:tcBorders>
              <w:top w:val="single" w:sz="4" w:space="0" w:color="auto"/>
              <w:left w:val="single" w:sz="8" w:space="0" w:color="auto"/>
              <w:bottom w:val="single" w:sz="4" w:space="0" w:color="auto"/>
              <w:right w:val="single" w:sz="4" w:space="0" w:color="auto"/>
            </w:tcBorders>
            <w:vAlign w:val="center"/>
          </w:tcPr>
          <w:p w14:paraId="2AE799EC"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tcPr>
          <w:p w14:paraId="441F2A50" w14:textId="77777777" w:rsidR="00E5443D" w:rsidRPr="00EA72DA" w:rsidRDefault="008652DA"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getPrenotazioni</w:t>
            </w:r>
          </w:p>
          <w:p w14:paraId="1208B68C" w14:textId="6428448D" w:rsidR="005528E3" w:rsidRPr="00EA72DA" w:rsidRDefault="005528E3"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crea</w:t>
            </w:r>
            <w:r w:rsidR="009739FF" w:rsidRPr="00EA72DA">
              <w:rPr>
                <w:sz w:val="22"/>
                <w:szCs w:val="22"/>
              </w:rPr>
              <w:t>Prenotazione</w:t>
            </w:r>
          </w:p>
        </w:tc>
        <w:tc>
          <w:tcPr>
            <w:tcW w:w="2268" w:type="dxa"/>
            <w:tcBorders>
              <w:top w:val="single" w:sz="4" w:space="0" w:color="auto"/>
              <w:left w:val="single" w:sz="4" w:space="0" w:color="auto"/>
              <w:bottom w:val="single" w:sz="4" w:space="0" w:color="auto"/>
              <w:right w:val="single" w:sz="4" w:space="0" w:color="auto"/>
            </w:tcBorders>
            <w:vAlign w:val="center"/>
          </w:tcPr>
          <w:p w14:paraId="734FDB18" w14:textId="01A9D830" w:rsidR="00E5443D" w:rsidRPr="00EA72DA" w:rsidRDefault="009B0B12"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verificaDisponibilità</w:t>
            </w:r>
          </w:p>
        </w:tc>
        <w:tc>
          <w:tcPr>
            <w:tcW w:w="1701" w:type="dxa"/>
            <w:tcBorders>
              <w:top w:val="single" w:sz="4" w:space="0" w:color="auto"/>
              <w:left w:val="single" w:sz="4" w:space="0" w:color="auto"/>
              <w:bottom w:val="single" w:sz="4" w:space="0" w:color="auto"/>
              <w:right w:val="single" w:sz="4" w:space="0" w:color="auto"/>
            </w:tcBorders>
            <w:vAlign w:val="center"/>
          </w:tcPr>
          <w:p w14:paraId="59951770"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136" w:type="dxa"/>
            <w:tcBorders>
              <w:top w:val="single" w:sz="4" w:space="0" w:color="auto"/>
              <w:left w:val="single" w:sz="4" w:space="0" w:color="auto"/>
              <w:bottom w:val="single" w:sz="4" w:space="0" w:color="auto"/>
              <w:right w:val="single" w:sz="4" w:space="0" w:color="auto"/>
            </w:tcBorders>
            <w:vAlign w:val="center"/>
          </w:tcPr>
          <w:p w14:paraId="44290FF6" w14:textId="77777777" w:rsidR="00E5443D" w:rsidRPr="00EA72DA" w:rsidRDefault="00E5443D" w:rsidP="00E5443D">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A5435B" w14:paraId="7966BD09" w14:textId="634EEEAB" w:rsidTr="00A5435B">
        <w:trPr>
          <w:trHeight w:val="828"/>
        </w:trPr>
        <w:tc>
          <w:tcPr>
            <w:cnfStyle w:val="001000000000" w:firstRow="0" w:lastRow="0" w:firstColumn="1" w:lastColumn="0" w:oddVBand="0" w:evenVBand="0" w:oddHBand="0" w:evenHBand="0" w:firstRowFirstColumn="0" w:firstRowLastColumn="0" w:lastRowFirstColumn="0" w:lastRowLastColumn="0"/>
            <w:tcW w:w="1844" w:type="dxa"/>
            <w:tcBorders>
              <w:left w:val="single" w:sz="8" w:space="0" w:color="auto"/>
              <w:right w:val="single" w:sz="8" w:space="0" w:color="auto"/>
            </w:tcBorders>
            <w:vAlign w:val="center"/>
          </w:tcPr>
          <w:p w14:paraId="6AFE0118" w14:textId="144D19F9" w:rsidR="00E5443D" w:rsidRPr="00F577A6" w:rsidRDefault="00E5443D" w:rsidP="002428C5">
            <w:pPr>
              <w:rPr>
                <w:b w:val="0"/>
                <w:bCs w:val="0"/>
              </w:rPr>
            </w:pPr>
            <w:r w:rsidRPr="00F577A6">
              <w:rPr>
                <w:b w:val="0"/>
                <w:bCs w:val="0"/>
              </w:rPr>
              <w:t>Direttore</w:t>
            </w:r>
          </w:p>
        </w:tc>
        <w:tc>
          <w:tcPr>
            <w:tcW w:w="1275" w:type="dxa"/>
            <w:tcBorders>
              <w:top w:val="single" w:sz="4" w:space="0" w:color="auto"/>
              <w:left w:val="single" w:sz="8" w:space="0" w:color="auto"/>
              <w:bottom w:val="single" w:sz="4" w:space="0" w:color="auto"/>
              <w:right w:val="single" w:sz="4" w:space="0" w:color="auto"/>
            </w:tcBorders>
            <w:vAlign w:val="center"/>
          </w:tcPr>
          <w:p w14:paraId="32143302" w14:textId="27F4292C"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Elimina</w:t>
            </w:r>
          </w:p>
          <w:p w14:paraId="47109285"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getUtente</w:t>
            </w:r>
          </w:p>
          <w:p w14:paraId="2D7CE07E" w14:textId="5A9FD45C" w:rsidR="00FF0B77" w:rsidRPr="00EA72DA" w:rsidRDefault="00FF0B77"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getUtenti</w:t>
            </w:r>
          </w:p>
        </w:tc>
        <w:tc>
          <w:tcPr>
            <w:tcW w:w="2127" w:type="dxa"/>
            <w:tcBorders>
              <w:top w:val="single" w:sz="4" w:space="0" w:color="auto"/>
              <w:left w:val="single" w:sz="4" w:space="0" w:color="auto"/>
              <w:bottom w:val="single" w:sz="4" w:space="0" w:color="auto"/>
              <w:right w:val="single" w:sz="4" w:space="0" w:color="auto"/>
            </w:tcBorders>
            <w:vAlign w:val="center"/>
          </w:tcPr>
          <w:p w14:paraId="2ABD1578"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2268" w:type="dxa"/>
            <w:tcBorders>
              <w:top w:val="single" w:sz="4" w:space="0" w:color="auto"/>
              <w:left w:val="single" w:sz="4" w:space="0" w:color="auto"/>
              <w:bottom w:val="single" w:sz="4" w:space="0" w:color="auto"/>
              <w:right w:val="single" w:sz="4" w:space="0" w:color="auto"/>
            </w:tcBorders>
            <w:vAlign w:val="center"/>
          </w:tcPr>
          <w:p w14:paraId="557CA1AB"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creaCamera</w:t>
            </w:r>
          </w:p>
          <w:p w14:paraId="32ED7250" w14:textId="641C073E"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rimuoviCamera</w:t>
            </w:r>
          </w:p>
        </w:tc>
        <w:tc>
          <w:tcPr>
            <w:tcW w:w="1701" w:type="dxa"/>
            <w:tcBorders>
              <w:top w:val="single" w:sz="4" w:space="0" w:color="auto"/>
              <w:left w:val="single" w:sz="4" w:space="0" w:color="auto"/>
              <w:bottom w:val="single" w:sz="4" w:space="0" w:color="auto"/>
              <w:right w:val="single" w:sz="4" w:space="0" w:color="auto"/>
            </w:tcBorders>
            <w:vAlign w:val="center"/>
          </w:tcPr>
          <w:p w14:paraId="699ACA1A"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creaServizio</w:t>
            </w:r>
          </w:p>
          <w:p w14:paraId="5A47391C" w14:textId="1C0CDE6E"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rimuoviServizio</w:t>
            </w:r>
          </w:p>
        </w:tc>
        <w:tc>
          <w:tcPr>
            <w:tcW w:w="1136" w:type="dxa"/>
            <w:tcBorders>
              <w:top w:val="single" w:sz="4" w:space="0" w:color="auto"/>
              <w:left w:val="single" w:sz="4" w:space="0" w:color="auto"/>
              <w:bottom w:val="single" w:sz="4" w:space="0" w:color="auto"/>
              <w:right w:val="single" w:sz="4" w:space="0" w:color="auto"/>
            </w:tcBorders>
            <w:vAlign w:val="center"/>
          </w:tcPr>
          <w:p w14:paraId="6626F953" w14:textId="753F73B8" w:rsidR="00E5443D" w:rsidRPr="00EA72DA" w:rsidRDefault="00E5443D" w:rsidP="00E5443D">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setRuolo</w:t>
            </w:r>
          </w:p>
        </w:tc>
      </w:tr>
      <w:tr w:rsidR="00A5435B" w14:paraId="3CDEB0ED" w14:textId="2C6D44C1" w:rsidTr="00A5435B">
        <w:trPr>
          <w:trHeight w:val="828"/>
        </w:trPr>
        <w:tc>
          <w:tcPr>
            <w:cnfStyle w:val="001000000000" w:firstRow="0" w:lastRow="0" w:firstColumn="1" w:lastColumn="0" w:oddVBand="0" w:evenVBand="0" w:oddHBand="0" w:evenHBand="0" w:firstRowFirstColumn="0" w:firstRowLastColumn="0" w:lastRowFirstColumn="0" w:lastRowLastColumn="0"/>
            <w:tcW w:w="1844" w:type="dxa"/>
            <w:tcBorders>
              <w:left w:val="single" w:sz="8" w:space="0" w:color="auto"/>
              <w:bottom w:val="single" w:sz="8" w:space="0" w:color="auto"/>
              <w:right w:val="single" w:sz="8" w:space="0" w:color="auto"/>
            </w:tcBorders>
            <w:vAlign w:val="center"/>
          </w:tcPr>
          <w:p w14:paraId="756F089D" w14:textId="2C29566E" w:rsidR="00E5443D" w:rsidRPr="00F577A6" w:rsidRDefault="00E5443D" w:rsidP="002428C5">
            <w:pPr>
              <w:rPr>
                <w:b w:val="0"/>
                <w:bCs w:val="0"/>
              </w:rPr>
            </w:pPr>
            <w:r w:rsidRPr="00F577A6">
              <w:rPr>
                <w:b w:val="0"/>
                <w:bCs w:val="0"/>
              </w:rPr>
              <w:t>Gestore Prenotazioni</w:t>
            </w:r>
          </w:p>
        </w:tc>
        <w:tc>
          <w:tcPr>
            <w:tcW w:w="1275" w:type="dxa"/>
            <w:tcBorders>
              <w:top w:val="single" w:sz="4" w:space="0" w:color="auto"/>
              <w:left w:val="single" w:sz="8" w:space="0" w:color="auto"/>
              <w:bottom w:val="single" w:sz="4" w:space="0" w:color="auto"/>
              <w:right w:val="single" w:sz="4" w:space="0" w:color="auto"/>
            </w:tcBorders>
            <w:vAlign w:val="center"/>
          </w:tcPr>
          <w:p w14:paraId="3FAA6319" w14:textId="0E7EDB79" w:rsidR="00E5443D" w:rsidRPr="00EA72DA" w:rsidRDefault="00A90288"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getClienti</w:t>
            </w:r>
          </w:p>
        </w:tc>
        <w:tc>
          <w:tcPr>
            <w:tcW w:w="2127" w:type="dxa"/>
            <w:tcBorders>
              <w:top w:val="single" w:sz="4" w:space="0" w:color="auto"/>
              <w:left w:val="single" w:sz="4" w:space="0" w:color="auto"/>
              <w:bottom w:val="single" w:sz="4" w:space="0" w:color="auto"/>
              <w:right w:val="single" w:sz="4" w:space="0" w:color="auto"/>
            </w:tcBorders>
            <w:vAlign w:val="center"/>
          </w:tcPr>
          <w:p w14:paraId="2635C753" w14:textId="77777777" w:rsidR="00E5443D" w:rsidRPr="00EA72DA" w:rsidRDefault="001318C9"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eliminaPrenotazione</w:t>
            </w:r>
          </w:p>
          <w:p w14:paraId="48E168AE" w14:textId="77777777" w:rsidR="00B07583" w:rsidRPr="00EA72DA" w:rsidRDefault="00B07583"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cercaPrenotazioni</w:t>
            </w:r>
          </w:p>
          <w:p w14:paraId="06A89DDD" w14:textId="5BE3EE90" w:rsidR="00F35D83" w:rsidRPr="00EA72DA" w:rsidRDefault="00F35D83"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getPrenotazioni</w:t>
            </w:r>
          </w:p>
        </w:tc>
        <w:tc>
          <w:tcPr>
            <w:tcW w:w="2268" w:type="dxa"/>
            <w:tcBorders>
              <w:top w:val="single" w:sz="4" w:space="0" w:color="auto"/>
              <w:left w:val="single" w:sz="4" w:space="0" w:color="auto"/>
              <w:bottom w:val="single" w:sz="4" w:space="0" w:color="auto"/>
              <w:right w:val="single" w:sz="4" w:space="0" w:color="auto"/>
            </w:tcBorders>
            <w:vAlign w:val="center"/>
          </w:tcPr>
          <w:p w14:paraId="0DBCCA5B"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1EABB8D6"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136" w:type="dxa"/>
            <w:tcBorders>
              <w:top w:val="single" w:sz="4" w:space="0" w:color="auto"/>
              <w:left w:val="single" w:sz="4" w:space="0" w:color="auto"/>
              <w:bottom w:val="single" w:sz="4" w:space="0" w:color="auto"/>
              <w:right w:val="single" w:sz="4" w:space="0" w:color="auto"/>
            </w:tcBorders>
            <w:vAlign w:val="center"/>
          </w:tcPr>
          <w:p w14:paraId="76F3681E" w14:textId="77777777" w:rsidR="00E5443D" w:rsidRPr="00EA72DA" w:rsidRDefault="00E5443D" w:rsidP="00E5443D">
            <w:pPr>
              <w:jc w:val="center"/>
              <w:cnfStyle w:val="000000000000" w:firstRow="0" w:lastRow="0" w:firstColumn="0" w:lastColumn="0" w:oddVBand="0" w:evenVBand="0" w:oddHBand="0" w:evenHBand="0" w:firstRowFirstColumn="0" w:firstRowLastColumn="0" w:lastRowFirstColumn="0" w:lastRowLastColumn="0"/>
              <w:rPr>
                <w:sz w:val="22"/>
                <w:szCs w:val="22"/>
              </w:rPr>
            </w:pPr>
          </w:p>
        </w:tc>
      </w:tr>
    </w:tbl>
    <w:p w14:paraId="73C8D7EB" w14:textId="164CABE3" w:rsidR="00F47B4F" w:rsidRDefault="00F47B4F" w:rsidP="0062131C">
      <w:pPr>
        <w:ind w:left="360"/>
      </w:pPr>
    </w:p>
    <w:p w14:paraId="66DA8188" w14:textId="4F7DE429" w:rsidR="007C5FDD" w:rsidRDefault="006D052C" w:rsidP="0062131C">
      <w:pPr>
        <w:ind w:left="360"/>
      </w:pPr>
      <w:r>
        <w:t>Per implementare il controllo degli accessi all’interno del sistema verranno utilizzate le liste</w:t>
      </w:r>
      <w:r w:rsidR="004E79A4">
        <w:t xml:space="preserve"> di controllo degli accessi,</w:t>
      </w:r>
      <w:r w:rsidR="00D02222">
        <w:t xml:space="preserve"> dove si associa ad ogni classe </w:t>
      </w:r>
      <w:r w:rsidR="00AE081D">
        <w:t xml:space="preserve">le operazioni che </w:t>
      </w:r>
      <w:r w:rsidR="00E93739">
        <w:t>gli attori possono compiere.</w:t>
      </w:r>
    </w:p>
    <w:p w14:paraId="28AFCD76" w14:textId="6BB37C8D" w:rsidR="007053A0" w:rsidRDefault="007053A0" w:rsidP="0062131C">
      <w:pPr>
        <w:ind w:left="360"/>
      </w:pPr>
    </w:p>
    <w:p w14:paraId="1DCD612D" w14:textId="1BFEF6E1" w:rsidR="0062647D" w:rsidRDefault="0062647D" w:rsidP="0062131C">
      <w:pPr>
        <w:ind w:left="360"/>
      </w:pPr>
      <w:r>
        <w:t xml:space="preserve">L’autenticazione sarà effettuata </w:t>
      </w:r>
      <w:r w:rsidR="00F053D9">
        <w:t xml:space="preserve">attraverso l’utilizzo di </w:t>
      </w:r>
      <w:r w:rsidR="00C74DF3">
        <w:t>credenziali, ossia email e password, scelte dall’utente in fase di registrazione. Ad ogni utente, una volta autenticato, sarà associat</w:t>
      </w:r>
      <w:r w:rsidR="00D24ABD">
        <w:t>a un</w:t>
      </w:r>
      <w:r w:rsidR="002F7BE9">
        <w:t xml:space="preserve">a sessione </w:t>
      </w:r>
      <w:r w:rsidR="00E26F88">
        <w:t xml:space="preserve">per </w:t>
      </w:r>
      <w:r w:rsidR="00040523">
        <w:t>eseguire le varie funzionalità.</w:t>
      </w:r>
    </w:p>
    <w:p w14:paraId="0CF41877" w14:textId="1C409C87" w:rsidR="0017076A" w:rsidRDefault="00A52351" w:rsidP="00A52351">
      <w:pPr>
        <w:widowControl/>
        <w:suppressAutoHyphens w:val="0"/>
      </w:pPr>
      <w:r>
        <w:br w:type="page"/>
      </w:r>
    </w:p>
    <w:p w14:paraId="5EB144B3" w14:textId="5CC4020F" w:rsidR="00B562EE" w:rsidRDefault="00B562EE" w:rsidP="00B562EE">
      <w:pPr>
        <w:pStyle w:val="Titolo2"/>
      </w:pPr>
      <w:bookmarkStart w:id="13" w:name="_Toc183267808"/>
      <w:r>
        <w:lastRenderedPageBreak/>
        <w:t>Controllo Software</w:t>
      </w:r>
      <w:bookmarkEnd w:id="13"/>
    </w:p>
    <w:p w14:paraId="0FE9BDBB" w14:textId="085FC89E" w:rsidR="00B562EE" w:rsidRDefault="00B562EE" w:rsidP="0062131C">
      <w:pPr>
        <w:ind w:left="360"/>
      </w:pPr>
    </w:p>
    <w:p w14:paraId="4F11B808" w14:textId="763245A7" w:rsidR="00A76301" w:rsidRDefault="007B0447" w:rsidP="00F76FFE">
      <w:pPr>
        <w:ind w:left="360"/>
      </w:pPr>
      <w:r>
        <w:t>Osser</w:t>
      </w:r>
      <w:r w:rsidR="00F8124D">
        <w:t xml:space="preserve">vando il </w:t>
      </w:r>
      <w:r w:rsidR="00A6208A">
        <w:t xml:space="preserve">dynamic </w:t>
      </w:r>
      <w:r w:rsidR="00A26546">
        <w:t>model prodotto in fase di analisi dei requis</w:t>
      </w:r>
      <w:r w:rsidR="00FD7037">
        <w:t>iti</w:t>
      </w:r>
      <w:r w:rsidR="00B22323">
        <w:t xml:space="preserve">, </w:t>
      </w:r>
      <w:r w:rsidR="0042607A">
        <w:t xml:space="preserve">viene scelto un </w:t>
      </w:r>
      <w:r w:rsidR="003C3E42">
        <w:t>tipo di controllo centralizzato, siccome i diagra</w:t>
      </w:r>
      <w:r w:rsidR="005D2E21">
        <w:t xml:space="preserve">mmi di sequenza individuati sono </w:t>
      </w:r>
      <w:r w:rsidR="00CF3F78">
        <w:t xml:space="preserve">di tipo fork, ossia il controllo è </w:t>
      </w:r>
      <w:r w:rsidR="00DA17AE">
        <w:t xml:space="preserve">delegato ad un </w:t>
      </w:r>
      <w:r w:rsidR="001F7C8C">
        <w:t>unico oggetto centrale</w:t>
      </w:r>
      <w:r w:rsidR="00352E73">
        <w:t>.</w:t>
      </w:r>
      <w:r w:rsidR="00F76FFE">
        <w:t xml:space="preserve"> </w:t>
      </w:r>
      <w:r w:rsidR="00A76301">
        <w:t xml:space="preserve">In particolare </w:t>
      </w:r>
      <w:r w:rsidR="001471D5">
        <w:t>verrà implementato un flusso di controllo event-driven</w:t>
      </w:r>
      <w:r w:rsidR="00A661A6">
        <w:t>.</w:t>
      </w:r>
    </w:p>
    <w:p w14:paraId="338CA553" w14:textId="77777777" w:rsidR="000B55C9" w:rsidRDefault="000B55C9" w:rsidP="0062131C">
      <w:pPr>
        <w:ind w:left="360"/>
      </w:pPr>
    </w:p>
    <w:p w14:paraId="1AF33C6D" w14:textId="262C329E" w:rsidR="000B55C9" w:rsidRPr="000B55C9" w:rsidRDefault="000B55C9" w:rsidP="0062131C">
      <w:pPr>
        <w:ind w:left="360"/>
        <w:rPr>
          <w:b/>
          <w:bCs/>
        </w:rPr>
      </w:pPr>
      <w:r w:rsidRPr="000B55C9">
        <w:rPr>
          <w:b/>
          <w:bCs/>
        </w:rPr>
        <w:t>Funzionamento generale</w:t>
      </w:r>
    </w:p>
    <w:p w14:paraId="4A562DCA" w14:textId="2823F7A0" w:rsidR="00DA707D" w:rsidRDefault="00A7295B" w:rsidP="00DA707D">
      <w:pPr>
        <w:ind w:left="360"/>
      </w:pPr>
      <w:r>
        <w:t xml:space="preserve">Il </w:t>
      </w:r>
      <w:r w:rsidR="00DA707D">
        <w:t>Web</w:t>
      </w:r>
      <w:r w:rsidR="00642869">
        <w:t xml:space="preserve"> </w:t>
      </w:r>
      <w:r w:rsidR="00DA707D">
        <w:t>Server attende richieste dal Web</w:t>
      </w:r>
      <w:r w:rsidR="00642869">
        <w:t xml:space="preserve"> </w:t>
      </w:r>
      <w:r w:rsidR="00DA707D">
        <w:t>Browser.</w:t>
      </w:r>
      <w:r w:rsidR="000B55C9">
        <w:t xml:space="preserve"> </w:t>
      </w:r>
      <w:r w:rsidR="00DA707D">
        <w:t>Alla ricezione di una richiesta, il WebServer la elabora e la inoltra a</w:t>
      </w:r>
      <w:r w:rsidR="000B55C9">
        <w:t>l controller</w:t>
      </w:r>
      <w:r w:rsidR="00DA707D">
        <w:t>, implementando così un flusso di controllo basato su eventi.</w:t>
      </w:r>
      <w:r w:rsidR="00E0284F">
        <w:t xml:space="preserve"> </w:t>
      </w:r>
      <w:r w:rsidR="00DA707D">
        <w:t>Il WebServer alloca un nuovo thread per ogni richiesta, consentendo la gestione parallela delle richieste.</w:t>
      </w:r>
    </w:p>
    <w:p w14:paraId="0D180603" w14:textId="77777777" w:rsidR="009C6983" w:rsidRDefault="009C6983" w:rsidP="00DA707D">
      <w:pPr>
        <w:ind w:left="360"/>
      </w:pPr>
    </w:p>
    <w:p w14:paraId="0D0AE78B" w14:textId="4A93A62C" w:rsidR="009C6983" w:rsidRPr="00EE2071" w:rsidRDefault="00EE2071" w:rsidP="00EE2071">
      <w:pPr>
        <w:ind w:left="360"/>
        <w:rPr>
          <w:b/>
          <w:bCs/>
        </w:rPr>
      </w:pPr>
      <w:r w:rsidRPr="00EE2071">
        <w:rPr>
          <w:b/>
          <w:bCs/>
        </w:rPr>
        <w:t>Strategie per la gestione della concorrenza</w:t>
      </w:r>
    </w:p>
    <w:p w14:paraId="403E13A4" w14:textId="4E9B0078" w:rsidR="00EE2071" w:rsidRDefault="00EF7F0E" w:rsidP="00EE2071">
      <w:pPr>
        <w:ind w:left="360"/>
      </w:pPr>
      <w:r>
        <w:t xml:space="preserve">Gli oggetti boundary che verranno implementati </w:t>
      </w:r>
      <w:r w:rsidR="00822F7C">
        <w:t>n</w:t>
      </w:r>
      <w:r w:rsidR="00822F7C" w:rsidRPr="00822F7C">
        <w:t>on devono definire campi, ma solo contenere dati temporanei relativi alla richiesta corrente in variabili locali. Questo evita problemi di concorrenza poiché gli oggetti boundary sono condivisi tra thread.</w:t>
      </w:r>
    </w:p>
    <w:p w14:paraId="305CAC97" w14:textId="7A19921D" w:rsidR="00822F7C" w:rsidRDefault="00243047" w:rsidP="00EE2071">
      <w:pPr>
        <w:ind w:left="360"/>
      </w:pPr>
      <w:r>
        <w:t xml:space="preserve">Gli oggetti di controllo non verranno condivisi tra thread. </w:t>
      </w:r>
      <w:r w:rsidR="00FE5401" w:rsidRPr="00FE5401">
        <w:t>Ogni sessione d</w:t>
      </w:r>
      <w:r w:rsidR="00FE5401">
        <w:t xml:space="preserve">ovrà avere </w:t>
      </w:r>
      <w:r w:rsidR="00FE5401" w:rsidRPr="00FE5401">
        <w:t>al massimo un oggetto di controllo, impedendo richieste concorrenti che coinvolgono lo stesso oggetto all'interno della stessa sessione</w:t>
      </w:r>
      <w:r w:rsidR="00722081">
        <w:t>.</w:t>
      </w:r>
    </w:p>
    <w:p w14:paraId="61862E77" w14:textId="5D99C542" w:rsidR="00864AC1" w:rsidRDefault="00864AC1" w:rsidP="00EE2071">
      <w:pPr>
        <w:ind w:left="360"/>
      </w:pPr>
      <w:r>
        <w:t xml:space="preserve">Gli oggetti entità </w:t>
      </w:r>
      <w:r w:rsidR="007105B5">
        <w:t xml:space="preserve">permetteranno </w:t>
      </w:r>
      <w:r w:rsidR="00BA189C">
        <w:t>l’acces</w:t>
      </w:r>
      <w:r w:rsidR="00485BFF">
        <w:t xml:space="preserve">so e la modifica dello stato </w:t>
      </w:r>
      <w:r w:rsidR="00914B4E">
        <w:t>solo attraverso metodi dedicati</w:t>
      </w:r>
      <w:r w:rsidR="00400296">
        <w:t>.</w:t>
      </w:r>
    </w:p>
    <w:p w14:paraId="4644A78B" w14:textId="77777777" w:rsidR="00FB2C0C" w:rsidRDefault="00FB2C0C" w:rsidP="00EE2071">
      <w:pPr>
        <w:ind w:left="360"/>
      </w:pPr>
    </w:p>
    <w:p w14:paraId="68849F1F" w14:textId="4C475A63" w:rsidR="00FB2C0C" w:rsidRDefault="00EF2252" w:rsidP="00EE2071">
      <w:pPr>
        <w:ind w:left="360"/>
      </w:pPr>
      <w:r>
        <w:t xml:space="preserve">Poiché il sistema verrà </w:t>
      </w:r>
      <w:r w:rsidR="00061C90">
        <w:t xml:space="preserve">implementato </w:t>
      </w:r>
      <w:r w:rsidR="002F2921">
        <w:t>in un contesto enterprise,</w:t>
      </w:r>
      <w:r w:rsidR="00E51174">
        <w:t xml:space="preserve"> le transazioni</w:t>
      </w:r>
      <w:r w:rsidR="00720132">
        <w:t xml:space="preserve"> e</w:t>
      </w:r>
      <w:r w:rsidR="00E51174">
        <w:t xml:space="preserve"> la concorrenza</w:t>
      </w:r>
      <w:r w:rsidR="00D05CDA">
        <w:t xml:space="preserve"> verranno </w:t>
      </w:r>
      <w:r w:rsidR="00FD52E7">
        <w:t xml:space="preserve">gestite </w:t>
      </w:r>
      <w:r w:rsidR="00D211E9">
        <w:t>automaticamente dal</w:t>
      </w:r>
      <w:r w:rsidR="00280D5A">
        <w:t xml:space="preserve"> container</w:t>
      </w:r>
      <w:r w:rsidR="00A06621">
        <w:t>.</w:t>
      </w:r>
    </w:p>
    <w:p w14:paraId="7445111B" w14:textId="18AE398A" w:rsidR="00647B02" w:rsidRDefault="00647B02">
      <w:pPr>
        <w:widowControl/>
        <w:suppressAutoHyphens w:val="0"/>
      </w:pPr>
      <w:r>
        <w:br w:type="page"/>
      </w:r>
    </w:p>
    <w:p w14:paraId="6EE21901" w14:textId="3266DEE4" w:rsidR="00647B02" w:rsidRDefault="00EF7899" w:rsidP="00B81EDA">
      <w:pPr>
        <w:pStyle w:val="Titolo2"/>
      </w:pPr>
      <w:bookmarkStart w:id="14" w:name="_Toc183267809"/>
      <w:r>
        <w:lastRenderedPageBreak/>
        <w:t>Condizioni di confine</w:t>
      </w:r>
      <w:bookmarkEnd w:id="14"/>
    </w:p>
    <w:p w14:paraId="1821E5F9" w14:textId="77777777" w:rsidR="00EF7899" w:rsidRDefault="00EF7899" w:rsidP="00EE2071">
      <w:pPr>
        <w:ind w:left="360"/>
      </w:pPr>
    </w:p>
    <w:p w14:paraId="17155C2C" w14:textId="77777777" w:rsidR="00FF55B4" w:rsidRDefault="00567899" w:rsidP="00FF55B4">
      <w:pPr>
        <w:ind w:left="360"/>
      </w:pPr>
      <w:r>
        <w:t xml:space="preserve">Le condizioni di confine riguardano l’inizializzazione, la terminazione e </w:t>
      </w:r>
      <w:r w:rsidR="00B850DC">
        <w:t xml:space="preserve">i fallimenti del sistema. Per identificare i casi d’uso riguardanti queste attività, </w:t>
      </w:r>
      <w:r w:rsidR="007B4901">
        <w:t>viene introdotta la figura dell’amministratore di sistema, sottoforma di attore.</w:t>
      </w:r>
    </w:p>
    <w:p w14:paraId="30537CD8" w14:textId="4A4368B9" w:rsidR="00FF55B4" w:rsidRPr="00FF55B4" w:rsidRDefault="00E61CE5" w:rsidP="00511723">
      <w:pPr>
        <w:ind w:left="360"/>
      </w:pPr>
      <w:r>
        <w:br/>
      </w:r>
      <w:r w:rsidR="00FF55B4" w:rsidRPr="00FF55B4">
        <w:t>Il sistema non richiede l’utilizzo di software aggiuntivo per la configurazione da parte dell’amministratore. Essendo una web application, l’inizializzazione e la terminazione vengono gestite direttamente tramite l’interfaccia del web container.</w:t>
      </w:r>
    </w:p>
    <w:p w14:paraId="5B2358F6" w14:textId="0DE9406A" w:rsidR="00B81EDA" w:rsidRDefault="00B81EDA" w:rsidP="00FF55B4">
      <w:pPr>
        <w:ind w:left="360"/>
      </w:pPr>
    </w:p>
    <w:p w14:paraId="6830DD51" w14:textId="77777777" w:rsidR="00E32966" w:rsidRDefault="00E32966">
      <w:pPr>
        <w:widowControl/>
        <w:suppressAutoHyphens w:val="0"/>
        <w:rPr>
          <w:b/>
          <w:bCs/>
          <w:i/>
          <w:iCs/>
          <w:sz w:val="28"/>
          <w:szCs w:val="28"/>
        </w:rPr>
      </w:pPr>
      <w:r>
        <w:br w:type="page"/>
      </w:r>
    </w:p>
    <w:p w14:paraId="6D5EE64B" w14:textId="6FE96767" w:rsidR="00C230FA" w:rsidRDefault="00DA28C9" w:rsidP="00DA28C9">
      <w:pPr>
        <w:pStyle w:val="Titolo2"/>
      </w:pPr>
      <w:bookmarkStart w:id="15" w:name="_Toc183267810"/>
      <w:r>
        <w:lastRenderedPageBreak/>
        <w:t>Servizi dei Sottosistemi</w:t>
      </w:r>
      <w:bookmarkEnd w:id="15"/>
    </w:p>
    <w:p w14:paraId="499801AD" w14:textId="77777777" w:rsidR="00DA28C9" w:rsidRDefault="00DA28C9" w:rsidP="00EE2071">
      <w:pPr>
        <w:ind w:left="360"/>
      </w:pPr>
    </w:p>
    <w:p w14:paraId="5026408C" w14:textId="4D1C57EE" w:rsidR="0074681A" w:rsidRDefault="0074681A" w:rsidP="00EE2071">
      <w:pPr>
        <w:ind w:left="360"/>
      </w:pPr>
      <w:r>
        <w:t xml:space="preserve">Consideriamo i sottosistemi </w:t>
      </w:r>
      <w:r w:rsidR="001161DA">
        <w:t xml:space="preserve">Gestione Utenti, Gestione Camere, Gestione Servizi </w:t>
      </w:r>
      <w:r w:rsidR="009D24D7">
        <w:t>e Gestione Prenotazioni.</w:t>
      </w:r>
    </w:p>
    <w:p w14:paraId="11EDC613" w14:textId="77777777" w:rsidR="009D24D7" w:rsidRDefault="009D24D7" w:rsidP="00EE2071">
      <w:pPr>
        <w:ind w:left="360"/>
      </w:pPr>
    </w:p>
    <w:p w14:paraId="1ABA86A2" w14:textId="589E8326" w:rsidR="009D24D7" w:rsidRDefault="009D24D7" w:rsidP="00EE2071">
      <w:pPr>
        <w:ind w:left="360"/>
        <w:rPr>
          <w:b/>
          <w:bCs/>
        </w:rPr>
      </w:pPr>
      <w:r w:rsidRPr="009D24D7">
        <w:rPr>
          <w:b/>
          <w:bCs/>
        </w:rPr>
        <w:t>Gestione Utent</w:t>
      </w:r>
      <w:r w:rsidR="00172706">
        <w:rPr>
          <w:b/>
          <w:bCs/>
        </w:rPr>
        <w:t>i</w:t>
      </w:r>
    </w:p>
    <w:p w14:paraId="3B2D87C7" w14:textId="77777777" w:rsidR="00172706" w:rsidRPr="00172706" w:rsidRDefault="00172706" w:rsidP="00172706">
      <w:pPr>
        <w:numPr>
          <w:ilvl w:val="0"/>
          <w:numId w:val="48"/>
        </w:numPr>
      </w:pPr>
      <w:r w:rsidRPr="00172706">
        <w:t xml:space="preserve">Definiamo il servizio </w:t>
      </w:r>
      <w:r w:rsidRPr="00172706">
        <w:rPr>
          <w:i/>
          <w:iCs/>
        </w:rPr>
        <w:t>Autenticazione</w:t>
      </w:r>
      <w:r w:rsidRPr="00172706">
        <w:t xml:space="preserve"> per la verifica delle credenziali di accesso e per la registrazione dell’utente.</w:t>
      </w:r>
    </w:p>
    <w:p w14:paraId="4529C361" w14:textId="21731168" w:rsidR="00172706" w:rsidRDefault="00172706" w:rsidP="00172706">
      <w:pPr>
        <w:numPr>
          <w:ilvl w:val="0"/>
          <w:numId w:val="48"/>
        </w:numPr>
      </w:pPr>
      <w:r w:rsidRPr="00172706">
        <w:t xml:space="preserve">Definiamo il servizio </w:t>
      </w:r>
      <w:r w:rsidRPr="00172706">
        <w:rPr>
          <w:i/>
          <w:iCs/>
        </w:rPr>
        <w:t>Ruolo ed Eliminazione</w:t>
      </w:r>
      <w:r w:rsidRPr="00172706">
        <w:t xml:space="preserve"> per la selezione del ruolo e la rimozione dell’account.</w:t>
      </w:r>
    </w:p>
    <w:p w14:paraId="0D469195" w14:textId="77777777" w:rsidR="00172706" w:rsidRPr="00172706" w:rsidRDefault="00172706" w:rsidP="00172706"/>
    <w:p w14:paraId="0ACC78D0" w14:textId="0B9F2F50" w:rsidR="00172706" w:rsidRDefault="00172706" w:rsidP="00EE2071">
      <w:pPr>
        <w:ind w:left="360"/>
        <w:rPr>
          <w:b/>
          <w:bCs/>
          <w:lang w:val="en-GB"/>
        </w:rPr>
      </w:pPr>
      <w:r w:rsidRPr="00172706">
        <w:rPr>
          <w:b/>
          <w:bCs/>
          <w:lang w:val="en-GB"/>
        </w:rPr>
        <w:t>Gestione C</w:t>
      </w:r>
      <w:r>
        <w:rPr>
          <w:b/>
          <w:bCs/>
          <w:lang w:val="en-GB"/>
        </w:rPr>
        <w:t>amere</w:t>
      </w:r>
    </w:p>
    <w:p w14:paraId="7F12D5B7" w14:textId="16625095" w:rsidR="007044CD" w:rsidRPr="003A27B4" w:rsidRDefault="00B266AF" w:rsidP="00172706">
      <w:pPr>
        <w:pStyle w:val="Paragrafoelenco"/>
        <w:numPr>
          <w:ilvl w:val="0"/>
          <w:numId w:val="49"/>
        </w:numPr>
        <w:rPr>
          <w:b/>
          <w:bCs/>
        </w:rPr>
      </w:pPr>
      <w:r>
        <w:t xml:space="preserve">Definiamo il servizio </w:t>
      </w:r>
      <w:r>
        <w:rPr>
          <w:i/>
          <w:iCs/>
        </w:rPr>
        <w:t>Camera</w:t>
      </w:r>
      <w:r>
        <w:t xml:space="preserve"> per </w:t>
      </w:r>
      <w:r w:rsidR="000D1118">
        <w:t>creare</w:t>
      </w:r>
      <w:r w:rsidR="0085437F">
        <w:t>, eliminare</w:t>
      </w:r>
      <w:r w:rsidR="000D1118">
        <w:t xml:space="preserve"> e </w:t>
      </w:r>
      <w:r>
        <w:t>ottenere informazioni sulle camere</w:t>
      </w:r>
      <w:r w:rsidR="003A27B4">
        <w:t xml:space="preserve"> della struttura</w:t>
      </w:r>
      <w:r w:rsidR="000D1118">
        <w:t>.</w:t>
      </w:r>
    </w:p>
    <w:p w14:paraId="0BFFB514" w14:textId="184F63E5" w:rsidR="003A27B4" w:rsidRPr="003A27B4" w:rsidRDefault="003A27B4" w:rsidP="003A27B4">
      <w:pPr>
        <w:pStyle w:val="Paragrafoelenco"/>
        <w:numPr>
          <w:ilvl w:val="0"/>
          <w:numId w:val="49"/>
        </w:numPr>
      </w:pPr>
      <w:r w:rsidRPr="003A27B4">
        <w:t xml:space="preserve">Definiamo il servizio </w:t>
      </w:r>
      <w:r w:rsidRPr="003A27B4">
        <w:rPr>
          <w:i/>
          <w:iCs/>
        </w:rPr>
        <w:t>Disponibilità</w:t>
      </w:r>
      <w:r w:rsidRPr="003A27B4">
        <w:t xml:space="preserve"> per la verifica delle camere disponibili.</w:t>
      </w:r>
    </w:p>
    <w:p w14:paraId="602BB2E7" w14:textId="77777777" w:rsidR="00172706" w:rsidRPr="001331B0" w:rsidRDefault="00172706" w:rsidP="00EE2071">
      <w:pPr>
        <w:ind w:left="360"/>
        <w:rPr>
          <w:b/>
          <w:bCs/>
        </w:rPr>
      </w:pPr>
    </w:p>
    <w:p w14:paraId="67D84952" w14:textId="55490829" w:rsidR="00172706" w:rsidRDefault="00137966" w:rsidP="00EE2071">
      <w:pPr>
        <w:ind w:left="360"/>
        <w:rPr>
          <w:b/>
          <w:bCs/>
          <w:lang w:val="en-GB"/>
        </w:rPr>
      </w:pPr>
      <w:r>
        <w:rPr>
          <w:b/>
          <w:bCs/>
          <w:lang w:val="en-GB"/>
        </w:rPr>
        <w:t>Gestione Servizi</w:t>
      </w:r>
    </w:p>
    <w:p w14:paraId="1C644793" w14:textId="12867572" w:rsidR="00137966" w:rsidRPr="00E514AE" w:rsidRDefault="00E514AE" w:rsidP="00871D8C">
      <w:pPr>
        <w:pStyle w:val="Paragrafoelenco"/>
        <w:numPr>
          <w:ilvl w:val="0"/>
          <w:numId w:val="50"/>
        </w:numPr>
      </w:pPr>
      <w:r w:rsidRPr="00E514AE">
        <w:t xml:space="preserve">Definiamo il servizio </w:t>
      </w:r>
      <w:r w:rsidRPr="00871D8C">
        <w:rPr>
          <w:i/>
          <w:iCs/>
        </w:rPr>
        <w:t>Servizio</w:t>
      </w:r>
      <w:r>
        <w:t xml:space="preserve"> per creare, eliminare e ottenere informazioni sui servizi offerti dalla</w:t>
      </w:r>
      <w:r w:rsidR="00062CAE">
        <w:t xml:space="preserve"> struttura.</w:t>
      </w:r>
    </w:p>
    <w:p w14:paraId="6C7D442A" w14:textId="77777777" w:rsidR="00137966" w:rsidRPr="00E514AE" w:rsidRDefault="00137966" w:rsidP="00EE2071">
      <w:pPr>
        <w:ind w:left="360"/>
      </w:pPr>
    </w:p>
    <w:p w14:paraId="018BBA2D" w14:textId="72DA264D" w:rsidR="00172706" w:rsidRDefault="00062CAE" w:rsidP="00EE2071">
      <w:pPr>
        <w:ind w:left="360"/>
        <w:rPr>
          <w:b/>
          <w:bCs/>
        </w:rPr>
      </w:pPr>
      <w:r>
        <w:rPr>
          <w:b/>
          <w:bCs/>
        </w:rPr>
        <w:t xml:space="preserve">Gestione </w:t>
      </w:r>
      <w:r w:rsidR="00624D32">
        <w:rPr>
          <w:b/>
          <w:bCs/>
        </w:rPr>
        <w:t>P</w:t>
      </w:r>
      <w:r>
        <w:rPr>
          <w:b/>
          <w:bCs/>
        </w:rPr>
        <w:t>renotazio</w:t>
      </w:r>
      <w:r w:rsidR="00624D32">
        <w:rPr>
          <w:b/>
          <w:bCs/>
        </w:rPr>
        <w:t>ni</w:t>
      </w:r>
    </w:p>
    <w:p w14:paraId="59ED9614" w14:textId="4D9A520D" w:rsidR="00C712A5" w:rsidRDefault="0077260A" w:rsidP="00C712A5">
      <w:pPr>
        <w:pStyle w:val="Paragrafoelenco"/>
        <w:numPr>
          <w:ilvl w:val="0"/>
          <w:numId w:val="50"/>
        </w:numPr>
      </w:pPr>
      <w:r w:rsidRPr="0077260A">
        <w:t xml:space="preserve">Definiamo il servizio </w:t>
      </w:r>
      <w:r w:rsidR="00EF764F">
        <w:rPr>
          <w:i/>
          <w:iCs/>
        </w:rPr>
        <w:t>Pre</w:t>
      </w:r>
      <w:r w:rsidR="00193B06">
        <w:rPr>
          <w:i/>
          <w:iCs/>
        </w:rPr>
        <w:t>notazione</w:t>
      </w:r>
      <w:r w:rsidRPr="0077260A">
        <w:t xml:space="preserve"> per creare, eliminare e ottenere informazioni su</w:t>
      </w:r>
      <w:r w:rsidR="00D40119">
        <w:t>lle prenotazion</w:t>
      </w:r>
      <w:r w:rsidR="003A27B4">
        <w:t>i effettuate dai clienti</w:t>
      </w:r>
      <w:r w:rsidRPr="00815995">
        <w:t>.</w:t>
      </w:r>
    </w:p>
    <w:p w14:paraId="2DAF9647" w14:textId="77777777" w:rsidR="00C712A5" w:rsidRDefault="00C712A5" w:rsidP="00C712A5">
      <w:pPr>
        <w:pStyle w:val="Paragrafoelenco"/>
        <w:ind w:left="1080"/>
      </w:pPr>
    </w:p>
    <w:p w14:paraId="578BE1E8" w14:textId="3B686D46" w:rsidR="00172706" w:rsidRPr="00815995" w:rsidRDefault="00C712A5" w:rsidP="00C712A5">
      <w:pPr>
        <w:pStyle w:val="Paragrafoelenco"/>
        <w:ind w:left="1080"/>
        <w:jc w:val="center"/>
      </w:pPr>
      <w:r w:rsidRPr="00C712A5">
        <w:rPr>
          <w:noProof/>
        </w:rPr>
        <w:drawing>
          <wp:inline distT="0" distB="0" distL="0" distR="0" wp14:anchorId="3034E6C1" wp14:editId="0600A9D1">
            <wp:extent cx="4194354" cy="3017520"/>
            <wp:effectExtent l="0" t="0" r="0" b="0"/>
            <wp:docPr id="1090182391"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82391" name="Immagine 1" descr="Immagine che contiene testo, schermata, Carattere, diagramma&#10;&#10;Descrizione generata automaticamente"/>
                    <pic:cNvPicPr/>
                  </pic:nvPicPr>
                  <pic:blipFill>
                    <a:blip r:embed="rId16"/>
                    <a:stretch>
                      <a:fillRect/>
                    </a:stretch>
                  </pic:blipFill>
                  <pic:spPr>
                    <a:xfrm>
                      <a:off x="0" y="0"/>
                      <a:ext cx="4204633" cy="3024915"/>
                    </a:xfrm>
                    <a:prstGeom prst="rect">
                      <a:avLst/>
                    </a:prstGeom>
                  </pic:spPr>
                </pic:pic>
              </a:graphicData>
            </a:graphic>
          </wp:inline>
        </w:drawing>
      </w:r>
    </w:p>
    <w:sectPr w:rsidR="00172706" w:rsidRPr="00815995" w:rsidSect="007615F1">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0AC24B" w14:textId="77777777" w:rsidR="008F0DF9" w:rsidRDefault="008F0DF9">
      <w:r>
        <w:separator/>
      </w:r>
    </w:p>
  </w:endnote>
  <w:endnote w:type="continuationSeparator" w:id="0">
    <w:p w14:paraId="6CF1F320" w14:textId="77777777" w:rsidR="008F0DF9" w:rsidRDefault="008F0DF9">
      <w:r>
        <w:continuationSeparator/>
      </w:r>
    </w:p>
  </w:endnote>
  <w:endnote w:type="continuationNotice" w:id="1">
    <w:p w14:paraId="08E84603" w14:textId="77777777" w:rsidR="008F0DF9" w:rsidRDefault="008F0D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643D1" w14:textId="19D83A17" w:rsidR="008B36D5" w:rsidRDefault="008B36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7B4A5" w14:textId="51A34108" w:rsidR="006D2F17" w:rsidRDefault="006D2F17">
    <w:pPr>
      <w:pStyle w:val="Pidipagina"/>
      <w:jc w:val="right"/>
    </w:pPr>
    <w:r>
      <w:fldChar w:fldCharType="begin"/>
    </w:r>
    <w:r>
      <w:instrText>PAGE   \* MERGEFORMAT</w:instrText>
    </w:r>
    <w:r>
      <w:fldChar w:fldCharType="separate"/>
    </w:r>
    <w:r>
      <w:t>2</w:t>
    </w:r>
    <w:r>
      <w:fldChar w:fldCharType="end"/>
    </w:r>
  </w:p>
  <w:p w14:paraId="0B9A63A3" w14:textId="117580A2" w:rsidR="008B36D5" w:rsidRDefault="008B3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7974B" w14:textId="4AE47423"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DAFDB8" w14:textId="77777777" w:rsidR="008F0DF9" w:rsidRDefault="008F0DF9">
      <w:r>
        <w:separator/>
      </w:r>
    </w:p>
  </w:footnote>
  <w:footnote w:type="continuationSeparator" w:id="0">
    <w:p w14:paraId="408118CA" w14:textId="77777777" w:rsidR="008F0DF9" w:rsidRDefault="008F0DF9">
      <w:r>
        <w:continuationSeparator/>
      </w:r>
    </w:p>
  </w:footnote>
  <w:footnote w:type="continuationNotice" w:id="1">
    <w:p w14:paraId="3EC91C39" w14:textId="77777777" w:rsidR="008F0DF9" w:rsidRDefault="008F0D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85FC9" w14:textId="365BFED8" w:rsidR="008B36D5" w:rsidRDefault="008B36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D3C5C" w14:textId="0176670D" w:rsidR="008B36D5" w:rsidRDefault="008B36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A74C8" w14:textId="473FF0E8"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3"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4" w15:restartNumberingAfterBreak="0">
    <w:nsid w:val="01D27A41"/>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4880381"/>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D7200"/>
    <w:multiLevelType w:val="hybridMultilevel"/>
    <w:tmpl w:val="7326F760"/>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9680AB6"/>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920B22"/>
    <w:multiLevelType w:val="hybridMultilevel"/>
    <w:tmpl w:val="B0D2F57A"/>
    <w:lvl w:ilvl="0" w:tplc="04100001">
      <w:start w:val="1"/>
      <w:numFmt w:val="bullet"/>
      <w:lvlText w:val=""/>
      <w:lvlJc w:val="left"/>
      <w:pPr>
        <w:ind w:left="1069" w:hanging="360"/>
      </w:pPr>
      <w:rPr>
        <w:rFonts w:ascii="Symbol" w:hAnsi="Symbol"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9" w15:restartNumberingAfterBreak="0">
    <w:nsid w:val="17EC65E7"/>
    <w:multiLevelType w:val="hybridMultilevel"/>
    <w:tmpl w:val="A67A360E"/>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0" w15:restartNumberingAfterBreak="0">
    <w:nsid w:val="1B693DE0"/>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B6E0851"/>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C9111B0"/>
    <w:multiLevelType w:val="hybridMultilevel"/>
    <w:tmpl w:val="98ACAC4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FA6A24"/>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1C23949"/>
    <w:multiLevelType w:val="hybridMultilevel"/>
    <w:tmpl w:val="E9D07F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23121E61"/>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52952BE"/>
    <w:multiLevelType w:val="hybridMultilevel"/>
    <w:tmpl w:val="2B2C8AC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5B67768"/>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729191A"/>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791149E"/>
    <w:multiLevelType w:val="hybridMultilevel"/>
    <w:tmpl w:val="324E5EEC"/>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1" w15:restartNumberingAfterBreak="0">
    <w:nsid w:val="2A1E6EF9"/>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0DD390D"/>
    <w:multiLevelType w:val="hybridMultilevel"/>
    <w:tmpl w:val="B48C11B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33AF0161"/>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58918A7"/>
    <w:multiLevelType w:val="hybridMultilevel"/>
    <w:tmpl w:val="D00A93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5DB516D"/>
    <w:multiLevelType w:val="hybridMultilevel"/>
    <w:tmpl w:val="FC76B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8DA4A34"/>
    <w:multiLevelType w:val="hybridMultilevel"/>
    <w:tmpl w:val="51FCC57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3E200EAE"/>
    <w:multiLevelType w:val="hybridMultilevel"/>
    <w:tmpl w:val="DB029F36"/>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8" w15:restartNumberingAfterBreak="0">
    <w:nsid w:val="3E562905"/>
    <w:multiLevelType w:val="hybridMultilevel"/>
    <w:tmpl w:val="51FCC57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3F316ACE"/>
    <w:multiLevelType w:val="hybridMultilevel"/>
    <w:tmpl w:val="8C8699E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FDC2B34"/>
    <w:multiLevelType w:val="hybridMultilevel"/>
    <w:tmpl w:val="0116E00C"/>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1" w15:restartNumberingAfterBreak="0">
    <w:nsid w:val="42561C66"/>
    <w:multiLevelType w:val="hybridMultilevel"/>
    <w:tmpl w:val="4C2A7D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2F31A3D"/>
    <w:multiLevelType w:val="hybridMultilevel"/>
    <w:tmpl w:val="1658A272"/>
    <w:lvl w:ilvl="0" w:tplc="C24A36E8">
      <w:start w:val="1"/>
      <w:numFmt w:val="decimal"/>
      <w:lvlText w:val="%1."/>
      <w:lvlJc w:val="left"/>
      <w:pPr>
        <w:ind w:left="760" w:hanging="40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3460D34"/>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3FF452E"/>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5047AD1"/>
    <w:multiLevelType w:val="hybridMultilevel"/>
    <w:tmpl w:val="C8C0074A"/>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6" w15:restartNumberingAfterBreak="0">
    <w:nsid w:val="48535AB4"/>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8941650"/>
    <w:multiLevelType w:val="hybridMultilevel"/>
    <w:tmpl w:val="4650E9C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8" w15:restartNumberingAfterBreak="0">
    <w:nsid w:val="53F35663"/>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6C2166C"/>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8BD0504"/>
    <w:multiLevelType w:val="hybridMultilevel"/>
    <w:tmpl w:val="468CD096"/>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41" w15:restartNumberingAfterBreak="0">
    <w:nsid w:val="59A97EED"/>
    <w:multiLevelType w:val="hybridMultilevel"/>
    <w:tmpl w:val="535438D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5A024194"/>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DD92086"/>
    <w:multiLevelType w:val="hybridMultilevel"/>
    <w:tmpl w:val="8C8699E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F324466"/>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3307A4C"/>
    <w:multiLevelType w:val="hybridMultilevel"/>
    <w:tmpl w:val="2A9AC26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6" w15:restartNumberingAfterBreak="0">
    <w:nsid w:val="67DA7233"/>
    <w:multiLevelType w:val="hybridMultilevel"/>
    <w:tmpl w:val="9BEAC620"/>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B44534C"/>
    <w:multiLevelType w:val="hybridMultilevel"/>
    <w:tmpl w:val="B79C93F4"/>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B66653C"/>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F991737"/>
    <w:multiLevelType w:val="hybridMultilevel"/>
    <w:tmpl w:val="BD84FA3A"/>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50" w15:restartNumberingAfterBreak="0">
    <w:nsid w:val="73A13053"/>
    <w:multiLevelType w:val="hybridMultilevel"/>
    <w:tmpl w:val="42B69CF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51" w15:restartNumberingAfterBreak="0">
    <w:nsid w:val="75C721E2"/>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9115990"/>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EEA306D"/>
    <w:multiLevelType w:val="hybridMultilevel"/>
    <w:tmpl w:val="FB8817F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16cid:durableId="238947967">
    <w:abstractNumId w:val="32"/>
  </w:num>
  <w:num w:numId="2" w16cid:durableId="2044355777">
    <w:abstractNumId w:val="13"/>
  </w:num>
  <w:num w:numId="3" w16cid:durableId="1204755202">
    <w:abstractNumId w:val="40"/>
  </w:num>
  <w:num w:numId="4" w16cid:durableId="766656971">
    <w:abstractNumId w:val="35"/>
  </w:num>
  <w:num w:numId="5" w16cid:durableId="1176843221">
    <w:abstractNumId w:val="27"/>
  </w:num>
  <w:num w:numId="6" w16cid:durableId="148400466">
    <w:abstractNumId w:val="37"/>
  </w:num>
  <w:num w:numId="7" w16cid:durableId="1661735609">
    <w:abstractNumId w:val="49"/>
  </w:num>
  <w:num w:numId="8" w16cid:durableId="1294827110">
    <w:abstractNumId w:val="50"/>
  </w:num>
  <w:num w:numId="9" w16cid:durableId="301539804">
    <w:abstractNumId w:val="20"/>
  </w:num>
  <w:num w:numId="10" w16cid:durableId="786896274">
    <w:abstractNumId w:val="30"/>
  </w:num>
  <w:num w:numId="11" w16cid:durableId="905652847">
    <w:abstractNumId w:val="9"/>
  </w:num>
  <w:num w:numId="12" w16cid:durableId="1677461866">
    <w:abstractNumId w:val="26"/>
  </w:num>
  <w:num w:numId="13" w16cid:durableId="1758165132">
    <w:abstractNumId w:val="28"/>
  </w:num>
  <w:num w:numId="14" w16cid:durableId="662660675">
    <w:abstractNumId w:val="46"/>
  </w:num>
  <w:num w:numId="15" w16cid:durableId="718168945">
    <w:abstractNumId w:val="34"/>
  </w:num>
  <w:num w:numId="16" w16cid:durableId="692220014">
    <w:abstractNumId w:val="16"/>
  </w:num>
  <w:num w:numId="17" w16cid:durableId="960839735">
    <w:abstractNumId w:val="52"/>
  </w:num>
  <w:num w:numId="18" w16cid:durableId="17977411">
    <w:abstractNumId w:val="48"/>
  </w:num>
  <w:num w:numId="19" w16cid:durableId="2084180722">
    <w:abstractNumId w:val="43"/>
  </w:num>
  <w:num w:numId="20" w16cid:durableId="372577443">
    <w:abstractNumId w:val="42"/>
  </w:num>
  <w:num w:numId="21" w16cid:durableId="1054424161">
    <w:abstractNumId w:val="14"/>
  </w:num>
  <w:num w:numId="22" w16cid:durableId="870654211">
    <w:abstractNumId w:val="11"/>
  </w:num>
  <w:num w:numId="23" w16cid:durableId="92089524">
    <w:abstractNumId w:val="36"/>
  </w:num>
  <w:num w:numId="24" w16cid:durableId="1887983511">
    <w:abstractNumId w:val="10"/>
  </w:num>
  <w:num w:numId="25" w16cid:durableId="1049721246">
    <w:abstractNumId w:val="19"/>
  </w:num>
  <w:num w:numId="26" w16cid:durableId="1299149019">
    <w:abstractNumId w:val="44"/>
  </w:num>
  <w:num w:numId="27" w16cid:durableId="1212613824">
    <w:abstractNumId w:val="33"/>
  </w:num>
  <w:num w:numId="28" w16cid:durableId="221526982">
    <w:abstractNumId w:val="5"/>
  </w:num>
  <w:num w:numId="29" w16cid:durableId="181601095">
    <w:abstractNumId w:val="21"/>
  </w:num>
  <w:num w:numId="30" w16cid:durableId="657003306">
    <w:abstractNumId w:val="7"/>
  </w:num>
  <w:num w:numId="31" w16cid:durableId="1283029609">
    <w:abstractNumId w:val="38"/>
  </w:num>
  <w:num w:numId="32" w16cid:durableId="1360622759">
    <w:abstractNumId w:val="39"/>
  </w:num>
  <w:num w:numId="33" w16cid:durableId="133791202">
    <w:abstractNumId w:val="23"/>
  </w:num>
  <w:num w:numId="34" w16cid:durableId="1398433847">
    <w:abstractNumId w:val="4"/>
  </w:num>
  <w:num w:numId="35" w16cid:durableId="490289958">
    <w:abstractNumId w:val="51"/>
  </w:num>
  <w:num w:numId="36" w16cid:durableId="980308396">
    <w:abstractNumId w:val="29"/>
  </w:num>
  <w:num w:numId="37" w16cid:durableId="125125612">
    <w:abstractNumId w:val="47"/>
  </w:num>
  <w:num w:numId="38" w16cid:durableId="448470921">
    <w:abstractNumId w:val="6"/>
  </w:num>
  <w:num w:numId="39" w16cid:durableId="739669963">
    <w:abstractNumId w:val="53"/>
  </w:num>
  <w:num w:numId="40" w16cid:durableId="252473989">
    <w:abstractNumId w:val="12"/>
  </w:num>
  <w:num w:numId="41" w16cid:durableId="1685354281">
    <w:abstractNumId w:val="31"/>
  </w:num>
  <w:num w:numId="42" w16cid:durableId="518130594">
    <w:abstractNumId w:val="41"/>
  </w:num>
  <w:num w:numId="43" w16cid:durableId="1913736892">
    <w:abstractNumId w:val="24"/>
  </w:num>
  <w:num w:numId="44" w16cid:durableId="820849010">
    <w:abstractNumId w:val="17"/>
  </w:num>
  <w:num w:numId="45" w16cid:durableId="94789539">
    <w:abstractNumId w:val="25"/>
  </w:num>
  <w:num w:numId="46" w16cid:durableId="1619603943">
    <w:abstractNumId w:val="8"/>
  </w:num>
  <w:num w:numId="47" w16cid:durableId="757555150">
    <w:abstractNumId w:val="18"/>
  </w:num>
  <w:num w:numId="48" w16cid:durableId="757020892">
    <w:abstractNumId w:val="15"/>
  </w:num>
  <w:num w:numId="49" w16cid:durableId="580334552">
    <w:abstractNumId w:val="22"/>
  </w:num>
  <w:num w:numId="50" w16cid:durableId="877935488">
    <w:abstractNumId w:val="4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0403"/>
    <w:rsid w:val="000005E5"/>
    <w:rsid w:val="0000149B"/>
    <w:rsid w:val="00001C5D"/>
    <w:rsid w:val="00002368"/>
    <w:rsid w:val="0000282C"/>
    <w:rsid w:val="00003652"/>
    <w:rsid w:val="00004464"/>
    <w:rsid w:val="0000502B"/>
    <w:rsid w:val="00005314"/>
    <w:rsid w:val="00005E7E"/>
    <w:rsid w:val="0001213C"/>
    <w:rsid w:val="00012FFB"/>
    <w:rsid w:val="00013140"/>
    <w:rsid w:val="000134DF"/>
    <w:rsid w:val="00013806"/>
    <w:rsid w:val="000145C2"/>
    <w:rsid w:val="00014C74"/>
    <w:rsid w:val="0001596F"/>
    <w:rsid w:val="00015D69"/>
    <w:rsid w:val="000164E7"/>
    <w:rsid w:val="00016B18"/>
    <w:rsid w:val="00017FB5"/>
    <w:rsid w:val="00020A52"/>
    <w:rsid w:val="00021B0B"/>
    <w:rsid w:val="0002268B"/>
    <w:rsid w:val="00022880"/>
    <w:rsid w:val="000233FF"/>
    <w:rsid w:val="000249BE"/>
    <w:rsid w:val="00024A64"/>
    <w:rsid w:val="000252D4"/>
    <w:rsid w:val="000257F3"/>
    <w:rsid w:val="0002582A"/>
    <w:rsid w:val="00026061"/>
    <w:rsid w:val="00026FC8"/>
    <w:rsid w:val="00027374"/>
    <w:rsid w:val="0002746C"/>
    <w:rsid w:val="00027FA8"/>
    <w:rsid w:val="00030BA2"/>
    <w:rsid w:val="00031C89"/>
    <w:rsid w:val="00032637"/>
    <w:rsid w:val="00034419"/>
    <w:rsid w:val="00035202"/>
    <w:rsid w:val="0003707B"/>
    <w:rsid w:val="00040523"/>
    <w:rsid w:val="00041616"/>
    <w:rsid w:val="00041E52"/>
    <w:rsid w:val="0004322E"/>
    <w:rsid w:val="00044478"/>
    <w:rsid w:val="000453BE"/>
    <w:rsid w:val="00045E4C"/>
    <w:rsid w:val="000467C2"/>
    <w:rsid w:val="0005019C"/>
    <w:rsid w:val="000504A0"/>
    <w:rsid w:val="00050ABD"/>
    <w:rsid w:val="0005367D"/>
    <w:rsid w:val="00054071"/>
    <w:rsid w:val="0005410E"/>
    <w:rsid w:val="00054357"/>
    <w:rsid w:val="00054771"/>
    <w:rsid w:val="00054F84"/>
    <w:rsid w:val="0005713B"/>
    <w:rsid w:val="00061C90"/>
    <w:rsid w:val="0006203C"/>
    <w:rsid w:val="00062AE3"/>
    <w:rsid w:val="00062CAE"/>
    <w:rsid w:val="000641FA"/>
    <w:rsid w:val="00064CFA"/>
    <w:rsid w:val="00065F73"/>
    <w:rsid w:val="00066D63"/>
    <w:rsid w:val="000674F0"/>
    <w:rsid w:val="0007074E"/>
    <w:rsid w:val="00071159"/>
    <w:rsid w:val="00073889"/>
    <w:rsid w:val="000750C0"/>
    <w:rsid w:val="0007539B"/>
    <w:rsid w:val="00075630"/>
    <w:rsid w:val="00075EBE"/>
    <w:rsid w:val="000768E3"/>
    <w:rsid w:val="000773DB"/>
    <w:rsid w:val="000779A5"/>
    <w:rsid w:val="00077CAC"/>
    <w:rsid w:val="00080135"/>
    <w:rsid w:val="0008064E"/>
    <w:rsid w:val="000809A1"/>
    <w:rsid w:val="00080AC5"/>
    <w:rsid w:val="00081FC8"/>
    <w:rsid w:val="00083E62"/>
    <w:rsid w:val="00084BC6"/>
    <w:rsid w:val="000850CC"/>
    <w:rsid w:val="0008546E"/>
    <w:rsid w:val="00085F38"/>
    <w:rsid w:val="00087095"/>
    <w:rsid w:val="00087C7E"/>
    <w:rsid w:val="0009009F"/>
    <w:rsid w:val="00091C1C"/>
    <w:rsid w:val="00093773"/>
    <w:rsid w:val="00093D9B"/>
    <w:rsid w:val="00095725"/>
    <w:rsid w:val="0009694B"/>
    <w:rsid w:val="000A2DC9"/>
    <w:rsid w:val="000A4222"/>
    <w:rsid w:val="000A4C5D"/>
    <w:rsid w:val="000A4D0C"/>
    <w:rsid w:val="000A5632"/>
    <w:rsid w:val="000A5A32"/>
    <w:rsid w:val="000A5F2E"/>
    <w:rsid w:val="000A6D0D"/>
    <w:rsid w:val="000B0019"/>
    <w:rsid w:val="000B1E2D"/>
    <w:rsid w:val="000B2209"/>
    <w:rsid w:val="000B24CC"/>
    <w:rsid w:val="000B2B2B"/>
    <w:rsid w:val="000B2DF6"/>
    <w:rsid w:val="000B4F62"/>
    <w:rsid w:val="000B55C9"/>
    <w:rsid w:val="000B5A5F"/>
    <w:rsid w:val="000B5E5B"/>
    <w:rsid w:val="000B6921"/>
    <w:rsid w:val="000B7EBD"/>
    <w:rsid w:val="000C05EF"/>
    <w:rsid w:val="000C2419"/>
    <w:rsid w:val="000C373B"/>
    <w:rsid w:val="000C38AD"/>
    <w:rsid w:val="000C38CB"/>
    <w:rsid w:val="000C4964"/>
    <w:rsid w:val="000C5779"/>
    <w:rsid w:val="000C5893"/>
    <w:rsid w:val="000C5DE6"/>
    <w:rsid w:val="000C622B"/>
    <w:rsid w:val="000C644F"/>
    <w:rsid w:val="000C689F"/>
    <w:rsid w:val="000C6CC9"/>
    <w:rsid w:val="000C7CA3"/>
    <w:rsid w:val="000D08C8"/>
    <w:rsid w:val="000D0CD4"/>
    <w:rsid w:val="000D0F6C"/>
    <w:rsid w:val="000D1118"/>
    <w:rsid w:val="000D1141"/>
    <w:rsid w:val="000D2800"/>
    <w:rsid w:val="000D33F0"/>
    <w:rsid w:val="000D3803"/>
    <w:rsid w:val="000D4768"/>
    <w:rsid w:val="000D4B23"/>
    <w:rsid w:val="000D5770"/>
    <w:rsid w:val="000D5D41"/>
    <w:rsid w:val="000D654C"/>
    <w:rsid w:val="000E1E8A"/>
    <w:rsid w:val="000E2129"/>
    <w:rsid w:val="000E2E00"/>
    <w:rsid w:val="000E4CB4"/>
    <w:rsid w:val="000E7941"/>
    <w:rsid w:val="000E7F30"/>
    <w:rsid w:val="000F01AC"/>
    <w:rsid w:val="000F0542"/>
    <w:rsid w:val="000F0B0B"/>
    <w:rsid w:val="000F16C6"/>
    <w:rsid w:val="000F2819"/>
    <w:rsid w:val="000F284B"/>
    <w:rsid w:val="000F2B4A"/>
    <w:rsid w:val="000F34A2"/>
    <w:rsid w:val="000F3766"/>
    <w:rsid w:val="000F418A"/>
    <w:rsid w:val="000F4A53"/>
    <w:rsid w:val="000F4E4E"/>
    <w:rsid w:val="000F5775"/>
    <w:rsid w:val="000F6F24"/>
    <w:rsid w:val="000F6F3B"/>
    <w:rsid w:val="000F7E92"/>
    <w:rsid w:val="00100631"/>
    <w:rsid w:val="00101128"/>
    <w:rsid w:val="001012E9"/>
    <w:rsid w:val="0010255C"/>
    <w:rsid w:val="001037E2"/>
    <w:rsid w:val="001047A5"/>
    <w:rsid w:val="0010699C"/>
    <w:rsid w:val="00107644"/>
    <w:rsid w:val="00107975"/>
    <w:rsid w:val="00110362"/>
    <w:rsid w:val="001106DB"/>
    <w:rsid w:val="0011103C"/>
    <w:rsid w:val="00111BE5"/>
    <w:rsid w:val="001127E3"/>
    <w:rsid w:val="00112E21"/>
    <w:rsid w:val="00112F1C"/>
    <w:rsid w:val="001146ED"/>
    <w:rsid w:val="0011594C"/>
    <w:rsid w:val="001161DA"/>
    <w:rsid w:val="001168AF"/>
    <w:rsid w:val="001171E2"/>
    <w:rsid w:val="00117EC0"/>
    <w:rsid w:val="001211BC"/>
    <w:rsid w:val="00121386"/>
    <w:rsid w:val="001218E2"/>
    <w:rsid w:val="00122B7E"/>
    <w:rsid w:val="00122C16"/>
    <w:rsid w:val="001242B0"/>
    <w:rsid w:val="00126C6F"/>
    <w:rsid w:val="00126F94"/>
    <w:rsid w:val="001302FB"/>
    <w:rsid w:val="001318C9"/>
    <w:rsid w:val="00131B5C"/>
    <w:rsid w:val="00132A63"/>
    <w:rsid w:val="001331B0"/>
    <w:rsid w:val="001339E4"/>
    <w:rsid w:val="00133C2E"/>
    <w:rsid w:val="00134569"/>
    <w:rsid w:val="00134F41"/>
    <w:rsid w:val="00135264"/>
    <w:rsid w:val="00135E63"/>
    <w:rsid w:val="00136CD1"/>
    <w:rsid w:val="00136CFA"/>
    <w:rsid w:val="00137045"/>
    <w:rsid w:val="00137966"/>
    <w:rsid w:val="00137F5D"/>
    <w:rsid w:val="00140D23"/>
    <w:rsid w:val="00140EE6"/>
    <w:rsid w:val="001413AF"/>
    <w:rsid w:val="001417A8"/>
    <w:rsid w:val="00143647"/>
    <w:rsid w:val="001453E0"/>
    <w:rsid w:val="0014574D"/>
    <w:rsid w:val="00145829"/>
    <w:rsid w:val="0014675D"/>
    <w:rsid w:val="001467F4"/>
    <w:rsid w:val="001471D5"/>
    <w:rsid w:val="001475D6"/>
    <w:rsid w:val="00147F75"/>
    <w:rsid w:val="00150540"/>
    <w:rsid w:val="001561F3"/>
    <w:rsid w:val="0015696D"/>
    <w:rsid w:val="00156A0D"/>
    <w:rsid w:val="001602B3"/>
    <w:rsid w:val="001609BC"/>
    <w:rsid w:val="001619A3"/>
    <w:rsid w:val="00161C61"/>
    <w:rsid w:val="00162A5D"/>
    <w:rsid w:val="001634B5"/>
    <w:rsid w:val="0016388A"/>
    <w:rsid w:val="00163A3A"/>
    <w:rsid w:val="001650A6"/>
    <w:rsid w:val="00166A35"/>
    <w:rsid w:val="00166C1F"/>
    <w:rsid w:val="00167292"/>
    <w:rsid w:val="001703DC"/>
    <w:rsid w:val="0017076A"/>
    <w:rsid w:val="001717C2"/>
    <w:rsid w:val="001720C7"/>
    <w:rsid w:val="0017251F"/>
    <w:rsid w:val="00172691"/>
    <w:rsid w:val="00172706"/>
    <w:rsid w:val="0017417D"/>
    <w:rsid w:val="001741C1"/>
    <w:rsid w:val="00175503"/>
    <w:rsid w:val="00175540"/>
    <w:rsid w:val="001765AE"/>
    <w:rsid w:val="00177438"/>
    <w:rsid w:val="00177823"/>
    <w:rsid w:val="001802E9"/>
    <w:rsid w:val="00181E49"/>
    <w:rsid w:val="00183C4A"/>
    <w:rsid w:val="00183C50"/>
    <w:rsid w:val="00185C3F"/>
    <w:rsid w:val="0018601A"/>
    <w:rsid w:val="00190A85"/>
    <w:rsid w:val="00192360"/>
    <w:rsid w:val="00193B06"/>
    <w:rsid w:val="00193D55"/>
    <w:rsid w:val="0019668F"/>
    <w:rsid w:val="00196CFD"/>
    <w:rsid w:val="0019737E"/>
    <w:rsid w:val="00197FD2"/>
    <w:rsid w:val="001A0079"/>
    <w:rsid w:val="001A0AA8"/>
    <w:rsid w:val="001A1739"/>
    <w:rsid w:val="001A1F6F"/>
    <w:rsid w:val="001A21C2"/>
    <w:rsid w:val="001A36DC"/>
    <w:rsid w:val="001A398D"/>
    <w:rsid w:val="001A4B29"/>
    <w:rsid w:val="001A5A78"/>
    <w:rsid w:val="001A67B0"/>
    <w:rsid w:val="001A6B96"/>
    <w:rsid w:val="001A709B"/>
    <w:rsid w:val="001B0D88"/>
    <w:rsid w:val="001B1095"/>
    <w:rsid w:val="001B2436"/>
    <w:rsid w:val="001B3436"/>
    <w:rsid w:val="001B3E05"/>
    <w:rsid w:val="001B4491"/>
    <w:rsid w:val="001B4CCB"/>
    <w:rsid w:val="001B4EF1"/>
    <w:rsid w:val="001B500F"/>
    <w:rsid w:val="001B5B2D"/>
    <w:rsid w:val="001B6CE4"/>
    <w:rsid w:val="001B7AD4"/>
    <w:rsid w:val="001C13E4"/>
    <w:rsid w:val="001C16BA"/>
    <w:rsid w:val="001C2121"/>
    <w:rsid w:val="001C24C2"/>
    <w:rsid w:val="001C2898"/>
    <w:rsid w:val="001C3468"/>
    <w:rsid w:val="001C55C9"/>
    <w:rsid w:val="001D0922"/>
    <w:rsid w:val="001D14C8"/>
    <w:rsid w:val="001D14CE"/>
    <w:rsid w:val="001D1557"/>
    <w:rsid w:val="001D2139"/>
    <w:rsid w:val="001D2640"/>
    <w:rsid w:val="001D29A6"/>
    <w:rsid w:val="001D2A51"/>
    <w:rsid w:val="001D2D24"/>
    <w:rsid w:val="001D44ED"/>
    <w:rsid w:val="001D49D0"/>
    <w:rsid w:val="001D4C5C"/>
    <w:rsid w:val="001D5A89"/>
    <w:rsid w:val="001D6D0E"/>
    <w:rsid w:val="001D7458"/>
    <w:rsid w:val="001D750E"/>
    <w:rsid w:val="001D7998"/>
    <w:rsid w:val="001E0FDE"/>
    <w:rsid w:val="001E1AD0"/>
    <w:rsid w:val="001E1D0C"/>
    <w:rsid w:val="001E360E"/>
    <w:rsid w:val="001E36F7"/>
    <w:rsid w:val="001E3B2F"/>
    <w:rsid w:val="001E4016"/>
    <w:rsid w:val="001E531B"/>
    <w:rsid w:val="001E6588"/>
    <w:rsid w:val="001E7BD1"/>
    <w:rsid w:val="001F0673"/>
    <w:rsid w:val="001F09F0"/>
    <w:rsid w:val="001F0B28"/>
    <w:rsid w:val="001F0CC4"/>
    <w:rsid w:val="001F1D66"/>
    <w:rsid w:val="001F431B"/>
    <w:rsid w:val="001F4E1C"/>
    <w:rsid w:val="001F5305"/>
    <w:rsid w:val="001F6CE7"/>
    <w:rsid w:val="001F7C8C"/>
    <w:rsid w:val="00201842"/>
    <w:rsid w:val="00202494"/>
    <w:rsid w:val="002029E8"/>
    <w:rsid w:val="00202EC8"/>
    <w:rsid w:val="00202F93"/>
    <w:rsid w:val="00203207"/>
    <w:rsid w:val="0020325A"/>
    <w:rsid w:val="002033FE"/>
    <w:rsid w:val="00204C73"/>
    <w:rsid w:val="002074AD"/>
    <w:rsid w:val="00207E0C"/>
    <w:rsid w:val="00210853"/>
    <w:rsid w:val="00212C72"/>
    <w:rsid w:val="00212E34"/>
    <w:rsid w:val="00212F39"/>
    <w:rsid w:val="002133CD"/>
    <w:rsid w:val="00214C22"/>
    <w:rsid w:val="00215307"/>
    <w:rsid w:val="00215C1E"/>
    <w:rsid w:val="00215E8A"/>
    <w:rsid w:val="00216D72"/>
    <w:rsid w:val="002170D4"/>
    <w:rsid w:val="00217A87"/>
    <w:rsid w:val="00220488"/>
    <w:rsid w:val="00221088"/>
    <w:rsid w:val="0022164F"/>
    <w:rsid w:val="00222895"/>
    <w:rsid w:val="00222ACB"/>
    <w:rsid w:val="002230E5"/>
    <w:rsid w:val="00223C8F"/>
    <w:rsid w:val="0022452D"/>
    <w:rsid w:val="00225300"/>
    <w:rsid w:val="002308E3"/>
    <w:rsid w:val="00233782"/>
    <w:rsid w:val="00233890"/>
    <w:rsid w:val="00234705"/>
    <w:rsid w:val="0023479B"/>
    <w:rsid w:val="00234EAB"/>
    <w:rsid w:val="00234F4E"/>
    <w:rsid w:val="00234FB6"/>
    <w:rsid w:val="002407D5"/>
    <w:rsid w:val="00241EC4"/>
    <w:rsid w:val="002428C5"/>
    <w:rsid w:val="00242C6E"/>
    <w:rsid w:val="00242F1B"/>
    <w:rsid w:val="00243047"/>
    <w:rsid w:val="0024327A"/>
    <w:rsid w:val="0024350B"/>
    <w:rsid w:val="002435DF"/>
    <w:rsid w:val="00243D27"/>
    <w:rsid w:val="00244971"/>
    <w:rsid w:val="00250F24"/>
    <w:rsid w:val="00251A83"/>
    <w:rsid w:val="00251D75"/>
    <w:rsid w:val="0025383C"/>
    <w:rsid w:val="002547A2"/>
    <w:rsid w:val="00254B82"/>
    <w:rsid w:val="00254E46"/>
    <w:rsid w:val="00256F30"/>
    <w:rsid w:val="00256FC6"/>
    <w:rsid w:val="002602D1"/>
    <w:rsid w:val="00260903"/>
    <w:rsid w:val="0026158E"/>
    <w:rsid w:val="002620BF"/>
    <w:rsid w:val="00262A81"/>
    <w:rsid w:val="00262B85"/>
    <w:rsid w:val="00264762"/>
    <w:rsid w:val="00264A2F"/>
    <w:rsid w:val="00265398"/>
    <w:rsid w:val="00265B74"/>
    <w:rsid w:val="00266379"/>
    <w:rsid w:val="00267CE9"/>
    <w:rsid w:val="00270586"/>
    <w:rsid w:val="002713D8"/>
    <w:rsid w:val="0027236E"/>
    <w:rsid w:val="00272E07"/>
    <w:rsid w:val="0027382D"/>
    <w:rsid w:val="00273B21"/>
    <w:rsid w:val="00273F14"/>
    <w:rsid w:val="002757D8"/>
    <w:rsid w:val="00275853"/>
    <w:rsid w:val="00275B44"/>
    <w:rsid w:val="0027637F"/>
    <w:rsid w:val="00276621"/>
    <w:rsid w:val="00276ADF"/>
    <w:rsid w:val="00277371"/>
    <w:rsid w:val="002808D1"/>
    <w:rsid w:val="00280D5A"/>
    <w:rsid w:val="002813DB"/>
    <w:rsid w:val="00283E76"/>
    <w:rsid w:val="0028598A"/>
    <w:rsid w:val="00285EAD"/>
    <w:rsid w:val="0028795F"/>
    <w:rsid w:val="00290631"/>
    <w:rsid w:val="00291014"/>
    <w:rsid w:val="0029135D"/>
    <w:rsid w:val="00291E4D"/>
    <w:rsid w:val="002935FD"/>
    <w:rsid w:val="00295890"/>
    <w:rsid w:val="00295CF7"/>
    <w:rsid w:val="00297293"/>
    <w:rsid w:val="0029756A"/>
    <w:rsid w:val="002A16F0"/>
    <w:rsid w:val="002A179F"/>
    <w:rsid w:val="002A27E8"/>
    <w:rsid w:val="002A33A9"/>
    <w:rsid w:val="002A3683"/>
    <w:rsid w:val="002A3D6C"/>
    <w:rsid w:val="002A464A"/>
    <w:rsid w:val="002A48D8"/>
    <w:rsid w:val="002A4D75"/>
    <w:rsid w:val="002A4E14"/>
    <w:rsid w:val="002A58AF"/>
    <w:rsid w:val="002A72BC"/>
    <w:rsid w:val="002A75C2"/>
    <w:rsid w:val="002A7C1E"/>
    <w:rsid w:val="002B038A"/>
    <w:rsid w:val="002B283E"/>
    <w:rsid w:val="002B3582"/>
    <w:rsid w:val="002B39D3"/>
    <w:rsid w:val="002B3E83"/>
    <w:rsid w:val="002B4A2D"/>
    <w:rsid w:val="002B516A"/>
    <w:rsid w:val="002B55D9"/>
    <w:rsid w:val="002B674F"/>
    <w:rsid w:val="002B6984"/>
    <w:rsid w:val="002B7132"/>
    <w:rsid w:val="002B7704"/>
    <w:rsid w:val="002C053A"/>
    <w:rsid w:val="002C24CE"/>
    <w:rsid w:val="002C2992"/>
    <w:rsid w:val="002C2E87"/>
    <w:rsid w:val="002C3001"/>
    <w:rsid w:val="002C426F"/>
    <w:rsid w:val="002C49AA"/>
    <w:rsid w:val="002C4C1C"/>
    <w:rsid w:val="002C4FF9"/>
    <w:rsid w:val="002C50B9"/>
    <w:rsid w:val="002C5367"/>
    <w:rsid w:val="002C54AF"/>
    <w:rsid w:val="002C5755"/>
    <w:rsid w:val="002C5778"/>
    <w:rsid w:val="002C593B"/>
    <w:rsid w:val="002C5C6C"/>
    <w:rsid w:val="002C6B6B"/>
    <w:rsid w:val="002C6E6B"/>
    <w:rsid w:val="002C7159"/>
    <w:rsid w:val="002D03D7"/>
    <w:rsid w:val="002D0512"/>
    <w:rsid w:val="002D06A5"/>
    <w:rsid w:val="002D0EA9"/>
    <w:rsid w:val="002D1E02"/>
    <w:rsid w:val="002D2103"/>
    <w:rsid w:val="002D2D73"/>
    <w:rsid w:val="002D5044"/>
    <w:rsid w:val="002D504B"/>
    <w:rsid w:val="002D5A04"/>
    <w:rsid w:val="002D701A"/>
    <w:rsid w:val="002D787F"/>
    <w:rsid w:val="002E015A"/>
    <w:rsid w:val="002E046A"/>
    <w:rsid w:val="002E05D4"/>
    <w:rsid w:val="002E0B92"/>
    <w:rsid w:val="002E23C2"/>
    <w:rsid w:val="002E44F2"/>
    <w:rsid w:val="002E486C"/>
    <w:rsid w:val="002E489C"/>
    <w:rsid w:val="002E5E0B"/>
    <w:rsid w:val="002E6B6D"/>
    <w:rsid w:val="002E72B4"/>
    <w:rsid w:val="002E7BCC"/>
    <w:rsid w:val="002F0A20"/>
    <w:rsid w:val="002F175F"/>
    <w:rsid w:val="002F21B5"/>
    <w:rsid w:val="002F2921"/>
    <w:rsid w:val="002F2A20"/>
    <w:rsid w:val="002F30DC"/>
    <w:rsid w:val="002F5DA2"/>
    <w:rsid w:val="002F68D4"/>
    <w:rsid w:val="002F711F"/>
    <w:rsid w:val="002F7354"/>
    <w:rsid w:val="002F74D6"/>
    <w:rsid w:val="002F7BE9"/>
    <w:rsid w:val="003006CF"/>
    <w:rsid w:val="00300F12"/>
    <w:rsid w:val="00300FDE"/>
    <w:rsid w:val="00301BBF"/>
    <w:rsid w:val="00301C54"/>
    <w:rsid w:val="00301EBE"/>
    <w:rsid w:val="00302D1A"/>
    <w:rsid w:val="00302FE7"/>
    <w:rsid w:val="0030326C"/>
    <w:rsid w:val="003039D5"/>
    <w:rsid w:val="00304763"/>
    <w:rsid w:val="0030500E"/>
    <w:rsid w:val="003051FB"/>
    <w:rsid w:val="00305547"/>
    <w:rsid w:val="00306466"/>
    <w:rsid w:val="00306A6B"/>
    <w:rsid w:val="00310E86"/>
    <w:rsid w:val="00311895"/>
    <w:rsid w:val="00312F37"/>
    <w:rsid w:val="00313F5A"/>
    <w:rsid w:val="003159FA"/>
    <w:rsid w:val="00315AFE"/>
    <w:rsid w:val="00315FA4"/>
    <w:rsid w:val="003165A1"/>
    <w:rsid w:val="0031780A"/>
    <w:rsid w:val="00321128"/>
    <w:rsid w:val="0032223E"/>
    <w:rsid w:val="0032263A"/>
    <w:rsid w:val="003227DA"/>
    <w:rsid w:val="003238C6"/>
    <w:rsid w:val="00323955"/>
    <w:rsid w:val="003251AF"/>
    <w:rsid w:val="00325C15"/>
    <w:rsid w:val="00327861"/>
    <w:rsid w:val="00333A54"/>
    <w:rsid w:val="003352E4"/>
    <w:rsid w:val="00335833"/>
    <w:rsid w:val="00336371"/>
    <w:rsid w:val="00336C29"/>
    <w:rsid w:val="0034071F"/>
    <w:rsid w:val="0034130F"/>
    <w:rsid w:val="00341765"/>
    <w:rsid w:val="00341ED2"/>
    <w:rsid w:val="003422AD"/>
    <w:rsid w:val="003422C8"/>
    <w:rsid w:val="00342574"/>
    <w:rsid w:val="003428C6"/>
    <w:rsid w:val="00342B36"/>
    <w:rsid w:val="00343F13"/>
    <w:rsid w:val="003450F2"/>
    <w:rsid w:val="00346496"/>
    <w:rsid w:val="00346A6D"/>
    <w:rsid w:val="00346B88"/>
    <w:rsid w:val="00347817"/>
    <w:rsid w:val="00347835"/>
    <w:rsid w:val="003478F0"/>
    <w:rsid w:val="00351601"/>
    <w:rsid w:val="00351815"/>
    <w:rsid w:val="003524FF"/>
    <w:rsid w:val="00352846"/>
    <w:rsid w:val="00352E73"/>
    <w:rsid w:val="003532B9"/>
    <w:rsid w:val="00353719"/>
    <w:rsid w:val="003549C5"/>
    <w:rsid w:val="00354CF9"/>
    <w:rsid w:val="0035559C"/>
    <w:rsid w:val="00355A13"/>
    <w:rsid w:val="00361605"/>
    <w:rsid w:val="00361858"/>
    <w:rsid w:val="00361BA9"/>
    <w:rsid w:val="0036348C"/>
    <w:rsid w:val="00365A3D"/>
    <w:rsid w:val="00367083"/>
    <w:rsid w:val="00367519"/>
    <w:rsid w:val="0037084C"/>
    <w:rsid w:val="0037095A"/>
    <w:rsid w:val="00371680"/>
    <w:rsid w:val="0037403A"/>
    <w:rsid w:val="00374506"/>
    <w:rsid w:val="003745E2"/>
    <w:rsid w:val="003748F8"/>
    <w:rsid w:val="00374BD7"/>
    <w:rsid w:val="003752DC"/>
    <w:rsid w:val="0037575A"/>
    <w:rsid w:val="00375C0A"/>
    <w:rsid w:val="003761E5"/>
    <w:rsid w:val="00376EA4"/>
    <w:rsid w:val="00377175"/>
    <w:rsid w:val="00377C5B"/>
    <w:rsid w:val="00377F07"/>
    <w:rsid w:val="00381A05"/>
    <w:rsid w:val="00382492"/>
    <w:rsid w:val="003824A9"/>
    <w:rsid w:val="00382812"/>
    <w:rsid w:val="00383350"/>
    <w:rsid w:val="00383A2D"/>
    <w:rsid w:val="0038420F"/>
    <w:rsid w:val="00384971"/>
    <w:rsid w:val="00384B6C"/>
    <w:rsid w:val="00385A2F"/>
    <w:rsid w:val="00386F59"/>
    <w:rsid w:val="00390C50"/>
    <w:rsid w:val="003935E6"/>
    <w:rsid w:val="00393613"/>
    <w:rsid w:val="00393DB5"/>
    <w:rsid w:val="00393DC4"/>
    <w:rsid w:val="00394C5B"/>
    <w:rsid w:val="0039558E"/>
    <w:rsid w:val="00397B45"/>
    <w:rsid w:val="003A16D2"/>
    <w:rsid w:val="003A1838"/>
    <w:rsid w:val="003A1BC1"/>
    <w:rsid w:val="003A22DA"/>
    <w:rsid w:val="003A27B4"/>
    <w:rsid w:val="003A3CEF"/>
    <w:rsid w:val="003A4531"/>
    <w:rsid w:val="003A4E32"/>
    <w:rsid w:val="003A51E8"/>
    <w:rsid w:val="003A5384"/>
    <w:rsid w:val="003A58BD"/>
    <w:rsid w:val="003A6976"/>
    <w:rsid w:val="003A7410"/>
    <w:rsid w:val="003A75CD"/>
    <w:rsid w:val="003A7688"/>
    <w:rsid w:val="003B09DF"/>
    <w:rsid w:val="003B0B64"/>
    <w:rsid w:val="003B28A5"/>
    <w:rsid w:val="003B2D8D"/>
    <w:rsid w:val="003B3040"/>
    <w:rsid w:val="003B3B25"/>
    <w:rsid w:val="003B3CBF"/>
    <w:rsid w:val="003B5AC3"/>
    <w:rsid w:val="003B6F2C"/>
    <w:rsid w:val="003C0A4A"/>
    <w:rsid w:val="003C141C"/>
    <w:rsid w:val="003C1C39"/>
    <w:rsid w:val="003C2990"/>
    <w:rsid w:val="003C306B"/>
    <w:rsid w:val="003C3E42"/>
    <w:rsid w:val="003C44B1"/>
    <w:rsid w:val="003C51C6"/>
    <w:rsid w:val="003C5343"/>
    <w:rsid w:val="003C69D0"/>
    <w:rsid w:val="003C79EC"/>
    <w:rsid w:val="003D0D12"/>
    <w:rsid w:val="003D1117"/>
    <w:rsid w:val="003D1DA7"/>
    <w:rsid w:val="003D1FD3"/>
    <w:rsid w:val="003D27AF"/>
    <w:rsid w:val="003D28C0"/>
    <w:rsid w:val="003D365F"/>
    <w:rsid w:val="003D3CB2"/>
    <w:rsid w:val="003D429F"/>
    <w:rsid w:val="003D4860"/>
    <w:rsid w:val="003D58DA"/>
    <w:rsid w:val="003D7432"/>
    <w:rsid w:val="003E00FB"/>
    <w:rsid w:val="003E0F6E"/>
    <w:rsid w:val="003E122B"/>
    <w:rsid w:val="003E1C98"/>
    <w:rsid w:val="003E1FEA"/>
    <w:rsid w:val="003E2BD8"/>
    <w:rsid w:val="003E32D2"/>
    <w:rsid w:val="003E3DD9"/>
    <w:rsid w:val="003E3F7B"/>
    <w:rsid w:val="003E45C4"/>
    <w:rsid w:val="003E5705"/>
    <w:rsid w:val="003E5BEF"/>
    <w:rsid w:val="003E7807"/>
    <w:rsid w:val="003F175D"/>
    <w:rsid w:val="003F1B81"/>
    <w:rsid w:val="003F1CEA"/>
    <w:rsid w:val="003F212A"/>
    <w:rsid w:val="003F24CA"/>
    <w:rsid w:val="003F4A50"/>
    <w:rsid w:val="003F4C43"/>
    <w:rsid w:val="003F5116"/>
    <w:rsid w:val="003F54EC"/>
    <w:rsid w:val="003F6138"/>
    <w:rsid w:val="00400296"/>
    <w:rsid w:val="00400D8B"/>
    <w:rsid w:val="00401B75"/>
    <w:rsid w:val="0040469D"/>
    <w:rsid w:val="00404DAB"/>
    <w:rsid w:val="0040583F"/>
    <w:rsid w:val="004059B8"/>
    <w:rsid w:val="00407A1F"/>
    <w:rsid w:val="00407F6E"/>
    <w:rsid w:val="004105E8"/>
    <w:rsid w:val="004108F4"/>
    <w:rsid w:val="004111BA"/>
    <w:rsid w:val="00412644"/>
    <w:rsid w:val="00412E46"/>
    <w:rsid w:val="00412FBD"/>
    <w:rsid w:val="00413A75"/>
    <w:rsid w:val="00414C75"/>
    <w:rsid w:val="0041510B"/>
    <w:rsid w:val="00415922"/>
    <w:rsid w:val="00415A38"/>
    <w:rsid w:val="00416C8D"/>
    <w:rsid w:val="00417161"/>
    <w:rsid w:val="00417A16"/>
    <w:rsid w:val="00420143"/>
    <w:rsid w:val="00421C35"/>
    <w:rsid w:val="004226DB"/>
    <w:rsid w:val="00423783"/>
    <w:rsid w:val="00423784"/>
    <w:rsid w:val="00423CFE"/>
    <w:rsid w:val="00424CB1"/>
    <w:rsid w:val="00425CE4"/>
    <w:rsid w:val="00425ECB"/>
    <w:rsid w:val="0042607A"/>
    <w:rsid w:val="00426095"/>
    <w:rsid w:val="004273CD"/>
    <w:rsid w:val="0042744E"/>
    <w:rsid w:val="00430063"/>
    <w:rsid w:val="0043081A"/>
    <w:rsid w:val="0043239C"/>
    <w:rsid w:val="0043327B"/>
    <w:rsid w:val="00433298"/>
    <w:rsid w:val="004335F1"/>
    <w:rsid w:val="00434598"/>
    <w:rsid w:val="0043471C"/>
    <w:rsid w:val="00434D76"/>
    <w:rsid w:val="0043637C"/>
    <w:rsid w:val="004375D7"/>
    <w:rsid w:val="00437A6E"/>
    <w:rsid w:val="00440D71"/>
    <w:rsid w:val="004410A2"/>
    <w:rsid w:val="004414B4"/>
    <w:rsid w:val="004419CB"/>
    <w:rsid w:val="004435D5"/>
    <w:rsid w:val="00443A58"/>
    <w:rsid w:val="00444522"/>
    <w:rsid w:val="00445ACB"/>
    <w:rsid w:val="0044686D"/>
    <w:rsid w:val="0044735B"/>
    <w:rsid w:val="00450B46"/>
    <w:rsid w:val="00450D93"/>
    <w:rsid w:val="0045256F"/>
    <w:rsid w:val="00452620"/>
    <w:rsid w:val="004530CC"/>
    <w:rsid w:val="00453F1E"/>
    <w:rsid w:val="00454AE8"/>
    <w:rsid w:val="004556E4"/>
    <w:rsid w:val="0045586C"/>
    <w:rsid w:val="00455D85"/>
    <w:rsid w:val="004564B4"/>
    <w:rsid w:val="00456BE0"/>
    <w:rsid w:val="004570B4"/>
    <w:rsid w:val="0045730B"/>
    <w:rsid w:val="00457CA0"/>
    <w:rsid w:val="0046035A"/>
    <w:rsid w:val="0046245D"/>
    <w:rsid w:val="0046251A"/>
    <w:rsid w:val="004636F1"/>
    <w:rsid w:val="0046457A"/>
    <w:rsid w:val="004646F8"/>
    <w:rsid w:val="00464807"/>
    <w:rsid w:val="0046494D"/>
    <w:rsid w:val="00465069"/>
    <w:rsid w:val="00466373"/>
    <w:rsid w:val="004668C2"/>
    <w:rsid w:val="00466E8F"/>
    <w:rsid w:val="004671AD"/>
    <w:rsid w:val="0046754B"/>
    <w:rsid w:val="00467584"/>
    <w:rsid w:val="004676A1"/>
    <w:rsid w:val="0046783F"/>
    <w:rsid w:val="00467A5A"/>
    <w:rsid w:val="00467D65"/>
    <w:rsid w:val="00470186"/>
    <w:rsid w:val="00471FCC"/>
    <w:rsid w:val="0047286F"/>
    <w:rsid w:val="00474091"/>
    <w:rsid w:val="0047423D"/>
    <w:rsid w:val="00474274"/>
    <w:rsid w:val="0047586F"/>
    <w:rsid w:val="0047634B"/>
    <w:rsid w:val="00476808"/>
    <w:rsid w:val="00476B33"/>
    <w:rsid w:val="00476D0A"/>
    <w:rsid w:val="00477974"/>
    <w:rsid w:val="00480458"/>
    <w:rsid w:val="004812EE"/>
    <w:rsid w:val="0048216E"/>
    <w:rsid w:val="00482A27"/>
    <w:rsid w:val="00483AFE"/>
    <w:rsid w:val="00484D07"/>
    <w:rsid w:val="00485BFF"/>
    <w:rsid w:val="0048689D"/>
    <w:rsid w:val="00486C99"/>
    <w:rsid w:val="0049151E"/>
    <w:rsid w:val="0049175E"/>
    <w:rsid w:val="00491814"/>
    <w:rsid w:val="00492221"/>
    <w:rsid w:val="0049388B"/>
    <w:rsid w:val="00495103"/>
    <w:rsid w:val="00495CA6"/>
    <w:rsid w:val="00495D5E"/>
    <w:rsid w:val="0049638A"/>
    <w:rsid w:val="0049694F"/>
    <w:rsid w:val="00496970"/>
    <w:rsid w:val="00496DE7"/>
    <w:rsid w:val="0049736E"/>
    <w:rsid w:val="00497CE6"/>
    <w:rsid w:val="004A0862"/>
    <w:rsid w:val="004A2654"/>
    <w:rsid w:val="004A299B"/>
    <w:rsid w:val="004A35A8"/>
    <w:rsid w:val="004A40C7"/>
    <w:rsid w:val="004B0304"/>
    <w:rsid w:val="004B1516"/>
    <w:rsid w:val="004B22E8"/>
    <w:rsid w:val="004B2F58"/>
    <w:rsid w:val="004B321F"/>
    <w:rsid w:val="004B34AD"/>
    <w:rsid w:val="004B34BE"/>
    <w:rsid w:val="004B3C2F"/>
    <w:rsid w:val="004B3E8F"/>
    <w:rsid w:val="004B42A8"/>
    <w:rsid w:val="004B58D8"/>
    <w:rsid w:val="004B7486"/>
    <w:rsid w:val="004C0A22"/>
    <w:rsid w:val="004C48CC"/>
    <w:rsid w:val="004C49B9"/>
    <w:rsid w:val="004C4BF5"/>
    <w:rsid w:val="004C5FFB"/>
    <w:rsid w:val="004C663C"/>
    <w:rsid w:val="004C6801"/>
    <w:rsid w:val="004C6837"/>
    <w:rsid w:val="004C6F6E"/>
    <w:rsid w:val="004C79D7"/>
    <w:rsid w:val="004D0158"/>
    <w:rsid w:val="004D11A4"/>
    <w:rsid w:val="004D1EA6"/>
    <w:rsid w:val="004D1ECF"/>
    <w:rsid w:val="004D2309"/>
    <w:rsid w:val="004D27C8"/>
    <w:rsid w:val="004D3F16"/>
    <w:rsid w:val="004D40D7"/>
    <w:rsid w:val="004D4D4F"/>
    <w:rsid w:val="004D502E"/>
    <w:rsid w:val="004D53DC"/>
    <w:rsid w:val="004D5BED"/>
    <w:rsid w:val="004D6277"/>
    <w:rsid w:val="004D75B2"/>
    <w:rsid w:val="004D7921"/>
    <w:rsid w:val="004E0A17"/>
    <w:rsid w:val="004E153B"/>
    <w:rsid w:val="004E268D"/>
    <w:rsid w:val="004E2FDA"/>
    <w:rsid w:val="004E4C89"/>
    <w:rsid w:val="004E5687"/>
    <w:rsid w:val="004E665B"/>
    <w:rsid w:val="004E79A4"/>
    <w:rsid w:val="004F0E8B"/>
    <w:rsid w:val="004F10BF"/>
    <w:rsid w:val="004F10E4"/>
    <w:rsid w:val="004F1BBF"/>
    <w:rsid w:val="004F226B"/>
    <w:rsid w:val="004F3682"/>
    <w:rsid w:val="004F4E74"/>
    <w:rsid w:val="004F531E"/>
    <w:rsid w:val="004F5B9D"/>
    <w:rsid w:val="004F6830"/>
    <w:rsid w:val="00500D35"/>
    <w:rsid w:val="00500D41"/>
    <w:rsid w:val="00501494"/>
    <w:rsid w:val="0050238E"/>
    <w:rsid w:val="00502E38"/>
    <w:rsid w:val="00503953"/>
    <w:rsid w:val="00504007"/>
    <w:rsid w:val="00505025"/>
    <w:rsid w:val="00505D75"/>
    <w:rsid w:val="00505F5E"/>
    <w:rsid w:val="00505FA1"/>
    <w:rsid w:val="005066C0"/>
    <w:rsid w:val="005067B8"/>
    <w:rsid w:val="00506977"/>
    <w:rsid w:val="00506E4C"/>
    <w:rsid w:val="005072C5"/>
    <w:rsid w:val="00510268"/>
    <w:rsid w:val="00510B64"/>
    <w:rsid w:val="00511723"/>
    <w:rsid w:val="00511919"/>
    <w:rsid w:val="00511D20"/>
    <w:rsid w:val="00511DF0"/>
    <w:rsid w:val="005128DC"/>
    <w:rsid w:val="00514872"/>
    <w:rsid w:val="005148E6"/>
    <w:rsid w:val="00514FFF"/>
    <w:rsid w:val="00515530"/>
    <w:rsid w:val="00515AF1"/>
    <w:rsid w:val="00515B94"/>
    <w:rsid w:val="005170F6"/>
    <w:rsid w:val="00520ACB"/>
    <w:rsid w:val="00520FB5"/>
    <w:rsid w:val="00521D7A"/>
    <w:rsid w:val="00522CC3"/>
    <w:rsid w:val="005230E2"/>
    <w:rsid w:val="005232AC"/>
    <w:rsid w:val="00523380"/>
    <w:rsid w:val="005244B8"/>
    <w:rsid w:val="00525CF9"/>
    <w:rsid w:val="00526117"/>
    <w:rsid w:val="00532DEA"/>
    <w:rsid w:val="00533813"/>
    <w:rsid w:val="00534FC5"/>
    <w:rsid w:val="00535C85"/>
    <w:rsid w:val="00540AA1"/>
    <w:rsid w:val="00540E76"/>
    <w:rsid w:val="00541774"/>
    <w:rsid w:val="005419FC"/>
    <w:rsid w:val="0054361C"/>
    <w:rsid w:val="0054372C"/>
    <w:rsid w:val="005437EB"/>
    <w:rsid w:val="00544060"/>
    <w:rsid w:val="00544513"/>
    <w:rsid w:val="005451B8"/>
    <w:rsid w:val="00545D13"/>
    <w:rsid w:val="00545F16"/>
    <w:rsid w:val="00547D87"/>
    <w:rsid w:val="00547EA8"/>
    <w:rsid w:val="005528E3"/>
    <w:rsid w:val="00552FAC"/>
    <w:rsid w:val="00553683"/>
    <w:rsid w:val="00554523"/>
    <w:rsid w:val="00554F5C"/>
    <w:rsid w:val="00554FCD"/>
    <w:rsid w:val="0055508F"/>
    <w:rsid w:val="005556A8"/>
    <w:rsid w:val="00555950"/>
    <w:rsid w:val="00555A34"/>
    <w:rsid w:val="00555F2B"/>
    <w:rsid w:val="0055640E"/>
    <w:rsid w:val="005565FD"/>
    <w:rsid w:val="00556CA3"/>
    <w:rsid w:val="00556DBB"/>
    <w:rsid w:val="00556EC2"/>
    <w:rsid w:val="00560314"/>
    <w:rsid w:val="00561179"/>
    <w:rsid w:val="00561A19"/>
    <w:rsid w:val="00561E26"/>
    <w:rsid w:val="005633CD"/>
    <w:rsid w:val="00563DC4"/>
    <w:rsid w:val="005657CD"/>
    <w:rsid w:val="00565ECC"/>
    <w:rsid w:val="00565F57"/>
    <w:rsid w:val="0056752A"/>
    <w:rsid w:val="00567899"/>
    <w:rsid w:val="005712C6"/>
    <w:rsid w:val="005712DE"/>
    <w:rsid w:val="00571A6D"/>
    <w:rsid w:val="00572DFC"/>
    <w:rsid w:val="00572F65"/>
    <w:rsid w:val="0057328A"/>
    <w:rsid w:val="005739E3"/>
    <w:rsid w:val="00574D37"/>
    <w:rsid w:val="00577013"/>
    <w:rsid w:val="005777D5"/>
    <w:rsid w:val="00580288"/>
    <w:rsid w:val="00580963"/>
    <w:rsid w:val="005810D8"/>
    <w:rsid w:val="005821FE"/>
    <w:rsid w:val="0058543F"/>
    <w:rsid w:val="005864A1"/>
    <w:rsid w:val="00587B9B"/>
    <w:rsid w:val="005905EC"/>
    <w:rsid w:val="00590D05"/>
    <w:rsid w:val="005922E4"/>
    <w:rsid w:val="0059299C"/>
    <w:rsid w:val="00592DFF"/>
    <w:rsid w:val="005938A0"/>
    <w:rsid w:val="00593E9E"/>
    <w:rsid w:val="0059416A"/>
    <w:rsid w:val="00594656"/>
    <w:rsid w:val="00594CFD"/>
    <w:rsid w:val="00595713"/>
    <w:rsid w:val="00595C6C"/>
    <w:rsid w:val="005A09C6"/>
    <w:rsid w:val="005A0F8A"/>
    <w:rsid w:val="005A1E84"/>
    <w:rsid w:val="005A1FCA"/>
    <w:rsid w:val="005A2ABE"/>
    <w:rsid w:val="005A3220"/>
    <w:rsid w:val="005A3D2E"/>
    <w:rsid w:val="005A4B52"/>
    <w:rsid w:val="005A55A1"/>
    <w:rsid w:val="005A5CA5"/>
    <w:rsid w:val="005A60CC"/>
    <w:rsid w:val="005A61CF"/>
    <w:rsid w:val="005A7A16"/>
    <w:rsid w:val="005B16B6"/>
    <w:rsid w:val="005B1A3D"/>
    <w:rsid w:val="005B390B"/>
    <w:rsid w:val="005B4172"/>
    <w:rsid w:val="005B4F2B"/>
    <w:rsid w:val="005B5338"/>
    <w:rsid w:val="005B5628"/>
    <w:rsid w:val="005B58A9"/>
    <w:rsid w:val="005B58FF"/>
    <w:rsid w:val="005B6E96"/>
    <w:rsid w:val="005C0FC8"/>
    <w:rsid w:val="005C10A1"/>
    <w:rsid w:val="005C1947"/>
    <w:rsid w:val="005C20E5"/>
    <w:rsid w:val="005C289A"/>
    <w:rsid w:val="005C4509"/>
    <w:rsid w:val="005C4DC6"/>
    <w:rsid w:val="005C5656"/>
    <w:rsid w:val="005C5F1C"/>
    <w:rsid w:val="005C7035"/>
    <w:rsid w:val="005D0413"/>
    <w:rsid w:val="005D05E7"/>
    <w:rsid w:val="005D2CB4"/>
    <w:rsid w:val="005D2E21"/>
    <w:rsid w:val="005D5003"/>
    <w:rsid w:val="005D5A22"/>
    <w:rsid w:val="005D6752"/>
    <w:rsid w:val="005D7BC5"/>
    <w:rsid w:val="005D7D3D"/>
    <w:rsid w:val="005D7F4C"/>
    <w:rsid w:val="005E0D77"/>
    <w:rsid w:val="005E1E65"/>
    <w:rsid w:val="005E1FDA"/>
    <w:rsid w:val="005E3305"/>
    <w:rsid w:val="005E385F"/>
    <w:rsid w:val="005E3A82"/>
    <w:rsid w:val="005E52FA"/>
    <w:rsid w:val="005E6759"/>
    <w:rsid w:val="005E6D36"/>
    <w:rsid w:val="005E73B2"/>
    <w:rsid w:val="005E7571"/>
    <w:rsid w:val="005E7B1A"/>
    <w:rsid w:val="005E7B53"/>
    <w:rsid w:val="005F0354"/>
    <w:rsid w:val="005F0AA5"/>
    <w:rsid w:val="005F1B19"/>
    <w:rsid w:val="005F1D45"/>
    <w:rsid w:val="005F2005"/>
    <w:rsid w:val="005F2BA1"/>
    <w:rsid w:val="005F2E4F"/>
    <w:rsid w:val="005F3F4F"/>
    <w:rsid w:val="005F470A"/>
    <w:rsid w:val="005F47B4"/>
    <w:rsid w:val="005F4FB1"/>
    <w:rsid w:val="005F6D08"/>
    <w:rsid w:val="005F7A28"/>
    <w:rsid w:val="00600E77"/>
    <w:rsid w:val="00601A28"/>
    <w:rsid w:val="00603373"/>
    <w:rsid w:val="00603967"/>
    <w:rsid w:val="00604409"/>
    <w:rsid w:val="006051D8"/>
    <w:rsid w:val="00605425"/>
    <w:rsid w:val="00605E97"/>
    <w:rsid w:val="00607564"/>
    <w:rsid w:val="00607F3F"/>
    <w:rsid w:val="0061308C"/>
    <w:rsid w:val="00613316"/>
    <w:rsid w:val="00613C76"/>
    <w:rsid w:val="006146A4"/>
    <w:rsid w:val="00614A9C"/>
    <w:rsid w:val="00616CDD"/>
    <w:rsid w:val="00616E99"/>
    <w:rsid w:val="0061761D"/>
    <w:rsid w:val="0061799A"/>
    <w:rsid w:val="00620062"/>
    <w:rsid w:val="0062131C"/>
    <w:rsid w:val="00621D51"/>
    <w:rsid w:val="0062219C"/>
    <w:rsid w:val="00622F95"/>
    <w:rsid w:val="0062341C"/>
    <w:rsid w:val="00623639"/>
    <w:rsid w:val="00624D32"/>
    <w:rsid w:val="00625B39"/>
    <w:rsid w:val="0062647D"/>
    <w:rsid w:val="006268EF"/>
    <w:rsid w:val="00626982"/>
    <w:rsid w:val="00627203"/>
    <w:rsid w:val="0063156F"/>
    <w:rsid w:val="00631834"/>
    <w:rsid w:val="0063270F"/>
    <w:rsid w:val="006327D2"/>
    <w:rsid w:val="00633056"/>
    <w:rsid w:val="006336EE"/>
    <w:rsid w:val="00633AF4"/>
    <w:rsid w:val="006352D4"/>
    <w:rsid w:val="006353D2"/>
    <w:rsid w:val="00635A1C"/>
    <w:rsid w:val="00635BCA"/>
    <w:rsid w:val="00635CB0"/>
    <w:rsid w:val="00635E3D"/>
    <w:rsid w:val="0063693F"/>
    <w:rsid w:val="006371AE"/>
    <w:rsid w:val="006374BE"/>
    <w:rsid w:val="00637654"/>
    <w:rsid w:val="00637B67"/>
    <w:rsid w:val="006412AE"/>
    <w:rsid w:val="00642869"/>
    <w:rsid w:val="00643592"/>
    <w:rsid w:val="00643EB3"/>
    <w:rsid w:val="00643F67"/>
    <w:rsid w:val="0064533C"/>
    <w:rsid w:val="00645BDF"/>
    <w:rsid w:val="00645CA0"/>
    <w:rsid w:val="0064625A"/>
    <w:rsid w:val="00646411"/>
    <w:rsid w:val="00647B02"/>
    <w:rsid w:val="00647E5A"/>
    <w:rsid w:val="0065150C"/>
    <w:rsid w:val="0065154E"/>
    <w:rsid w:val="00652ABA"/>
    <w:rsid w:val="0065301F"/>
    <w:rsid w:val="006545D6"/>
    <w:rsid w:val="00654720"/>
    <w:rsid w:val="00654FC0"/>
    <w:rsid w:val="006552F5"/>
    <w:rsid w:val="00655BB9"/>
    <w:rsid w:val="00655F1A"/>
    <w:rsid w:val="006561B0"/>
    <w:rsid w:val="0065682B"/>
    <w:rsid w:val="006575FF"/>
    <w:rsid w:val="0065773B"/>
    <w:rsid w:val="00660A55"/>
    <w:rsid w:val="00661F98"/>
    <w:rsid w:val="006626F3"/>
    <w:rsid w:val="00662ACB"/>
    <w:rsid w:val="006634E1"/>
    <w:rsid w:val="00665F57"/>
    <w:rsid w:val="00665F77"/>
    <w:rsid w:val="00666A5A"/>
    <w:rsid w:val="00666AF0"/>
    <w:rsid w:val="0066745D"/>
    <w:rsid w:val="00670904"/>
    <w:rsid w:val="00670A13"/>
    <w:rsid w:val="006712E6"/>
    <w:rsid w:val="00672321"/>
    <w:rsid w:val="006731A8"/>
    <w:rsid w:val="00674871"/>
    <w:rsid w:val="00675872"/>
    <w:rsid w:val="00675E34"/>
    <w:rsid w:val="00675F3C"/>
    <w:rsid w:val="00676A01"/>
    <w:rsid w:val="00680284"/>
    <w:rsid w:val="00681263"/>
    <w:rsid w:val="0068202C"/>
    <w:rsid w:val="006832CD"/>
    <w:rsid w:val="00683583"/>
    <w:rsid w:val="00684117"/>
    <w:rsid w:val="00684642"/>
    <w:rsid w:val="00686F70"/>
    <w:rsid w:val="0068747F"/>
    <w:rsid w:val="00687AFA"/>
    <w:rsid w:val="006909BB"/>
    <w:rsid w:val="00690A07"/>
    <w:rsid w:val="006922D8"/>
    <w:rsid w:val="00692E6D"/>
    <w:rsid w:val="00693AE1"/>
    <w:rsid w:val="00693D76"/>
    <w:rsid w:val="00693FB3"/>
    <w:rsid w:val="006951E8"/>
    <w:rsid w:val="00695715"/>
    <w:rsid w:val="00695D86"/>
    <w:rsid w:val="00695FBE"/>
    <w:rsid w:val="006963EC"/>
    <w:rsid w:val="00696629"/>
    <w:rsid w:val="00696649"/>
    <w:rsid w:val="0069780D"/>
    <w:rsid w:val="006978AC"/>
    <w:rsid w:val="006A1F63"/>
    <w:rsid w:val="006A2FE6"/>
    <w:rsid w:val="006A3EC6"/>
    <w:rsid w:val="006A3F75"/>
    <w:rsid w:val="006A5C61"/>
    <w:rsid w:val="006A70EE"/>
    <w:rsid w:val="006A7624"/>
    <w:rsid w:val="006B09E8"/>
    <w:rsid w:val="006B106B"/>
    <w:rsid w:val="006B1078"/>
    <w:rsid w:val="006B1191"/>
    <w:rsid w:val="006B1A3D"/>
    <w:rsid w:val="006B1AEA"/>
    <w:rsid w:val="006B2A87"/>
    <w:rsid w:val="006B4505"/>
    <w:rsid w:val="006B4B0B"/>
    <w:rsid w:val="006B6063"/>
    <w:rsid w:val="006C10FF"/>
    <w:rsid w:val="006C15D2"/>
    <w:rsid w:val="006C1FF3"/>
    <w:rsid w:val="006C2CFC"/>
    <w:rsid w:val="006C379F"/>
    <w:rsid w:val="006C4401"/>
    <w:rsid w:val="006C45FB"/>
    <w:rsid w:val="006C5117"/>
    <w:rsid w:val="006C5977"/>
    <w:rsid w:val="006C637D"/>
    <w:rsid w:val="006C768D"/>
    <w:rsid w:val="006C7B95"/>
    <w:rsid w:val="006D049C"/>
    <w:rsid w:val="006D052C"/>
    <w:rsid w:val="006D06E7"/>
    <w:rsid w:val="006D0B06"/>
    <w:rsid w:val="006D0FBB"/>
    <w:rsid w:val="006D1191"/>
    <w:rsid w:val="006D1C34"/>
    <w:rsid w:val="006D28DF"/>
    <w:rsid w:val="006D2923"/>
    <w:rsid w:val="006D2F17"/>
    <w:rsid w:val="006D436C"/>
    <w:rsid w:val="006D5386"/>
    <w:rsid w:val="006D5B5C"/>
    <w:rsid w:val="006D6F8B"/>
    <w:rsid w:val="006D78AD"/>
    <w:rsid w:val="006E0B24"/>
    <w:rsid w:val="006E1563"/>
    <w:rsid w:val="006E2641"/>
    <w:rsid w:val="006E3B74"/>
    <w:rsid w:val="006E4DC0"/>
    <w:rsid w:val="006E52B3"/>
    <w:rsid w:val="006E64D0"/>
    <w:rsid w:val="006F1BA4"/>
    <w:rsid w:val="006F1C96"/>
    <w:rsid w:val="006F287E"/>
    <w:rsid w:val="006F4E58"/>
    <w:rsid w:val="006F5068"/>
    <w:rsid w:val="006F58B7"/>
    <w:rsid w:val="006F69C8"/>
    <w:rsid w:val="006F6BF1"/>
    <w:rsid w:val="006F7484"/>
    <w:rsid w:val="006F761C"/>
    <w:rsid w:val="006F76E5"/>
    <w:rsid w:val="007006F3"/>
    <w:rsid w:val="0070096F"/>
    <w:rsid w:val="00701A03"/>
    <w:rsid w:val="00702107"/>
    <w:rsid w:val="00703C55"/>
    <w:rsid w:val="007044CD"/>
    <w:rsid w:val="007053A0"/>
    <w:rsid w:val="00705DBE"/>
    <w:rsid w:val="00705E7F"/>
    <w:rsid w:val="00706058"/>
    <w:rsid w:val="00706D21"/>
    <w:rsid w:val="00706E3B"/>
    <w:rsid w:val="00706E7F"/>
    <w:rsid w:val="007073A7"/>
    <w:rsid w:val="0070797C"/>
    <w:rsid w:val="007105B5"/>
    <w:rsid w:val="00710679"/>
    <w:rsid w:val="00710759"/>
    <w:rsid w:val="007107B2"/>
    <w:rsid w:val="00710AB0"/>
    <w:rsid w:val="00710FC9"/>
    <w:rsid w:val="00711E0B"/>
    <w:rsid w:val="0071289E"/>
    <w:rsid w:val="00712ED3"/>
    <w:rsid w:val="00713C7C"/>
    <w:rsid w:val="007145B9"/>
    <w:rsid w:val="00714D39"/>
    <w:rsid w:val="0071582D"/>
    <w:rsid w:val="00715958"/>
    <w:rsid w:val="00716359"/>
    <w:rsid w:val="007169AE"/>
    <w:rsid w:val="007178DA"/>
    <w:rsid w:val="00717D88"/>
    <w:rsid w:val="00720132"/>
    <w:rsid w:val="00720FCE"/>
    <w:rsid w:val="007216A0"/>
    <w:rsid w:val="007217F5"/>
    <w:rsid w:val="00722021"/>
    <w:rsid w:val="00722081"/>
    <w:rsid w:val="00723323"/>
    <w:rsid w:val="00724577"/>
    <w:rsid w:val="00724DCF"/>
    <w:rsid w:val="0072521D"/>
    <w:rsid w:val="00727BB7"/>
    <w:rsid w:val="007314DB"/>
    <w:rsid w:val="00731947"/>
    <w:rsid w:val="00731D74"/>
    <w:rsid w:val="007325C8"/>
    <w:rsid w:val="00732863"/>
    <w:rsid w:val="00732D76"/>
    <w:rsid w:val="00733A54"/>
    <w:rsid w:val="00734DF3"/>
    <w:rsid w:val="007358A2"/>
    <w:rsid w:val="0073593C"/>
    <w:rsid w:val="00736522"/>
    <w:rsid w:val="00736BDF"/>
    <w:rsid w:val="0074071C"/>
    <w:rsid w:val="00741147"/>
    <w:rsid w:val="007420DD"/>
    <w:rsid w:val="007423CA"/>
    <w:rsid w:val="00743042"/>
    <w:rsid w:val="00743350"/>
    <w:rsid w:val="007435B9"/>
    <w:rsid w:val="00743899"/>
    <w:rsid w:val="00743AB5"/>
    <w:rsid w:val="00745D11"/>
    <w:rsid w:val="007464D7"/>
    <w:rsid w:val="0074681A"/>
    <w:rsid w:val="007470D1"/>
    <w:rsid w:val="007473C2"/>
    <w:rsid w:val="0074763A"/>
    <w:rsid w:val="007476B0"/>
    <w:rsid w:val="0075074A"/>
    <w:rsid w:val="007510D9"/>
    <w:rsid w:val="007517DD"/>
    <w:rsid w:val="00751BEC"/>
    <w:rsid w:val="00755657"/>
    <w:rsid w:val="00755F62"/>
    <w:rsid w:val="00756682"/>
    <w:rsid w:val="007573F1"/>
    <w:rsid w:val="00757417"/>
    <w:rsid w:val="00760785"/>
    <w:rsid w:val="007607E6"/>
    <w:rsid w:val="007615F1"/>
    <w:rsid w:val="00761CA8"/>
    <w:rsid w:val="00761DC9"/>
    <w:rsid w:val="00762853"/>
    <w:rsid w:val="007632BB"/>
    <w:rsid w:val="0076472A"/>
    <w:rsid w:val="00764EA6"/>
    <w:rsid w:val="00764F99"/>
    <w:rsid w:val="0076509D"/>
    <w:rsid w:val="00766539"/>
    <w:rsid w:val="0077108E"/>
    <w:rsid w:val="0077260A"/>
    <w:rsid w:val="00772B6C"/>
    <w:rsid w:val="00772E30"/>
    <w:rsid w:val="00772FC2"/>
    <w:rsid w:val="007736F2"/>
    <w:rsid w:val="00776542"/>
    <w:rsid w:val="00776A11"/>
    <w:rsid w:val="00777C47"/>
    <w:rsid w:val="007803A4"/>
    <w:rsid w:val="007805BB"/>
    <w:rsid w:val="007815BF"/>
    <w:rsid w:val="0078175A"/>
    <w:rsid w:val="00783A3C"/>
    <w:rsid w:val="00784741"/>
    <w:rsid w:val="0078571D"/>
    <w:rsid w:val="00785846"/>
    <w:rsid w:val="00785B5D"/>
    <w:rsid w:val="00786C66"/>
    <w:rsid w:val="00786E13"/>
    <w:rsid w:val="00787017"/>
    <w:rsid w:val="007871A4"/>
    <w:rsid w:val="007916A1"/>
    <w:rsid w:val="007936FE"/>
    <w:rsid w:val="0079554F"/>
    <w:rsid w:val="007957CF"/>
    <w:rsid w:val="00796B4A"/>
    <w:rsid w:val="007A1635"/>
    <w:rsid w:val="007A187F"/>
    <w:rsid w:val="007A3384"/>
    <w:rsid w:val="007A355E"/>
    <w:rsid w:val="007A4D2E"/>
    <w:rsid w:val="007A6E79"/>
    <w:rsid w:val="007A728C"/>
    <w:rsid w:val="007A76DD"/>
    <w:rsid w:val="007B0447"/>
    <w:rsid w:val="007B07DA"/>
    <w:rsid w:val="007B097D"/>
    <w:rsid w:val="007B0FEB"/>
    <w:rsid w:val="007B3075"/>
    <w:rsid w:val="007B4634"/>
    <w:rsid w:val="007B4901"/>
    <w:rsid w:val="007B49F3"/>
    <w:rsid w:val="007B4A0F"/>
    <w:rsid w:val="007B4EBE"/>
    <w:rsid w:val="007B5C0A"/>
    <w:rsid w:val="007B6143"/>
    <w:rsid w:val="007C027E"/>
    <w:rsid w:val="007C02B5"/>
    <w:rsid w:val="007C0C94"/>
    <w:rsid w:val="007C1A7E"/>
    <w:rsid w:val="007C2B0E"/>
    <w:rsid w:val="007C3F5B"/>
    <w:rsid w:val="007C5FDD"/>
    <w:rsid w:val="007C6224"/>
    <w:rsid w:val="007C6A1D"/>
    <w:rsid w:val="007C7AB4"/>
    <w:rsid w:val="007D1780"/>
    <w:rsid w:val="007D2B3C"/>
    <w:rsid w:val="007D3032"/>
    <w:rsid w:val="007D3B5F"/>
    <w:rsid w:val="007D431F"/>
    <w:rsid w:val="007D60B7"/>
    <w:rsid w:val="007D64E4"/>
    <w:rsid w:val="007D713E"/>
    <w:rsid w:val="007E0163"/>
    <w:rsid w:val="007E08DD"/>
    <w:rsid w:val="007E234E"/>
    <w:rsid w:val="007E277B"/>
    <w:rsid w:val="007E277C"/>
    <w:rsid w:val="007E2CD2"/>
    <w:rsid w:val="007E2D08"/>
    <w:rsid w:val="007E43E4"/>
    <w:rsid w:val="007E5ABC"/>
    <w:rsid w:val="007E6315"/>
    <w:rsid w:val="007E6962"/>
    <w:rsid w:val="007E7859"/>
    <w:rsid w:val="007F284E"/>
    <w:rsid w:val="007F2CB4"/>
    <w:rsid w:val="007F37D9"/>
    <w:rsid w:val="007F5836"/>
    <w:rsid w:val="007F64A0"/>
    <w:rsid w:val="007F6CE4"/>
    <w:rsid w:val="007F76BD"/>
    <w:rsid w:val="007F782C"/>
    <w:rsid w:val="007F78EF"/>
    <w:rsid w:val="00800171"/>
    <w:rsid w:val="00800C17"/>
    <w:rsid w:val="00801553"/>
    <w:rsid w:val="00801802"/>
    <w:rsid w:val="00801DD3"/>
    <w:rsid w:val="008040CA"/>
    <w:rsid w:val="00804961"/>
    <w:rsid w:val="00804FAD"/>
    <w:rsid w:val="00805A81"/>
    <w:rsid w:val="00805AB0"/>
    <w:rsid w:val="008117D2"/>
    <w:rsid w:val="0081237D"/>
    <w:rsid w:val="00812921"/>
    <w:rsid w:val="00813DEB"/>
    <w:rsid w:val="008143C7"/>
    <w:rsid w:val="00814558"/>
    <w:rsid w:val="00815995"/>
    <w:rsid w:val="00815DD4"/>
    <w:rsid w:val="00817E6E"/>
    <w:rsid w:val="008204A1"/>
    <w:rsid w:val="00820ED7"/>
    <w:rsid w:val="00821176"/>
    <w:rsid w:val="008219DF"/>
    <w:rsid w:val="00821F82"/>
    <w:rsid w:val="00822F7C"/>
    <w:rsid w:val="00825354"/>
    <w:rsid w:val="00830126"/>
    <w:rsid w:val="008312E3"/>
    <w:rsid w:val="00831B87"/>
    <w:rsid w:val="008324DD"/>
    <w:rsid w:val="008325A2"/>
    <w:rsid w:val="008334E6"/>
    <w:rsid w:val="00834138"/>
    <w:rsid w:val="00834FFF"/>
    <w:rsid w:val="00835817"/>
    <w:rsid w:val="008367B0"/>
    <w:rsid w:val="00837246"/>
    <w:rsid w:val="008409AB"/>
    <w:rsid w:val="00842B78"/>
    <w:rsid w:val="00843029"/>
    <w:rsid w:val="008432F1"/>
    <w:rsid w:val="00843F73"/>
    <w:rsid w:val="00844F88"/>
    <w:rsid w:val="0084565A"/>
    <w:rsid w:val="008456C3"/>
    <w:rsid w:val="00846491"/>
    <w:rsid w:val="00846903"/>
    <w:rsid w:val="00847C0B"/>
    <w:rsid w:val="00850AD0"/>
    <w:rsid w:val="00850D15"/>
    <w:rsid w:val="00850F7B"/>
    <w:rsid w:val="0085109E"/>
    <w:rsid w:val="00851844"/>
    <w:rsid w:val="00851E45"/>
    <w:rsid w:val="008538EF"/>
    <w:rsid w:val="0085437F"/>
    <w:rsid w:val="008566F1"/>
    <w:rsid w:val="00856E39"/>
    <w:rsid w:val="00856E90"/>
    <w:rsid w:val="008571DB"/>
    <w:rsid w:val="00857B72"/>
    <w:rsid w:val="00857B95"/>
    <w:rsid w:val="00860642"/>
    <w:rsid w:val="008615BB"/>
    <w:rsid w:val="008620D1"/>
    <w:rsid w:val="00862198"/>
    <w:rsid w:val="0086288E"/>
    <w:rsid w:val="00862B0C"/>
    <w:rsid w:val="00862FD5"/>
    <w:rsid w:val="0086343A"/>
    <w:rsid w:val="008637D9"/>
    <w:rsid w:val="00863B70"/>
    <w:rsid w:val="00863F77"/>
    <w:rsid w:val="00864517"/>
    <w:rsid w:val="00864AC1"/>
    <w:rsid w:val="008652DA"/>
    <w:rsid w:val="008656F2"/>
    <w:rsid w:val="00865FB2"/>
    <w:rsid w:val="00866313"/>
    <w:rsid w:val="00866D96"/>
    <w:rsid w:val="00867E0B"/>
    <w:rsid w:val="00870106"/>
    <w:rsid w:val="00870788"/>
    <w:rsid w:val="00870959"/>
    <w:rsid w:val="00871C95"/>
    <w:rsid w:val="00871D8C"/>
    <w:rsid w:val="008722CF"/>
    <w:rsid w:val="00872B97"/>
    <w:rsid w:val="00873FFE"/>
    <w:rsid w:val="008749E8"/>
    <w:rsid w:val="00876D1F"/>
    <w:rsid w:val="00880054"/>
    <w:rsid w:val="00881A84"/>
    <w:rsid w:val="00882AA6"/>
    <w:rsid w:val="00882C75"/>
    <w:rsid w:val="00882CAD"/>
    <w:rsid w:val="0088387C"/>
    <w:rsid w:val="008838A6"/>
    <w:rsid w:val="0088478F"/>
    <w:rsid w:val="008847EE"/>
    <w:rsid w:val="0088627D"/>
    <w:rsid w:val="00887A48"/>
    <w:rsid w:val="0089156B"/>
    <w:rsid w:val="00892485"/>
    <w:rsid w:val="008926FC"/>
    <w:rsid w:val="008946E9"/>
    <w:rsid w:val="008948E0"/>
    <w:rsid w:val="008948EF"/>
    <w:rsid w:val="00895207"/>
    <w:rsid w:val="0089537E"/>
    <w:rsid w:val="00895383"/>
    <w:rsid w:val="008959B4"/>
    <w:rsid w:val="00895FD8"/>
    <w:rsid w:val="00896025"/>
    <w:rsid w:val="008A0785"/>
    <w:rsid w:val="008A0CD4"/>
    <w:rsid w:val="008A11EC"/>
    <w:rsid w:val="008A35EC"/>
    <w:rsid w:val="008A361C"/>
    <w:rsid w:val="008A3DBE"/>
    <w:rsid w:val="008A4F22"/>
    <w:rsid w:val="008A5979"/>
    <w:rsid w:val="008A59B7"/>
    <w:rsid w:val="008A67C3"/>
    <w:rsid w:val="008A6A09"/>
    <w:rsid w:val="008A7457"/>
    <w:rsid w:val="008A7B0B"/>
    <w:rsid w:val="008A7C55"/>
    <w:rsid w:val="008A7D55"/>
    <w:rsid w:val="008B0144"/>
    <w:rsid w:val="008B146D"/>
    <w:rsid w:val="008B2768"/>
    <w:rsid w:val="008B2BA7"/>
    <w:rsid w:val="008B2BF4"/>
    <w:rsid w:val="008B3498"/>
    <w:rsid w:val="008B3536"/>
    <w:rsid w:val="008B3665"/>
    <w:rsid w:val="008B36D5"/>
    <w:rsid w:val="008B4B0E"/>
    <w:rsid w:val="008B4D49"/>
    <w:rsid w:val="008B59A6"/>
    <w:rsid w:val="008B634E"/>
    <w:rsid w:val="008B71EA"/>
    <w:rsid w:val="008B73CA"/>
    <w:rsid w:val="008B7690"/>
    <w:rsid w:val="008C06B7"/>
    <w:rsid w:val="008C1976"/>
    <w:rsid w:val="008C1BF2"/>
    <w:rsid w:val="008C2489"/>
    <w:rsid w:val="008C29E0"/>
    <w:rsid w:val="008C5AA1"/>
    <w:rsid w:val="008C6870"/>
    <w:rsid w:val="008C7DE6"/>
    <w:rsid w:val="008D02C9"/>
    <w:rsid w:val="008D04A1"/>
    <w:rsid w:val="008D1FD9"/>
    <w:rsid w:val="008D2C37"/>
    <w:rsid w:val="008D5C49"/>
    <w:rsid w:val="008D7153"/>
    <w:rsid w:val="008D7334"/>
    <w:rsid w:val="008D7BCA"/>
    <w:rsid w:val="008E0CD6"/>
    <w:rsid w:val="008E3AFE"/>
    <w:rsid w:val="008E46CB"/>
    <w:rsid w:val="008E484D"/>
    <w:rsid w:val="008E62D7"/>
    <w:rsid w:val="008E6576"/>
    <w:rsid w:val="008E7F33"/>
    <w:rsid w:val="008F0DF9"/>
    <w:rsid w:val="008F0E70"/>
    <w:rsid w:val="008F3476"/>
    <w:rsid w:val="008F354C"/>
    <w:rsid w:val="008F385E"/>
    <w:rsid w:val="008F4200"/>
    <w:rsid w:val="008F5ABF"/>
    <w:rsid w:val="008F65D0"/>
    <w:rsid w:val="008F6CE6"/>
    <w:rsid w:val="008F73D8"/>
    <w:rsid w:val="008F73E0"/>
    <w:rsid w:val="008F77D0"/>
    <w:rsid w:val="00901CA0"/>
    <w:rsid w:val="00902C52"/>
    <w:rsid w:val="009031A6"/>
    <w:rsid w:val="009040AD"/>
    <w:rsid w:val="009056B2"/>
    <w:rsid w:val="00906CFE"/>
    <w:rsid w:val="00906DB8"/>
    <w:rsid w:val="009070D3"/>
    <w:rsid w:val="00907EF3"/>
    <w:rsid w:val="0091017A"/>
    <w:rsid w:val="009108B0"/>
    <w:rsid w:val="00910EFD"/>
    <w:rsid w:val="0091112A"/>
    <w:rsid w:val="00911418"/>
    <w:rsid w:val="00912795"/>
    <w:rsid w:val="00912D31"/>
    <w:rsid w:val="00912F3E"/>
    <w:rsid w:val="009133DD"/>
    <w:rsid w:val="009141D4"/>
    <w:rsid w:val="00914B4E"/>
    <w:rsid w:val="0091530B"/>
    <w:rsid w:val="0091596B"/>
    <w:rsid w:val="00915E92"/>
    <w:rsid w:val="0091604C"/>
    <w:rsid w:val="00916ECD"/>
    <w:rsid w:val="00917434"/>
    <w:rsid w:val="00917C31"/>
    <w:rsid w:val="00917C92"/>
    <w:rsid w:val="00917E01"/>
    <w:rsid w:val="00917F8C"/>
    <w:rsid w:val="009206D1"/>
    <w:rsid w:val="00920FEC"/>
    <w:rsid w:val="0092196A"/>
    <w:rsid w:val="00921BE6"/>
    <w:rsid w:val="00922652"/>
    <w:rsid w:val="009230CC"/>
    <w:rsid w:val="00924204"/>
    <w:rsid w:val="00925176"/>
    <w:rsid w:val="009255A7"/>
    <w:rsid w:val="00925A45"/>
    <w:rsid w:val="009263BD"/>
    <w:rsid w:val="00926CEC"/>
    <w:rsid w:val="0092789B"/>
    <w:rsid w:val="00930289"/>
    <w:rsid w:val="0093100E"/>
    <w:rsid w:val="00931052"/>
    <w:rsid w:val="009311BA"/>
    <w:rsid w:val="00931200"/>
    <w:rsid w:val="009312A3"/>
    <w:rsid w:val="00932454"/>
    <w:rsid w:val="009330B3"/>
    <w:rsid w:val="009345F6"/>
    <w:rsid w:val="0093486B"/>
    <w:rsid w:val="00934B80"/>
    <w:rsid w:val="0093518C"/>
    <w:rsid w:val="009354B4"/>
    <w:rsid w:val="009357D4"/>
    <w:rsid w:val="00935BAA"/>
    <w:rsid w:val="00936754"/>
    <w:rsid w:val="009373C1"/>
    <w:rsid w:val="009374B9"/>
    <w:rsid w:val="009376CD"/>
    <w:rsid w:val="00940C8A"/>
    <w:rsid w:val="00941D15"/>
    <w:rsid w:val="0094301B"/>
    <w:rsid w:val="009434E9"/>
    <w:rsid w:val="00943D4B"/>
    <w:rsid w:val="00944325"/>
    <w:rsid w:val="0094580E"/>
    <w:rsid w:val="0094686E"/>
    <w:rsid w:val="009469E5"/>
    <w:rsid w:val="009469FE"/>
    <w:rsid w:val="009477C0"/>
    <w:rsid w:val="00950812"/>
    <w:rsid w:val="00952317"/>
    <w:rsid w:val="00952CF2"/>
    <w:rsid w:val="009541D9"/>
    <w:rsid w:val="0095532E"/>
    <w:rsid w:val="0095571D"/>
    <w:rsid w:val="00956E8E"/>
    <w:rsid w:val="009602C9"/>
    <w:rsid w:val="009608D8"/>
    <w:rsid w:val="00960A53"/>
    <w:rsid w:val="00961DF1"/>
    <w:rsid w:val="0096343F"/>
    <w:rsid w:val="00963D24"/>
    <w:rsid w:val="00963F63"/>
    <w:rsid w:val="009644EE"/>
    <w:rsid w:val="00964518"/>
    <w:rsid w:val="009666CA"/>
    <w:rsid w:val="00967E31"/>
    <w:rsid w:val="00972634"/>
    <w:rsid w:val="009739FF"/>
    <w:rsid w:val="00974C11"/>
    <w:rsid w:val="00975F8F"/>
    <w:rsid w:val="00976E13"/>
    <w:rsid w:val="00980E4E"/>
    <w:rsid w:val="009810DE"/>
    <w:rsid w:val="009811C1"/>
    <w:rsid w:val="009815B5"/>
    <w:rsid w:val="009820E2"/>
    <w:rsid w:val="009821B9"/>
    <w:rsid w:val="00982370"/>
    <w:rsid w:val="00982993"/>
    <w:rsid w:val="00982EB3"/>
    <w:rsid w:val="00984076"/>
    <w:rsid w:val="0098588D"/>
    <w:rsid w:val="00986A78"/>
    <w:rsid w:val="00986AD0"/>
    <w:rsid w:val="00986B1D"/>
    <w:rsid w:val="009877E5"/>
    <w:rsid w:val="009922AD"/>
    <w:rsid w:val="00992F35"/>
    <w:rsid w:val="00993DB1"/>
    <w:rsid w:val="00994BF0"/>
    <w:rsid w:val="00995731"/>
    <w:rsid w:val="00995AB6"/>
    <w:rsid w:val="00996BAD"/>
    <w:rsid w:val="009978FA"/>
    <w:rsid w:val="00997B91"/>
    <w:rsid w:val="009A09C7"/>
    <w:rsid w:val="009A0E6B"/>
    <w:rsid w:val="009A1B68"/>
    <w:rsid w:val="009A205D"/>
    <w:rsid w:val="009A3FA8"/>
    <w:rsid w:val="009A477C"/>
    <w:rsid w:val="009A78A3"/>
    <w:rsid w:val="009A78B4"/>
    <w:rsid w:val="009A7F70"/>
    <w:rsid w:val="009B029F"/>
    <w:rsid w:val="009B0B12"/>
    <w:rsid w:val="009B0B5F"/>
    <w:rsid w:val="009B0F42"/>
    <w:rsid w:val="009B190B"/>
    <w:rsid w:val="009B1AF3"/>
    <w:rsid w:val="009B1AF4"/>
    <w:rsid w:val="009B29DB"/>
    <w:rsid w:val="009B3CCE"/>
    <w:rsid w:val="009B4427"/>
    <w:rsid w:val="009B52C7"/>
    <w:rsid w:val="009B5802"/>
    <w:rsid w:val="009B7B10"/>
    <w:rsid w:val="009B7B7D"/>
    <w:rsid w:val="009B7CCA"/>
    <w:rsid w:val="009C05E8"/>
    <w:rsid w:val="009C08A7"/>
    <w:rsid w:val="009C1322"/>
    <w:rsid w:val="009C197B"/>
    <w:rsid w:val="009C3328"/>
    <w:rsid w:val="009C3912"/>
    <w:rsid w:val="009C3E90"/>
    <w:rsid w:val="009C5403"/>
    <w:rsid w:val="009C5B69"/>
    <w:rsid w:val="009C5BEE"/>
    <w:rsid w:val="009C6983"/>
    <w:rsid w:val="009C7724"/>
    <w:rsid w:val="009C7CDE"/>
    <w:rsid w:val="009D07E2"/>
    <w:rsid w:val="009D0C52"/>
    <w:rsid w:val="009D0DB6"/>
    <w:rsid w:val="009D10CC"/>
    <w:rsid w:val="009D1447"/>
    <w:rsid w:val="009D154D"/>
    <w:rsid w:val="009D24D7"/>
    <w:rsid w:val="009D306E"/>
    <w:rsid w:val="009D34B8"/>
    <w:rsid w:val="009D3FE1"/>
    <w:rsid w:val="009D43E7"/>
    <w:rsid w:val="009D49C8"/>
    <w:rsid w:val="009D5F90"/>
    <w:rsid w:val="009D5FF9"/>
    <w:rsid w:val="009D68B6"/>
    <w:rsid w:val="009D713E"/>
    <w:rsid w:val="009E0DEB"/>
    <w:rsid w:val="009E10D3"/>
    <w:rsid w:val="009E3468"/>
    <w:rsid w:val="009E3FED"/>
    <w:rsid w:val="009E4276"/>
    <w:rsid w:val="009E65AB"/>
    <w:rsid w:val="009E6E65"/>
    <w:rsid w:val="009E7E0F"/>
    <w:rsid w:val="009F1C5B"/>
    <w:rsid w:val="009F2B98"/>
    <w:rsid w:val="009F34B1"/>
    <w:rsid w:val="009F434B"/>
    <w:rsid w:val="009F44CD"/>
    <w:rsid w:val="009F4DC3"/>
    <w:rsid w:val="009F549F"/>
    <w:rsid w:val="009F553C"/>
    <w:rsid w:val="009F615D"/>
    <w:rsid w:val="009F6465"/>
    <w:rsid w:val="009F67F7"/>
    <w:rsid w:val="009F7110"/>
    <w:rsid w:val="009F7F24"/>
    <w:rsid w:val="00A006CB"/>
    <w:rsid w:val="00A00A19"/>
    <w:rsid w:val="00A00AF6"/>
    <w:rsid w:val="00A01FFB"/>
    <w:rsid w:val="00A03F09"/>
    <w:rsid w:val="00A0505F"/>
    <w:rsid w:val="00A054A6"/>
    <w:rsid w:val="00A06621"/>
    <w:rsid w:val="00A06C0D"/>
    <w:rsid w:val="00A06DBA"/>
    <w:rsid w:val="00A070DB"/>
    <w:rsid w:val="00A107C5"/>
    <w:rsid w:val="00A10BD1"/>
    <w:rsid w:val="00A10EFC"/>
    <w:rsid w:val="00A1176B"/>
    <w:rsid w:val="00A11898"/>
    <w:rsid w:val="00A12157"/>
    <w:rsid w:val="00A12AEB"/>
    <w:rsid w:val="00A13DCF"/>
    <w:rsid w:val="00A15AA7"/>
    <w:rsid w:val="00A15EB4"/>
    <w:rsid w:val="00A168F1"/>
    <w:rsid w:val="00A16CB0"/>
    <w:rsid w:val="00A174BF"/>
    <w:rsid w:val="00A2043D"/>
    <w:rsid w:val="00A20A23"/>
    <w:rsid w:val="00A210B8"/>
    <w:rsid w:val="00A21132"/>
    <w:rsid w:val="00A214C9"/>
    <w:rsid w:val="00A21969"/>
    <w:rsid w:val="00A222C4"/>
    <w:rsid w:val="00A22854"/>
    <w:rsid w:val="00A23043"/>
    <w:rsid w:val="00A2388B"/>
    <w:rsid w:val="00A24523"/>
    <w:rsid w:val="00A24D64"/>
    <w:rsid w:val="00A251BD"/>
    <w:rsid w:val="00A2621A"/>
    <w:rsid w:val="00A26546"/>
    <w:rsid w:val="00A26C8D"/>
    <w:rsid w:val="00A26D8D"/>
    <w:rsid w:val="00A27251"/>
    <w:rsid w:val="00A2731B"/>
    <w:rsid w:val="00A279CF"/>
    <w:rsid w:val="00A27B7F"/>
    <w:rsid w:val="00A309EB"/>
    <w:rsid w:val="00A311D4"/>
    <w:rsid w:val="00A31635"/>
    <w:rsid w:val="00A3203B"/>
    <w:rsid w:val="00A325E0"/>
    <w:rsid w:val="00A336F7"/>
    <w:rsid w:val="00A33F46"/>
    <w:rsid w:val="00A34246"/>
    <w:rsid w:val="00A34AFF"/>
    <w:rsid w:val="00A34FAC"/>
    <w:rsid w:val="00A350EF"/>
    <w:rsid w:val="00A362CB"/>
    <w:rsid w:val="00A37250"/>
    <w:rsid w:val="00A37601"/>
    <w:rsid w:val="00A37929"/>
    <w:rsid w:val="00A41F39"/>
    <w:rsid w:val="00A43234"/>
    <w:rsid w:val="00A43413"/>
    <w:rsid w:val="00A438A1"/>
    <w:rsid w:val="00A44210"/>
    <w:rsid w:val="00A44A4A"/>
    <w:rsid w:val="00A44C71"/>
    <w:rsid w:val="00A4533C"/>
    <w:rsid w:val="00A4624B"/>
    <w:rsid w:val="00A467B0"/>
    <w:rsid w:val="00A47A5B"/>
    <w:rsid w:val="00A510F8"/>
    <w:rsid w:val="00A518A3"/>
    <w:rsid w:val="00A52351"/>
    <w:rsid w:val="00A530AC"/>
    <w:rsid w:val="00A53563"/>
    <w:rsid w:val="00A536CF"/>
    <w:rsid w:val="00A53731"/>
    <w:rsid w:val="00A5435B"/>
    <w:rsid w:val="00A56900"/>
    <w:rsid w:val="00A57233"/>
    <w:rsid w:val="00A60014"/>
    <w:rsid w:val="00A60448"/>
    <w:rsid w:val="00A6151A"/>
    <w:rsid w:val="00A6208A"/>
    <w:rsid w:val="00A62096"/>
    <w:rsid w:val="00A6393E"/>
    <w:rsid w:val="00A63D29"/>
    <w:rsid w:val="00A64F68"/>
    <w:rsid w:val="00A65114"/>
    <w:rsid w:val="00A661A6"/>
    <w:rsid w:val="00A6694B"/>
    <w:rsid w:val="00A70F3E"/>
    <w:rsid w:val="00A71667"/>
    <w:rsid w:val="00A71FA7"/>
    <w:rsid w:val="00A724DE"/>
    <w:rsid w:val="00A7295B"/>
    <w:rsid w:val="00A72AE8"/>
    <w:rsid w:val="00A72C1B"/>
    <w:rsid w:val="00A73F69"/>
    <w:rsid w:val="00A7469D"/>
    <w:rsid w:val="00A74D94"/>
    <w:rsid w:val="00A754DB"/>
    <w:rsid w:val="00A7624A"/>
    <w:rsid w:val="00A76301"/>
    <w:rsid w:val="00A76B8F"/>
    <w:rsid w:val="00A77C7A"/>
    <w:rsid w:val="00A815FA"/>
    <w:rsid w:val="00A81C2E"/>
    <w:rsid w:val="00A820AE"/>
    <w:rsid w:val="00A83E98"/>
    <w:rsid w:val="00A8422B"/>
    <w:rsid w:val="00A8531C"/>
    <w:rsid w:val="00A85389"/>
    <w:rsid w:val="00A85FA0"/>
    <w:rsid w:val="00A86125"/>
    <w:rsid w:val="00A870D5"/>
    <w:rsid w:val="00A87327"/>
    <w:rsid w:val="00A90288"/>
    <w:rsid w:val="00A906BD"/>
    <w:rsid w:val="00A90733"/>
    <w:rsid w:val="00A919F9"/>
    <w:rsid w:val="00A942B9"/>
    <w:rsid w:val="00A95B78"/>
    <w:rsid w:val="00A95F6B"/>
    <w:rsid w:val="00A963B6"/>
    <w:rsid w:val="00A96D90"/>
    <w:rsid w:val="00A97103"/>
    <w:rsid w:val="00A97203"/>
    <w:rsid w:val="00A97B31"/>
    <w:rsid w:val="00AA0739"/>
    <w:rsid w:val="00AA1205"/>
    <w:rsid w:val="00AA1F14"/>
    <w:rsid w:val="00AA234F"/>
    <w:rsid w:val="00AA304C"/>
    <w:rsid w:val="00AA3133"/>
    <w:rsid w:val="00AA3C76"/>
    <w:rsid w:val="00AA42AF"/>
    <w:rsid w:val="00AA5F65"/>
    <w:rsid w:val="00AA63B7"/>
    <w:rsid w:val="00AB0A9E"/>
    <w:rsid w:val="00AB1084"/>
    <w:rsid w:val="00AB1C44"/>
    <w:rsid w:val="00AB1E21"/>
    <w:rsid w:val="00AB2FD8"/>
    <w:rsid w:val="00AB3735"/>
    <w:rsid w:val="00AB3EEC"/>
    <w:rsid w:val="00AB4052"/>
    <w:rsid w:val="00AB4A0E"/>
    <w:rsid w:val="00AB4D4C"/>
    <w:rsid w:val="00AB681E"/>
    <w:rsid w:val="00AB7A57"/>
    <w:rsid w:val="00AC02F9"/>
    <w:rsid w:val="00AC135B"/>
    <w:rsid w:val="00AC22A8"/>
    <w:rsid w:val="00AC3FD1"/>
    <w:rsid w:val="00AC59AD"/>
    <w:rsid w:val="00AC5E2E"/>
    <w:rsid w:val="00AC73F2"/>
    <w:rsid w:val="00AC777C"/>
    <w:rsid w:val="00AD0C5A"/>
    <w:rsid w:val="00AD111F"/>
    <w:rsid w:val="00AD1F68"/>
    <w:rsid w:val="00AD3737"/>
    <w:rsid w:val="00AD5367"/>
    <w:rsid w:val="00AD542E"/>
    <w:rsid w:val="00AD656A"/>
    <w:rsid w:val="00AD6748"/>
    <w:rsid w:val="00AD68A0"/>
    <w:rsid w:val="00AD73F7"/>
    <w:rsid w:val="00AD7884"/>
    <w:rsid w:val="00AD7F45"/>
    <w:rsid w:val="00AE081D"/>
    <w:rsid w:val="00AE1328"/>
    <w:rsid w:val="00AE1482"/>
    <w:rsid w:val="00AE411F"/>
    <w:rsid w:val="00AE478D"/>
    <w:rsid w:val="00AE5205"/>
    <w:rsid w:val="00AE581E"/>
    <w:rsid w:val="00AF01D9"/>
    <w:rsid w:val="00AF0E7F"/>
    <w:rsid w:val="00AF1675"/>
    <w:rsid w:val="00AF1FE5"/>
    <w:rsid w:val="00AF228F"/>
    <w:rsid w:val="00AF2B87"/>
    <w:rsid w:val="00AF3082"/>
    <w:rsid w:val="00AF355F"/>
    <w:rsid w:val="00AF58E6"/>
    <w:rsid w:val="00AF60C1"/>
    <w:rsid w:val="00AF6FA5"/>
    <w:rsid w:val="00B00593"/>
    <w:rsid w:val="00B01550"/>
    <w:rsid w:val="00B01C78"/>
    <w:rsid w:val="00B020DA"/>
    <w:rsid w:val="00B032A1"/>
    <w:rsid w:val="00B032E0"/>
    <w:rsid w:val="00B037F9"/>
    <w:rsid w:val="00B045F2"/>
    <w:rsid w:val="00B047A9"/>
    <w:rsid w:val="00B04F21"/>
    <w:rsid w:val="00B05953"/>
    <w:rsid w:val="00B05DA1"/>
    <w:rsid w:val="00B06529"/>
    <w:rsid w:val="00B06C79"/>
    <w:rsid w:val="00B074D7"/>
    <w:rsid w:val="00B074F9"/>
    <w:rsid w:val="00B07583"/>
    <w:rsid w:val="00B128AB"/>
    <w:rsid w:val="00B13B30"/>
    <w:rsid w:val="00B1544A"/>
    <w:rsid w:val="00B1679B"/>
    <w:rsid w:val="00B172B4"/>
    <w:rsid w:val="00B17C2F"/>
    <w:rsid w:val="00B20B25"/>
    <w:rsid w:val="00B21806"/>
    <w:rsid w:val="00B22323"/>
    <w:rsid w:val="00B22EE9"/>
    <w:rsid w:val="00B23BAB"/>
    <w:rsid w:val="00B23DD0"/>
    <w:rsid w:val="00B2419A"/>
    <w:rsid w:val="00B2533E"/>
    <w:rsid w:val="00B266AF"/>
    <w:rsid w:val="00B26740"/>
    <w:rsid w:val="00B30C4E"/>
    <w:rsid w:val="00B30DF0"/>
    <w:rsid w:val="00B3247D"/>
    <w:rsid w:val="00B32487"/>
    <w:rsid w:val="00B32D52"/>
    <w:rsid w:val="00B33A95"/>
    <w:rsid w:val="00B35510"/>
    <w:rsid w:val="00B36062"/>
    <w:rsid w:val="00B37F00"/>
    <w:rsid w:val="00B405BF"/>
    <w:rsid w:val="00B40C6B"/>
    <w:rsid w:val="00B41007"/>
    <w:rsid w:val="00B4151E"/>
    <w:rsid w:val="00B417BB"/>
    <w:rsid w:val="00B4184B"/>
    <w:rsid w:val="00B42091"/>
    <w:rsid w:val="00B42FFF"/>
    <w:rsid w:val="00B433E2"/>
    <w:rsid w:val="00B43CFF"/>
    <w:rsid w:val="00B456E3"/>
    <w:rsid w:val="00B45C14"/>
    <w:rsid w:val="00B477DC"/>
    <w:rsid w:val="00B50079"/>
    <w:rsid w:val="00B500B2"/>
    <w:rsid w:val="00B50772"/>
    <w:rsid w:val="00B51734"/>
    <w:rsid w:val="00B52311"/>
    <w:rsid w:val="00B52A49"/>
    <w:rsid w:val="00B54656"/>
    <w:rsid w:val="00B562EE"/>
    <w:rsid w:val="00B56E0B"/>
    <w:rsid w:val="00B5700B"/>
    <w:rsid w:val="00B6060D"/>
    <w:rsid w:val="00B61B0E"/>
    <w:rsid w:val="00B620A9"/>
    <w:rsid w:val="00B62C9E"/>
    <w:rsid w:val="00B63100"/>
    <w:rsid w:val="00B63948"/>
    <w:rsid w:val="00B64063"/>
    <w:rsid w:val="00B6414A"/>
    <w:rsid w:val="00B6426F"/>
    <w:rsid w:val="00B642F9"/>
    <w:rsid w:val="00B64B1D"/>
    <w:rsid w:val="00B652A3"/>
    <w:rsid w:val="00B67E0E"/>
    <w:rsid w:val="00B70B9B"/>
    <w:rsid w:val="00B70D35"/>
    <w:rsid w:val="00B71D04"/>
    <w:rsid w:val="00B71EA5"/>
    <w:rsid w:val="00B735AB"/>
    <w:rsid w:val="00B771D5"/>
    <w:rsid w:val="00B80378"/>
    <w:rsid w:val="00B80805"/>
    <w:rsid w:val="00B80F55"/>
    <w:rsid w:val="00B81372"/>
    <w:rsid w:val="00B81EDA"/>
    <w:rsid w:val="00B850DC"/>
    <w:rsid w:val="00B86402"/>
    <w:rsid w:val="00B86B53"/>
    <w:rsid w:val="00B871B0"/>
    <w:rsid w:val="00B87449"/>
    <w:rsid w:val="00B90138"/>
    <w:rsid w:val="00B90ECD"/>
    <w:rsid w:val="00B910DB"/>
    <w:rsid w:val="00B944A1"/>
    <w:rsid w:val="00B94538"/>
    <w:rsid w:val="00B94998"/>
    <w:rsid w:val="00B95EDA"/>
    <w:rsid w:val="00B960A6"/>
    <w:rsid w:val="00BA0BE9"/>
    <w:rsid w:val="00BA189C"/>
    <w:rsid w:val="00BA1A87"/>
    <w:rsid w:val="00BA236C"/>
    <w:rsid w:val="00BA4BDD"/>
    <w:rsid w:val="00BA4E31"/>
    <w:rsid w:val="00BB0B17"/>
    <w:rsid w:val="00BB1141"/>
    <w:rsid w:val="00BB1559"/>
    <w:rsid w:val="00BB2758"/>
    <w:rsid w:val="00BB2EA8"/>
    <w:rsid w:val="00BB3050"/>
    <w:rsid w:val="00BB32F0"/>
    <w:rsid w:val="00BB3E5A"/>
    <w:rsid w:val="00BB4603"/>
    <w:rsid w:val="00BB5A04"/>
    <w:rsid w:val="00BB5A12"/>
    <w:rsid w:val="00BB6442"/>
    <w:rsid w:val="00BB72D7"/>
    <w:rsid w:val="00BB77D6"/>
    <w:rsid w:val="00BC0360"/>
    <w:rsid w:val="00BC10C7"/>
    <w:rsid w:val="00BC11AC"/>
    <w:rsid w:val="00BC41BE"/>
    <w:rsid w:val="00BC4B27"/>
    <w:rsid w:val="00BC4B4E"/>
    <w:rsid w:val="00BC4CBB"/>
    <w:rsid w:val="00BC56AD"/>
    <w:rsid w:val="00BC5CF9"/>
    <w:rsid w:val="00BC7437"/>
    <w:rsid w:val="00BC764E"/>
    <w:rsid w:val="00BC7884"/>
    <w:rsid w:val="00BD0420"/>
    <w:rsid w:val="00BD19DB"/>
    <w:rsid w:val="00BD211C"/>
    <w:rsid w:val="00BD2D2A"/>
    <w:rsid w:val="00BD30D5"/>
    <w:rsid w:val="00BD313B"/>
    <w:rsid w:val="00BD44A8"/>
    <w:rsid w:val="00BD4623"/>
    <w:rsid w:val="00BD4BC8"/>
    <w:rsid w:val="00BD515B"/>
    <w:rsid w:val="00BD6200"/>
    <w:rsid w:val="00BD63C5"/>
    <w:rsid w:val="00BD7406"/>
    <w:rsid w:val="00BE019A"/>
    <w:rsid w:val="00BE072F"/>
    <w:rsid w:val="00BE10C8"/>
    <w:rsid w:val="00BE281B"/>
    <w:rsid w:val="00BE5C95"/>
    <w:rsid w:val="00BE6D46"/>
    <w:rsid w:val="00BF0934"/>
    <w:rsid w:val="00BF1A7C"/>
    <w:rsid w:val="00BF1DE5"/>
    <w:rsid w:val="00BF1E5D"/>
    <w:rsid w:val="00BF300E"/>
    <w:rsid w:val="00BF3510"/>
    <w:rsid w:val="00BF3667"/>
    <w:rsid w:val="00BF3C1E"/>
    <w:rsid w:val="00BF4B1D"/>
    <w:rsid w:val="00BF5718"/>
    <w:rsid w:val="00BF7399"/>
    <w:rsid w:val="00BF77BF"/>
    <w:rsid w:val="00C00204"/>
    <w:rsid w:val="00C0062B"/>
    <w:rsid w:val="00C00D87"/>
    <w:rsid w:val="00C01E77"/>
    <w:rsid w:val="00C0269F"/>
    <w:rsid w:val="00C03397"/>
    <w:rsid w:val="00C0530B"/>
    <w:rsid w:val="00C053AA"/>
    <w:rsid w:val="00C05E30"/>
    <w:rsid w:val="00C0695B"/>
    <w:rsid w:val="00C07B02"/>
    <w:rsid w:val="00C07BE4"/>
    <w:rsid w:val="00C07E97"/>
    <w:rsid w:val="00C10BE9"/>
    <w:rsid w:val="00C1210F"/>
    <w:rsid w:val="00C12E61"/>
    <w:rsid w:val="00C1305C"/>
    <w:rsid w:val="00C14015"/>
    <w:rsid w:val="00C141C3"/>
    <w:rsid w:val="00C1539A"/>
    <w:rsid w:val="00C20824"/>
    <w:rsid w:val="00C22C47"/>
    <w:rsid w:val="00C230FA"/>
    <w:rsid w:val="00C23170"/>
    <w:rsid w:val="00C23BF4"/>
    <w:rsid w:val="00C2404F"/>
    <w:rsid w:val="00C25DFA"/>
    <w:rsid w:val="00C27C11"/>
    <w:rsid w:val="00C30A15"/>
    <w:rsid w:val="00C30FBF"/>
    <w:rsid w:val="00C31ECF"/>
    <w:rsid w:val="00C32405"/>
    <w:rsid w:val="00C35AC0"/>
    <w:rsid w:val="00C37324"/>
    <w:rsid w:val="00C3749D"/>
    <w:rsid w:val="00C37906"/>
    <w:rsid w:val="00C4028F"/>
    <w:rsid w:val="00C41834"/>
    <w:rsid w:val="00C419BF"/>
    <w:rsid w:val="00C41CE7"/>
    <w:rsid w:val="00C41DE9"/>
    <w:rsid w:val="00C42526"/>
    <w:rsid w:val="00C42B21"/>
    <w:rsid w:val="00C42B52"/>
    <w:rsid w:val="00C42C23"/>
    <w:rsid w:val="00C42D55"/>
    <w:rsid w:val="00C4324D"/>
    <w:rsid w:val="00C43623"/>
    <w:rsid w:val="00C44288"/>
    <w:rsid w:val="00C44929"/>
    <w:rsid w:val="00C45E45"/>
    <w:rsid w:val="00C460EE"/>
    <w:rsid w:val="00C470A0"/>
    <w:rsid w:val="00C47B66"/>
    <w:rsid w:val="00C47E04"/>
    <w:rsid w:val="00C5148E"/>
    <w:rsid w:val="00C516AC"/>
    <w:rsid w:val="00C5176C"/>
    <w:rsid w:val="00C52463"/>
    <w:rsid w:val="00C53CC2"/>
    <w:rsid w:val="00C54455"/>
    <w:rsid w:val="00C549DB"/>
    <w:rsid w:val="00C556D4"/>
    <w:rsid w:val="00C559D9"/>
    <w:rsid w:val="00C57B5A"/>
    <w:rsid w:val="00C60556"/>
    <w:rsid w:val="00C62222"/>
    <w:rsid w:val="00C626E0"/>
    <w:rsid w:val="00C630BB"/>
    <w:rsid w:val="00C63DCC"/>
    <w:rsid w:val="00C6405A"/>
    <w:rsid w:val="00C64EB4"/>
    <w:rsid w:val="00C64F8A"/>
    <w:rsid w:val="00C661DA"/>
    <w:rsid w:val="00C70034"/>
    <w:rsid w:val="00C70514"/>
    <w:rsid w:val="00C705FC"/>
    <w:rsid w:val="00C706D2"/>
    <w:rsid w:val="00C712A5"/>
    <w:rsid w:val="00C7130F"/>
    <w:rsid w:val="00C72041"/>
    <w:rsid w:val="00C72FA0"/>
    <w:rsid w:val="00C74349"/>
    <w:rsid w:val="00C74628"/>
    <w:rsid w:val="00C74DF3"/>
    <w:rsid w:val="00C75F18"/>
    <w:rsid w:val="00C76EB2"/>
    <w:rsid w:val="00C76EC3"/>
    <w:rsid w:val="00C77C3F"/>
    <w:rsid w:val="00C80097"/>
    <w:rsid w:val="00C804CC"/>
    <w:rsid w:val="00C81455"/>
    <w:rsid w:val="00C81F69"/>
    <w:rsid w:val="00C82145"/>
    <w:rsid w:val="00C821E5"/>
    <w:rsid w:val="00C82495"/>
    <w:rsid w:val="00C840BB"/>
    <w:rsid w:val="00C84296"/>
    <w:rsid w:val="00C84553"/>
    <w:rsid w:val="00C8597A"/>
    <w:rsid w:val="00C87F76"/>
    <w:rsid w:val="00C9166A"/>
    <w:rsid w:val="00C91AE7"/>
    <w:rsid w:val="00C92789"/>
    <w:rsid w:val="00C92B59"/>
    <w:rsid w:val="00C9329C"/>
    <w:rsid w:val="00C941A9"/>
    <w:rsid w:val="00C942CF"/>
    <w:rsid w:val="00C94876"/>
    <w:rsid w:val="00C965EB"/>
    <w:rsid w:val="00C96ACF"/>
    <w:rsid w:val="00C96AE6"/>
    <w:rsid w:val="00CA0318"/>
    <w:rsid w:val="00CA097D"/>
    <w:rsid w:val="00CA13EE"/>
    <w:rsid w:val="00CA1E47"/>
    <w:rsid w:val="00CA1E6A"/>
    <w:rsid w:val="00CA2799"/>
    <w:rsid w:val="00CA2FE9"/>
    <w:rsid w:val="00CA38B8"/>
    <w:rsid w:val="00CA3CFC"/>
    <w:rsid w:val="00CA43FD"/>
    <w:rsid w:val="00CA67CE"/>
    <w:rsid w:val="00CA71E3"/>
    <w:rsid w:val="00CA78EB"/>
    <w:rsid w:val="00CA7CA8"/>
    <w:rsid w:val="00CA7ED8"/>
    <w:rsid w:val="00CB0252"/>
    <w:rsid w:val="00CB08B1"/>
    <w:rsid w:val="00CB0ACF"/>
    <w:rsid w:val="00CB0BF2"/>
    <w:rsid w:val="00CB2E4F"/>
    <w:rsid w:val="00CB4C70"/>
    <w:rsid w:val="00CB6030"/>
    <w:rsid w:val="00CB65AC"/>
    <w:rsid w:val="00CB6628"/>
    <w:rsid w:val="00CB6B93"/>
    <w:rsid w:val="00CB7415"/>
    <w:rsid w:val="00CB78EA"/>
    <w:rsid w:val="00CC006C"/>
    <w:rsid w:val="00CC082A"/>
    <w:rsid w:val="00CC1476"/>
    <w:rsid w:val="00CC1749"/>
    <w:rsid w:val="00CC2407"/>
    <w:rsid w:val="00CC2869"/>
    <w:rsid w:val="00CC34BE"/>
    <w:rsid w:val="00CC3A42"/>
    <w:rsid w:val="00CC3C24"/>
    <w:rsid w:val="00CC3C38"/>
    <w:rsid w:val="00CC4970"/>
    <w:rsid w:val="00CC53AF"/>
    <w:rsid w:val="00CC625F"/>
    <w:rsid w:val="00CC6A53"/>
    <w:rsid w:val="00CC7E34"/>
    <w:rsid w:val="00CD2FA5"/>
    <w:rsid w:val="00CD3087"/>
    <w:rsid w:val="00CD3D3F"/>
    <w:rsid w:val="00CD4373"/>
    <w:rsid w:val="00CD67C7"/>
    <w:rsid w:val="00CD78D3"/>
    <w:rsid w:val="00CD78EE"/>
    <w:rsid w:val="00CE006E"/>
    <w:rsid w:val="00CE0653"/>
    <w:rsid w:val="00CE08C5"/>
    <w:rsid w:val="00CE0C74"/>
    <w:rsid w:val="00CE0CB4"/>
    <w:rsid w:val="00CE1091"/>
    <w:rsid w:val="00CE1259"/>
    <w:rsid w:val="00CE29C3"/>
    <w:rsid w:val="00CE2CD2"/>
    <w:rsid w:val="00CE3A52"/>
    <w:rsid w:val="00CE4BD6"/>
    <w:rsid w:val="00CE4D62"/>
    <w:rsid w:val="00CE55D3"/>
    <w:rsid w:val="00CE57D8"/>
    <w:rsid w:val="00CE5997"/>
    <w:rsid w:val="00CE59A9"/>
    <w:rsid w:val="00CE5A7A"/>
    <w:rsid w:val="00CE5D7E"/>
    <w:rsid w:val="00CE636C"/>
    <w:rsid w:val="00CE651E"/>
    <w:rsid w:val="00CE7623"/>
    <w:rsid w:val="00CE781F"/>
    <w:rsid w:val="00CE7EE8"/>
    <w:rsid w:val="00CF0DB3"/>
    <w:rsid w:val="00CF173B"/>
    <w:rsid w:val="00CF36C3"/>
    <w:rsid w:val="00CF396C"/>
    <w:rsid w:val="00CF3F78"/>
    <w:rsid w:val="00CF43E2"/>
    <w:rsid w:val="00CF470D"/>
    <w:rsid w:val="00CF66BA"/>
    <w:rsid w:val="00CF6A5B"/>
    <w:rsid w:val="00CF6DCA"/>
    <w:rsid w:val="00CF7593"/>
    <w:rsid w:val="00CF7C30"/>
    <w:rsid w:val="00D002FD"/>
    <w:rsid w:val="00D0198A"/>
    <w:rsid w:val="00D02222"/>
    <w:rsid w:val="00D0357F"/>
    <w:rsid w:val="00D03703"/>
    <w:rsid w:val="00D0467F"/>
    <w:rsid w:val="00D05CDA"/>
    <w:rsid w:val="00D05FC9"/>
    <w:rsid w:val="00D05FFA"/>
    <w:rsid w:val="00D063A6"/>
    <w:rsid w:val="00D104E9"/>
    <w:rsid w:val="00D105A0"/>
    <w:rsid w:val="00D10A1F"/>
    <w:rsid w:val="00D110B2"/>
    <w:rsid w:val="00D12D1B"/>
    <w:rsid w:val="00D12E8E"/>
    <w:rsid w:val="00D141AA"/>
    <w:rsid w:val="00D1464E"/>
    <w:rsid w:val="00D14826"/>
    <w:rsid w:val="00D15734"/>
    <w:rsid w:val="00D15F88"/>
    <w:rsid w:val="00D160E4"/>
    <w:rsid w:val="00D2051A"/>
    <w:rsid w:val="00D20A03"/>
    <w:rsid w:val="00D211E9"/>
    <w:rsid w:val="00D22110"/>
    <w:rsid w:val="00D22FC8"/>
    <w:rsid w:val="00D23680"/>
    <w:rsid w:val="00D23991"/>
    <w:rsid w:val="00D24137"/>
    <w:rsid w:val="00D2416B"/>
    <w:rsid w:val="00D241DB"/>
    <w:rsid w:val="00D24ABD"/>
    <w:rsid w:val="00D2527B"/>
    <w:rsid w:val="00D25DBE"/>
    <w:rsid w:val="00D261C0"/>
    <w:rsid w:val="00D26965"/>
    <w:rsid w:val="00D302CD"/>
    <w:rsid w:val="00D30D8A"/>
    <w:rsid w:val="00D3134B"/>
    <w:rsid w:val="00D313E1"/>
    <w:rsid w:val="00D3339C"/>
    <w:rsid w:val="00D34DC7"/>
    <w:rsid w:val="00D352A2"/>
    <w:rsid w:val="00D3581D"/>
    <w:rsid w:val="00D40119"/>
    <w:rsid w:val="00D40450"/>
    <w:rsid w:val="00D415F5"/>
    <w:rsid w:val="00D43B68"/>
    <w:rsid w:val="00D43C88"/>
    <w:rsid w:val="00D44DFE"/>
    <w:rsid w:val="00D45BF5"/>
    <w:rsid w:val="00D507C9"/>
    <w:rsid w:val="00D50BBD"/>
    <w:rsid w:val="00D50DCE"/>
    <w:rsid w:val="00D51299"/>
    <w:rsid w:val="00D51924"/>
    <w:rsid w:val="00D53E15"/>
    <w:rsid w:val="00D55293"/>
    <w:rsid w:val="00D560B2"/>
    <w:rsid w:val="00D56914"/>
    <w:rsid w:val="00D56ADA"/>
    <w:rsid w:val="00D56DEF"/>
    <w:rsid w:val="00D57744"/>
    <w:rsid w:val="00D60B3A"/>
    <w:rsid w:val="00D61376"/>
    <w:rsid w:val="00D621A0"/>
    <w:rsid w:val="00D624C3"/>
    <w:rsid w:val="00D62D6B"/>
    <w:rsid w:val="00D654A2"/>
    <w:rsid w:val="00D65EDD"/>
    <w:rsid w:val="00D6662C"/>
    <w:rsid w:val="00D7062B"/>
    <w:rsid w:val="00D70B8B"/>
    <w:rsid w:val="00D71574"/>
    <w:rsid w:val="00D71E05"/>
    <w:rsid w:val="00D72296"/>
    <w:rsid w:val="00D72A09"/>
    <w:rsid w:val="00D73456"/>
    <w:rsid w:val="00D73D48"/>
    <w:rsid w:val="00D75475"/>
    <w:rsid w:val="00D754C0"/>
    <w:rsid w:val="00D75746"/>
    <w:rsid w:val="00D75925"/>
    <w:rsid w:val="00D76D94"/>
    <w:rsid w:val="00D77BAA"/>
    <w:rsid w:val="00D81365"/>
    <w:rsid w:val="00D8160D"/>
    <w:rsid w:val="00D82D08"/>
    <w:rsid w:val="00D83092"/>
    <w:rsid w:val="00D84089"/>
    <w:rsid w:val="00D84C4A"/>
    <w:rsid w:val="00D85620"/>
    <w:rsid w:val="00D8674A"/>
    <w:rsid w:val="00D902E3"/>
    <w:rsid w:val="00D94BB4"/>
    <w:rsid w:val="00D951C4"/>
    <w:rsid w:val="00D9551A"/>
    <w:rsid w:val="00D95E05"/>
    <w:rsid w:val="00D971E2"/>
    <w:rsid w:val="00DA1246"/>
    <w:rsid w:val="00DA1450"/>
    <w:rsid w:val="00DA17AE"/>
    <w:rsid w:val="00DA1C52"/>
    <w:rsid w:val="00DA207E"/>
    <w:rsid w:val="00DA28C9"/>
    <w:rsid w:val="00DA2A5E"/>
    <w:rsid w:val="00DA3563"/>
    <w:rsid w:val="00DA3DD3"/>
    <w:rsid w:val="00DA4116"/>
    <w:rsid w:val="00DA448A"/>
    <w:rsid w:val="00DA4A17"/>
    <w:rsid w:val="00DA53F5"/>
    <w:rsid w:val="00DA5555"/>
    <w:rsid w:val="00DA5967"/>
    <w:rsid w:val="00DA6009"/>
    <w:rsid w:val="00DA707D"/>
    <w:rsid w:val="00DB10BE"/>
    <w:rsid w:val="00DB2322"/>
    <w:rsid w:val="00DB3153"/>
    <w:rsid w:val="00DB3BF1"/>
    <w:rsid w:val="00DB3E12"/>
    <w:rsid w:val="00DB4E58"/>
    <w:rsid w:val="00DB4E8D"/>
    <w:rsid w:val="00DB63C9"/>
    <w:rsid w:val="00DB73DA"/>
    <w:rsid w:val="00DC05A7"/>
    <w:rsid w:val="00DC1220"/>
    <w:rsid w:val="00DC17E3"/>
    <w:rsid w:val="00DC1AA4"/>
    <w:rsid w:val="00DC25BF"/>
    <w:rsid w:val="00DC2902"/>
    <w:rsid w:val="00DC36AC"/>
    <w:rsid w:val="00DC3A72"/>
    <w:rsid w:val="00DC3C5B"/>
    <w:rsid w:val="00DC3F2E"/>
    <w:rsid w:val="00DC4F5E"/>
    <w:rsid w:val="00DC5625"/>
    <w:rsid w:val="00DC5907"/>
    <w:rsid w:val="00DC5FEF"/>
    <w:rsid w:val="00DC6FE4"/>
    <w:rsid w:val="00DC75CD"/>
    <w:rsid w:val="00DC78C2"/>
    <w:rsid w:val="00DD0220"/>
    <w:rsid w:val="00DD0634"/>
    <w:rsid w:val="00DD0E46"/>
    <w:rsid w:val="00DD12E6"/>
    <w:rsid w:val="00DD3BC5"/>
    <w:rsid w:val="00DD3D25"/>
    <w:rsid w:val="00DD3F3B"/>
    <w:rsid w:val="00DD57EA"/>
    <w:rsid w:val="00DD704A"/>
    <w:rsid w:val="00DD7D0A"/>
    <w:rsid w:val="00DE0570"/>
    <w:rsid w:val="00DE0B36"/>
    <w:rsid w:val="00DE0D2F"/>
    <w:rsid w:val="00DE1E3B"/>
    <w:rsid w:val="00DE1E7A"/>
    <w:rsid w:val="00DE1EBA"/>
    <w:rsid w:val="00DE2469"/>
    <w:rsid w:val="00DE367E"/>
    <w:rsid w:val="00DE3F0E"/>
    <w:rsid w:val="00DE490C"/>
    <w:rsid w:val="00DE548A"/>
    <w:rsid w:val="00DE6204"/>
    <w:rsid w:val="00DE6487"/>
    <w:rsid w:val="00DE7A6E"/>
    <w:rsid w:val="00DE7D05"/>
    <w:rsid w:val="00DE7F93"/>
    <w:rsid w:val="00DF1440"/>
    <w:rsid w:val="00DF17B8"/>
    <w:rsid w:val="00DF1FAD"/>
    <w:rsid w:val="00DF3764"/>
    <w:rsid w:val="00DF3B42"/>
    <w:rsid w:val="00DF5170"/>
    <w:rsid w:val="00DF6AE3"/>
    <w:rsid w:val="00DF7154"/>
    <w:rsid w:val="00E00B75"/>
    <w:rsid w:val="00E00C47"/>
    <w:rsid w:val="00E00E2C"/>
    <w:rsid w:val="00E01121"/>
    <w:rsid w:val="00E01639"/>
    <w:rsid w:val="00E0284F"/>
    <w:rsid w:val="00E03844"/>
    <w:rsid w:val="00E04900"/>
    <w:rsid w:val="00E05549"/>
    <w:rsid w:val="00E0554B"/>
    <w:rsid w:val="00E05B3A"/>
    <w:rsid w:val="00E061E1"/>
    <w:rsid w:val="00E06309"/>
    <w:rsid w:val="00E06AB6"/>
    <w:rsid w:val="00E06AC3"/>
    <w:rsid w:val="00E06CC1"/>
    <w:rsid w:val="00E073EA"/>
    <w:rsid w:val="00E07E00"/>
    <w:rsid w:val="00E10510"/>
    <w:rsid w:val="00E14618"/>
    <w:rsid w:val="00E14D22"/>
    <w:rsid w:val="00E15A50"/>
    <w:rsid w:val="00E16B13"/>
    <w:rsid w:val="00E22FE3"/>
    <w:rsid w:val="00E24135"/>
    <w:rsid w:val="00E242DC"/>
    <w:rsid w:val="00E244F2"/>
    <w:rsid w:val="00E24A45"/>
    <w:rsid w:val="00E26F88"/>
    <w:rsid w:val="00E273B1"/>
    <w:rsid w:val="00E2741F"/>
    <w:rsid w:val="00E3063E"/>
    <w:rsid w:val="00E30E57"/>
    <w:rsid w:val="00E317E6"/>
    <w:rsid w:val="00E32966"/>
    <w:rsid w:val="00E32ED6"/>
    <w:rsid w:val="00E33F01"/>
    <w:rsid w:val="00E34DE2"/>
    <w:rsid w:val="00E3624D"/>
    <w:rsid w:val="00E37D7B"/>
    <w:rsid w:val="00E40BE3"/>
    <w:rsid w:val="00E43BF0"/>
    <w:rsid w:val="00E450B4"/>
    <w:rsid w:val="00E4563F"/>
    <w:rsid w:val="00E4585B"/>
    <w:rsid w:val="00E45B29"/>
    <w:rsid w:val="00E47192"/>
    <w:rsid w:val="00E510CF"/>
    <w:rsid w:val="00E51174"/>
    <w:rsid w:val="00E514AE"/>
    <w:rsid w:val="00E523CE"/>
    <w:rsid w:val="00E52427"/>
    <w:rsid w:val="00E52472"/>
    <w:rsid w:val="00E5443D"/>
    <w:rsid w:val="00E56899"/>
    <w:rsid w:val="00E57028"/>
    <w:rsid w:val="00E57E34"/>
    <w:rsid w:val="00E57F1E"/>
    <w:rsid w:val="00E616F6"/>
    <w:rsid w:val="00E61CE5"/>
    <w:rsid w:val="00E637A2"/>
    <w:rsid w:val="00E63995"/>
    <w:rsid w:val="00E66082"/>
    <w:rsid w:val="00E66160"/>
    <w:rsid w:val="00E6643B"/>
    <w:rsid w:val="00E674A6"/>
    <w:rsid w:val="00E67AB5"/>
    <w:rsid w:val="00E70A10"/>
    <w:rsid w:val="00E715EB"/>
    <w:rsid w:val="00E717C0"/>
    <w:rsid w:val="00E71862"/>
    <w:rsid w:val="00E71A25"/>
    <w:rsid w:val="00E71AB3"/>
    <w:rsid w:val="00E73614"/>
    <w:rsid w:val="00E75279"/>
    <w:rsid w:val="00E75ADD"/>
    <w:rsid w:val="00E76446"/>
    <w:rsid w:val="00E80A4E"/>
    <w:rsid w:val="00E82EB9"/>
    <w:rsid w:val="00E83495"/>
    <w:rsid w:val="00E83913"/>
    <w:rsid w:val="00E843B8"/>
    <w:rsid w:val="00E84A41"/>
    <w:rsid w:val="00E8574E"/>
    <w:rsid w:val="00E85952"/>
    <w:rsid w:val="00E86516"/>
    <w:rsid w:val="00E865F5"/>
    <w:rsid w:val="00E871E1"/>
    <w:rsid w:val="00E90745"/>
    <w:rsid w:val="00E90974"/>
    <w:rsid w:val="00E9280D"/>
    <w:rsid w:val="00E93739"/>
    <w:rsid w:val="00E960DD"/>
    <w:rsid w:val="00E96C81"/>
    <w:rsid w:val="00E975A8"/>
    <w:rsid w:val="00E97A2C"/>
    <w:rsid w:val="00E97DB3"/>
    <w:rsid w:val="00EA019E"/>
    <w:rsid w:val="00EA0524"/>
    <w:rsid w:val="00EA0BA8"/>
    <w:rsid w:val="00EA0EB4"/>
    <w:rsid w:val="00EA2168"/>
    <w:rsid w:val="00EA2C93"/>
    <w:rsid w:val="00EA2E0D"/>
    <w:rsid w:val="00EA3BA1"/>
    <w:rsid w:val="00EA4D5D"/>
    <w:rsid w:val="00EA4EE2"/>
    <w:rsid w:val="00EA5954"/>
    <w:rsid w:val="00EA61C3"/>
    <w:rsid w:val="00EA6B26"/>
    <w:rsid w:val="00EA72DA"/>
    <w:rsid w:val="00EB030D"/>
    <w:rsid w:val="00EB23AD"/>
    <w:rsid w:val="00EB3099"/>
    <w:rsid w:val="00EB386C"/>
    <w:rsid w:val="00EB3BEF"/>
    <w:rsid w:val="00EB3D23"/>
    <w:rsid w:val="00EB4057"/>
    <w:rsid w:val="00EB50C6"/>
    <w:rsid w:val="00EB6AE7"/>
    <w:rsid w:val="00EC09EC"/>
    <w:rsid w:val="00EC1AE3"/>
    <w:rsid w:val="00EC1CBC"/>
    <w:rsid w:val="00EC1FEA"/>
    <w:rsid w:val="00EC2DF6"/>
    <w:rsid w:val="00EC3077"/>
    <w:rsid w:val="00EC309B"/>
    <w:rsid w:val="00EC31A7"/>
    <w:rsid w:val="00EC3D15"/>
    <w:rsid w:val="00EC68F7"/>
    <w:rsid w:val="00EC6B3D"/>
    <w:rsid w:val="00EC7182"/>
    <w:rsid w:val="00EC7519"/>
    <w:rsid w:val="00EC7566"/>
    <w:rsid w:val="00EC7A0E"/>
    <w:rsid w:val="00ED1D63"/>
    <w:rsid w:val="00ED3409"/>
    <w:rsid w:val="00ED5511"/>
    <w:rsid w:val="00ED6B65"/>
    <w:rsid w:val="00ED6C4E"/>
    <w:rsid w:val="00EE0BD6"/>
    <w:rsid w:val="00EE19D3"/>
    <w:rsid w:val="00EE2071"/>
    <w:rsid w:val="00EE2B64"/>
    <w:rsid w:val="00EE33F0"/>
    <w:rsid w:val="00EE39D2"/>
    <w:rsid w:val="00EE3E07"/>
    <w:rsid w:val="00EE4499"/>
    <w:rsid w:val="00EE519B"/>
    <w:rsid w:val="00EE54EE"/>
    <w:rsid w:val="00EE5C84"/>
    <w:rsid w:val="00EE5F20"/>
    <w:rsid w:val="00EE6134"/>
    <w:rsid w:val="00EE6F4D"/>
    <w:rsid w:val="00EE7B8F"/>
    <w:rsid w:val="00EF040A"/>
    <w:rsid w:val="00EF171D"/>
    <w:rsid w:val="00EF186E"/>
    <w:rsid w:val="00EF2252"/>
    <w:rsid w:val="00EF2C84"/>
    <w:rsid w:val="00EF2EB7"/>
    <w:rsid w:val="00EF32C8"/>
    <w:rsid w:val="00EF39D5"/>
    <w:rsid w:val="00EF3B98"/>
    <w:rsid w:val="00EF42BD"/>
    <w:rsid w:val="00EF46A1"/>
    <w:rsid w:val="00EF46DA"/>
    <w:rsid w:val="00EF5619"/>
    <w:rsid w:val="00EF6F07"/>
    <w:rsid w:val="00EF764F"/>
    <w:rsid w:val="00EF7899"/>
    <w:rsid w:val="00EF7F0E"/>
    <w:rsid w:val="00F0074B"/>
    <w:rsid w:val="00F00814"/>
    <w:rsid w:val="00F00AA8"/>
    <w:rsid w:val="00F00E3E"/>
    <w:rsid w:val="00F016BD"/>
    <w:rsid w:val="00F01842"/>
    <w:rsid w:val="00F024F3"/>
    <w:rsid w:val="00F04A3F"/>
    <w:rsid w:val="00F053D9"/>
    <w:rsid w:val="00F061D3"/>
    <w:rsid w:val="00F06894"/>
    <w:rsid w:val="00F10066"/>
    <w:rsid w:val="00F101DC"/>
    <w:rsid w:val="00F1039D"/>
    <w:rsid w:val="00F11386"/>
    <w:rsid w:val="00F12E7D"/>
    <w:rsid w:val="00F13889"/>
    <w:rsid w:val="00F14F79"/>
    <w:rsid w:val="00F162C4"/>
    <w:rsid w:val="00F164CF"/>
    <w:rsid w:val="00F17478"/>
    <w:rsid w:val="00F20DA2"/>
    <w:rsid w:val="00F221D4"/>
    <w:rsid w:val="00F221DB"/>
    <w:rsid w:val="00F22F7E"/>
    <w:rsid w:val="00F2307C"/>
    <w:rsid w:val="00F23213"/>
    <w:rsid w:val="00F23524"/>
    <w:rsid w:val="00F242C1"/>
    <w:rsid w:val="00F2468B"/>
    <w:rsid w:val="00F24B76"/>
    <w:rsid w:val="00F25838"/>
    <w:rsid w:val="00F258F8"/>
    <w:rsid w:val="00F26154"/>
    <w:rsid w:val="00F2783C"/>
    <w:rsid w:val="00F31F48"/>
    <w:rsid w:val="00F32B40"/>
    <w:rsid w:val="00F337DD"/>
    <w:rsid w:val="00F33AD6"/>
    <w:rsid w:val="00F34106"/>
    <w:rsid w:val="00F34E54"/>
    <w:rsid w:val="00F35216"/>
    <w:rsid w:val="00F35D83"/>
    <w:rsid w:val="00F36914"/>
    <w:rsid w:val="00F4021B"/>
    <w:rsid w:val="00F4073D"/>
    <w:rsid w:val="00F40D9A"/>
    <w:rsid w:val="00F4185B"/>
    <w:rsid w:val="00F41FEE"/>
    <w:rsid w:val="00F421B2"/>
    <w:rsid w:val="00F43CE1"/>
    <w:rsid w:val="00F444A2"/>
    <w:rsid w:val="00F448A8"/>
    <w:rsid w:val="00F45056"/>
    <w:rsid w:val="00F46A05"/>
    <w:rsid w:val="00F47B4F"/>
    <w:rsid w:val="00F54AEF"/>
    <w:rsid w:val="00F558CF"/>
    <w:rsid w:val="00F56699"/>
    <w:rsid w:val="00F56F0B"/>
    <w:rsid w:val="00F573AF"/>
    <w:rsid w:val="00F574EC"/>
    <w:rsid w:val="00F577A6"/>
    <w:rsid w:val="00F6125E"/>
    <w:rsid w:val="00F620F1"/>
    <w:rsid w:val="00F622CE"/>
    <w:rsid w:val="00F6253B"/>
    <w:rsid w:val="00F651B8"/>
    <w:rsid w:val="00F65224"/>
    <w:rsid w:val="00F654AE"/>
    <w:rsid w:val="00F654DF"/>
    <w:rsid w:val="00F65798"/>
    <w:rsid w:val="00F658CA"/>
    <w:rsid w:val="00F660CB"/>
    <w:rsid w:val="00F676F3"/>
    <w:rsid w:val="00F70922"/>
    <w:rsid w:val="00F71DA2"/>
    <w:rsid w:val="00F7376A"/>
    <w:rsid w:val="00F7468C"/>
    <w:rsid w:val="00F75FB4"/>
    <w:rsid w:val="00F761EF"/>
    <w:rsid w:val="00F7671A"/>
    <w:rsid w:val="00F76FFE"/>
    <w:rsid w:val="00F80C3E"/>
    <w:rsid w:val="00F8124D"/>
    <w:rsid w:val="00F83371"/>
    <w:rsid w:val="00F83CD3"/>
    <w:rsid w:val="00F83EBD"/>
    <w:rsid w:val="00F857C3"/>
    <w:rsid w:val="00F859BA"/>
    <w:rsid w:val="00F86AD1"/>
    <w:rsid w:val="00F876AE"/>
    <w:rsid w:val="00F91010"/>
    <w:rsid w:val="00F912E1"/>
    <w:rsid w:val="00F91FBB"/>
    <w:rsid w:val="00F921FD"/>
    <w:rsid w:val="00F928E1"/>
    <w:rsid w:val="00F94663"/>
    <w:rsid w:val="00F958C9"/>
    <w:rsid w:val="00F95B2E"/>
    <w:rsid w:val="00F97120"/>
    <w:rsid w:val="00FA0859"/>
    <w:rsid w:val="00FA0B91"/>
    <w:rsid w:val="00FA1693"/>
    <w:rsid w:val="00FA22A8"/>
    <w:rsid w:val="00FA24D6"/>
    <w:rsid w:val="00FA399B"/>
    <w:rsid w:val="00FA3A81"/>
    <w:rsid w:val="00FA3C9B"/>
    <w:rsid w:val="00FA4A6C"/>
    <w:rsid w:val="00FA564B"/>
    <w:rsid w:val="00FA5FE2"/>
    <w:rsid w:val="00FB13C3"/>
    <w:rsid w:val="00FB2299"/>
    <w:rsid w:val="00FB2C0C"/>
    <w:rsid w:val="00FB3780"/>
    <w:rsid w:val="00FB48DC"/>
    <w:rsid w:val="00FB5A13"/>
    <w:rsid w:val="00FB6745"/>
    <w:rsid w:val="00FC1048"/>
    <w:rsid w:val="00FC172E"/>
    <w:rsid w:val="00FC5298"/>
    <w:rsid w:val="00FC59FF"/>
    <w:rsid w:val="00FC6067"/>
    <w:rsid w:val="00FC67F4"/>
    <w:rsid w:val="00FC6E66"/>
    <w:rsid w:val="00FD02FA"/>
    <w:rsid w:val="00FD10BC"/>
    <w:rsid w:val="00FD1570"/>
    <w:rsid w:val="00FD2D97"/>
    <w:rsid w:val="00FD33C1"/>
    <w:rsid w:val="00FD3434"/>
    <w:rsid w:val="00FD3E5C"/>
    <w:rsid w:val="00FD4157"/>
    <w:rsid w:val="00FD4CC1"/>
    <w:rsid w:val="00FD52E7"/>
    <w:rsid w:val="00FD54B5"/>
    <w:rsid w:val="00FD6F89"/>
    <w:rsid w:val="00FD7037"/>
    <w:rsid w:val="00FD71AF"/>
    <w:rsid w:val="00FD753A"/>
    <w:rsid w:val="00FD78FE"/>
    <w:rsid w:val="00FE09C5"/>
    <w:rsid w:val="00FE303C"/>
    <w:rsid w:val="00FE3DFC"/>
    <w:rsid w:val="00FE4458"/>
    <w:rsid w:val="00FE48F5"/>
    <w:rsid w:val="00FE4D24"/>
    <w:rsid w:val="00FE5401"/>
    <w:rsid w:val="00FE6058"/>
    <w:rsid w:val="00FE705F"/>
    <w:rsid w:val="00FE7F3F"/>
    <w:rsid w:val="00FF01D7"/>
    <w:rsid w:val="00FF0B77"/>
    <w:rsid w:val="00FF0D52"/>
    <w:rsid w:val="00FF0D86"/>
    <w:rsid w:val="00FF0FFC"/>
    <w:rsid w:val="00FF154E"/>
    <w:rsid w:val="00FF25B9"/>
    <w:rsid w:val="00FF344E"/>
    <w:rsid w:val="00FF35B8"/>
    <w:rsid w:val="00FF36F2"/>
    <w:rsid w:val="00FF4393"/>
    <w:rsid w:val="00FF5573"/>
    <w:rsid w:val="00FF55B4"/>
    <w:rsid w:val="00FF567D"/>
    <w:rsid w:val="00FF57B2"/>
    <w:rsid w:val="00FF59BB"/>
    <w:rsid w:val="00FF6786"/>
    <w:rsid w:val="00FF70A8"/>
    <w:rsid w:val="00FF7B6C"/>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0F82060"/>
  <w14:defaultImageDpi w14:val="330"/>
  <w15:chartTrackingRefBased/>
  <w15:docId w15:val="{08751E77-9668-5D40-B0AD-E33465A16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7260A"/>
    <w:pPr>
      <w:widowControl w:val="0"/>
      <w:suppressAutoHyphens/>
    </w:pPr>
    <w:rPr>
      <w:rFonts w:eastAsia="Lucida Sans Unicode"/>
      <w:kern w:val="1"/>
      <w:sz w:val="24"/>
      <w:szCs w:val="24"/>
    </w:rPr>
  </w:style>
  <w:style w:type="paragraph" w:styleId="Titolo1">
    <w:name w:val="heading 1"/>
    <w:basedOn w:val="Normale"/>
    <w:next w:val="Normale"/>
    <w:link w:val="Titolo1Carattere"/>
    <w:uiPriority w:val="9"/>
    <w:qFormat/>
    <w:rsid w:val="00384B6C"/>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Titolo2">
    <w:name w:val="heading 2"/>
    <w:basedOn w:val="Normale"/>
    <w:next w:val="Normale"/>
    <w:qFormat/>
    <w:rsid w:val="006D2F17"/>
    <w:pPr>
      <w:numPr>
        <w:ilvl w:val="1"/>
        <w:numId w:val="2"/>
      </w:numPr>
      <w:outlineLvl w:val="1"/>
    </w:pPr>
    <w:rPr>
      <w:b/>
      <w:bCs/>
      <w:i/>
      <w:iCs/>
      <w:sz w:val="28"/>
      <w:szCs w:val="28"/>
    </w:rPr>
  </w:style>
  <w:style w:type="paragraph" w:styleId="Titolo3">
    <w:name w:val="heading 3"/>
    <w:basedOn w:val="Normale"/>
    <w:next w:val="Normale"/>
    <w:link w:val="Titolo3Carattere"/>
    <w:uiPriority w:val="9"/>
    <w:qFormat/>
    <w:rsid w:val="006D2F17"/>
    <w:pPr>
      <w:keepNext/>
      <w:numPr>
        <w:ilvl w:val="2"/>
        <w:numId w:val="2"/>
      </w:numPr>
      <w:spacing w:before="240" w:after="60"/>
      <w:outlineLvl w:val="2"/>
    </w:pPr>
    <w:rPr>
      <w:rFonts w:eastAsia="MS Gothic"/>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link w:val="PidipaginaCarattere"/>
    <w:uiPriority w:val="99"/>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e"/>
    <w:qFormat/>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CE2CD2"/>
    <w:pPr>
      <w:spacing w:before="240" w:after="60"/>
      <w:outlineLvl w:val="0"/>
    </w:pPr>
    <w:rPr>
      <w:rFonts w:eastAsia="MS Gothic"/>
      <w:b/>
      <w:bCs/>
      <w:kern w:val="28"/>
      <w:sz w:val="32"/>
      <w:szCs w:val="32"/>
    </w:rPr>
  </w:style>
  <w:style w:type="character" w:customStyle="1" w:styleId="TitoloCarattere">
    <w:name w:val="Titolo Carattere"/>
    <w:link w:val="Titolo"/>
    <w:uiPriority w:val="10"/>
    <w:rsid w:val="00CE2CD2"/>
    <w:rPr>
      <w:rFonts w:eastAsia="MS Gothic"/>
      <w:b/>
      <w:bCs/>
      <w:kern w:val="28"/>
      <w:sz w:val="32"/>
      <w:szCs w:val="32"/>
    </w:rPr>
  </w:style>
  <w:style w:type="character" w:customStyle="1" w:styleId="Titolo3Carattere">
    <w:name w:val="Titolo 3 Carattere"/>
    <w:link w:val="Titolo3"/>
    <w:uiPriority w:val="9"/>
    <w:rsid w:val="006D2F17"/>
    <w:rPr>
      <w:rFonts w:eastAsia="MS Gothic"/>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character" w:customStyle="1" w:styleId="PidipaginaCarattere">
    <w:name w:val="Piè di pagina Carattere"/>
    <w:link w:val="Pidipagina"/>
    <w:uiPriority w:val="99"/>
    <w:rsid w:val="006D2F17"/>
    <w:rPr>
      <w:rFonts w:eastAsia="Lucida Sans Unicode"/>
      <w:kern w:val="1"/>
      <w:sz w:val="24"/>
      <w:szCs w:val="24"/>
    </w:rPr>
  </w:style>
  <w:style w:type="table" w:styleId="Grigliatabella">
    <w:name w:val="Table Grid"/>
    <w:basedOn w:val="Tabellanormale"/>
    <w:uiPriority w:val="59"/>
    <w:rsid w:val="00CE2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Titolo">
    <w:name w:val="1 Titolo"/>
    <w:basedOn w:val="Titolo"/>
    <w:qFormat/>
    <w:rsid w:val="00CE2CD2"/>
  </w:style>
  <w:style w:type="paragraph" w:styleId="Paragrafoelenco">
    <w:name w:val="List Paragraph"/>
    <w:basedOn w:val="Normale"/>
    <w:uiPriority w:val="72"/>
    <w:qFormat/>
    <w:rsid w:val="0049736E"/>
    <w:pPr>
      <w:ind w:left="708"/>
    </w:pPr>
  </w:style>
  <w:style w:type="character" w:styleId="Collegamentoipertestuale">
    <w:name w:val="Hyperlink"/>
    <w:basedOn w:val="Carpredefinitoparagrafo"/>
    <w:uiPriority w:val="99"/>
    <w:unhideWhenUsed/>
    <w:rsid w:val="000C2419"/>
    <w:rPr>
      <w:color w:val="467886" w:themeColor="hyperlink"/>
      <w:u w:val="single"/>
    </w:rPr>
  </w:style>
  <w:style w:type="character" w:styleId="Menzionenonrisolta">
    <w:name w:val="Unresolved Mention"/>
    <w:basedOn w:val="Carpredefinitoparagrafo"/>
    <w:uiPriority w:val="99"/>
    <w:semiHidden/>
    <w:unhideWhenUsed/>
    <w:rsid w:val="000C2419"/>
    <w:rPr>
      <w:color w:val="605E5C"/>
      <w:shd w:val="clear" w:color="auto" w:fill="E1DFDD"/>
    </w:rPr>
  </w:style>
  <w:style w:type="character" w:customStyle="1" w:styleId="Titolo1Carattere">
    <w:name w:val="Titolo 1 Carattere"/>
    <w:basedOn w:val="Carpredefinitoparagrafo"/>
    <w:link w:val="Titolo1"/>
    <w:uiPriority w:val="9"/>
    <w:rsid w:val="00384B6C"/>
    <w:rPr>
      <w:rFonts w:asciiTheme="majorHAnsi" w:eastAsiaTheme="majorEastAsia" w:hAnsiTheme="majorHAnsi" w:cstheme="majorBidi"/>
      <w:color w:val="0F4761" w:themeColor="accent1" w:themeShade="BF"/>
      <w:kern w:val="1"/>
      <w:sz w:val="32"/>
      <w:szCs w:val="32"/>
    </w:rPr>
  </w:style>
  <w:style w:type="paragraph" w:styleId="NormaleWeb">
    <w:name w:val="Normal (Web)"/>
    <w:basedOn w:val="Normale"/>
    <w:uiPriority w:val="99"/>
    <w:semiHidden/>
    <w:unhideWhenUsed/>
    <w:rsid w:val="00846903"/>
  </w:style>
  <w:style w:type="table" w:styleId="Tabellagriglia5scura">
    <w:name w:val="Grid Table 5 Dark"/>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lagriglia5scura-colore1">
    <w:name w:val="Grid Table 5 Dark Accent 1"/>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0702941">
      <w:bodyDiv w:val="1"/>
      <w:marLeft w:val="0"/>
      <w:marRight w:val="0"/>
      <w:marTop w:val="0"/>
      <w:marBottom w:val="0"/>
      <w:divBdr>
        <w:top w:val="none" w:sz="0" w:space="0" w:color="auto"/>
        <w:left w:val="none" w:sz="0" w:space="0" w:color="auto"/>
        <w:bottom w:val="none" w:sz="0" w:space="0" w:color="auto"/>
        <w:right w:val="none" w:sz="0" w:space="0" w:color="auto"/>
      </w:divBdr>
    </w:div>
    <w:div w:id="525826617">
      <w:bodyDiv w:val="1"/>
      <w:marLeft w:val="0"/>
      <w:marRight w:val="0"/>
      <w:marTop w:val="0"/>
      <w:marBottom w:val="0"/>
      <w:divBdr>
        <w:top w:val="none" w:sz="0" w:space="0" w:color="auto"/>
        <w:left w:val="none" w:sz="0" w:space="0" w:color="auto"/>
        <w:bottom w:val="none" w:sz="0" w:space="0" w:color="auto"/>
        <w:right w:val="none" w:sz="0" w:space="0" w:color="auto"/>
      </w:divBdr>
    </w:div>
    <w:div w:id="988708426">
      <w:bodyDiv w:val="1"/>
      <w:marLeft w:val="0"/>
      <w:marRight w:val="0"/>
      <w:marTop w:val="0"/>
      <w:marBottom w:val="0"/>
      <w:divBdr>
        <w:top w:val="none" w:sz="0" w:space="0" w:color="auto"/>
        <w:left w:val="none" w:sz="0" w:space="0" w:color="auto"/>
        <w:bottom w:val="none" w:sz="0" w:space="0" w:color="auto"/>
        <w:right w:val="none" w:sz="0" w:space="0" w:color="auto"/>
      </w:divBdr>
    </w:div>
    <w:div w:id="1287346192">
      <w:bodyDiv w:val="1"/>
      <w:marLeft w:val="0"/>
      <w:marRight w:val="0"/>
      <w:marTop w:val="0"/>
      <w:marBottom w:val="0"/>
      <w:divBdr>
        <w:top w:val="none" w:sz="0" w:space="0" w:color="auto"/>
        <w:left w:val="none" w:sz="0" w:space="0" w:color="auto"/>
        <w:bottom w:val="none" w:sz="0" w:space="0" w:color="auto"/>
        <w:right w:val="none" w:sz="0" w:space="0" w:color="auto"/>
      </w:divBdr>
    </w:div>
    <w:div w:id="1580940622">
      <w:bodyDiv w:val="1"/>
      <w:marLeft w:val="0"/>
      <w:marRight w:val="0"/>
      <w:marTop w:val="0"/>
      <w:marBottom w:val="0"/>
      <w:divBdr>
        <w:top w:val="none" w:sz="0" w:space="0" w:color="auto"/>
        <w:left w:val="none" w:sz="0" w:space="0" w:color="auto"/>
        <w:bottom w:val="none" w:sz="0" w:space="0" w:color="auto"/>
        <w:right w:val="none" w:sz="0" w:space="0" w:color="auto"/>
      </w:divBdr>
    </w:div>
    <w:div w:id="161077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1739</Words>
  <Characters>9913</Characters>
  <Application>Microsoft Office Word</Application>
  <DocSecurity>0</DocSecurity>
  <Lines>82</Lines>
  <Paragraphs>23</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Company>
  <LinksUpToDate>false</LinksUpToDate>
  <CharactersWithSpaces>11629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SALVATORE DI MARTINO</cp:lastModifiedBy>
  <cp:revision>5</cp:revision>
  <cp:lastPrinted>2024-12-16T13:53:00Z</cp:lastPrinted>
  <dcterms:created xsi:type="dcterms:W3CDTF">2024-11-28T16:52:00Z</dcterms:created>
  <dcterms:modified xsi:type="dcterms:W3CDTF">2024-12-16T13:53:00Z</dcterms:modified>
</cp:coreProperties>
</file>