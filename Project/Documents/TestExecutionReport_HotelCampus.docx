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13B477" w14:textId="77777777" w:rsidR="006D2F17" w:rsidRPr="006D2F17" w:rsidRDefault="006D2F17" w:rsidP="006D2F17">
      <w:pPr>
        <w:widowControl/>
        <w:suppressAutoHyphens w:val="0"/>
        <w:spacing w:line="276" w:lineRule="auto"/>
      </w:pPr>
    </w:p>
    <w:tbl>
      <w:tblPr>
        <w:tblW w:w="9636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6"/>
      </w:tblGrid>
      <w:tr w:rsidR="006D2F17" w:rsidRPr="006D2F17" w14:paraId="3F5FE79D" w14:textId="77777777" w:rsidTr="00C32405">
        <w:trPr>
          <w:trHeight w:val="480"/>
        </w:trPr>
        <w:tc>
          <w:tcPr>
            <w:tcW w:w="963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5FEF446" w14:textId="77777777" w:rsidR="006D2F17" w:rsidRPr="006D2F17" w:rsidRDefault="006D2F17" w:rsidP="006D2F17">
            <w:pPr>
              <w:rPr>
                <w:rFonts w:ascii="Arial" w:hAnsi="Arial"/>
                <w:b/>
                <w:sz w:val="40"/>
              </w:rPr>
            </w:pPr>
          </w:p>
          <w:p w14:paraId="60EE005D" w14:textId="77777777" w:rsidR="006D2F17" w:rsidRPr="006D2F17" w:rsidRDefault="006D2F17" w:rsidP="006D2F17">
            <w:pPr>
              <w:jc w:val="right"/>
              <w:rPr>
                <w:rFonts w:ascii="Arial" w:hAnsi="Arial"/>
                <w:b/>
              </w:rPr>
            </w:pPr>
            <w:r w:rsidRPr="006D2F17">
              <w:rPr>
                <w:rFonts w:ascii="Arial" w:hAnsi="Arial"/>
                <w:b/>
                <w:sz w:val="40"/>
              </w:rPr>
              <w:t>Università degli Studi di Salerno</w:t>
            </w:r>
            <w:r w:rsidRPr="006D2F17">
              <w:rPr>
                <w:rFonts w:ascii="Arial" w:hAnsi="Arial"/>
                <w:b/>
                <w:sz w:val="40"/>
              </w:rPr>
              <w:br/>
            </w:r>
            <w:r w:rsidRPr="006D2F17">
              <w:rPr>
                <w:rFonts w:ascii="Arial" w:hAnsi="Arial"/>
                <w:b/>
              </w:rPr>
              <w:t>Corso di Ingegneria del Software</w:t>
            </w:r>
          </w:p>
          <w:p w14:paraId="2590CEF2" w14:textId="77777777" w:rsidR="006D2F17" w:rsidRPr="006D2F17" w:rsidRDefault="006D2F17" w:rsidP="006D2F17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5D4559BC" w14:textId="77777777" w:rsidR="006D2F17" w:rsidRPr="006D2F17" w:rsidRDefault="006D2F17" w:rsidP="006D2F17"/>
    <w:p w14:paraId="48906A1F" w14:textId="77777777" w:rsidR="006D2F17" w:rsidRPr="006D2F17" w:rsidRDefault="006D2F17" w:rsidP="006D2F17"/>
    <w:p w14:paraId="67440585" w14:textId="77777777" w:rsidR="006D2F17" w:rsidRPr="006D2F17" w:rsidRDefault="006D2F17" w:rsidP="006D2F17"/>
    <w:p w14:paraId="3794AC7D" w14:textId="77777777" w:rsidR="006D2F17" w:rsidRPr="006D2F17" w:rsidRDefault="006D2F17" w:rsidP="006D2F17"/>
    <w:p w14:paraId="5DAA03D6" w14:textId="7D19D927" w:rsidR="006D2F17" w:rsidRPr="00F654AE" w:rsidRDefault="006D2F17" w:rsidP="006D2F17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GB"/>
        </w:rPr>
      </w:pPr>
      <w:r w:rsidRPr="00F654AE">
        <w:rPr>
          <w:rFonts w:ascii="Arial" w:hAnsi="Arial"/>
          <w:b/>
          <w:sz w:val="36"/>
          <w:lang w:val="en-GB"/>
        </w:rPr>
        <w:t>Hotel Campus</w:t>
      </w:r>
      <w:r w:rsidRPr="00F654AE">
        <w:rPr>
          <w:rFonts w:ascii="Arial" w:hAnsi="Arial"/>
          <w:b/>
          <w:sz w:val="36"/>
          <w:lang w:val="en-GB"/>
        </w:rPr>
        <w:br/>
      </w:r>
      <w:r w:rsidR="0099237B">
        <w:rPr>
          <w:rFonts w:ascii="Arial" w:hAnsi="Arial"/>
          <w:b/>
          <w:sz w:val="36"/>
          <w:lang w:val="en-GB"/>
        </w:rPr>
        <w:t xml:space="preserve">Test </w:t>
      </w:r>
      <w:r w:rsidR="001854AD">
        <w:rPr>
          <w:rFonts w:ascii="Arial" w:hAnsi="Arial"/>
          <w:b/>
          <w:sz w:val="36"/>
          <w:lang w:val="en-GB"/>
        </w:rPr>
        <w:t>Execution Report</w:t>
      </w:r>
      <w:r w:rsidRPr="00F654AE">
        <w:rPr>
          <w:rFonts w:ascii="Arial" w:hAnsi="Arial"/>
          <w:b/>
          <w:sz w:val="36"/>
          <w:lang w:val="en-GB"/>
        </w:rPr>
        <w:br/>
      </w:r>
      <w:proofErr w:type="spellStart"/>
      <w:r w:rsidRPr="00F654AE">
        <w:rPr>
          <w:rFonts w:ascii="Arial" w:hAnsi="Arial"/>
          <w:b/>
          <w:sz w:val="36"/>
          <w:lang w:val="en-GB"/>
        </w:rPr>
        <w:t>Versione</w:t>
      </w:r>
      <w:proofErr w:type="spellEnd"/>
      <w:r w:rsidRPr="00F654AE">
        <w:rPr>
          <w:rFonts w:ascii="Arial" w:hAnsi="Arial"/>
          <w:b/>
          <w:sz w:val="36"/>
          <w:lang w:val="en-GB"/>
        </w:rPr>
        <w:t xml:space="preserve"> </w:t>
      </w:r>
      <w:r w:rsidR="000C560F">
        <w:rPr>
          <w:rFonts w:ascii="Arial" w:hAnsi="Arial"/>
          <w:b/>
          <w:sz w:val="36"/>
          <w:lang w:val="en-GB"/>
        </w:rPr>
        <w:t>1.</w:t>
      </w:r>
      <w:r w:rsidR="001854AD">
        <w:rPr>
          <w:rFonts w:ascii="Arial" w:hAnsi="Arial"/>
          <w:b/>
          <w:sz w:val="36"/>
          <w:lang w:val="en-GB"/>
        </w:rPr>
        <w:t>0</w:t>
      </w:r>
      <w:r w:rsidRPr="00F654AE">
        <w:rPr>
          <w:rFonts w:ascii="Arial" w:hAnsi="Arial"/>
          <w:b/>
          <w:sz w:val="36"/>
          <w:lang w:val="en-GB"/>
        </w:rPr>
        <w:br/>
      </w:r>
    </w:p>
    <w:p w14:paraId="5E620D12" w14:textId="77777777" w:rsidR="006D2F17" w:rsidRPr="00F654AE" w:rsidRDefault="006D2F17" w:rsidP="006D2F1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GB"/>
        </w:rPr>
      </w:pPr>
      <w:r w:rsidRPr="00F654AE">
        <w:rPr>
          <w:rFonts w:ascii="Arial" w:hAnsi="Arial"/>
          <w:b/>
          <w:sz w:val="36"/>
          <w:lang w:val="en-GB"/>
        </w:rPr>
        <w:br/>
      </w:r>
    </w:p>
    <w:p w14:paraId="729C4DB1" w14:textId="77777777" w:rsidR="006D2F17" w:rsidRPr="00F654AE" w:rsidRDefault="006D2F17" w:rsidP="006D2F1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GB"/>
        </w:rPr>
      </w:pPr>
    </w:p>
    <w:p w14:paraId="715D7D8D" w14:textId="77777777" w:rsidR="006D2F17" w:rsidRPr="00F654AE" w:rsidRDefault="006D2F17" w:rsidP="006D2F17">
      <w:pPr>
        <w:jc w:val="center"/>
        <w:rPr>
          <w:b/>
          <w:color w:val="FF0000"/>
          <w:sz w:val="28"/>
          <w:szCs w:val="28"/>
          <w:lang w:val="en-GB"/>
        </w:rPr>
      </w:pPr>
    </w:p>
    <w:p w14:paraId="2AA68CF9" w14:textId="4F015456" w:rsidR="006D2F17" w:rsidRPr="006D2F17" w:rsidRDefault="00FA5FE2" w:rsidP="006D2F17">
      <w:pPr>
        <w:jc w:val="center"/>
        <w:rPr>
          <w:b/>
          <w:color w:val="FF0000"/>
          <w:sz w:val="28"/>
          <w:szCs w:val="28"/>
        </w:rPr>
      </w:pPr>
      <w:r w:rsidRPr="006D2F17">
        <w:rPr>
          <w:rFonts w:eastAsia="Times New Roman"/>
          <w:noProof/>
          <w:sz w:val="60"/>
          <w:szCs w:val="60"/>
        </w:rPr>
        <w:drawing>
          <wp:inline distT="0" distB="0" distL="0" distR="0" wp14:anchorId="3DED9F39" wp14:editId="3EC963AA">
            <wp:extent cx="2872740" cy="1623060"/>
            <wp:effectExtent l="0" t="0" r="0" b="0"/>
            <wp:docPr id="61" name="Immagine 1" descr="Immagine che contiene schermata, Elementi grafic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magine che contiene schermata, Elementi grafici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04F2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5479A59C" w14:textId="77777777" w:rsidR="006D2F17" w:rsidRPr="006D2F17" w:rsidRDefault="006D2F17" w:rsidP="006D2F17">
      <w:pPr>
        <w:rPr>
          <w:b/>
          <w:color w:val="FF0000"/>
          <w:sz w:val="28"/>
          <w:szCs w:val="28"/>
        </w:rPr>
      </w:pPr>
    </w:p>
    <w:p w14:paraId="59D32883" w14:textId="77777777" w:rsidR="006D2F17" w:rsidRPr="006D2F17" w:rsidRDefault="006D2F17" w:rsidP="006D2F17">
      <w:pPr>
        <w:rPr>
          <w:b/>
          <w:color w:val="FF0000"/>
          <w:sz w:val="36"/>
          <w:szCs w:val="36"/>
        </w:rPr>
      </w:pPr>
    </w:p>
    <w:p w14:paraId="14C61770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0E7DE21B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0E57E50D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5CFAE2E3" w14:textId="77777777" w:rsidR="006D2F17" w:rsidRPr="006D2F17" w:rsidRDefault="006D2F17" w:rsidP="006D2F17"/>
    <w:p w14:paraId="1FDEFD07" w14:textId="77777777" w:rsidR="006D2F17" w:rsidRPr="006D2F17" w:rsidRDefault="006D2F17" w:rsidP="006D2F17">
      <w:pPr>
        <w:rPr>
          <w:rFonts w:ascii="Arial" w:hAnsi="Arial"/>
          <w:b/>
          <w:sz w:val="36"/>
        </w:rPr>
      </w:pPr>
    </w:p>
    <w:p w14:paraId="489DB1DC" w14:textId="77777777" w:rsidR="006D2F17" w:rsidRPr="006D2F17" w:rsidRDefault="006D2F17" w:rsidP="006D2F17">
      <w:pPr>
        <w:jc w:val="center"/>
      </w:pPr>
    </w:p>
    <w:p w14:paraId="64BD273A" w14:textId="77777777" w:rsidR="006D2F17" w:rsidRPr="006D2F17" w:rsidRDefault="006D2F17" w:rsidP="006D2F17">
      <w:pPr>
        <w:jc w:val="center"/>
      </w:pPr>
    </w:p>
    <w:p w14:paraId="4796C1E6" w14:textId="71E2EE7F" w:rsidR="006D2F17" w:rsidRPr="006D2F17" w:rsidRDefault="006D2F17" w:rsidP="006D2F17">
      <w:pPr>
        <w:jc w:val="center"/>
        <w:rPr>
          <w:sz w:val="32"/>
        </w:rPr>
      </w:pPr>
      <w:r w:rsidRPr="006D2F17">
        <w:rPr>
          <w:sz w:val="32"/>
        </w:rPr>
        <w:t xml:space="preserve">Data: </w:t>
      </w:r>
      <w:r w:rsidR="00966BAE">
        <w:rPr>
          <w:sz w:val="32"/>
        </w:rPr>
        <w:t>1</w:t>
      </w:r>
      <w:r w:rsidR="001854AD">
        <w:rPr>
          <w:sz w:val="32"/>
        </w:rPr>
        <w:t>4</w:t>
      </w:r>
      <w:r w:rsidR="00563C6C">
        <w:rPr>
          <w:sz w:val="32"/>
        </w:rPr>
        <w:t>/</w:t>
      </w:r>
      <w:r w:rsidR="003A5F5C">
        <w:rPr>
          <w:sz w:val="32"/>
        </w:rPr>
        <w:t>01</w:t>
      </w:r>
      <w:r w:rsidRPr="006D2F17">
        <w:rPr>
          <w:sz w:val="32"/>
        </w:rPr>
        <w:t>/202</w:t>
      </w:r>
      <w:r w:rsidR="003A5F5C">
        <w:rPr>
          <w:sz w:val="32"/>
        </w:rPr>
        <w:t>5</w:t>
      </w:r>
    </w:p>
    <w:p w14:paraId="7D99689F" w14:textId="77777777" w:rsidR="006D2F17" w:rsidRPr="006D2F17" w:rsidRDefault="006D2F17" w:rsidP="006D2F17">
      <w:pPr>
        <w:jc w:val="center"/>
        <w:rPr>
          <w:sz w:val="32"/>
        </w:rPr>
      </w:pPr>
    </w:p>
    <w:p w14:paraId="014F9453" w14:textId="77777777" w:rsidR="006D2F17" w:rsidRPr="006D2F17" w:rsidRDefault="006D2F17" w:rsidP="006D2F17">
      <w:pPr>
        <w:jc w:val="center"/>
        <w:rPr>
          <w:sz w:val="32"/>
        </w:rPr>
      </w:pPr>
    </w:p>
    <w:p w14:paraId="64F9F1AB" w14:textId="77777777" w:rsidR="006D2F17" w:rsidRPr="006D2F17" w:rsidRDefault="006D2F17" w:rsidP="006D2F17">
      <w:pPr>
        <w:jc w:val="center"/>
        <w:rPr>
          <w:sz w:val="32"/>
        </w:rPr>
      </w:pPr>
    </w:p>
    <w:p w14:paraId="63B90BD4" w14:textId="77777777" w:rsidR="006D2F17" w:rsidRPr="006D2F17" w:rsidRDefault="006D2F17" w:rsidP="006D2F17">
      <w:pPr>
        <w:jc w:val="center"/>
        <w:rPr>
          <w:sz w:val="32"/>
        </w:rPr>
        <w:sectPr w:rsidR="006D2F17" w:rsidRPr="006D2F17" w:rsidSect="007615F1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4D07C019" w14:textId="77777777" w:rsidR="006D2F17" w:rsidRPr="006D2F17" w:rsidRDefault="006D2F17" w:rsidP="006D2F17"/>
    <w:p w14:paraId="3D615121" w14:textId="77777777" w:rsidR="006D2F17" w:rsidRPr="006D2F17" w:rsidRDefault="006D2F17" w:rsidP="006D2F17"/>
    <w:p w14:paraId="64D686CE" w14:textId="77777777" w:rsidR="006D2F17" w:rsidRDefault="006D2F17" w:rsidP="006D2F17">
      <w:pPr>
        <w:rPr>
          <w:b/>
        </w:rPr>
      </w:pPr>
    </w:p>
    <w:p w14:paraId="597234DB" w14:textId="4AE8ECF0" w:rsidR="006D2F17" w:rsidRPr="006D2F17" w:rsidRDefault="006D2F17" w:rsidP="006D2F17">
      <w:pPr>
        <w:rPr>
          <w:b/>
        </w:rPr>
      </w:pPr>
      <w:r w:rsidRPr="006D2F17">
        <w:rPr>
          <w:b/>
        </w:rPr>
        <w:lastRenderedPageBreak/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6D2F17" w:rsidRPr="006D2F17" w14:paraId="69BD5CFE" w14:textId="77777777" w:rsidTr="00C32405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D62958C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A0FC320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Matricola</w:t>
            </w:r>
          </w:p>
        </w:tc>
      </w:tr>
      <w:tr w:rsidR="006D2F17" w:rsidRPr="006D2F17" w14:paraId="30FF0CC4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20A56939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4C2673C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043C9F00" w14:textId="77777777" w:rsidTr="00C3240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39975DF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14BCE77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</w:tbl>
    <w:p w14:paraId="24AC688B" w14:textId="77777777" w:rsidR="006D2F17" w:rsidRPr="006D2F17" w:rsidRDefault="006D2F17" w:rsidP="006D2F17">
      <w:pPr>
        <w:rPr>
          <w:b/>
        </w:rPr>
      </w:pPr>
    </w:p>
    <w:p w14:paraId="0533500D" w14:textId="77777777" w:rsidR="006D2F17" w:rsidRPr="006D2F17" w:rsidRDefault="006D2F17" w:rsidP="006D2F17">
      <w:pPr>
        <w:rPr>
          <w:b/>
          <w:sz w:val="20"/>
        </w:rPr>
      </w:pPr>
      <w:r w:rsidRPr="006D2F17"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6D2F17" w:rsidRPr="006D2F17" w14:paraId="202FA3AB" w14:textId="77777777" w:rsidTr="00C32405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C92B501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3369645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Matricola</w:t>
            </w:r>
          </w:p>
        </w:tc>
      </w:tr>
      <w:tr w:rsidR="006D2F17" w:rsidRPr="006D2F17" w14:paraId="5241E7B7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EA69F5A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Luca Del Bue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93C1D6E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0512116173</w:t>
            </w:r>
          </w:p>
        </w:tc>
      </w:tr>
      <w:tr w:rsidR="006D2F17" w:rsidRPr="006D2F17" w14:paraId="2EF705BC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456340C1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Salvatore Di Martino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BB80DD3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0512116932</w:t>
            </w:r>
          </w:p>
        </w:tc>
      </w:tr>
      <w:tr w:rsidR="006D2F17" w:rsidRPr="006D2F17" w14:paraId="0C6EACA6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5A3CBF8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7D4DEA9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714CE358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0CE21913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8E8AD4A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61B3D98F" w14:textId="77777777" w:rsidTr="00C3240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DBAA3A7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C24FABB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239B93EB" w14:textId="77777777" w:rsidTr="00C3240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BAE2614" w14:textId="77777777" w:rsidR="006D2F17" w:rsidRPr="006D2F17" w:rsidRDefault="006D2F17" w:rsidP="006D2F17">
            <w:pPr>
              <w:suppressLineNumbers/>
              <w:rPr>
                <w:bCs/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2F7B304" w14:textId="77777777" w:rsidR="006D2F17" w:rsidRPr="006D2F17" w:rsidRDefault="006D2F17" w:rsidP="006D2F17">
            <w:pPr>
              <w:suppressLineNumbers/>
              <w:rPr>
                <w:bCs/>
                <w:sz w:val="20"/>
              </w:rPr>
            </w:pPr>
          </w:p>
        </w:tc>
      </w:tr>
    </w:tbl>
    <w:p w14:paraId="228674C4" w14:textId="77777777" w:rsidR="006D2F17" w:rsidRPr="006D2F17" w:rsidRDefault="006D2F17" w:rsidP="006D2F17">
      <w:pPr>
        <w:rPr>
          <w:b/>
          <w:sz w:val="20"/>
        </w:rPr>
      </w:pPr>
    </w:p>
    <w:p w14:paraId="1B3A473E" w14:textId="77777777" w:rsidR="006D2F17" w:rsidRPr="006D2F17" w:rsidRDefault="006D2F17" w:rsidP="006D2F17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6D2F17" w:rsidRPr="006D2F17" w14:paraId="6B5379CF" w14:textId="77777777" w:rsidTr="00C32405">
        <w:trPr>
          <w:trHeight w:val="230"/>
        </w:trPr>
        <w:tc>
          <w:tcPr>
            <w:tcW w:w="2891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5CBC64E" w14:textId="77777777" w:rsidR="006D2F17" w:rsidRPr="006D2F17" w:rsidRDefault="006D2F17" w:rsidP="006D2F17">
            <w:pPr>
              <w:suppressLineNumbers/>
              <w:rPr>
                <w:b/>
                <w:sz w:val="20"/>
              </w:rPr>
            </w:pPr>
            <w:r w:rsidRPr="006D2F17"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5835B55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</w:rPr>
              <w:t xml:space="preserve">Team </w:t>
            </w:r>
            <w:proofErr w:type="spellStart"/>
            <w:r w:rsidRPr="006D2F17">
              <w:rPr>
                <w:sz w:val="20"/>
              </w:rPr>
              <w:t>members</w:t>
            </w:r>
            <w:proofErr w:type="spellEnd"/>
          </w:p>
        </w:tc>
      </w:tr>
    </w:tbl>
    <w:p w14:paraId="7C74E14C" w14:textId="77777777" w:rsidR="006D2F17" w:rsidRPr="006D2F17" w:rsidRDefault="006D2F17" w:rsidP="006D2F17">
      <w:pPr>
        <w:rPr>
          <w:b/>
          <w:sz w:val="20"/>
        </w:rPr>
      </w:pPr>
    </w:p>
    <w:p w14:paraId="2AF41E6A" w14:textId="77777777" w:rsidR="006D2F17" w:rsidRPr="006D2F17" w:rsidRDefault="006D2F17" w:rsidP="006D2F17">
      <w:pPr>
        <w:rPr>
          <w:b/>
          <w:sz w:val="20"/>
        </w:rPr>
      </w:pPr>
    </w:p>
    <w:p w14:paraId="723FA172" w14:textId="77777777" w:rsidR="006D2F17" w:rsidRPr="006D2F17" w:rsidRDefault="006D2F17" w:rsidP="006D2F17">
      <w:pPr>
        <w:rPr>
          <w:b/>
          <w:sz w:val="20"/>
        </w:rPr>
      </w:pPr>
    </w:p>
    <w:p w14:paraId="0E21838F" w14:textId="77777777" w:rsidR="006D2F17" w:rsidRPr="006D2F17" w:rsidRDefault="006D2F17" w:rsidP="006D2F17">
      <w:pPr>
        <w:rPr>
          <w:b/>
          <w:sz w:val="20"/>
        </w:rPr>
      </w:pPr>
    </w:p>
    <w:p w14:paraId="36C0C337" w14:textId="77777777" w:rsidR="006D2F17" w:rsidRPr="006D2F17" w:rsidRDefault="006D2F17" w:rsidP="006D2F17">
      <w:pPr>
        <w:jc w:val="center"/>
        <w:rPr>
          <w:rFonts w:ascii="Arial" w:hAnsi="Arial"/>
          <w:b/>
          <w:sz w:val="32"/>
        </w:rPr>
      </w:pPr>
      <w:proofErr w:type="spellStart"/>
      <w:r w:rsidRPr="006D2F17">
        <w:rPr>
          <w:rFonts w:ascii="Arial" w:hAnsi="Arial"/>
          <w:b/>
          <w:sz w:val="32"/>
        </w:rPr>
        <w:t>Revision</w:t>
      </w:r>
      <w:proofErr w:type="spellEnd"/>
      <w:r w:rsidRPr="006D2F17">
        <w:rPr>
          <w:rFonts w:ascii="Arial" w:hAnsi="Arial"/>
          <w:b/>
          <w:sz w:val="32"/>
        </w:rPr>
        <w:t xml:space="preserve">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6D2F17" w:rsidRPr="006D2F17" w14:paraId="55D26084" w14:textId="77777777" w:rsidTr="00D105A0">
        <w:trPr>
          <w:trHeight w:val="230"/>
        </w:trPr>
        <w:tc>
          <w:tcPr>
            <w:tcW w:w="192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C0DECA6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D3C63B6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0CA1AED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477DFD3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Autore</w:t>
            </w:r>
          </w:p>
        </w:tc>
      </w:tr>
      <w:tr w:rsidR="006D2F17" w:rsidRPr="006D2F17" w14:paraId="053132A3" w14:textId="77777777" w:rsidTr="00952317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4" w:space="0" w:color="auto"/>
            </w:tcBorders>
          </w:tcPr>
          <w:p w14:paraId="02CD9102" w14:textId="5BFBBDB8" w:rsidR="006D2F17" w:rsidRPr="006D2F17" w:rsidRDefault="001854AD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14/01/2025</w:t>
            </w:r>
          </w:p>
        </w:tc>
        <w:tc>
          <w:tcPr>
            <w:tcW w:w="964" w:type="dxa"/>
            <w:tcBorders>
              <w:left w:val="single" w:sz="1" w:space="0" w:color="000000"/>
              <w:bottom w:val="single" w:sz="4" w:space="0" w:color="auto"/>
            </w:tcBorders>
          </w:tcPr>
          <w:p w14:paraId="2340A02B" w14:textId="4EBF7726" w:rsidR="001C105D" w:rsidRPr="006D2F17" w:rsidRDefault="001854AD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/>
              <w:bottom w:val="single" w:sz="4" w:space="0" w:color="auto"/>
            </w:tcBorders>
          </w:tcPr>
          <w:p w14:paraId="014D4C12" w14:textId="1C89A27C" w:rsidR="006D2F17" w:rsidRPr="006D2F17" w:rsidRDefault="00177B68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Stesura del documento</w:t>
            </w:r>
          </w:p>
        </w:tc>
        <w:tc>
          <w:tcPr>
            <w:tcW w:w="2410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14:paraId="0D6C0CBC" w14:textId="242C48E2" w:rsidR="006D2F17" w:rsidRPr="006D2F17" w:rsidRDefault="00177B68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 xml:space="preserve">Team </w:t>
            </w:r>
            <w:proofErr w:type="spellStart"/>
            <w:r>
              <w:rPr>
                <w:sz w:val="20"/>
              </w:rPr>
              <w:t>members</w:t>
            </w:r>
            <w:proofErr w:type="spellEnd"/>
          </w:p>
        </w:tc>
      </w:tr>
    </w:tbl>
    <w:p w14:paraId="3CEF16BA" w14:textId="77777777" w:rsidR="006D2F17" w:rsidRPr="007006F3" w:rsidRDefault="006D2F17" w:rsidP="006D2F17">
      <w:pPr>
        <w:widowControl/>
        <w:suppressAutoHyphens w:val="0"/>
        <w:spacing w:after="160" w:line="259" w:lineRule="auto"/>
        <w:rPr>
          <w:rFonts w:eastAsia="Times New Roman"/>
          <w:kern w:val="0"/>
          <w:sz w:val="60"/>
          <w:szCs w:val="60"/>
          <w:lang w:eastAsia="ja-JP"/>
        </w:rPr>
      </w:pPr>
    </w:p>
    <w:p w14:paraId="5F1430FE" w14:textId="77777777" w:rsidR="00B51734" w:rsidRDefault="00B51734" w:rsidP="00B51734">
      <w:pPr>
        <w:pStyle w:val="Intestazioneindice"/>
      </w:pPr>
    </w:p>
    <w:p w14:paraId="3AC91F27" w14:textId="77777777" w:rsidR="00B51734" w:rsidRDefault="00B51734" w:rsidP="00B51734">
      <w:pPr>
        <w:pStyle w:val="Intestazioneindice"/>
        <w:sectPr w:rsidR="00B51734" w:rsidSect="007615F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50BCFF45" w14:textId="77777777" w:rsidR="008B36D5" w:rsidRDefault="008B36D5" w:rsidP="00B51734">
      <w:pPr>
        <w:pStyle w:val="Intestazioneindice"/>
      </w:pPr>
      <w:r>
        <w:lastRenderedPageBreak/>
        <w:t>Indice</w:t>
      </w:r>
    </w:p>
    <w:p w14:paraId="7D99EDAD" w14:textId="77777777" w:rsidR="003E00FB" w:rsidRDefault="003E00FB">
      <w:pPr>
        <w:pStyle w:val="Sommario5"/>
      </w:pPr>
    </w:p>
    <w:p w14:paraId="5409A111" w14:textId="0BD36984" w:rsidR="005771AF" w:rsidRDefault="00B51734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5771AF">
        <w:rPr>
          <w:noProof/>
        </w:rPr>
        <w:t>1.</w:t>
      </w:r>
      <w:r w:rsidR="005771AF"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 w:rsidR="005771AF">
        <w:rPr>
          <w:noProof/>
        </w:rPr>
        <w:t>Introduzione</w:t>
      </w:r>
      <w:r w:rsidR="005771AF">
        <w:rPr>
          <w:noProof/>
        </w:rPr>
        <w:tab/>
      </w:r>
      <w:r w:rsidR="005771AF">
        <w:rPr>
          <w:noProof/>
        </w:rPr>
        <w:fldChar w:fldCharType="begin"/>
      </w:r>
      <w:r w:rsidR="005771AF">
        <w:rPr>
          <w:noProof/>
        </w:rPr>
        <w:instrText xml:space="preserve"> PAGEREF _Toc187763491 \h </w:instrText>
      </w:r>
      <w:r w:rsidR="005771AF">
        <w:rPr>
          <w:noProof/>
        </w:rPr>
      </w:r>
      <w:r w:rsidR="005771AF">
        <w:rPr>
          <w:noProof/>
        </w:rPr>
        <w:fldChar w:fldCharType="separate"/>
      </w:r>
      <w:r w:rsidR="00CD68F1">
        <w:rPr>
          <w:noProof/>
        </w:rPr>
        <w:t>4</w:t>
      </w:r>
      <w:r w:rsidR="005771AF">
        <w:rPr>
          <w:noProof/>
        </w:rPr>
        <w:fldChar w:fldCharType="end"/>
      </w:r>
    </w:p>
    <w:p w14:paraId="1074F36D" w14:textId="7B7DBB57" w:rsidR="005771AF" w:rsidRDefault="005771AF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Relazione con altri documenti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_Toc187763492 \h </w:instrText>
      </w:r>
      <w:r>
        <w:rPr>
          <w:noProof/>
        </w:rPr>
      </w:r>
      <w:r>
        <w:rPr>
          <w:noProof/>
        </w:rPr>
        <w:fldChar w:fldCharType="separate"/>
      </w:r>
      <w:r w:rsidR="00CD68F1">
        <w:rPr>
          <w:noProof/>
        </w:rPr>
        <w:t>4</w:t>
      </w:r>
      <w:r>
        <w:rPr>
          <w:noProof/>
        </w:rPr>
        <w:fldChar w:fldCharType="end"/>
      </w:r>
    </w:p>
    <w:p w14:paraId="71AB65CD" w14:textId="1B261855" w:rsidR="005771AF" w:rsidRDefault="005771AF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Testing Unitario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_Toc187763493 \h </w:instrText>
      </w:r>
      <w:r>
        <w:rPr>
          <w:noProof/>
        </w:rPr>
      </w:r>
      <w:r>
        <w:rPr>
          <w:noProof/>
        </w:rPr>
        <w:fldChar w:fldCharType="separate"/>
      </w:r>
      <w:r w:rsidR="00CD68F1">
        <w:rPr>
          <w:noProof/>
        </w:rPr>
        <w:t>4</w:t>
      </w:r>
      <w:r>
        <w:rPr>
          <w:noProof/>
        </w:rPr>
        <w:fldChar w:fldCharType="end"/>
      </w:r>
    </w:p>
    <w:p w14:paraId="576D5512" w14:textId="15BAF8A7" w:rsidR="005771AF" w:rsidRDefault="005771AF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Testing di Integrazione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_Toc187763494 \h </w:instrText>
      </w:r>
      <w:r>
        <w:rPr>
          <w:noProof/>
        </w:rPr>
      </w:r>
      <w:r>
        <w:rPr>
          <w:noProof/>
        </w:rPr>
        <w:fldChar w:fldCharType="separate"/>
      </w:r>
      <w:r w:rsidR="00CD68F1">
        <w:rPr>
          <w:noProof/>
        </w:rPr>
        <w:t>5</w:t>
      </w:r>
      <w:r>
        <w:rPr>
          <w:noProof/>
        </w:rPr>
        <w:fldChar w:fldCharType="end"/>
      </w:r>
    </w:p>
    <w:p w14:paraId="18656716" w14:textId="326185F3" w:rsidR="005771AF" w:rsidRDefault="005771AF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Testing di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_Toc187763495 \h </w:instrText>
      </w:r>
      <w:r>
        <w:rPr>
          <w:noProof/>
        </w:rPr>
      </w:r>
      <w:r>
        <w:rPr>
          <w:noProof/>
        </w:rPr>
        <w:fldChar w:fldCharType="separate"/>
      </w:r>
      <w:r w:rsidR="00CD68F1">
        <w:rPr>
          <w:noProof/>
        </w:rPr>
        <w:t>6</w:t>
      </w:r>
      <w:r>
        <w:rPr>
          <w:noProof/>
        </w:rPr>
        <w:fldChar w:fldCharType="end"/>
      </w:r>
    </w:p>
    <w:p w14:paraId="54B3FDA5" w14:textId="05307EC7" w:rsidR="00B51734" w:rsidRPr="00AC777C" w:rsidRDefault="00B51734">
      <w:pPr>
        <w:pStyle w:val="Sommario5"/>
      </w:pPr>
      <w:r>
        <w:fldChar w:fldCharType="end"/>
      </w:r>
    </w:p>
    <w:p w14:paraId="181674B1" w14:textId="77777777" w:rsidR="003E00FB" w:rsidRPr="00AC777C" w:rsidRDefault="003E00FB">
      <w:pPr>
        <w:pStyle w:val="Sommario5"/>
      </w:pPr>
    </w:p>
    <w:p w14:paraId="372222CB" w14:textId="1C1DA077" w:rsidR="001727B2" w:rsidRDefault="006D2F17" w:rsidP="00B70AAD">
      <w:pPr>
        <w:pStyle w:val="Titolo"/>
        <w:tabs>
          <w:tab w:val="left" w:pos="3109"/>
        </w:tabs>
        <w:ind w:left="360"/>
        <w:rPr>
          <w:rFonts w:ascii="Arial" w:hAnsi="Arial"/>
        </w:rPr>
      </w:pPr>
      <w:r w:rsidRPr="00B70AAD">
        <w:rPr>
          <w:rFonts w:ascii="Arial" w:hAnsi="Arial"/>
        </w:rPr>
        <w:br w:type="page"/>
      </w:r>
    </w:p>
    <w:p w14:paraId="5FB3EF44" w14:textId="6F64C638" w:rsidR="008E7B46" w:rsidRDefault="00F43D0B" w:rsidP="001B692E">
      <w:pPr>
        <w:pStyle w:val="Titolo"/>
        <w:numPr>
          <w:ilvl w:val="0"/>
          <w:numId w:val="16"/>
        </w:numPr>
      </w:pPr>
      <w:bookmarkStart w:id="0" w:name="_Toc187763491"/>
      <w:r>
        <w:lastRenderedPageBreak/>
        <w:t>Introduzione</w:t>
      </w:r>
      <w:bookmarkEnd w:id="0"/>
    </w:p>
    <w:p w14:paraId="35B34F1B" w14:textId="1E3A1DA1" w:rsidR="001B692E" w:rsidRDefault="003A3B57" w:rsidP="008F21FF">
      <w:pPr>
        <w:ind w:left="360"/>
      </w:pPr>
      <w:r w:rsidRPr="003A3B57">
        <w:t>L’obiettivo del test è andare a verificare la correttezza e il grado di affidabilità della funzionalità di prenotazione del soggiorno e di autenticazione.</w:t>
      </w:r>
      <w:r w:rsidR="004D26A6">
        <w:t xml:space="preserve"> </w:t>
      </w:r>
      <w:r w:rsidR="008F21FF" w:rsidRPr="008F21FF">
        <w:t xml:space="preserve">Si effettuerà </w:t>
      </w:r>
      <w:r w:rsidR="008F21FF">
        <w:t xml:space="preserve">quindi </w:t>
      </w:r>
      <w:r w:rsidR="008F21FF" w:rsidRPr="008F21FF">
        <w:t>il testing della feature</w:t>
      </w:r>
      <w:r w:rsidR="00A503AA">
        <w:t xml:space="preserve"> F</w:t>
      </w:r>
      <w:r w:rsidR="008F21FF" w:rsidRPr="008F21FF">
        <w:t>inalizza Prenotazione</w:t>
      </w:r>
      <w:r w:rsidR="00A503AA">
        <w:t xml:space="preserve"> e </w:t>
      </w:r>
      <w:r w:rsidR="008F21FF" w:rsidRPr="008F21FF">
        <w:t>Login</w:t>
      </w:r>
      <w:r w:rsidR="00A503AA">
        <w:t>, con lo scopo di presentare al cliente finale una piattaforma priva di malfunzionamenti.</w:t>
      </w:r>
    </w:p>
    <w:p w14:paraId="75019209" w14:textId="2FB9DBE6" w:rsidR="00D0157D" w:rsidRDefault="00D0157D" w:rsidP="00D0157D">
      <w:pPr>
        <w:pStyle w:val="Titolo"/>
        <w:numPr>
          <w:ilvl w:val="0"/>
          <w:numId w:val="16"/>
        </w:numPr>
      </w:pPr>
      <w:bookmarkStart w:id="1" w:name="_Toc187763492"/>
      <w:r>
        <w:t>Relazione con altri documenti</w:t>
      </w:r>
      <w:bookmarkEnd w:id="1"/>
    </w:p>
    <w:p w14:paraId="2357E85E" w14:textId="3D57E665" w:rsidR="001B692E" w:rsidRDefault="003F0B0E" w:rsidP="00D0157D">
      <w:pPr>
        <w:ind w:left="360"/>
      </w:pPr>
      <w:r w:rsidRPr="003F0B0E">
        <w:t xml:space="preserve">Il Test </w:t>
      </w:r>
      <w:proofErr w:type="spellStart"/>
      <w:r w:rsidRPr="003F0B0E">
        <w:t>Execution</w:t>
      </w:r>
      <w:proofErr w:type="spellEnd"/>
      <w:r w:rsidRPr="003F0B0E">
        <w:t xml:space="preserve"> Report fa riferimento a</w:t>
      </w:r>
      <w:r>
        <w:t>i documenti:</w:t>
      </w:r>
    </w:p>
    <w:p w14:paraId="40FBDDD1" w14:textId="12E1123C" w:rsidR="003F0B0E" w:rsidRDefault="003F0B0E" w:rsidP="003F0B0E">
      <w:pPr>
        <w:pStyle w:val="Paragrafoelenco"/>
        <w:numPr>
          <w:ilvl w:val="0"/>
          <w:numId w:val="19"/>
        </w:numPr>
      </w:pPr>
      <w:r>
        <w:t>Test Plan</w:t>
      </w:r>
      <w:r w:rsidR="009E48F4">
        <w:t>, dove vengono presentate le strategie di testing</w:t>
      </w:r>
      <w:r w:rsidR="00342E94">
        <w:t>.</w:t>
      </w:r>
    </w:p>
    <w:p w14:paraId="1AC7699D" w14:textId="51E7F1AA" w:rsidR="00342E94" w:rsidRPr="00342E94" w:rsidRDefault="009E48F4" w:rsidP="00342E94">
      <w:pPr>
        <w:pStyle w:val="Paragrafoelenco"/>
        <w:numPr>
          <w:ilvl w:val="0"/>
          <w:numId w:val="19"/>
        </w:numPr>
      </w:pPr>
      <w:r w:rsidRPr="00342E94">
        <w:t xml:space="preserve">Test Case </w:t>
      </w:r>
      <w:proofErr w:type="spellStart"/>
      <w:r w:rsidRPr="00342E94">
        <w:t>Specification</w:t>
      </w:r>
      <w:proofErr w:type="spellEnd"/>
      <w:r w:rsidR="00342E94" w:rsidRPr="00342E94">
        <w:t>, dove vengono de</w:t>
      </w:r>
      <w:r w:rsidR="00342E94">
        <w:t>finiti i casi di test.</w:t>
      </w:r>
    </w:p>
    <w:p w14:paraId="12F6BEBB" w14:textId="6A9D920D" w:rsidR="00342E94" w:rsidRDefault="001C6A24" w:rsidP="00342E94">
      <w:pPr>
        <w:pStyle w:val="Titolo"/>
        <w:numPr>
          <w:ilvl w:val="0"/>
          <w:numId w:val="16"/>
        </w:numPr>
      </w:pPr>
      <w:bookmarkStart w:id="2" w:name="_Toc187763493"/>
      <w:r>
        <w:t>Testing Unitario</w:t>
      </w:r>
      <w:bookmarkEnd w:id="2"/>
    </w:p>
    <w:p w14:paraId="014B035C" w14:textId="6CFDDB37" w:rsidR="00A503AA" w:rsidRDefault="001C6A24" w:rsidP="00342E94">
      <w:pPr>
        <w:ind w:left="360"/>
      </w:pPr>
      <w:r>
        <w:t>Il testing di unità è stato imple</w:t>
      </w:r>
      <w:r w:rsidR="00975494">
        <w:t>mentato nelle classi</w:t>
      </w:r>
      <w:r w:rsidR="0084237B">
        <w:t>:</w:t>
      </w:r>
    </w:p>
    <w:p w14:paraId="7BD157E3" w14:textId="3245087E" w:rsidR="0084237B" w:rsidRDefault="0084237B" w:rsidP="0084237B">
      <w:pPr>
        <w:pStyle w:val="Paragrafoelenco"/>
        <w:numPr>
          <w:ilvl w:val="0"/>
          <w:numId w:val="20"/>
        </w:numPr>
      </w:pPr>
      <w:proofErr w:type="spellStart"/>
      <w:r>
        <w:t>PrenotControlTest</w:t>
      </w:r>
      <w:proofErr w:type="spellEnd"/>
      <w:r>
        <w:t>,</w:t>
      </w:r>
      <w:r w:rsidR="004D0C84">
        <w:t xml:space="preserve"> test unitario sul Controller che gestisce la finalizzazione della prenotazione.</w:t>
      </w:r>
    </w:p>
    <w:p w14:paraId="62BDCB19" w14:textId="5D4E49F5" w:rsidR="00AE7F25" w:rsidRDefault="00AE7F25" w:rsidP="00974246">
      <w:pPr>
        <w:pStyle w:val="Paragrafoelenco"/>
        <w:ind w:left="1080"/>
        <w:jc w:val="center"/>
      </w:pPr>
      <w:r w:rsidRPr="00AE7F25">
        <w:rPr>
          <w:noProof/>
        </w:rPr>
        <w:drawing>
          <wp:inline distT="0" distB="0" distL="0" distR="0" wp14:anchorId="1F781B04" wp14:editId="7963946E">
            <wp:extent cx="4597067" cy="2731477"/>
            <wp:effectExtent l="0" t="0" r="0" b="0"/>
            <wp:docPr id="1342833287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33287" name="Immagine 1" descr="Immagine che contiene testo, schermata, Carattere, softwa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8782" cy="273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803B" w14:textId="32ED65E6" w:rsidR="00534218" w:rsidRDefault="0084237B" w:rsidP="00534218">
      <w:pPr>
        <w:pStyle w:val="Paragrafoelenco"/>
        <w:numPr>
          <w:ilvl w:val="0"/>
          <w:numId w:val="20"/>
        </w:numPr>
      </w:pPr>
      <w:proofErr w:type="spellStart"/>
      <w:r>
        <w:t>GestionePrenotServImp</w:t>
      </w:r>
      <w:r w:rsidR="00534218">
        <w:t>Test</w:t>
      </w:r>
      <w:proofErr w:type="spellEnd"/>
      <w:r w:rsidR="00534218">
        <w:t>,</w:t>
      </w:r>
      <w:r w:rsidR="004D0C84">
        <w:t xml:space="preserve"> </w:t>
      </w:r>
      <w:r w:rsidR="00092524">
        <w:t>test unitario sul metodo del Service che crea la prenotazione.</w:t>
      </w:r>
    </w:p>
    <w:p w14:paraId="41710B51" w14:textId="42E3ADEB" w:rsidR="002733B9" w:rsidRDefault="002733B9" w:rsidP="002733B9">
      <w:pPr>
        <w:pStyle w:val="Paragrafoelenco"/>
        <w:ind w:left="1080"/>
        <w:jc w:val="center"/>
      </w:pPr>
      <w:r w:rsidRPr="002733B9">
        <w:rPr>
          <w:noProof/>
        </w:rPr>
        <w:drawing>
          <wp:inline distT="0" distB="0" distL="0" distR="0" wp14:anchorId="3393E7D0" wp14:editId="3D266B84">
            <wp:extent cx="4550947" cy="2672861"/>
            <wp:effectExtent l="0" t="0" r="2540" b="0"/>
            <wp:docPr id="136161300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13004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4665" cy="27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59E5" w14:textId="653FBE03" w:rsidR="00534218" w:rsidRDefault="00534218" w:rsidP="00534218">
      <w:pPr>
        <w:pStyle w:val="Paragrafoelenco"/>
        <w:numPr>
          <w:ilvl w:val="0"/>
          <w:numId w:val="20"/>
        </w:numPr>
      </w:pPr>
      <w:proofErr w:type="spellStart"/>
      <w:r>
        <w:lastRenderedPageBreak/>
        <w:t>Au</w:t>
      </w:r>
      <w:r w:rsidR="00301D99">
        <w:t>thentControlTest</w:t>
      </w:r>
      <w:proofErr w:type="spellEnd"/>
      <w:r w:rsidR="00301D99">
        <w:t>,</w:t>
      </w:r>
      <w:r w:rsidR="00092524">
        <w:t xml:space="preserve"> test unitario sul Controller che gestisce l’autenticazione dell’utente.</w:t>
      </w:r>
    </w:p>
    <w:p w14:paraId="58624158" w14:textId="41480657" w:rsidR="00740C50" w:rsidRDefault="0078144B" w:rsidP="0078144B">
      <w:pPr>
        <w:pStyle w:val="Paragrafoelenco"/>
        <w:ind w:left="1080"/>
        <w:jc w:val="center"/>
      </w:pPr>
      <w:r>
        <w:rPr>
          <w:noProof/>
        </w:rPr>
        <w:drawing>
          <wp:inline distT="0" distB="0" distL="0" distR="0" wp14:anchorId="032818B7" wp14:editId="5F9A66CA">
            <wp:extent cx="4671623" cy="703385"/>
            <wp:effectExtent l="0" t="0" r="0" b="1905"/>
            <wp:docPr id="22834952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49527" name="Immagine 1" descr="Immagine che contiene testo, Carattere, schermat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252" cy="71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4CC5" w14:textId="4AB145B8" w:rsidR="001344B7" w:rsidRDefault="00301D99" w:rsidP="001344B7">
      <w:pPr>
        <w:pStyle w:val="Paragrafoelenco"/>
        <w:numPr>
          <w:ilvl w:val="0"/>
          <w:numId w:val="20"/>
        </w:numPr>
      </w:pPr>
      <w:proofErr w:type="spellStart"/>
      <w:r>
        <w:t>GestioneUtentiServImpTest</w:t>
      </w:r>
      <w:proofErr w:type="spellEnd"/>
      <w:r>
        <w:t>,</w:t>
      </w:r>
      <w:r w:rsidR="00092524" w:rsidRPr="00092524">
        <w:t xml:space="preserve"> </w:t>
      </w:r>
      <w:r w:rsidR="00092524">
        <w:t xml:space="preserve">test unitario sul metodo del Service che </w:t>
      </w:r>
      <w:r w:rsidR="001344B7">
        <w:t>effettua l’autenticazione dell’utente.</w:t>
      </w:r>
    </w:p>
    <w:p w14:paraId="04B74BB5" w14:textId="4AE4AFD3" w:rsidR="00A503AA" w:rsidRPr="00342E94" w:rsidRDefault="0078144B" w:rsidP="00FC7381">
      <w:pPr>
        <w:pStyle w:val="Paragrafoelenco"/>
        <w:ind w:left="1080"/>
        <w:jc w:val="center"/>
      </w:pPr>
      <w:r>
        <w:rPr>
          <w:noProof/>
        </w:rPr>
        <w:drawing>
          <wp:inline distT="0" distB="0" distL="0" distR="0" wp14:anchorId="5FB12647" wp14:editId="306A7273">
            <wp:extent cx="4682133" cy="726831"/>
            <wp:effectExtent l="0" t="0" r="4445" b="0"/>
            <wp:docPr id="1862303672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03672" name="Immagine 1" descr="Immagine che contiene testo, Carattere, scherma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264" cy="75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37FD" w14:textId="0E70E716" w:rsidR="00FC7381" w:rsidRDefault="00FC7381" w:rsidP="00FC7381">
      <w:pPr>
        <w:pStyle w:val="Titolo"/>
        <w:numPr>
          <w:ilvl w:val="0"/>
          <w:numId w:val="16"/>
        </w:numPr>
      </w:pPr>
      <w:bookmarkStart w:id="3" w:name="_Toc187763494"/>
      <w:r>
        <w:t>Testing di Integrazione</w:t>
      </w:r>
      <w:bookmarkEnd w:id="3"/>
    </w:p>
    <w:p w14:paraId="37B93E0B" w14:textId="7278DFAE" w:rsidR="00FC7381" w:rsidRDefault="00FC7381" w:rsidP="00FC7381">
      <w:pPr>
        <w:pStyle w:val="Paragrafoelenco"/>
        <w:ind w:left="720"/>
      </w:pPr>
      <w:r>
        <w:t xml:space="preserve">Il testing </w:t>
      </w:r>
      <w:r w:rsidR="00BC4DB1">
        <w:t xml:space="preserve">di integrazione </w:t>
      </w:r>
      <w:r>
        <w:t>è stato implementato nelle classi:</w:t>
      </w:r>
    </w:p>
    <w:p w14:paraId="40355A16" w14:textId="668BC53F" w:rsidR="00BC4DB1" w:rsidRDefault="004B5582" w:rsidP="00BC4DB1">
      <w:pPr>
        <w:pStyle w:val="Paragrafoelenco"/>
        <w:numPr>
          <w:ilvl w:val="0"/>
          <w:numId w:val="20"/>
        </w:numPr>
      </w:pPr>
      <w:proofErr w:type="spellStart"/>
      <w:r>
        <w:t>PrenotControlIntTest</w:t>
      </w:r>
      <w:proofErr w:type="spellEnd"/>
      <w:r w:rsidR="00F02B22">
        <w:t>, test di integrazione sul Controller che gestisce la finalizzazione della prenotazione.</w:t>
      </w:r>
    </w:p>
    <w:p w14:paraId="47FCC7BA" w14:textId="394D7904" w:rsidR="002C605E" w:rsidRDefault="002C605E" w:rsidP="002C605E">
      <w:pPr>
        <w:pStyle w:val="Paragrafoelenco"/>
        <w:ind w:left="720"/>
        <w:jc w:val="center"/>
      </w:pPr>
      <w:r>
        <w:rPr>
          <w:noProof/>
        </w:rPr>
        <w:drawing>
          <wp:inline distT="0" distB="0" distL="0" distR="0" wp14:anchorId="6C2872DB" wp14:editId="141FF2B9">
            <wp:extent cx="4374463" cy="2561493"/>
            <wp:effectExtent l="0" t="0" r="7620" b="0"/>
            <wp:docPr id="204819004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90048" name="Immagine 1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9175" cy="260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CA13" w14:textId="76FF796C" w:rsidR="008576D1" w:rsidRDefault="005A28F5" w:rsidP="00F02B22">
      <w:pPr>
        <w:pStyle w:val="Paragrafoelenco"/>
        <w:numPr>
          <w:ilvl w:val="0"/>
          <w:numId w:val="20"/>
        </w:numPr>
      </w:pPr>
      <w:proofErr w:type="spellStart"/>
      <w:r>
        <w:t>GestionePrenotServImpIntegTest</w:t>
      </w:r>
      <w:proofErr w:type="spellEnd"/>
      <w:r w:rsidR="00F02B22">
        <w:t>, test di integrazione sul metodo del Service che crea la prenotazione.</w:t>
      </w:r>
    </w:p>
    <w:p w14:paraId="67DA7BC5" w14:textId="70FC9EE2" w:rsidR="002C605E" w:rsidRDefault="002E2C3A" w:rsidP="002E2C3A">
      <w:pPr>
        <w:pStyle w:val="Paragrafoelenco"/>
        <w:ind w:left="720"/>
        <w:jc w:val="center"/>
      </w:pPr>
      <w:r>
        <w:rPr>
          <w:noProof/>
        </w:rPr>
        <w:drawing>
          <wp:inline distT="0" distB="0" distL="0" distR="0" wp14:anchorId="2668279C" wp14:editId="370CFFE1">
            <wp:extent cx="4403850" cy="2573216"/>
            <wp:effectExtent l="0" t="0" r="0" b="0"/>
            <wp:docPr id="132841957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19573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724" cy="259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A6B7" w14:textId="04335C73" w:rsidR="005A28F5" w:rsidRDefault="005A28F5" w:rsidP="002C605E">
      <w:pPr>
        <w:pStyle w:val="Paragrafoelenco"/>
        <w:numPr>
          <w:ilvl w:val="0"/>
          <w:numId w:val="20"/>
        </w:numPr>
      </w:pPr>
      <w:proofErr w:type="spellStart"/>
      <w:r>
        <w:lastRenderedPageBreak/>
        <w:t>AuthentControlIntegTest</w:t>
      </w:r>
      <w:proofErr w:type="spellEnd"/>
      <w:r w:rsidR="00F02B22">
        <w:t>, test di integrazione sul metodo del Service che crea la prenotazione.</w:t>
      </w:r>
    </w:p>
    <w:p w14:paraId="6863F757" w14:textId="642D880F" w:rsidR="002E2C3A" w:rsidRDefault="002E2C3A" w:rsidP="002E2C3A">
      <w:pPr>
        <w:pStyle w:val="Paragrafoelenco"/>
        <w:ind w:left="720"/>
        <w:jc w:val="center"/>
      </w:pPr>
      <w:r>
        <w:rPr>
          <w:noProof/>
        </w:rPr>
        <w:drawing>
          <wp:inline distT="0" distB="0" distL="0" distR="0" wp14:anchorId="41C99CCA" wp14:editId="412C18FC">
            <wp:extent cx="4443046" cy="681878"/>
            <wp:effectExtent l="0" t="0" r="0" b="4445"/>
            <wp:docPr id="69779389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93891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9262" cy="69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C84B" w14:textId="1FCFC437" w:rsidR="005A28F5" w:rsidRDefault="005A28F5" w:rsidP="00BC4DB1">
      <w:pPr>
        <w:pStyle w:val="Paragrafoelenco"/>
        <w:numPr>
          <w:ilvl w:val="0"/>
          <w:numId w:val="20"/>
        </w:numPr>
      </w:pPr>
      <w:proofErr w:type="spellStart"/>
      <w:r>
        <w:t>GestioneUtentiServImp</w:t>
      </w:r>
      <w:r w:rsidR="00F02B22">
        <w:t>IntTest</w:t>
      </w:r>
      <w:proofErr w:type="spellEnd"/>
      <w:r w:rsidR="00F02B22">
        <w:t>, test di integrazione</w:t>
      </w:r>
      <w:r w:rsidR="002C605E">
        <w:t xml:space="preserve"> sul metodo del Service che effettua l’autenticazione dell’utente.</w:t>
      </w:r>
    </w:p>
    <w:p w14:paraId="7A72051F" w14:textId="2FFFC985" w:rsidR="002E2C3A" w:rsidRDefault="002E2C3A" w:rsidP="002E2C3A">
      <w:pPr>
        <w:pStyle w:val="Paragrafoelenco"/>
        <w:ind w:left="720"/>
        <w:jc w:val="center"/>
      </w:pPr>
      <w:r>
        <w:rPr>
          <w:noProof/>
        </w:rPr>
        <w:drawing>
          <wp:inline distT="0" distB="0" distL="0" distR="0" wp14:anchorId="02E2BFF9" wp14:editId="58BB5527">
            <wp:extent cx="4460630" cy="683652"/>
            <wp:effectExtent l="0" t="0" r="0" b="2540"/>
            <wp:docPr id="50194327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43272" name="Immagine 1" descr="Immagine che contiene testo, schermata, Caratter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3532" cy="69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F86E" w14:textId="17F3AD78" w:rsidR="009D1A6F" w:rsidRDefault="009D1A6F" w:rsidP="009D1A6F">
      <w:pPr>
        <w:pStyle w:val="Titolo"/>
        <w:numPr>
          <w:ilvl w:val="0"/>
          <w:numId w:val="16"/>
        </w:numPr>
      </w:pPr>
      <w:bookmarkStart w:id="4" w:name="_Toc187763495"/>
      <w:r>
        <w:t>Testing di Sistema</w:t>
      </w:r>
      <w:bookmarkEnd w:id="4"/>
    </w:p>
    <w:p w14:paraId="7E43BD25" w14:textId="3FDA3492" w:rsidR="008E01AE" w:rsidRDefault="009D1A6F" w:rsidP="009D1A6F">
      <w:pPr>
        <w:pStyle w:val="Paragrafoelenco"/>
        <w:ind w:left="720"/>
      </w:pPr>
      <w:r>
        <w:t>Il testing di sistema</w:t>
      </w:r>
      <w:r w:rsidR="00073FDD">
        <w:t xml:space="preserve"> è stato realizzato tramite </w:t>
      </w:r>
      <w:proofErr w:type="spellStart"/>
      <w:r w:rsidR="00073FDD">
        <w:t>Selenium</w:t>
      </w:r>
      <w:proofErr w:type="spellEnd"/>
      <w:r w:rsidR="00073FDD">
        <w:t xml:space="preserve"> </w:t>
      </w:r>
      <w:r w:rsidR="00822581">
        <w:t>IDE</w:t>
      </w:r>
      <w:r w:rsidR="00C35326">
        <w:t xml:space="preserve"> per Chrome. </w:t>
      </w:r>
      <w:r w:rsidR="00B32064">
        <w:t xml:space="preserve">Per motivi legati alla natura del test, prima di eseguirlo bisogna </w:t>
      </w:r>
      <w:r w:rsidR="00F60E9C">
        <w:t xml:space="preserve">inizializzare il database in modo </w:t>
      </w:r>
      <w:r w:rsidR="008E01AE">
        <w:t>appropriato.</w:t>
      </w:r>
    </w:p>
    <w:p w14:paraId="3AAF7472" w14:textId="4336DD23" w:rsidR="008E01AE" w:rsidRDefault="008E01AE" w:rsidP="008E01AE">
      <w:pPr>
        <w:pStyle w:val="Paragrafoelenco"/>
        <w:numPr>
          <w:ilvl w:val="0"/>
          <w:numId w:val="20"/>
        </w:numPr>
      </w:pPr>
      <w:r>
        <w:t>Finalizza Prenotazione</w:t>
      </w:r>
    </w:p>
    <w:p w14:paraId="49695182" w14:textId="7E2CB669" w:rsidR="00FF707B" w:rsidRDefault="004F668D" w:rsidP="00FF707B">
      <w:pPr>
        <w:pStyle w:val="Paragrafoelenco"/>
        <w:ind w:left="720"/>
      </w:pPr>
      <w:r w:rsidRPr="004F668D">
        <w:rPr>
          <w:noProof/>
        </w:rPr>
        <w:drawing>
          <wp:inline distT="0" distB="0" distL="0" distR="0" wp14:anchorId="145ECF2F" wp14:editId="7699D069">
            <wp:extent cx="2397881" cy="3873500"/>
            <wp:effectExtent l="0" t="0" r="2540" b="0"/>
            <wp:docPr id="649790741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90741" name="Immagine 1" descr="Immagine che contiene testo, schermata, softwa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1058" cy="39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F0A4" w14:textId="086021AE" w:rsidR="008E01AE" w:rsidRDefault="008E01AE" w:rsidP="008E01AE">
      <w:pPr>
        <w:pStyle w:val="Paragrafoelenco"/>
        <w:numPr>
          <w:ilvl w:val="0"/>
          <w:numId w:val="20"/>
        </w:numPr>
      </w:pPr>
      <w:r>
        <w:t>Autenticazione</w:t>
      </w:r>
    </w:p>
    <w:p w14:paraId="79C865D5" w14:textId="28BC22ED" w:rsidR="00A2521E" w:rsidRPr="00342E94" w:rsidRDefault="00A2521E" w:rsidP="00A2521E">
      <w:pPr>
        <w:pStyle w:val="Paragrafoelenco"/>
        <w:ind w:left="720"/>
      </w:pPr>
      <w:r w:rsidRPr="00A2521E">
        <w:rPr>
          <w:noProof/>
        </w:rPr>
        <w:drawing>
          <wp:inline distT="0" distB="0" distL="0" distR="0" wp14:anchorId="5494977E" wp14:editId="1C963365">
            <wp:extent cx="2362200" cy="1164771"/>
            <wp:effectExtent l="0" t="0" r="0" b="0"/>
            <wp:docPr id="45386817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68175" name="Immagine 1" descr="Immagine che contiene testo, schermata, Carattere, line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9820" cy="117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21E" w:rsidRPr="00342E94" w:rsidSect="007615F1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72ED25" w14:textId="77777777" w:rsidR="00AA0DE0" w:rsidRDefault="00AA0DE0">
      <w:r>
        <w:separator/>
      </w:r>
    </w:p>
  </w:endnote>
  <w:endnote w:type="continuationSeparator" w:id="0">
    <w:p w14:paraId="5F8CA945" w14:textId="77777777" w:rsidR="00AA0DE0" w:rsidRDefault="00AA0DE0">
      <w:r>
        <w:continuationSeparator/>
      </w:r>
    </w:p>
  </w:endnote>
  <w:endnote w:type="continuationNotice" w:id="1">
    <w:p w14:paraId="5D446529" w14:textId="77777777" w:rsidR="00AA0DE0" w:rsidRDefault="00AA0D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AppleSystemUIFont">
    <w:altName w:val="Cambria"/>
    <w:panose1 w:val="020B0604020202020204"/>
    <w:charset w:val="00"/>
    <w:family w:val="roman"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0643D1" w14:textId="19D83A17" w:rsidR="008B36D5" w:rsidRDefault="008B36D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77B4A5" w14:textId="51A34108" w:rsidR="006D2F17" w:rsidRDefault="006D2F17">
    <w:pPr>
      <w:pStyle w:val="Pidipagina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0B9A63A3" w14:textId="117580A2" w:rsidR="008B36D5" w:rsidRDefault="008B36D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07974B" w14:textId="4AE47423" w:rsidR="008B36D5" w:rsidRDefault="008B36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887CC6" w14:textId="77777777" w:rsidR="00AA0DE0" w:rsidRDefault="00AA0DE0">
      <w:r>
        <w:separator/>
      </w:r>
    </w:p>
  </w:footnote>
  <w:footnote w:type="continuationSeparator" w:id="0">
    <w:p w14:paraId="60179ECA" w14:textId="77777777" w:rsidR="00AA0DE0" w:rsidRDefault="00AA0DE0">
      <w:r>
        <w:continuationSeparator/>
      </w:r>
    </w:p>
  </w:footnote>
  <w:footnote w:type="continuationNotice" w:id="1">
    <w:p w14:paraId="26483956" w14:textId="77777777" w:rsidR="00AA0DE0" w:rsidRDefault="00AA0DE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485FC9" w14:textId="365BFED8" w:rsidR="008B36D5" w:rsidRDefault="008B36D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AD3C5C" w14:textId="0176670D" w:rsidR="008B36D5" w:rsidRDefault="008B36D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A74C8" w14:textId="473FF0E8" w:rsidR="008B36D5" w:rsidRDefault="008B36D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3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4" w15:restartNumberingAfterBreak="0">
    <w:nsid w:val="073E1124"/>
    <w:multiLevelType w:val="hybridMultilevel"/>
    <w:tmpl w:val="45F68510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9680AB6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124AC"/>
    <w:multiLevelType w:val="hybridMultilevel"/>
    <w:tmpl w:val="251274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DD49EF"/>
    <w:multiLevelType w:val="hybridMultilevel"/>
    <w:tmpl w:val="4180266C"/>
    <w:lvl w:ilvl="0" w:tplc="0410000F">
      <w:start w:val="1"/>
      <w:numFmt w:val="decimal"/>
      <w:lvlText w:val="%1."/>
      <w:lvlJc w:val="left"/>
      <w:pPr>
        <w:ind w:left="1287" w:hanging="360"/>
      </w:pPr>
    </w:lvl>
    <w:lvl w:ilvl="1" w:tplc="04100019" w:tentative="1">
      <w:start w:val="1"/>
      <w:numFmt w:val="lowerLetter"/>
      <w:lvlText w:val="%2."/>
      <w:lvlJc w:val="left"/>
      <w:pPr>
        <w:ind w:left="2007" w:hanging="360"/>
      </w:pPr>
    </w:lvl>
    <w:lvl w:ilvl="2" w:tplc="0410001B" w:tentative="1">
      <w:start w:val="1"/>
      <w:numFmt w:val="lowerRoman"/>
      <w:lvlText w:val="%3."/>
      <w:lvlJc w:val="right"/>
      <w:pPr>
        <w:ind w:left="2727" w:hanging="180"/>
      </w:pPr>
    </w:lvl>
    <w:lvl w:ilvl="3" w:tplc="0410000F" w:tentative="1">
      <w:start w:val="1"/>
      <w:numFmt w:val="decimal"/>
      <w:lvlText w:val="%4."/>
      <w:lvlJc w:val="left"/>
      <w:pPr>
        <w:ind w:left="3447" w:hanging="360"/>
      </w:pPr>
    </w:lvl>
    <w:lvl w:ilvl="4" w:tplc="04100019" w:tentative="1">
      <w:start w:val="1"/>
      <w:numFmt w:val="lowerLetter"/>
      <w:lvlText w:val="%5."/>
      <w:lvlJc w:val="left"/>
      <w:pPr>
        <w:ind w:left="4167" w:hanging="360"/>
      </w:pPr>
    </w:lvl>
    <w:lvl w:ilvl="5" w:tplc="0410001B" w:tentative="1">
      <w:start w:val="1"/>
      <w:numFmt w:val="lowerRoman"/>
      <w:lvlText w:val="%6."/>
      <w:lvlJc w:val="right"/>
      <w:pPr>
        <w:ind w:left="4887" w:hanging="180"/>
      </w:pPr>
    </w:lvl>
    <w:lvl w:ilvl="6" w:tplc="0410000F" w:tentative="1">
      <w:start w:val="1"/>
      <w:numFmt w:val="decimal"/>
      <w:lvlText w:val="%7."/>
      <w:lvlJc w:val="left"/>
      <w:pPr>
        <w:ind w:left="5607" w:hanging="360"/>
      </w:pPr>
    </w:lvl>
    <w:lvl w:ilvl="7" w:tplc="04100019" w:tentative="1">
      <w:start w:val="1"/>
      <w:numFmt w:val="lowerLetter"/>
      <w:lvlText w:val="%8."/>
      <w:lvlJc w:val="left"/>
      <w:pPr>
        <w:ind w:left="6327" w:hanging="360"/>
      </w:pPr>
    </w:lvl>
    <w:lvl w:ilvl="8" w:tplc="041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999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CB269E0"/>
    <w:multiLevelType w:val="hybridMultilevel"/>
    <w:tmpl w:val="D95E97D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C6717B"/>
    <w:multiLevelType w:val="hybridMultilevel"/>
    <w:tmpl w:val="289C58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7217C1"/>
    <w:multiLevelType w:val="hybridMultilevel"/>
    <w:tmpl w:val="F8F2185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C98653E"/>
    <w:multiLevelType w:val="hybridMultilevel"/>
    <w:tmpl w:val="8C60D2C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931165E"/>
    <w:multiLevelType w:val="hybridMultilevel"/>
    <w:tmpl w:val="955E9E6C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B007293"/>
    <w:multiLevelType w:val="hybridMultilevel"/>
    <w:tmpl w:val="968AA470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3F5977"/>
    <w:multiLevelType w:val="hybridMultilevel"/>
    <w:tmpl w:val="E216058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B967AC"/>
    <w:multiLevelType w:val="hybridMultilevel"/>
    <w:tmpl w:val="EF809DC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B8B0C0F"/>
    <w:multiLevelType w:val="hybridMultilevel"/>
    <w:tmpl w:val="A904A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653EE7"/>
    <w:multiLevelType w:val="hybridMultilevel"/>
    <w:tmpl w:val="54CA586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71C521E"/>
    <w:multiLevelType w:val="hybridMultilevel"/>
    <w:tmpl w:val="DBA00648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839714A"/>
    <w:multiLevelType w:val="hybridMultilevel"/>
    <w:tmpl w:val="01F0B9F4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A2246B6"/>
    <w:multiLevelType w:val="hybridMultilevel"/>
    <w:tmpl w:val="D8BE88CE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FED0262"/>
    <w:multiLevelType w:val="hybridMultilevel"/>
    <w:tmpl w:val="08365FF2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FF76B68"/>
    <w:multiLevelType w:val="hybridMultilevel"/>
    <w:tmpl w:val="8698D4DC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44355777">
    <w:abstractNumId w:val="8"/>
  </w:num>
  <w:num w:numId="2" w16cid:durableId="258607679">
    <w:abstractNumId w:val="12"/>
  </w:num>
  <w:num w:numId="3" w16cid:durableId="1397631624">
    <w:abstractNumId w:val="17"/>
  </w:num>
  <w:num w:numId="4" w16cid:durableId="1150174008">
    <w:abstractNumId w:val="18"/>
  </w:num>
  <w:num w:numId="5" w16cid:durableId="483549676">
    <w:abstractNumId w:val="16"/>
  </w:num>
  <w:num w:numId="6" w16cid:durableId="1054355894">
    <w:abstractNumId w:val="13"/>
  </w:num>
  <w:num w:numId="7" w16cid:durableId="475731728">
    <w:abstractNumId w:val="19"/>
  </w:num>
  <w:num w:numId="8" w16cid:durableId="296109099">
    <w:abstractNumId w:val="9"/>
  </w:num>
  <w:num w:numId="9" w16cid:durableId="1957760413">
    <w:abstractNumId w:val="21"/>
  </w:num>
  <w:num w:numId="10" w16cid:durableId="1336490949">
    <w:abstractNumId w:val="4"/>
  </w:num>
  <w:num w:numId="11" w16cid:durableId="1816992318">
    <w:abstractNumId w:val="20"/>
  </w:num>
  <w:num w:numId="12" w16cid:durableId="923682758">
    <w:abstractNumId w:val="23"/>
  </w:num>
  <w:num w:numId="13" w16cid:durableId="1934779864">
    <w:abstractNumId w:val="15"/>
  </w:num>
  <w:num w:numId="14" w16cid:durableId="657003306">
    <w:abstractNumId w:val="5"/>
  </w:num>
  <w:num w:numId="15" w16cid:durableId="1778058855">
    <w:abstractNumId w:val="14"/>
  </w:num>
  <w:num w:numId="16" w16cid:durableId="1606838445">
    <w:abstractNumId w:val="6"/>
  </w:num>
  <w:num w:numId="17" w16cid:durableId="499928262">
    <w:abstractNumId w:val="22"/>
  </w:num>
  <w:num w:numId="18" w16cid:durableId="1161114260">
    <w:abstractNumId w:val="7"/>
  </w:num>
  <w:num w:numId="19" w16cid:durableId="2116828992">
    <w:abstractNumId w:val="11"/>
  </w:num>
  <w:num w:numId="20" w16cid:durableId="565724525">
    <w:abstractNumId w:val="1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00403"/>
    <w:rsid w:val="000005E5"/>
    <w:rsid w:val="0000149B"/>
    <w:rsid w:val="00001C5D"/>
    <w:rsid w:val="00002191"/>
    <w:rsid w:val="00002368"/>
    <w:rsid w:val="0000282C"/>
    <w:rsid w:val="00003652"/>
    <w:rsid w:val="00004464"/>
    <w:rsid w:val="0000502B"/>
    <w:rsid w:val="00005314"/>
    <w:rsid w:val="00005E7E"/>
    <w:rsid w:val="00007529"/>
    <w:rsid w:val="00011D28"/>
    <w:rsid w:val="0001213C"/>
    <w:rsid w:val="00012DF2"/>
    <w:rsid w:val="00012F30"/>
    <w:rsid w:val="00012FFB"/>
    <w:rsid w:val="00013140"/>
    <w:rsid w:val="000131CA"/>
    <w:rsid w:val="000134DF"/>
    <w:rsid w:val="00013806"/>
    <w:rsid w:val="000145C2"/>
    <w:rsid w:val="00014C74"/>
    <w:rsid w:val="0001519D"/>
    <w:rsid w:val="000154DF"/>
    <w:rsid w:val="0001596F"/>
    <w:rsid w:val="00015D69"/>
    <w:rsid w:val="000164E7"/>
    <w:rsid w:val="00016B18"/>
    <w:rsid w:val="00017FB5"/>
    <w:rsid w:val="0002005C"/>
    <w:rsid w:val="00020A52"/>
    <w:rsid w:val="00021B0B"/>
    <w:rsid w:val="0002268B"/>
    <w:rsid w:val="00022880"/>
    <w:rsid w:val="000233FF"/>
    <w:rsid w:val="00023FF5"/>
    <w:rsid w:val="000249BE"/>
    <w:rsid w:val="00024A64"/>
    <w:rsid w:val="000252D4"/>
    <w:rsid w:val="000257F3"/>
    <w:rsid w:val="0002582A"/>
    <w:rsid w:val="00026061"/>
    <w:rsid w:val="00026FC8"/>
    <w:rsid w:val="00027374"/>
    <w:rsid w:val="0002746C"/>
    <w:rsid w:val="00027FA8"/>
    <w:rsid w:val="00030BA2"/>
    <w:rsid w:val="00031C89"/>
    <w:rsid w:val="00032637"/>
    <w:rsid w:val="0003304B"/>
    <w:rsid w:val="00034419"/>
    <w:rsid w:val="00035202"/>
    <w:rsid w:val="0003667D"/>
    <w:rsid w:val="0003707B"/>
    <w:rsid w:val="00040523"/>
    <w:rsid w:val="00041616"/>
    <w:rsid w:val="00041E52"/>
    <w:rsid w:val="0004252B"/>
    <w:rsid w:val="0004322E"/>
    <w:rsid w:val="00044478"/>
    <w:rsid w:val="000445E2"/>
    <w:rsid w:val="000453BE"/>
    <w:rsid w:val="00045E4C"/>
    <w:rsid w:val="000464EC"/>
    <w:rsid w:val="000467C2"/>
    <w:rsid w:val="00046DD8"/>
    <w:rsid w:val="00046F12"/>
    <w:rsid w:val="000474E9"/>
    <w:rsid w:val="0005019C"/>
    <w:rsid w:val="000504A0"/>
    <w:rsid w:val="00050ABD"/>
    <w:rsid w:val="00051098"/>
    <w:rsid w:val="0005367D"/>
    <w:rsid w:val="00054071"/>
    <w:rsid w:val="0005410E"/>
    <w:rsid w:val="00054357"/>
    <w:rsid w:val="00054771"/>
    <w:rsid w:val="00054F84"/>
    <w:rsid w:val="000557C8"/>
    <w:rsid w:val="000565F3"/>
    <w:rsid w:val="0005713B"/>
    <w:rsid w:val="00061B32"/>
    <w:rsid w:val="00061C90"/>
    <w:rsid w:val="0006203C"/>
    <w:rsid w:val="00062AE3"/>
    <w:rsid w:val="00062CAE"/>
    <w:rsid w:val="000638B2"/>
    <w:rsid w:val="00063FAC"/>
    <w:rsid w:val="000641FA"/>
    <w:rsid w:val="00064CFA"/>
    <w:rsid w:val="00065598"/>
    <w:rsid w:val="00065E95"/>
    <w:rsid w:val="00065F73"/>
    <w:rsid w:val="00066A93"/>
    <w:rsid w:val="00066D63"/>
    <w:rsid w:val="000674F0"/>
    <w:rsid w:val="0006757A"/>
    <w:rsid w:val="0007074E"/>
    <w:rsid w:val="00070848"/>
    <w:rsid w:val="00071159"/>
    <w:rsid w:val="000720A3"/>
    <w:rsid w:val="00073522"/>
    <w:rsid w:val="00073889"/>
    <w:rsid w:val="00073FDD"/>
    <w:rsid w:val="00074240"/>
    <w:rsid w:val="000750C0"/>
    <w:rsid w:val="0007539B"/>
    <w:rsid w:val="00075400"/>
    <w:rsid w:val="00075439"/>
    <w:rsid w:val="00075630"/>
    <w:rsid w:val="00075EBE"/>
    <w:rsid w:val="000768E3"/>
    <w:rsid w:val="000772F2"/>
    <w:rsid w:val="000773DB"/>
    <w:rsid w:val="000779A5"/>
    <w:rsid w:val="00077CAC"/>
    <w:rsid w:val="00080135"/>
    <w:rsid w:val="00080521"/>
    <w:rsid w:val="0008064E"/>
    <w:rsid w:val="000809A1"/>
    <w:rsid w:val="00080AC5"/>
    <w:rsid w:val="00081FC8"/>
    <w:rsid w:val="00082FF6"/>
    <w:rsid w:val="00083E62"/>
    <w:rsid w:val="00084BC6"/>
    <w:rsid w:val="000850CC"/>
    <w:rsid w:val="0008546E"/>
    <w:rsid w:val="00085F38"/>
    <w:rsid w:val="00086B1A"/>
    <w:rsid w:val="00086DB2"/>
    <w:rsid w:val="00087095"/>
    <w:rsid w:val="000872B1"/>
    <w:rsid w:val="00087C7E"/>
    <w:rsid w:val="0009009F"/>
    <w:rsid w:val="00091C1C"/>
    <w:rsid w:val="00092524"/>
    <w:rsid w:val="00093773"/>
    <w:rsid w:val="0009379A"/>
    <w:rsid w:val="00093D9B"/>
    <w:rsid w:val="000953A9"/>
    <w:rsid w:val="000956B5"/>
    <w:rsid w:val="00095725"/>
    <w:rsid w:val="0009694B"/>
    <w:rsid w:val="00097241"/>
    <w:rsid w:val="00097EC4"/>
    <w:rsid w:val="00097F64"/>
    <w:rsid w:val="000A0FB5"/>
    <w:rsid w:val="000A24F2"/>
    <w:rsid w:val="000A2DC9"/>
    <w:rsid w:val="000A4222"/>
    <w:rsid w:val="000A4430"/>
    <w:rsid w:val="000A4C5D"/>
    <w:rsid w:val="000A4C97"/>
    <w:rsid w:val="000A4D0C"/>
    <w:rsid w:val="000A5632"/>
    <w:rsid w:val="000A5A32"/>
    <w:rsid w:val="000A5F2E"/>
    <w:rsid w:val="000A6D0D"/>
    <w:rsid w:val="000A7628"/>
    <w:rsid w:val="000B0019"/>
    <w:rsid w:val="000B14F6"/>
    <w:rsid w:val="000B1E2D"/>
    <w:rsid w:val="000B1E53"/>
    <w:rsid w:val="000B21F2"/>
    <w:rsid w:val="000B2209"/>
    <w:rsid w:val="000B24CC"/>
    <w:rsid w:val="000B2B2B"/>
    <w:rsid w:val="000B2DF6"/>
    <w:rsid w:val="000B4CD9"/>
    <w:rsid w:val="000B4F62"/>
    <w:rsid w:val="000B55C9"/>
    <w:rsid w:val="000B5A5F"/>
    <w:rsid w:val="000B5E5B"/>
    <w:rsid w:val="000B636E"/>
    <w:rsid w:val="000B6921"/>
    <w:rsid w:val="000B6EB2"/>
    <w:rsid w:val="000B7EBD"/>
    <w:rsid w:val="000C05EF"/>
    <w:rsid w:val="000C1361"/>
    <w:rsid w:val="000C2419"/>
    <w:rsid w:val="000C2BC4"/>
    <w:rsid w:val="000C2F7A"/>
    <w:rsid w:val="000C373B"/>
    <w:rsid w:val="000C38AD"/>
    <w:rsid w:val="000C38CB"/>
    <w:rsid w:val="000C4964"/>
    <w:rsid w:val="000C538F"/>
    <w:rsid w:val="000C560F"/>
    <w:rsid w:val="000C5779"/>
    <w:rsid w:val="000C5893"/>
    <w:rsid w:val="000C5DE6"/>
    <w:rsid w:val="000C622B"/>
    <w:rsid w:val="000C644F"/>
    <w:rsid w:val="000C689F"/>
    <w:rsid w:val="000C6CC9"/>
    <w:rsid w:val="000C739E"/>
    <w:rsid w:val="000C7CA3"/>
    <w:rsid w:val="000D00A9"/>
    <w:rsid w:val="000D0664"/>
    <w:rsid w:val="000D08C8"/>
    <w:rsid w:val="000D0CD4"/>
    <w:rsid w:val="000D0F6C"/>
    <w:rsid w:val="000D1118"/>
    <w:rsid w:val="000D1141"/>
    <w:rsid w:val="000D2184"/>
    <w:rsid w:val="000D2800"/>
    <w:rsid w:val="000D2D18"/>
    <w:rsid w:val="000D339F"/>
    <w:rsid w:val="000D33F0"/>
    <w:rsid w:val="000D33F6"/>
    <w:rsid w:val="000D3750"/>
    <w:rsid w:val="000D3803"/>
    <w:rsid w:val="000D397F"/>
    <w:rsid w:val="000D3EA5"/>
    <w:rsid w:val="000D4768"/>
    <w:rsid w:val="000D4849"/>
    <w:rsid w:val="000D48C0"/>
    <w:rsid w:val="000D4B23"/>
    <w:rsid w:val="000D4E29"/>
    <w:rsid w:val="000D5770"/>
    <w:rsid w:val="000D5D41"/>
    <w:rsid w:val="000D64DE"/>
    <w:rsid w:val="000D654C"/>
    <w:rsid w:val="000D7624"/>
    <w:rsid w:val="000D7843"/>
    <w:rsid w:val="000E1021"/>
    <w:rsid w:val="000E1BF0"/>
    <w:rsid w:val="000E1E8A"/>
    <w:rsid w:val="000E2129"/>
    <w:rsid w:val="000E2283"/>
    <w:rsid w:val="000E2677"/>
    <w:rsid w:val="000E2E00"/>
    <w:rsid w:val="000E4CB4"/>
    <w:rsid w:val="000E56F2"/>
    <w:rsid w:val="000E5C86"/>
    <w:rsid w:val="000E7941"/>
    <w:rsid w:val="000E7F30"/>
    <w:rsid w:val="000F01AC"/>
    <w:rsid w:val="000F0542"/>
    <w:rsid w:val="000F0B0B"/>
    <w:rsid w:val="000F16C6"/>
    <w:rsid w:val="000F2819"/>
    <w:rsid w:val="000F284B"/>
    <w:rsid w:val="000F2B4A"/>
    <w:rsid w:val="000F34A2"/>
    <w:rsid w:val="000F356B"/>
    <w:rsid w:val="000F3766"/>
    <w:rsid w:val="000F3D94"/>
    <w:rsid w:val="000F418A"/>
    <w:rsid w:val="000F430D"/>
    <w:rsid w:val="000F4545"/>
    <w:rsid w:val="000F4964"/>
    <w:rsid w:val="000F4A53"/>
    <w:rsid w:val="000F4E4E"/>
    <w:rsid w:val="000F5557"/>
    <w:rsid w:val="000F5775"/>
    <w:rsid w:val="000F5857"/>
    <w:rsid w:val="000F5BF5"/>
    <w:rsid w:val="000F5DA4"/>
    <w:rsid w:val="000F6736"/>
    <w:rsid w:val="000F6F24"/>
    <w:rsid w:val="000F6F3B"/>
    <w:rsid w:val="000F73E4"/>
    <w:rsid w:val="000F7E92"/>
    <w:rsid w:val="00100631"/>
    <w:rsid w:val="00101128"/>
    <w:rsid w:val="001012E9"/>
    <w:rsid w:val="0010255C"/>
    <w:rsid w:val="00103759"/>
    <w:rsid w:val="001037E2"/>
    <w:rsid w:val="00103948"/>
    <w:rsid w:val="00103C0B"/>
    <w:rsid w:val="0010457D"/>
    <w:rsid w:val="001047A5"/>
    <w:rsid w:val="00105328"/>
    <w:rsid w:val="00105D9B"/>
    <w:rsid w:val="001067EE"/>
    <w:rsid w:val="0010699C"/>
    <w:rsid w:val="00107644"/>
    <w:rsid w:val="00107975"/>
    <w:rsid w:val="00110362"/>
    <w:rsid w:val="001106DB"/>
    <w:rsid w:val="00110800"/>
    <w:rsid w:val="0011103C"/>
    <w:rsid w:val="001112B7"/>
    <w:rsid w:val="00111BE5"/>
    <w:rsid w:val="001123F0"/>
    <w:rsid w:val="001124F6"/>
    <w:rsid w:val="00112513"/>
    <w:rsid w:val="001127E3"/>
    <w:rsid w:val="00112E03"/>
    <w:rsid w:val="00112E21"/>
    <w:rsid w:val="00112F1C"/>
    <w:rsid w:val="00113753"/>
    <w:rsid w:val="00113D82"/>
    <w:rsid w:val="00114568"/>
    <w:rsid w:val="001146ED"/>
    <w:rsid w:val="001149AF"/>
    <w:rsid w:val="0011594C"/>
    <w:rsid w:val="001161DA"/>
    <w:rsid w:val="001168AF"/>
    <w:rsid w:val="001171E2"/>
    <w:rsid w:val="00117735"/>
    <w:rsid w:val="00117EC0"/>
    <w:rsid w:val="001211BC"/>
    <w:rsid w:val="00121386"/>
    <w:rsid w:val="0012186E"/>
    <w:rsid w:val="001218E2"/>
    <w:rsid w:val="00122120"/>
    <w:rsid w:val="0012266C"/>
    <w:rsid w:val="00122B7E"/>
    <w:rsid w:val="00122C16"/>
    <w:rsid w:val="0012358A"/>
    <w:rsid w:val="0012428F"/>
    <w:rsid w:val="001242B0"/>
    <w:rsid w:val="001251B3"/>
    <w:rsid w:val="00125FAE"/>
    <w:rsid w:val="001264FB"/>
    <w:rsid w:val="00126C6F"/>
    <w:rsid w:val="00126F04"/>
    <w:rsid w:val="00126F94"/>
    <w:rsid w:val="001302FB"/>
    <w:rsid w:val="00131610"/>
    <w:rsid w:val="001318C9"/>
    <w:rsid w:val="00131B5C"/>
    <w:rsid w:val="00131C60"/>
    <w:rsid w:val="00132048"/>
    <w:rsid w:val="00132A63"/>
    <w:rsid w:val="001331B0"/>
    <w:rsid w:val="001339E4"/>
    <w:rsid w:val="00133C2E"/>
    <w:rsid w:val="001344B7"/>
    <w:rsid w:val="00134569"/>
    <w:rsid w:val="0013486B"/>
    <w:rsid w:val="00134F41"/>
    <w:rsid w:val="00135264"/>
    <w:rsid w:val="00135A95"/>
    <w:rsid w:val="00135E63"/>
    <w:rsid w:val="001362F1"/>
    <w:rsid w:val="001366BD"/>
    <w:rsid w:val="00136CD1"/>
    <w:rsid w:val="00136CFA"/>
    <w:rsid w:val="00137045"/>
    <w:rsid w:val="0013752C"/>
    <w:rsid w:val="00137966"/>
    <w:rsid w:val="00137F5D"/>
    <w:rsid w:val="00140170"/>
    <w:rsid w:val="00140D23"/>
    <w:rsid w:val="00140EE6"/>
    <w:rsid w:val="001413AF"/>
    <w:rsid w:val="001417A8"/>
    <w:rsid w:val="001419A0"/>
    <w:rsid w:val="00143647"/>
    <w:rsid w:val="00144C6E"/>
    <w:rsid w:val="001453E0"/>
    <w:rsid w:val="0014574D"/>
    <w:rsid w:val="00145829"/>
    <w:rsid w:val="001464BB"/>
    <w:rsid w:val="0014675D"/>
    <w:rsid w:val="001467F4"/>
    <w:rsid w:val="00147183"/>
    <w:rsid w:val="001471D5"/>
    <w:rsid w:val="001475D6"/>
    <w:rsid w:val="00147F75"/>
    <w:rsid w:val="001501E5"/>
    <w:rsid w:val="00150540"/>
    <w:rsid w:val="00150D54"/>
    <w:rsid w:val="00151395"/>
    <w:rsid w:val="00151ADC"/>
    <w:rsid w:val="001561F3"/>
    <w:rsid w:val="00156218"/>
    <w:rsid w:val="0015696D"/>
    <w:rsid w:val="00156A0D"/>
    <w:rsid w:val="00157ADC"/>
    <w:rsid w:val="001602B3"/>
    <w:rsid w:val="00160835"/>
    <w:rsid w:val="001609BC"/>
    <w:rsid w:val="00160F77"/>
    <w:rsid w:val="0016140C"/>
    <w:rsid w:val="0016151C"/>
    <w:rsid w:val="001619A3"/>
    <w:rsid w:val="00161C61"/>
    <w:rsid w:val="00162228"/>
    <w:rsid w:val="00162A5D"/>
    <w:rsid w:val="001634B5"/>
    <w:rsid w:val="0016388A"/>
    <w:rsid w:val="00163A3A"/>
    <w:rsid w:val="00163A77"/>
    <w:rsid w:val="00163CB5"/>
    <w:rsid w:val="0016401B"/>
    <w:rsid w:val="001650A6"/>
    <w:rsid w:val="00165F25"/>
    <w:rsid w:val="001666EA"/>
    <w:rsid w:val="00166A35"/>
    <w:rsid w:val="00166C1F"/>
    <w:rsid w:val="00167292"/>
    <w:rsid w:val="00170121"/>
    <w:rsid w:val="001703DC"/>
    <w:rsid w:val="0017076A"/>
    <w:rsid w:val="00170CFF"/>
    <w:rsid w:val="001717C2"/>
    <w:rsid w:val="00172033"/>
    <w:rsid w:val="001720C7"/>
    <w:rsid w:val="0017251F"/>
    <w:rsid w:val="00172691"/>
    <w:rsid w:val="00172706"/>
    <w:rsid w:val="001727B2"/>
    <w:rsid w:val="00173D76"/>
    <w:rsid w:val="0017417D"/>
    <w:rsid w:val="001741C1"/>
    <w:rsid w:val="00174F66"/>
    <w:rsid w:val="00175503"/>
    <w:rsid w:val="00175540"/>
    <w:rsid w:val="00175773"/>
    <w:rsid w:val="00175AA7"/>
    <w:rsid w:val="001765AE"/>
    <w:rsid w:val="00176BAE"/>
    <w:rsid w:val="00177438"/>
    <w:rsid w:val="00177823"/>
    <w:rsid w:val="00177B68"/>
    <w:rsid w:val="001802E9"/>
    <w:rsid w:val="00181E49"/>
    <w:rsid w:val="00182CAD"/>
    <w:rsid w:val="00183C4A"/>
    <w:rsid w:val="00183C50"/>
    <w:rsid w:val="00183F70"/>
    <w:rsid w:val="0018524A"/>
    <w:rsid w:val="001854AD"/>
    <w:rsid w:val="00185BDB"/>
    <w:rsid w:val="00185C3F"/>
    <w:rsid w:val="0018601A"/>
    <w:rsid w:val="001862FC"/>
    <w:rsid w:val="00186588"/>
    <w:rsid w:val="001866F8"/>
    <w:rsid w:val="0019091E"/>
    <w:rsid w:val="00190A85"/>
    <w:rsid w:val="00190E10"/>
    <w:rsid w:val="00191B7E"/>
    <w:rsid w:val="00191F8B"/>
    <w:rsid w:val="00192035"/>
    <w:rsid w:val="00192360"/>
    <w:rsid w:val="00193184"/>
    <w:rsid w:val="00193B06"/>
    <w:rsid w:val="00193D55"/>
    <w:rsid w:val="00193FD6"/>
    <w:rsid w:val="0019602B"/>
    <w:rsid w:val="0019668F"/>
    <w:rsid w:val="00196CFD"/>
    <w:rsid w:val="0019737E"/>
    <w:rsid w:val="00197B31"/>
    <w:rsid w:val="00197FD2"/>
    <w:rsid w:val="001A0079"/>
    <w:rsid w:val="001A04F9"/>
    <w:rsid w:val="001A0AA8"/>
    <w:rsid w:val="001A1739"/>
    <w:rsid w:val="001A18CA"/>
    <w:rsid w:val="001A1F6F"/>
    <w:rsid w:val="001A21C2"/>
    <w:rsid w:val="001A2A3B"/>
    <w:rsid w:val="001A36DC"/>
    <w:rsid w:val="001A398D"/>
    <w:rsid w:val="001A4245"/>
    <w:rsid w:val="001A4B29"/>
    <w:rsid w:val="001A4FC4"/>
    <w:rsid w:val="001A5A78"/>
    <w:rsid w:val="001A635E"/>
    <w:rsid w:val="001A67B0"/>
    <w:rsid w:val="001A6B96"/>
    <w:rsid w:val="001A709B"/>
    <w:rsid w:val="001A726B"/>
    <w:rsid w:val="001B014E"/>
    <w:rsid w:val="001B0D88"/>
    <w:rsid w:val="001B1067"/>
    <w:rsid w:val="001B1095"/>
    <w:rsid w:val="001B23A6"/>
    <w:rsid w:val="001B2436"/>
    <w:rsid w:val="001B3436"/>
    <w:rsid w:val="001B3E05"/>
    <w:rsid w:val="001B4491"/>
    <w:rsid w:val="001B4CCB"/>
    <w:rsid w:val="001B4EF1"/>
    <w:rsid w:val="001B500F"/>
    <w:rsid w:val="001B5351"/>
    <w:rsid w:val="001B5B2D"/>
    <w:rsid w:val="001B5D7C"/>
    <w:rsid w:val="001B692E"/>
    <w:rsid w:val="001B6CE4"/>
    <w:rsid w:val="001B7AD4"/>
    <w:rsid w:val="001C105D"/>
    <w:rsid w:val="001C13E4"/>
    <w:rsid w:val="001C16BA"/>
    <w:rsid w:val="001C1D48"/>
    <w:rsid w:val="001C1E13"/>
    <w:rsid w:val="001C2121"/>
    <w:rsid w:val="001C229D"/>
    <w:rsid w:val="001C24C2"/>
    <w:rsid w:val="001C2898"/>
    <w:rsid w:val="001C3468"/>
    <w:rsid w:val="001C4D59"/>
    <w:rsid w:val="001C55C9"/>
    <w:rsid w:val="001C6326"/>
    <w:rsid w:val="001C688A"/>
    <w:rsid w:val="001C6A24"/>
    <w:rsid w:val="001C7137"/>
    <w:rsid w:val="001C78DB"/>
    <w:rsid w:val="001D0922"/>
    <w:rsid w:val="001D092D"/>
    <w:rsid w:val="001D0962"/>
    <w:rsid w:val="001D14C8"/>
    <w:rsid w:val="001D14CE"/>
    <w:rsid w:val="001D1557"/>
    <w:rsid w:val="001D1B72"/>
    <w:rsid w:val="001D2139"/>
    <w:rsid w:val="001D2640"/>
    <w:rsid w:val="001D29A6"/>
    <w:rsid w:val="001D2A51"/>
    <w:rsid w:val="001D2D24"/>
    <w:rsid w:val="001D3361"/>
    <w:rsid w:val="001D3C2F"/>
    <w:rsid w:val="001D44ED"/>
    <w:rsid w:val="001D49D0"/>
    <w:rsid w:val="001D4C5C"/>
    <w:rsid w:val="001D5675"/>
    <w:rsid w:val="001D5A89"/>
    <w:rsid w:val="001D6592"/>
    <w:rsid w:val="001D6D0E"/>
    <w:rsid w:val="001D7240"/>
    <w:rsid w:val="001D7458"/>
    <w:rsid w:val="001D750E"/>
    <w:rsid w:val="001D7998"/>
    <w:rsid w:val="001E0061"/>
    <w:rsid w:val="001E0279"/>
    <w:rsid w:val="001E0FDE"/>
    <w:rsid w:val="001E1AD0"/>
    <w:rsid w:val="001E1D0C"/>
    <w:rsid w:val="001E1D36"/>
    <w:rsid w:val="001E2D5E"/>
    <w:rsid w:val="001E360E"/>
    <w:rsid w:val="001E36F7"/>
    <w:rsid w:val="001E3B2F"/>
    <w:rsid w:val="001E4016"/>
    <w:rsid w:val="001E4FB8"/>
    <w:rsid w:val="001E531B"/>
    <w:rsid w:val="001E6588"/>
    <w:rsid w:val="001E7BD1"/>
    <w:rsid w:val="001F0673"/>
    <w:rsid w:val="001F09F0"/>
    <w:rsid w:val="001F0B28"/>
    <w:rsid w:val="001F0CC4"/>
    <w:rsid w:val="001F1D66"/>
    <w:rsid w:val="001F3FCA"/>
    <w:rsid w:val="001F4B6E"/>
    <w:rsid w:val="001F4E1C"/>
    <w:rsid w:val="001F5305"/>
    <w:rsid w:val="001F6234"/>
    <w:rsid w:val="001F69F5"/>
    <w:rsid w:val="001F6CE7"/>
    <w:rsid w:val="001F6EC7"/>
    <w:rsid w:val="001F723C"/>
    <w:rsid w:val="001F7C8C"/>
    <w:rsid w:val="00201842"/>
    <w:rsid w:val="00202494"/>
    <w:rsid w:val="00202751"/>
    <w:rsid w:val="002029E8"/>
    <w:rsid w:val="00202D22"/>
    <w:rsid w:val="00202EC8"/>
    <w:rsid w:val="00202F93"/>
    <w:rsid w:val="00203207"/>
    <w:rsid w:val="0020325A"/>
    <w:rsid w:val="002033FE"/>
    <w:rsid w:val="00204C73"/>
    <w:rsid w:val="00204CDF"/>
    <w:rsid w:val="002074AD"/>
    <w:rsid w:val="00207D3F"/>
    <w:rsid w:val="00207E0C"/>
    <w:rsid w:val="00210853"/>
    <w:rsid w:val="002118D7"/>
    <w:rsid w:val="00212C72"/>
    <w:rsid w:val="00212F39"/>
    <w:rsid w:val="002133CD"/>
    <w:rsid w:val="00213755"/>
    <w:rsid w:val="00214AC2"/>
    <w:rsid w:val="00214C22"/>
    <w:rsid w:val="00214FE8"/>
    <w:rsid w:val="0021505E"/>
    <w:rsid w:val="00215307"/>
    <w:rsid w:val="0021598F"/>
    <w:rsid w:val="00215C1E"/>
    <w:rsid w:val="00215E8A"/>
    <w:rsid w:val="00216D72"/>
    <w:rsid w:val="002170D4"/>
    <w:rsid w:val="00217A87"/>
    <w:rsid w:val="00220488"/>
    <w:rsid w:val="00220894"/>
    <w:rsid w:val="00221088"/>
    <w:rsid w:val="0022164F"/>
    <w:rsid w:val="002220C3"/>
    <w:rsid w:val="002224AB"/>
    <w:rsid w:val="00222895"/>
    <w:rsid w:val="00222ACB"/>
    <w:rsid w:val="00222E46"/>
    <w:rsid w:val="002230E5"/>
    <w:rsid w:val="00223C8F"/>
    <w:rsid w:val="0022452D"/>
    <w:rsid w:val="00224B04"/>
    <w:rsid w:val="00225300"/>
    <w:rsid w:val="00225578"/>
    <w:rsid w:val="00225B4F"/>
    <w:rsid w:val="002276B7"/>
    <w:rsid w:val="00227FE3"/>
    <w:rsid w:val="002308E3"/>
    <w:rsid w:val="002309F4"/>
    <w:rsid w:val="00230BF4"/>
    <w:rsid w:val="002315D3"/>
    <w:rsid w:val="002325B9"/>
    <w:rsid w:val="00233782"/>
    <w:rsid w:val="00233890"/>
    <w:rsid w:val="00234705"/>
    <w:rsid w:val="0023479B"/>
    <w:rsid w:val="00234AC4"/>
    <w:rsid w:val="00234EAB"/>
    <w:rsid w:val="00234F4E"/>
    <w:rsid w:val="00234FB6"/>
    <w:rsid w:val="00235617"/>
    <w:rsid w:val="002369BE"/>
    <w:rsid w:val="002407D5"/>
    <w:rsid w:val="00241EC4"/>
    <w:rsid w:val="002428C5"/>
    <w:rsid w:val="00242C6E"/>
    <w:rsid w:val="00242F1B"/>
    <w:rsid w:val="00243047"/>
    <w:rsid w:val="0024327A"/>
    <w:rsid w:val="0024350B"/>
    <w:rsid w:val="002435DF"/>
    <w:rsid w:val="00243D27"/>
    <w:rsid w:val="00244971"/>
    <w:rsid w:val="00246132"/>
    <w:rsid w:val="0024640C"/>
    <w:rsid w:val="002478D5"/>
    <w:rsid w:val="00250DA9"/>
    <w:rsid w:val="00250F24"/>
    <w:rsid w:val="00251A83"/>
    <w:rsid w:val="00251C21"/>
    <w:rsid w:val="00251D75"/>
    <w:rsid w:val="00251DCD"/>
    <w:rsid w:val="00252103"/>
    <w:rsid w:val="00253461"/>
    <w:rsid w:val="0025383C"/>
    <w:rsid w:val="002547A2"/>
    <w:rsid w:val="00254B82"/>
    <w:rsid w:val="00254E46"/>
    <w:rsid w:val="002567BF"/>
    <w:rsid w:val="00256F30"/>
    <w:rsid w:val="00256FC6"/>
    <w:rsid w:val="0025783C"/>
    <w:rsid w:val="002602D1"/>
    <w:rsid w:val="00260903"/>
    <w:rsid w:val="0026158E"/>
    <w:rsid w:val="002620BF"/>
    <w:rsid w:val="00262A81"/>
    <w:rsid w:val="00262B85"/>
    <w:rsid w:val="00262CC8"/>
    <w:rsid w:val="00262DF8"/>
    <w:rsid w:val="0026350A"/>
    <w:rsid w:val="00264383"/>
    <w:rsid w:val="00264628"/>
    <w:rsid w:val="00264762"/>
    <w:rsid w:val="00264A2F"/>
    <w:rsid w:val="00265398"/>
    <w:rsid w:val="00265B74"/>
    <w:rsid w:val="00265F33"/>
    <w:rsid w:val="00266379"/>
    <w:rsid w:val="00267728"/>
    <w:rsid w:val="00267CE9"/>
    <w:rsid w:val="00270586"/>
    <w:rsid w:val="002713D8"/>
    <w:rsid w:val="002713E0"/>
    <w:rsid w:val="0027236E"/>
    <w:rsid w:val="00272E07"/>
    <w:rsid w:val="002733B9"/>
    <w:rsid w:val="0027382D"/>
    <w:rsid w:val="00273B21"/>
    <w:rsid w:val="00273F14"/>
    <w:rsid w:val="0027435E"/>
    <w:rsid w:val="002750EC"/>
    <w:rsid w:val="002757D8"/>
    <w:rsid w:val="00275853"/>
    <w:rsid w:val="002759D5"/>
    <w:rsid w:val="00275B44"/>
    <w:rsid w:val="00276144"/>
    <w:rsid w:val="0027637F"/>
    <w:rsid w:val="00276621"/>
    <w:rsid w:val="00276ADF"/>
    <w:rsid w:val="00277371"/>
    <w:rsid w:val="00277AB0"/>
    <w:rsid w:val="002808D1"/>
    <w:rsid w:val="00280D5A"/>
    <w:rsid w:val="002813DB"/>
    <w:rsid w:val="00283E76"/>
    <w:rsid w:val="0028598A"/>
    <w:rsid w:val="00285D44"/>
    <w:rsid w:val="00285EAD"/>
    <w:rsid w:val="00286621"/>
    <w:rsid w:val="0028795F"/>
    <w:rsid w:val="00290266"/>
    <w:rsid w:val="00290631"/>
    <w:rsid w:val="00290CC9"/>
    <w:rsid w:val="00291014"/>
    <w:rsid w:val="0029135D"/>
    <w:rsid w:val="00291E4D"/>
    <w:rsid w:val="00291EDF"/>
    <w:rsid w:val="00293422"/>
    <w:rsid w:val="002935FD"/>
    <w:rsid w:val="002939A1"/>
    <w:rsid w:val="00295890"/>
    <w:rsid w:val="00295CF7"/>
    <w:rsid w:val="0029654E"/>
    <w:rsid w:val="00297293"/>
    <w:rsid w:val="0029756A"/>
    <w:rsid w:val="002A0D5D"/>
    <w:rsid w:val="002A16F0"/>
    <w:rsid w:val="002A179F"/>
    <w:rsid w:val="002A1D41"/>
    <w:rsid w:val="002A23C0"/>
    <w:rsid w:val="002A27E8"/>
    <w:rsid w:val="002A2EDD"/>
    <w:rsid w:val="002A33A9"/>
    <w:rsid w:val="002A3683"/>
    <w:rsid w:val="002A3D6C"/>
    <w:rsid w:val="002A3F5D"/>
    <w:rsid w:val="002A464A"/>
    <w:rsid w:val="002A48D8"/>
    <w:rsid w:val="002A4D75"/>
    <w:rsid w:val="002A4E14"/>
    <w:rsid w:val="002A58AF"/>
    <w:rsid w:val="002A5ED8"/>
    <w:rsid w:val="002A72BC"/>
    <w:rsid w:val="002A75C2"/>
    <w:rsid w:val="002A7C1E"/>
    <w:rsid w:val="002B038A"/>
    <w:rsid w:val="002B0EB8"/>
    <w:rsid w:val="002B24E2"/>
    <w:rsid w:val="002B2588"/>
    <w:rsid w:val="002B283E"/>
    <w:rsid w:val="002B2AAF"/>
    <w:rsid w:val="002B3582"/>
    <w:rsid w:val="002B39D3"/>
    <w:rsid w:val="002B3E83"/>
    <w:rsid w:val="002B4A2D"/>
    <w:rsid w:val="002B50B5"/>
    <w:rsid w:val="002B516A"/>
    <w:rsid w:val="002B55B8"/>
    <w:rsid w:val="002B55D9"/>
    <w:rsid w:val="002B674F"/>
    <w:rsid w:val="002B6984"/>
    <w:rsid w:val="002B7132"/>
    <w:rsid w:val="002B7704"/>
    <w:rsid w:val="002C053A"/>
    <w:rsid w:val="002C1626"/>
    <w:rsid w:val="002C18AD"/>
    <w:rsid w:val="002C1E7F"/>
    <w:rsid w:val="002C24CE"/>
    <w:rsid w:val="002C2992"/>
    <w:rsid w:val="002C2E87"/>
    <w:rsid w:val="002C3001"/>
    <w:rsid w:val="002C36DD"/>
    <w:rsid w:val="002C426F"/>
    <w:rsid w:val="002C49AA"/>
    <w:rsid w:val="002C4C1C"/>
    <w:rsid w:val="002C4FF9"/>
    <w:rsid w:val="002C50B9"/>
    <w:rsid w:val="002C5367"/>
    <w:rsid w:val="002C54AF"/>
    <w:rsid w:val="002C5755"/>
    <w:rsid w:val="002C5778"/>
    <w:rsid w:val="002C593B"/>
    <w:rsid w:val="002C5C6C"/>
    <w:rsid w:val="002C605E"/>
    <w:rsid w:val="002C6B6B"/>
    <w:rsid w:val="002C6E6B"/>
    <w:rsid w:val="002C7159"/>
    <w:rsid w:val="002C7D38"/>
    <w:rsid w:val="002D03D7"/>
    <w:rsid w:val="002D0512"/>
    <w:rsid w:val="002D06A5"/>
    <w:rsid w:val="002D0EA9"/>
    <w:rsid w:val="002D1E02"/>
    <w:rsid w:val="002D2103"/>
    <w:rsid w:val="002D2D73"/>
    <w:rsid w:val="002D35B2"/>
    <w:rsid w:val="002D390D"/>
    <w:rsid w:val="002D3AC6"/>
    <w:rsid w:val="002D5044"/>
    <w:rsid w:val="002D504B"/>
    <w:rsid w:val="002D5803"/>
    <w:rsid w:val="002D5A04"/>
    <w:rsid w:val="002D6374"/>
    <w:rsid w:val="002D701A"/>
    <w:rsid w:val="002D7354"/>
    <w:rsid w:val="002D787F"/>
    <w:rsid w:val="002E0067"/>
    <w:rsid w:val="002E015A"/>
    <w:rsid w:val="002E045A"/>
    <w:rsid w:val="002E046A"/>
    <w:rsid w:val="002E05D4"/>
    <w:rsid w:val="002E0B92"/>
    <w:rsid w:val="002E1332"/>
    <w:rsid w:val="002E14C3"/>
    <w:rsid w:val="002E2070"/>
    <w:rsid w:val="002E23C2"/>
    <w:rsid w:val="002E2C3A"/>
    <w:rsid w:val="002E362B"/>
    <w:rsid w:val="002E4153"/>
    <w:rsid w:val="002E44F2"/>
    <w:rsid w:val="002E486C"/>
    <w:rsid w:val="002E489C"/>
    <w:rsid w:val="002E5E0B"/>
    <w:rsid w:val="002E6B6D"/>
    <w:rsid w:val="002E6E1B"/>
    <w:rsid w:val="002E72B4"/>
    <w:rsid w:val="002E7BCC"/>
    <w:rsid w:val="002F0A20"/>
    <w:rsid w:val="002F175F"/>
    <w:rsid w:val="002F1BEB"/>
    <w:rsid w:val="002F1D7B"/>
    <w:rsid w:val="002F21B5"/>
    <w:rsid w:val="002F2921"/>
    <w:rsid w:val="002F2A20"/>
    <w:rsid w:val="002F30DC"/>
    <w:rsid w:val="002F5180"/>
    <w:rsid w:val="002F5DA2"/>
    <w:rsid w:val="002F68D4"/>
    <w:rsid w:val="002F711F"/>
    <w:rsid w:val="002F72B7"/>
    <w:rsid w:val="002F7354"/>
    <w:rsid w:val="002F74D6"/>
    <w:rsid w:val="002F7BE9"/>
    <w:rsid w:val="003006CF"/>
    <w:rsid w:val="00300F12"/>
    <w:rsid w:val="00300FDE"/>
    <w:rsid w:val="00301BBF"/>
    <w:rsid w:val="00301C54"/>
    <w:rsid w:val="00301D99"/>
    <w:rsid w:val="00301EBE"/>
    <w:rsid w:val="003025F4"/>
    <w:rsid w:val="00302D1A"/>
    <w:rsid w:val="00302FE7"/>
    <w:rsid w:val="0030326C"/>
    <w:rsid w:val="003039D5"/>
    <w:rsid w:val="00304716"/>
    <w:rsid w:val="00304763"/>
    <w:rsid w:val="0030500E"/>
    <w:rsid w:val="003051FB"/>
    <w:rsid w:val="00305547"/>
    <w:rsid w:val="00305811"/>
    <w:rsid w:val="00305953"/>
    <w:rsid w:val="00306466"/>
    <w:rsid w:val="003066A1"/>
    <w:rsid w:val="00306A6B"/>
    <w:rsid w:val="00307292"/>
    <w:rsid w:val="003074E4"/>
    <w:rsid w:val="00307DBE"/>
    <w:rsid w:val="00310E86"/>
    <w:rsid w:val="00311895"/>
    <w:rsid w:val="003119C9"/>
    <w:rsid w:val="00312F37"/>
    <w:rsid w:val="0031317F"/>
    <w:rsid w:val="00313B07"/>
    <w:rsid w:val="00313F5A"/>
    <w:rsid w:val="003147B2"/>
    <w:rsid w:val="00314DD7"/>
    <w:rsid w:val="00315132"/>
    <w:rsid w:val="0031553E"/>
    <w:rsid w:val="003159FA"/>
    <w:rsid w:val="00315AFE"/>
    <w:rsid w:val="00315FA4"/>
    <w:rsid w:val="003165A1"/>
    <w:rsid w:val="003175F3"/>
    <w:rsid w:val="0031780A"/>
    <w:rsid w:val="00317F25"/>
    <w:rsid w:val="00320BB0"/>
    <w:rsid w:val="00321128"/>
    <w:rsid w:val="003219BF"/>
    <w:rsid w:val="00321C2B"/>
    <w:rsid w:val="0032223E"/>
    <w:rsid w:val="0032263A"/>
    <w:rsid w:val="00322671"/>
    <w:rsid w:val="003227DA"/>
    <w:rsid w:val="00322828"/>
    <w:rsid w:val="00323641"/>
    <w:rsid w:val="003238C6"/>
    <w:rsid w:val="00323955"/>
    <w:rsid w:val="00323EDD"/>
    <w:rsid w:val="003246B8"/>
    <w:rsid w:val="00324997"/>
    <w:rsid w:val="003251AF"/>
    <w:rsid w:val="00325978"/>
    <w:rsid w:val="00325C15"/>
    <w:rsid w:val="0032617B"/>
    <w:rsid w:val="00327861"/>
    <w:rsid w:val="00330C2D"/>
    <w:rsid w:val="003317EC"/>
    <w:rsid w:val="00331ED5"/>
    <w:rsid w:val="003333FF"/>
    <w:rsid w:val="00333A54"/>
    <w:rsid w:val="00333B33"/>
    <w:rsid w:val="003352E4"/>
    <w:rsid w:val="00335833"/>
    <w:rsid w:val="00336371"/>
    <w:rsid w:val="00336C29"/>
    <w:rsid w:val="00340642"/>
    <w:rsid w:val="0034071F"/>
    <w:rsid w:val="0034130F"/>
    <w:rsid w:val="00341765"/>
    <w:rsid w:val="00341ED2"/>
    <w:rsid w:val="003422AD"/>
    <w:rsid w:val="003422C8"/>
    <w:rsid w:val="00342574"/>
    <w:rsid w:val="003428C6"/>
    <w:rsid w:val="00342B36"/>
    <w:rsid w:val="00342E94"/>
    <w:rsid w:val="00343F13"/>
    <w:rsid w:val="00343F73"/>
    <w:rsid w:val="0034409E"/>
    <w:rsid w:val="00344114"/>
    <w:rsid w:val="003450F2"/>
    <w:rsid w:val="003454DA"/>
    <w:rsid w:val="003459FA"/>
    <w:rsid w:val="00345DB3"/>
    <w:rsid w:val="00346496"/>
    <w:rsid w:val="003466B6"/>
    <w:rsid w:val="00346A6D"/>
    <w:rsid w:val="00346A9D"/>
    <w:rsid w:val="00346B88"/>
    <w:rsid w:val="00347817"/>
    <w:rsid w:val="00347835"/>
    <w:rsid w:val="003478F0"/>
    <w:rsid w:val="003507EF"/>
    <w:rsid w:val="00350EBE"/>
    <w:rsid w:val="00351601"/>
    <w:rsid w:val="00351815"/>
    <w:rsid w:val="003524FF"/>
    <w:rsid w:val="00352846"/>
    <w:rsid w:val="003529B5"/>
    <w:rsid w:val="00352E73"/>
    <w:rsid w:val="00353130"/>
    <w:rsid w:val="003532B9"/>
    <w:rsid w:val="003533D6"/>
    <w:rsid w:val="00353719"/>
    <w:rsid w:val="00353EDB"/>
    <w:rsid w:val="003549C5"/>
    <w:rsid w:val="00354C46"/>
    <w:rsid w:val="00354CF9"/>
    <w:rsid w:val="00354E50"/>
    <w:rsid w:val="0035559C"/>
    <w:rsid w:val="00355A13"/>
    <w:rsid w:val="00357268"/>
    <w:rsid w:val="0036155B"/>
    <w:rsid w:val="00361605"/>
    <w:rsid w:val="00361858"/>
    <w:rsid w:val="00361BA9"/>
    <w:rsid w:val="0036348C"/>
    <w:rsid w:val="00364891"/>
    <w:rsid w:val="003655D8"/>
    <w:rsid w:val="00365A3D"/>
    <w:rsid w:val="00367083"/>
    <w:rsid w:val="00367519"/>
    <w:rsid w:val="00367675"/>
    <w:rsid w:val="003676F0"/>
    <w:rsid w:val="0037084C"/>
    <w:rsid w:val="0037095A"/>
    <w:rsid w:val="00370DEC"/>
    <w:rsid w:val="00371680"/>
    <w:rsid w:val="00372686"/>
    <w:rsid w:val="003728F6"/>
    <w:rsid w:val="00372FCC"/>
    <w:rsid w:val="0037403A"/>
    <w:rsid w:val="00374506"/>
    <w:rsid w:val="003745E2"/>
    <w:rsid w:val="003748F8"/>
    <w:rsid w:val="00374BD7"/>
    <w:rsid w:val="003752DC"/>
    <w:rsid w:val="0037575A"/>
    <w:rsid w:val="00375AFF"/>
    <w:rsid w:val="00375C0A"/>
    <w:rsid w:val="003761E5"/>
    <w:rsid w:val="00376EA4"/>
    <w:rsid w:val="00377175"/>
    <w:rsid w:val="00377C5B"/>
    <w:rsid w:val="00377F07"/>
    <w:rsid w:val="00377F10"/>
    <w:rsid w:val="003814CD"/>
    <w:rsid w:val="00381A05"/>
    <w:rsid w:val="00382492"/>
    <w:rsid w:val="003824A9"/>
    <w:rsid w:val="00382812"/>
    <w:rsid w:val="00382E15"/>
    <w:rsid w:val="00383350"/>
    <w:rsid w:val="0038338B"/>
    <w:rsid w:val="00383A2D"/>
    <w:rsid w:val="0038420F"/>
    <w:rsid w:val="0038435B"/>
    <w:rsid w:val="0038446D"/>
    <w:rsid w:val="00384971"/>
    <w:rsid w:val="00384B6C"/>
    <w:rsid w:val="0038591A"/>
    <w:rsid w:val="00385A2F"/>
    <w:rsid w:val="00385C14"/>
    <w:rsid w:val="00386F59"/>
    <w:rsid w:val="00390C50"/>
    <w:rsid w:val="00391429"/>
    <w:rsid w:val="00391748"/>
    <w:rsid w:val="003927E0"/>
    <w:rsid w:val="00392AF2"/>
    <w:rsid w:val="003935E6"/>
    <w:rsid w:val="00393613"/>
    <w:rsid w:val="00393D6C"/>
    <w:rsid w:val="00393DB5"/>
    <w:rsid w:val="00393DC4"/>
    <w:rsid w:val="00393F55"/>
    <w:rsid w:val="003947E5"/>
    <w:rsid w:val="00394A46"/>
    <w:rsid w:val="00394C39"/>
    <w:rsid w:val="00394C5B"/>
    <w:rsid w:val="0039558E"/>
    <w:rsid w:val="0039623C"/>
    <w:rsid w:val="00397B45"/>
    <w:rsid w:val="003A01DB"/>
    <w:rsid w:val="003A024F"/>
    <w:rsid w:val="003A0EFD"/>
    <w:rsid w:val="003A16D2"/>
    <w:rsid w:val="003A1838"/>
    <w:rsid w:val="003A1A9B"/>
    <w:rsid w:val="003A1BC1"/>
    <w:rsid w:val="003A1F74"/>
    <w:rsid w:val="003A22DA"/>
    <w:rsid w:val="003A27B4"/>
    <w:rsid w:val="003A2BB2"/>
    <w:rsid w:val="003A32E0"/>
    <w:rsid w:val="003A3B57"/>
    <w:rsid w:val="003A3CEF"/>
    <w:rsid w:val="003A4531"/>
    <w:rsid w:val="003A45D6"/>
    <w:rsid w:val="003A4E32"/>
    <w:rsid w:val="003A5068"/>
    <w:rsid w:val="003A51E8"/>
    <w:rsid w:val="003A5384"/>
    <w:rsid w:val="003A58BD"/>
    <w:rsid w:val="003A5F5C"/>
    <w:rsid w:val="003A6976"/>
    <w:rsid w:val="003A7410"/>
    <w:rsid w:val="003A75CD"/>
    <w:rsid w:val="003A7688"/>
    <w:rsid w:val="003A7D6D"/>
    <w:rsid w:val="003B03FB"/>
    <w:rsid w:val="003B09DF"/>
    <w:rsid w:val="003B0B64"/>
    <w:rsid w:val="003B28A5"/>
    <w:rsid w:val="003B2D8D"/>
    <w:rsid w:val="003B3040"/>
    <w:rsid w:val="003B3B25"/>
    <w:rsid w:val="003B3CBF"/>
    <w:rsid w:val="003B46C6"/>
    <w:rsid w:val="003B5AC3"/>
    <w:rsid w:val="003B692B"/>
    <w:rsid w:val="003B6F2C"/>
    <w:rsid w:val="003C0A4A"/>
    <w:rsid w:val="003C141C"/>
    <w:rsid w:val="003C1C39"/>
    <w:rsid w:val="003C2493"/>
    <w:rsid w:val="003C2990"/>
    <w:rsid w:val="003C306B"/>
    <w:rsid w:val="003C3453"/>
    <w:rsid w:val="003C368D"/>
    <w:rsid w:val="003C3AC0"/>
    <w:rsid w:val="003C3E42"/>
    <w:rsid w:val="003C44B1"/>
    <w:rsid w:val="003C47E7"/>
    <w:rsid w:val="003C4B1A"/>
    <w:rsid w:val="003C51C6"/>
    <w:rsid w:val="003C5343"/>
    <w:rsid w:val="003C560F"/>
    <w:rsid w:val="003C58E0"/>
    <w:rsid w:val="003C5B21"/>
    <w:rsid w:val="003C5DF6"/>
    <w:rsid w:val="003C69D0"/>
    <w:rsid w:val="003C72A6"/>
    <w:rsid w:val="003C7402"/>
    <w:rsid w:val="003C79EC"/>
    <w:rsid w:val="003C7DD3"/>
    <w:rsid w:val="003D0D12"/>
    <w:rsid w:val="003D1117"/>
    <w:rsid w:val="003D1DA7"/>
    <w:rsid w:val="003D1FD3"/>
    <w:rsid w:val="003D27AF"/>
    <w:rsid w:val="003D28C0"/>
    <w:rsid w:val="003D365F"/>
    <w:rsid w:val="003D3CB2"/>
    <w:rsid w:val="003D3EC9"/>
    <w:rsid w:val="003D417C"/>
    <w:rsid w:val="003D429F"/>
    <w:rsid w:val="003D4358"/>
    <w:rsid w:val="003D44C4"/>
    <w:rsid w:val="003D4860"/>
    <w:rsid w:val="003D5850"/>
    <w:rsid w:val="003D58DA"/>
    <w:rsid w:val="003D5939"/>
    <w:rsid w:val="003D69DE"/>
    <w:rsid w:val="003D6BBE"/>
    <w:rsid w:val="003D7432"/>
    <w:rsid w:val="003E00FB"/>
    <w:rsid w:val="003E0F6E"/>
    <w:rsid w:val="003E122B"/>
    <w:rsid w:val="003E1C98"/>
    <w:rsid w:val="003E1E28"/>
    <w:rsid w:val="003E1FEA"/>
    <w:rsid w:val="003E2BD8"/>
    <w:rsid w:val="003E3075"/>
    <w:rsid w:val="003E32D2"/>
    <w:rsid w:val="003E36A0"/>
    <w:rsid w:val="003E3AD3"/>
    <w:rsid w:val="003E3DD9"/>
    <w:rsid w:val="003E3F7B"/>
    <w:rsid w:val="003E45C4"/>
    <w:rsid w:val="003E5705"/>
    <w:rsid w:val="003E5BEF"/>
    <w:rsid w:val="003E7807"/>
    <w:rsid w:val="003F0618"/>
    <w:rsid w:val="003F0B0E"/>
    <w:rsid w:val="003F1628"/>
    <w:rsid w:val="003F175D"/>
    <w:rsid w:val="003F1B81"/>
    <w:rsid w:val="003F1CEA"/>
    <w:rsid w:val="003F212A"/>
    <w:rsid w:val="003F24CA"/>
    <w:rsid w:val="003F28D2"/>
    <w:rsid w:val="003F4A50"/>
    <w:rsid w:val="003F4C43"/>
    <w:rsid w:val="003F5116"/>
    <w:rsid w:val="003F54EC"/>
    <w:rsid w:val="003F559C"/>
    <w:rsid w:val="003F6138"/>
    <w:rsid w:val="003F6BE8"/>
    <w:rsid w:val="003F79ED"/>
    <w:rsid w:val="00400029"/>
    <w:rsid w:val="00400296"/>
    <w:rsid w:val="00400D8B"/>
    <w:rsid w:val="00401B44"/>
    <w:rsid w:val="00401B75"/>
    <w:rsid w:val="00402666"/>
    <w:rsid w:val="00403901"/>
    <w:rsid w:val="00403C47"/>
    <w:rsid w:val="00403DC2"/>
    <w:rsid w:val="00404139"/>
    <w:rsid w:val="0040469D"/>
    <w:rsid w:val="00404916"/>
    <w:rsid w:val="00404DAB"/>
    <w:rsid w:val="00405087"/>
    <w:rsid w:val="004052AD"/>
    <w:rsid w:val="0040583F"/>
    <w:rsid w:val="004059B8"/>
    <w:rsid w:val="0040618A"/>
    <w:rsid w:val="00406514"/>
    <w:rsid w:val="00406C17"/>
    <w:rsid w:val="004070FC"/>
    <w:rsid w:val="00407724"/>
    <w:rsid w:val="00407A1F"/>
    <w:rsid w:val="00407F6E"/>
    <w:rsid w:val="004105E8"/>
    <w:rsid w:val="004108F4"/>
    <w:rsid w:val="004111BA"/>
    <w:rsid w:val="00412644"/>
    <w:rsid w:val="00412E46"/>
    <w:rsid w:val="00412F1C"/>
    <w:rsid w:val="00412FBD"/>
    <w:rsid w:val="004138C7"/>
    <w:rsid w:val="00413A75"/>
    <w:rsid w:val="00414C75"/>
    <w:rsid w:val="0041510B"/>
    <w:rsid w:val="0041551F"/>
    <w:rsid w:val="00415922"/>
    <w:rsid w:val="00415A38"/>
    <w:rsid w:val="00416A10"/>
    <w:rsid w:val="00416C8D"/>
    <w:rsid w:val="00417161"/>
    <w:rsid w:val="0041797C"/>
    <w:rsid w:val="00417A16"/>
    <w:rsid w:val="00420143"/>
    <w:rsid w:val="00421C35"/>
    <w:rsid w:val="004226DB"/>
    <w:rsid w:val="00423783"/>
    <w:rsid w:val="00423784"/>
    <w:rsid w:val="00423CFE"/>
    <w:rsid w:val="00424CB1"/>
    <w:rsid w:val="00425895"/>
    <w:rsid w:val="00425CE4"/>
    <w:rsid w:val="00425ECB"/>
    <w:rsid w:val="0042607A"/>
    <w:rsid w:val="00426095"/>
    <w:rsid w:val="004260A4"/>
    <w:rsid w:val="004273CD"/>
    <w:rsid w:val="0042744E"/>
    <w:rsid w:val="00430063"/>
    <w:rsid w:val="0043081A"/>
    <w:rsid w:val="00431CF0"/>
    <w:rsid w:val="0043239C"/>
    <w:rsid w:val="0043327B"/>
    <w:rsid w:val="00433298"/>
    <w:rsid w:val="004335F1"/>
    <w:rsid w:val="00434598"/>
    <w:rsid w:val="0043471C"/>
    <w:rsid w:val="00434868"/>
    <w:rsid w:val="00434D76"/>
    <w:rsid w:val="004350E2"/>
    <w:rsid w:val="004360AE"/>
    <w:rsid w:val="0043637C"/>
    <w:rsid w:val="00436455"/>
    <w:rsid w:val="004375D7"/>
    <w:rsid w:val="00437A6E"/>
    <w:rsid w:val="00440191"/>
    <w:rsid w:val="00440D71"/>
    <w:rsid w:val="004410A2"/>
    <w:rsid w:val="004414B4"/>
    <w:rsid w:val="004419CB"/>
    <w:rsid w:val="0044328C"/>
    <w:rsid w:val="004435D5"/>
    <w:rsid w:val="00443A58"/>
    <w:rsid w:val="00444522"/>
    <w:rsid w:val="00444F80"/>
    <w:rsid w:val="00445ACB"/>
    <w:rsid w:val="00446384"/>
    <w:rsid w:val="0044686D"/>
    <w:rsid w:val="0044735B"/>
    <w:rsid w:val="00447E43"/>
    <w:rsid w:val="00450B46"/>
    <w:rsid w:val="00450D93"/>
    <w:rsid w:val="0045174E"/>
    <w:rsid w:val="00451B2F"/>
    <w:rsid w:val="0045256F"/>
    <w:rsid w:val="00452620"/>
    <w:rsid w:val="0045270A"/>
    <w:rsid w:val="004530CC"/>
    <w:rsid w:val="00453F1E"/>
    <w:rsid w:val="00454AE8"/>
    <w:rsid w:val="00455617"/>
    <w:rsid w:val="004556E4"/>
    <w:rsid w:val="0045586C"/>
    <w:rsid w:val="00455D85"/>
    <w:rsid w:val="00455E55"/>
    <w:rsid w:val="004564B4"/>
    <w:rsid w:val="00456501"/>
    <w:rsid w:val="004567F4"/>
    <w:rsid w:val="00456BE0"/>
    <w:rsid w:val="004570B4"/>
    <w:rsid w:val="0045730B"/>
    <w:rsid w:val="00457CA0"/>
    <w:rsid w:val="0046035A"/>
    <w:rsid w:val="004607DA"/>
    <w:rsid w:val="004607EA"/>
    <w:rsid w:val="0046245D"/>
    <w:rsid w:val="0046251A"/>
    <w:rsid w:val="00462866"/>
    <w:rsid w:val="004636F1"/>
    <w:rsid w:val="0046457A"/>
    <w:rsid w:val="004646F8"/>
    <w:rsid w:val="00464807"/>
    <w:rsid w:val="0046494D"/>
    <w:rsid w:val="00465069"/>
    <w:rsid w:val="004662D9"/>
    <w:rsid w:val="00466330"/>
    <w:rsid w:val="00466373"/>
    <w:rsid w:val="004668C2"/>
    <w:rsid w:val="00466E8F"/>
    <w:rsid w:val="004671AD"/>
    <w:rsid w:val="0046754B"/>
    <w:rsid w:val="00467584"/>
    <w:rsid w:val="004676A1"/>
    <w:rsid w:val="0046783F"/>
    <w:rsid w:val="00467A5A"/>
    <w:rsid w:val="00467D47"/>
    <w:rsid w:val="00467D65"/>
    <w:rsid w:val="00470186"/>
    <w:rsid w:val="00471E04"/>
    <w:rsid w:val="00471F9E"/>
    <w:rsid w:val="00471FCC"/>
    <w:rsid w:val="0047286F"/>
    <w:rsid w:val="00474091"/>
    <w:rsid w:val="004741D2"/>
    <w:rsid w:val="0047423D"/>
    <w:rsid w:val="00474274"/>
    <w:rsid w:val="004750D8"/>
    <w:rsid w:val="004752A3"/>
    <w:rsid w:val="0047586F"/>
    <w:rsid w:val="00475D8C"/>
    <w:rsid w:val="0047634B"/>
    <w:rsid w:val="00476808"/>
    <w:rsid w:val="00476B33"/>
    <w:rsid w:val="00476D0A"/>
    <w:rsid w:val="00477974"/>
    <w:rsid w:val="00480458"/>
    <w:rsid w:val="004812EE"/>
    <w:rsid w:val="00481B86"/>
    <w:rsid w:val="0048216E"/>
    <w:rsid w:val="00482A27"/>
    <w:rsid w:val="00483436"/>
    <w:rsid w:val="00483AFE"/>
    <w:rsid w:val="00484D07"/>
    <w:rsid w:val="00485BFF"/>
    <w:rsid w:val="00485D12"/>
    <w:rsid w:val="00485D52"/>
    <w:rsid w:val="0048689D"/>
    <w:rsid w:val="00486C99"/>
    <w:rsid w:val="0049151E"/>
    <w:rsid w:val="0049175E"/>
    <w:rsid w:val="00491814"/>
    <w:rsid w:val="00492221"/>
    <w:rsid w:val="0049388B"/>
    <w:rsid w:val="004943E8"/>
    <w:rsid w:val="00495103"/>
    <w:rsid w:val="00495A72"/>
    <w:rsid w:val="00495CA6"/>
    <w:rsid w:val="00495D5E"/>
    <w:rsid w:val="0049638A"/>
    <w:rsid w:val="0049694F"/>
    <w:rsid w:val="00496970"/>
    <w:rsid w:val="00496DE7"/>
    <w:rsid w:val="0049736E"/>
    <w:rsid w:val="00497CE6"/>
    <w:rsid w:val="004A0862"/>
    <w:rsid w:val="004A2654"/>
    <w:rsid w:val="004A299B"/>
    <w:rsid w:val="004A35A8"/>
    <w:rsid w:val="004A3A82"/>
    <w:rsid w:val="004A40C7"/>
    <w:rsid w:val="004A43DC"/>
    <w:rsid w:val="004A4D23"/>
    <w:rsid w:val="004B0304"/>
    <w:rsid w:val="004B0893"/>
    <w:rsid w:val="004B1516"/>
    <w:rsid w:val="004B22E8"/>
    <w:rsid w:val="004B2CF7"/>
    <w:rsid w:val="004B2F58"/>
    <w:rsid w:val="004B321F"/>
    <w:rsid w:val="004B34AD"/>
    <w:rsid w:val="004B34BE"/>
    <w:rsid w:val="004B34EA"/>
    <w:rsid w:val="004B3AB5"/>
    <w:rsid w:val="004B3C2F"/>
    <w:rsid w:val="004B3E8F"/>
    <w:rsid w:val="004B42A8"/>
    <w:rsid w:val="004B5582"/>
    <w:rsid w:val="004B58D8"/>
    <w:rsid w:val="004B5A07"/>
    <w:rsid w:val="004B67D1"/>
    <w:rsid w:val="004B7486"/>
    <w:rsid w:val="004B7D79"/>
    <w:rsid w:val="004C06AE"/>
    <w:rsid w:val="004C0A22"/>
    <w:rsid w:val="004C0BC1"/>
    <w:rsid w:val="004C1860"/>
    <w:rsid w:val="004C230A"/>
    <w:rsid w:val="004C2689"/>
    <w:rsid w:val="004C315F"/>
    <w:rsid w:val="004C48CC"/>
    <w:rsid w:val="004C49B9"/>
    <w:rsid w:val="004C5258"/>
    <w:rsid w:val="004C5768"/>
    <w:rsid w:val="004C5FFB"/>
    <w:rsid w:val="004C663C"/>
    <w:rsid w:val="004C6801"/>
    <w:rsid w:val="004C6837"/>
    <w:rsid w:val="004C6920"/>
    <w:rsid w:val="004C6DBF"/>
    <w:rsid w:val="004C6F6E"/>
    <w:rsid w:val="004C79D7"/>
    <w:rsid w:val="004D0158"/>
    <w:rsid w:val="004D0C84"/>
    <w:rsid w:val="004D11A4"/>
    <w:rsid w:val="004D1D80"/>
    <w:rsid w:val="004D1EA6"/>
    <w:rsid w:val="004D1ECF"/>
    <w:rsid w:val="004D2309"/>
    <w:rsid w:val="004D26A6"/>
    <w:rsid w:val="004D27C8"/>
    <w:rsid w:val="004D3F16"/>
    <w:rsid w:val="004D40D7"/>
    <w:rsid w:val="004D464A"/>
    <w:rsid w:val="004D4D4F"/>
    <w:rsid w:val="004D502E"/>
    <w:rsid w:val="004D52A4"/>
    <w:rsid w:val="004D53DC"/>
    <w:rsid w:val="004D5BED"/>
    <w:rsid w:val="004D604E"/>
    <w:rsid w:val="004D6277"/>
    <w:rsid w:val="004D67C4"/>
    <w:rsid w:val="004D75B2"/>
    <w:rsid w:val="004D7919"/>
    <w:rsid w:val="004D7921"/>
    <w:rsid w:val="004D7AB6"/>
    <w:rsid w:val="004D7C66"/>
    <w:rsid w:val="004E0A17"/>
    <w:rsid w:val="004E0BB2"/>
    <w:rsid w:val="004E153B"/>
    <w:rsid w:val="004E268D"/>
    <w:rsid w:val="004E2E5E"/>
    <w:rsid w:val="004E2FDA"/>
    <w:rsid w:val="004E40F9"/>
    <w:rsid w:val="004E420E"/>
    <w:rsid w:val="004E4555"/>
    <w:rsid w:val="004E4C89"/>
    <w:rsid w:val="004E543E"/>
    <w:rsid w:val="004E5687"/>
    <w:rsid w:val="004E5697"/>
    <w:rsid w:val="004E5E66"/>
    <w:rsid w:val="004E665B"/>
    <w:rsid w:val="004E7089"/>
    <w:rsid w:val="004E79A4"/>
    <w:rsid w:val="004F0E8B"/>
    <w:rsid w:val="004F10BF"/>
    <w:rsid w:val="004F10E4"/>
    <w:rsid w:val="004F1BBF"/>
    <w:rsid w:val="004F226B"/>
    <w:rsid w:val="004F2B7E"/>
    <w:rsid w:val="004F3682"/>
    <w:rsid w:val="004F4E74"/>
    <w:rsid w:val="004F531E"/>
    <w:rsid w:val="004F5B9D"/>
    <w:rsid w:val="004F62CC"/>
    <w:rsid w:val="004F668D"/>
    <w:rsid w:val="004F6830"/>
    <w:rsid w:val="004F6D76"/>
    <w:rsid w:val="004F7CE2"/>
    <w:rsid w:val="00500BD4"/>
    <w:rsid w:val="00500D35"/>
    <w:rsid w:val="00500D41"/>
    <w:rsid w:val="005011B6"/>
    <w:rsid w:val="00501494"/>
    <w:rsid w:val="0050238E"/>
    <w:rsid w:val="00502763"/>
    <w:rsid w:val="00502BC1"/>
    <w:rsid w:val="00502E38"/>
    <w:rsid w:val="00503953"/>
    <w:rsid w:val="00503F71"/>
    <w:rsid w:val="00504007"/>
    <w:rsid w:val="0050402D"/>
    <w:rsid w:val="005047B2"/>
    <w:rsid w:val="00505025"/>
    <w:rsid w:val="0050542C"/>
    <w:rsid w:val="00505D75"/>
    <w:rsid w:val="00505F5E"/>
    <w:rsid w:val="00505FA1"/>
    <w:rsid w:val="005066C0"/>
    <w:rsid w:val="005067B8"/>
    <w:rsid w:val="00506977"/>
    <w:rsid w:val="00506E4C"/>
    <w:rsid w:val="005072C5"/>
    <w:rsid w:val="00510268"/>
    <w:rsid w:val="00510346"/>
    <w:rsid w:val="00510B64"/>
    <w:rsid w:val="00511723"/>
    <w:rsid w:val="00511901"/>
    <w:rsid w:val="00511919"/>
    <w:rsid w:val="00511D20"/>
    <w:rsid w:val="00511DF0"/>
    <w:rsid w:val="005127F6"/>
    <w:rsid w:val="005128DC"/>
    <w:rsid w:val="0051316F"/>
    <w:rsid w:val="005132B3"/>
    <w:rsid w:val="00513E83"/>
    <w:rsid w:val="00514872"/>
    <w:rsid w:val="005148E6"/>
    <w:rsid w:val="00514C28"/>
    <w:rsid w:val="00514FFF"/>
    <w:rsid w:val="00515530"/>
    <w:rsid w:val="00515AF1"/>
    <w:rsid w:val="00515B94"/>
    <w:rsid w:val="005170F6"/>
    <w:rsid w:val="00520ACB"/>
    <w:rsid w:val="00520FB5"/>
    <w:rsid w:val="00521892"/>
    <w:rsid w:val="00521CB5"/>
    <w:rsid w:val="00521D7A"/>
    <w:rsid w:val="00522CC3"/>
    <w:rsid w:val="005230E2"/>
    <w:rsid w:val="005232AC"/>
    <w:rsid w:val="00523380"/>
    <w:rsid w:val="00523CBF"/>
    <w:rsid w:val="005244B8"/>
    <w:rsid w:val="0052566A"/>
    <w:rsid w:val="00525CF9"/>
    <w:rsid w:val="00526117"/>
    <w:rsid w:val="005274A4"/>
    <w:rsid w:val="00532412"/>
    <w:rsid w:val="00532DEA"/>
    <w:rsid w:val="0053311C"/>
    <w:rsid w:val="00533813"/>
    <w:rsid w:val="00534218"/>
    <w:rsid w:val="00534FC5"/>
    <w:rsid w:val="00535138"/>
    <w:rsid w:val="00535C85"/>
    <w:rsid w:val="00540AA1"/>
    <w:rsid w:val="00540D00"/>
    <w:rsid w:val="00540E76"/>
    <w:rsid w:val="00541774"/>
    <w:rsid w:val="005419FC"/>
    <w:rsid w:val="0054243F"/>
    <w:rsid w:val="0054361C"/>
    <w:rsid w:val="0054372C"/>
    <w:rsid w:val="005437EB"/>
    <w:rsid w:val="00544060"/>
    <w:rsid w:val="00544513"/>
    <w:rsid w:val="005451B8"/>
    <w:rsid w:val="00545B6E"/>
    <w:rsid w:val="00545D13"/>
    <w:rsid w:val="00545F16"/>
    <w:rsid w:val="00546ED7"/>
    <w:rsid w:val="005471BA"/>
    <w:rsid w:val="00547D87"/>
    <w:rsid w:val="00547EA8"/>
    <w:rsid w:val="00547EBA"/>
    <w:rsid w:val="00551AF1"/>
    <w:rsid w:val="005528E3"/>
    <w:rsid w:val="00552FAC"/>
    <w:rsid w:val="00553683"/>
    <w:rsid w:val="00553B11"/>
    <w:rsid w:val="00554501"/>
    <w:rsid w:val="00554523"/>
    <w:rsid w:val="00554F5C"/>
    <w:rsid w:val="00554FCD"/>
    <w:rsid w:val="0055508F"/>
    <w:rsid w:val="005556A8"/>
    <w:rsid w:val="00555950"/>
    <w:rsid w:val="00555A34"/>
    <w:rsid w:val="00555F2B"/>
    <w:rsid w:val="0055640E"/>
    <w:rsid w:val="005565FD"/>
    <w:rsid w:val="00556CA3"/>
    <w:rsid w:val="00556DBB"/>
    <w:rsid w:val="00556EC2"/>
    <w:rsid w:val="005576F9"/>
    <w:rsid w:val="00557D46"/>
    <w:rsid w:val="00560314"/>
    <w:rsid w:val="00560597"/>
    <w:rsid w:val="00560613"/>
    <w:rsid w:val="00560695"/>
    <w:rsid w:val="00560C60"/>
    <w:rsid w:val="00561179"/>
    <w:rsid w:val="00561A19"/>
    <w:rsid w:val="00561E26"/>
    <w:rsid w:val="005633CD"/>
    <w:rsid w:val="00563C6C"/>
    <w:rsid w:val="00563CC3"/>
    <w:rsid w:val="00563DC4"/>
    <w:rsid w:val="005657CD"/>
    <w:rsid w:val="00565ECC"/>
    <w:rsid w:val="00565F57"/>
    <w:rsid w:val="0056752A"/>
    <w:rsid w:val="00567899"/>
    <w:rsid w:val="00570ACE"/>
    <w:rsid w:val="00570E96"/>
    <w:rsid w:val="005712C6"/>
    <w:rsid w:val="005712DE"/>
    <w:rsid w:val="00571A21"/>
    <w:rsid w:val="00571A6D"/>
    <w:rsid w:val="00572218"/>
    <w:rsid w:val="00572599"/>
    <w:rsid w:val="00572DFC"/>
    <w:rsid w:val="00572F65"/>
    <w:rsid w:val="0057328A"/>
    <w:rsid w:val="005739E3"/>
    <w:rsid w:val="00574D37"/>
    <w:rsid w:val="00577013"/>
    <w:rsid w:val="005771AF"/>
    <w:rsid w:val="005777D5"/>
    <w:rsid w:val="00577B6F"/>
    <w:rsid w:val="00577C72"/>
    <w:rsid w:val="00580288"/>
    <w:rsid w:val="0058041B"/>
    <w:rsid w:val="00580963"/>
    <w:rsid w:val="00580F0E"/>
    <w:rsid w:val="005810D8"/>
    <w:rsid w:val="0058204D"/>
    <w:rsid w:val="005821FE"/>
    <w:rsid w:val="00582AE0"/>
    <w:rsid w:val="005830E0"/>
    <w:rsid w:val="00583E5E"/>
    <w:rsid w:val="0058543F"/>
    <w:rsid w:val="00585DB0"/>
    <w:rsid w:val="005864A1"/>
    <w:rsid w:val="00587B9B"/>
    <w:rsid w:val="005905EC"/>
    <w:rsid w:val="00590D05"/>
    <w:rsid w:val="005910AE"/>
    <w:rsid w:val="0059203E"/>
    <w:rsid w:val="005922E4"/>
    <w:rsid w:val="0059299C"/>
    <w:rsid w:val="00592BB6"/>
    <w:rsid w:val="00592DFF"/>
    <w:rsid w:val="005938A0"/>
    <w:rsid w:val="00593E9E"/>
    <w:rsid w:val="0059416A"/>
    <w:rsid w:val="00594656"/>
    <w:rsid w:val="00594CFD"/>
    <w:rsid w:val="005953CF"/>
    <w:rsid w:val="00595713"/>
    <w:rsid w:val="00595C6C"/>
    <w:rsid w:val="005A09C6"/>
    <w:rsid w:val="005A0F8A"/>
    <w:rsid w:val="005A1D2A"/>
    <w:rsid w:val="005A1DEA"/>
    <w:rsid w:val="005A1E84"/>
    <w:rsid w:val="005A1FCA"/>
    <w:rsid w:val="005A28F5"/>
    <w:rsid w:val="005A2ABE"/>
    <w:rsid w:val="005A3220"/>
    <w:rsid w:val="005A338F"/>
    <w:rsid w:val="005A3D2E"/>
    <w:rsid w:val="005A47FB"/>
    <w:rsid w:val="005A4B52"/>
    <w:rsid w:val="005A55A1"/>
    <w:rsid w:val="005A5CA5"/>
    <w:rsid w:val="005A5F28"/>
    <w:rsid w:val="005A60CC"/>
    <w:rsid w:val="005A61CF"/>
    <w:rsid w:val="005A7A16"/>
    <w:rsid w:val="005B130A"/>
    <w:rsid w:val="005B16B6"/>
    <w:rsid w:val="005B1A3D"/>
    <w:rsid w:val="005B1B6E"/>
    <w:rsid w:val="005B240B"/>
    <w:rsid w:val="005B25EC"/>
    <w:rsid w:val="005B390B"/>
    <w:rsid w:val="005B4172"/>
    <w:rsid w:val="005B429C"/>
    <w:rsid w:val="005B48E7"/>
    <w:rsid w:val="005B4F2B"/>
    <w:rsid w:val="005B4F7A"/>
    <w:rsid w:val="005B5338"/>
    <w:rsid w:val="005B5628"/>
    <w:rsid w:val="005B58A9"/>
    <w:rsid w:val="005B58FF"/>
    <w:rsid w:val="005B6E96"/>
    <w:rsid w:val="005B71A2"/>
    <w:rsid w:val="005B769C"/>
    <w:rsid w:val="005B7AB3"/>
    <w:rsid w:val="005C0FC8"/>
    <w:rsid w:val="005C10A1"/>
    <w:rsid w:val="005C1947"/>
    <w:rsid w:val="005C20E5"/>
    <w:rsid w:val="005C289A"/>
    <w:rsid w:val="005C4509"/>
    <w:rsid w:val="005C474B"/>
    <w:rsid w:val="005C4DC6"/>
    <w:rsid w:val="005C4FC9"/>
    <w:rsid w:val="005C5656"/>
    <w:rsid w:val="005C5F1C"/>
    <w:rsid w:val="005C6EE8"/>
    <w:rsid w:val="005C7035"/>
    <w:rsid w:val="005C72B3"/>
    <w:rsid w:val="005C763C"/>
    <w:rsid w:val="005C7B22"/>
    <w:rsid w:val="005D0027"/>
    <w:rsid w:val="005D0413"/>
    <w:rsid w:val="005D05E7"/>
    <w:rsid w:val="005D1DD2"/>
    <w:rsid w:val="005D27B4"/>
    <w:rsid w:val="005D2CB4"/>
    <w:rsid w:val="005D2E21"/>
    <w:rsid w:val="005D3AFD"/>
    <w:rsid w:val="005D45EF"/>
    <w:rsid w:val="005D5003"/>
    <w:rsid w:val="005D5A22"/>
    <w:rsid w:val="005D5AA9"/>
    <w:rsid w:val="005D5D2A"/>
    <w:rsid w:val="005D6085"/>
    <w:rsid w:val="005D6752"/>
    <w:rsid w:val="005D77CB"/>
    <w:rsid w:val="005D7994"/>
    <w:rsid w:val="005D7BC5"/>
    <w:rsid w:val="005D7D3D"/>
    <w:rsid w:val="005D7F4C"/>
    <w:rsid w:val="005E0D23"/>
    <w:rsid w:val="005E0D77"/>
    <w:rsid w:val="005E1E65"/>
    <w:rsid w:val="005E1FDA"/>
    <w:rsid w:val="005E3305"/>
    <w:rsid w:val="005E385F"/>
    <w:rsid w:val="005E3A82"/>
    <w:rsid w:val="005E50FE"/>
    <w:rsid w:val="005E52FA"/>
    <w:rsid w:val="005E5BD7"/>
    <w:rsid w:val="005E6211"/>
    <w:rsid w:val="005E6759"/>
    <w:rsid w:val="005E6AFE"/>
    <w:rsid w:val="005E6D36"/>
    <w:rsid w:val="005E71A0"/>
    <w:rsid w:val="005E73B2"/>
    <w:rsid w:val="005E7571"/>
    <w:rsid w:val="005E7B1A"/>
    <w:rsid w:val="005E7B53"/>
    <w:rsid w:val="005F0354"/>
    <w:rsid w:val="005F0439"/>
    <w:rsid w:val="005F0975"/>
    <w:rsid w:val="005F0AA5"/>
    <w:rsid w:val="005F11F7"/>
    <w:rsid w:val="005F1417"/>
    <w:rsid w:val="005F1B19"/>
    <w:rsid w:val="005F1D45"/>
    <w:rsid w:val="005F2005"/>
    <w:rsid w:val="005F2BA1"/>
    <w:rsid w:val="005F2CB8"/>
    <w:rsid w:val="005F2E4F"/>
    <w:rsid w:val="005F324C"/>
    <w:rsid w:val="005F3F4F"/>
    <w:rsid w:val="005F470A"/>
    <w:rsid w:val="005F47B4"/>
    <w:rsid w:val="005F4FB1"/>
    <w:rsid w:val="005F501E"/>
    <w:rsid w:val="005F541F"/>
    <w:rsid w:val="005F5613"/>
    <w:rsid w:val="005F621C"/>
    <w:rsid w:val="005F6D08"/>
    <w:rsid w:val="005F752F"/>
    <w:rsid w:val="005F7A28"/>
    <w:rsid w:val="005F7A9E"/>
    <w:rsid w:val="00600E77"/>
    <w:rsid w:val="00601A28"/>
    <w:rsid w:val="00602D69"/>
    <w:rsid w:val="00603373"/>
    <w:rsid w:val="00603967"/>
    <w:rsid w:val="006043AD"/>
    <w:rsid w:val="00604409"/>
    <w:rsid w:val="006051D8"/>
    <w:rsid w:val="00605425"/>
    <w:rsid w:val="00605DB1"/>
    <w:rsid w:val="00605E97"/>
    <w:rsid w:val="00607564"/>
    <w:rsid w:val="00607F3F"/>
    <w:rsid w:val="00611110"/>
    <w:rsid w:val="006111BE"/>
    <w:rsid w:val="0061308C"/>
    <w:rsid w:val="006132FF"/>
    <w:rsid w:val="00613316"/>
    <w:rsid w:val="00613C76"/>
    <w:rsid w:val="006146A4"/>
    <w:rsid w:val="00614A9C"/>
    <w:rsid w:val="0061569A"/>
    <w:rsid w:val="00616CDD"/>
    <w:rsid w:val="006173A1"/>
    <w:rsid w:val="0061761D"/>
    <w:rsid w:val="0061799A"/>
    <w:rsid w:val="00620062"/>
    <w:rsid w:val="0062008A"/>
    <w:rsid w:val="0062032B"/>
    <w:rsid w:val="00620CF3"/>
    <w:rsid w:val="0062131C"/>
    <w:rsid w:val="00621D51"/>
    <w:rsid w:val="006220ED"/>
    <w:rsid w:val="0062219C"/>
    <w:rsid w:val="00622F95"/>
    <w:rsid w:val="0062341C"/>
    <w:rsid w:val="00623639"/>
    <w:rsid w:val="00623E88"/>
    <w:rsid w:val="00623EB6"/>
    <w:rsid w:val="00624D32"/>
    <w:rsid w:val="00625B39"/>
    <w:rsid w:val="00625F0D"/>
    <w:rsid w:val="0062647D"/>
    <w:rsid w:val="006268EF"/>
    <w:rsid w:val="00626982"/>
    <w:rsid w:val="00627203"/>
    <w:rsid w:val="0063075D"/>
    <w:rsid w:val="00630EC9"/>
    <w:rsid w:val="0063156F"/>
    <w:rsid w:val="00631834"/>
    <w:rsid w:val="00632046"/>
    <w:rsid w:val="0063270F"/>
    <w:rsid w:val="006327D2"/>
    <w:rsid w:val="00633056"/>
    <w:rsid w:val="006336EE"/>
    <w:rsid w:val="006339D1"/>
    <w:rsid w:val="00633AF4"/>
    <w:rsid w:val="00633B8B"/>
    <w:rsid w:val="00634443"/>
    <w:rsid w:val="006352D4"/>
    <w:rsid w:val="006353D2"/>
    <w:rsid w:val="00635A1C"/>
    <w:rsid w:val="00635BCA"/>
    <w:rsid w:val="00635CB0"/>
    <w:rsid w:val="00635E3D"/>
    <w:rsid w:val="0063615D"/>
    <w:rsid w:val="006365AF"/>
    <w:rsid w:val="0063693F"/>
    <w:rsid w:val="00636AB6"/>
    <w:rsid w:val="006371AE"/>
    <w:rsid w:val="0063722A"/>
    <w:rsid w:val="006374BE"/>
    <w:rsid w:val="00637654"/>
    <w:rsid w:val="006376D0"/>
    <w:rsid w:val="00637B67"/>
    <w:rsid w:val="0064058F"/>
    <w:rsid w:val="00640B27"/>
    <w:rsid w:val="006411D7"/>
    <w:rsid w:val="006412AE"/>
    <w:rsid w:val="00642869"/>
    <w:rsid w:val="006433A9"/>
    <w:rsid w:val="00643592"/>
    <w:rsid w:val="00643EB3"/>
    <w:rsid w:val="00643F67"/>
    <w:rsid w:val="00644A54"/>
    <w:rsid w:val="0064533C"/>
    <w:rsid w:val="00645471"/>
    <w:rsid w:val="00645BDF"/>
    <w:rsid w:val="00645CA0"/>
    <w:rsid w:val="0064625A"/>
    <w:rsid w:val="00646411"/>
    <w:rsid w:val="00646A75"/>
    <w:rsid w:val="00647B02"/>
    <w:rsid w:val="00647E5A"/>
    <w:rsid w:val="0065150C"/>
    <w:rsid w:val="0065154E"/>
    <w:rsid w:val="00652ABA"/>
    <w:rsid w:val="0065301F"/>
    <w:rsid w:val="0065339B"/>
    <w:rsid w:val="006537F5"/>
    <w:rsid w:val="00653F32"/>
    <w:rsid w:val="006545D6"/>
    <w:rsid w:val="00654720"/>
    <w:rsid w:val="00654B5F"/>
    <w:rsid w:val="00654F36"/>
    <w:rsid w:val="00654FC0"/>
    <w:rsid w:val="006552F5"/>
    <w:rsid w:val="00655841"/>
    <w:rsid w:val="00655BB9"/>
    <w:rsid w:val="00655F1A"/>
    <w:rsid w:val="006561B0"/>
    <w:rsid w:val="0065682B"/>
    <w:rsid w:val="006575FF"/>
    <w:rsid w:val="0065773B"/>
    <w:rsid w:val="00661F98"/>
    <w:rsid w:val="006626F3"/>
    <w:rsid w:val="006627FE"/>
    <w:rsid w:val="00662ACB"/>
    <w:rsid w:val="00662DD3"/>
    <w:rsid w:val="006634E1"/>
    <w:rsid w:val="00663E9F"/>
    <w:rsid w:val="00664C64"/>
    <w:rsid w:val="0066553E"/>
    <w:rsid w:val="00665691"/>
    <w:rsid w:val="00665F57"/>
    <w:rsid w:val="00665F77"/>
    <w:rsid w:val="00666630"/>
    <w:rsid w:val="00666A5A"/>
    <w:rsid w:val="00666AF0"/>
    <w:rsid w:val="0066745D"/>
    <w:rsid w:val="006705D1"/>
    <w:rsid w:val="00670904"/>
    <w:rsid w:val="00670A13"/>
    <w:rsid w:val="006712E6"/>
    <w:rsid w:val="00672321"/>
    <w:rsid w:val="006731A8"/>
    <w:rsid w:val="00674871"/>
    <w:rsid w:val="00675144"/>
    <w:rsid w:val="00675872"/>
    <w:rsid w:val="00675E34"/>
    <w:rsid w:val="00675F3C"/>
    <w:rsid w:val="006763D2"/>
    <w:rsid w:val="00676A01"/>
    <w:rsid w:val="006770F1"/>
    <w:rsid w:val="00680284"/>
    <w:rsid w:val="00680B87"/>
    <w:rsid w:val="00681263"/>
    <w:rsid w:val="0068202C"/>
    <w:rsid w:val="00682E09"/>
    <w:rsid w:val="006832CD"/>
    <w:rsid w:val="00683583"/>
    <w:rsid w:val="00684117"/>
    <w:rsid w:val="00684642"/>
    <w:rsid w:val="00685558"/>
    <w:rsid w:val="00686F70"/>
    <w:rsid w:val="0068747F"/>
    <w:rsid w:val="00687AFA"/>
    <w:rsid w:val="00690932"/>
    <w:rsid w:val="006909BB"/>
    <w:rsid w:val="00690A07"/>
    <w:rsid w:val="00691E45"/>
    <w:rsid w:val="0069211A"/>
    <w:rsid w:val="006922D8"/>
    <w:rsid w:val="00692573"/>
    <w:rsid w:val="00692E6D"/>
    <w:rsid w:val="00693AE1"/>
    <w:rsid w:val="00693D76"/>
    <w:rsid w:val="00693FB3"/>
    <w:rsid w:val="00694A28"/>
    <w:rsid w:val="006951E8"/>
    <w:rsid w:val="00695715"/>
    <w:rsid w:val="00695D86"/>
    <w:rsid w:val="00695FBE"/>
    <w:rsid w:val="006963EC"/>
    <w:rsid w:val="00696629"/>
    <w:rsid w:val="00696649"/>
    <w:rsid w:val="0069780D"/>
    <w:rsid w:val="006978AC"/>
    <w:rsid w:val="006A01CA"/>
    <w:rsid w:val="006A08A4"/>
    <w:rsid w:val="006A0977"/>
    <w:rsid w:val="006A1F63"/>
    <w:rsid w:val="006A2720"/>
    <w:rsid w:val="006A2FE6"/>
    <w:rsid w:val="006A3E84"/>
    <w:rsid w:val="006A3EC6"/>
    <w:rsid w:val="006A3F75"/>
    <w:rsid w:val="006A411A"/>
    <w:rsid w:val="006A44B8"/>
    <w:rsid w:val="006A48C8"/>
    <w:rsid w:val="006A599E"/>
    <w:rsid w:val="006A5C61"/>
    <w:rsid w:val="006A5DE1"/>
    <w:rsid w:val="006A70EE"/>
    <w:rsid w:val="006A718A"/>
    <w:rsid w:val="006A75F9"/>
    <w:rsid w:val="006A7624"/>
    <w:rsid w:val="006B05DD"/>
    <w:rsid w:val="006B09E8"/>
    <w:rsid w:val="006B106B"/>
    <w:rsid w:val="006B1078"/>
    <w:rsid w:val="006B1191"/>
    <w:rsid w:val="006B1A3D"/>
    <w:rsid w:val="006B1AEA"/>
    <w:rsid w:val="006B2A87"/>
    <w:rsid w:val="006B4479"/>
    <w:rsid w:val="006B4505"/>
    <w:rsid w:val="006B4B0B"/>
    <w:rsid w:val="006B57C1"/>
    <w:rsid w:val="006B6063"/>
    <w:rsid w:val="006B711B"/>
    <w:rsid w:val="006C10FF"/>
    <w:rsid w:val="006C15D2"/>
    <w:rsid w:val="006C1FF3"/>
    <w:rsid w:val="006C21DD"/>
    <w:rsid w:val="006C2A3D"/>
    <w:rsid w:val="006C2CFC"/>
    <w:rsid w:val="006C362F"/>
    <w:rsid w:val="006C379F"/>
    <w:rsid w:val="006C4401"/>
    <w:rsid w:val="006C45FB"/>
    <w:rsid w:val="006C5117"/>
    <w:rsid w:val="006C5249"/>
    <w:rsid w:val="006C5446"/>
    <w:rsid w:val="006C5977"/>
    <w:rsid w:val="006C637D"/>
    <w:rsid w:val="006C70B3"/>
    <w:rsid w:val="006C768D"/>
    <w:rsid w:val="006C7B95"/>
    <w:rsid w:val="006D020F"/>
    <w:rsid w:val="006D049C"/>
    <w:rsid w:val="006D052C"/>
    <w:rsid w:val="006D06E7"/>
    <w:rsid w:val="006D0B06"/>
    <w:rsid w:val="006D0FBB"/>
    <w:rsid w:val="006D1191"/>
    <w:rsid w:val="006D1C34"/>
    <w:rsid w:val="006D28DF"/>
    <w:rsid w:val="006D2923"/>
    <w:rsid w:val="006D2947"/>
    <w:rsid w:val="006D2F17"/>
    <w:rsid w:val="006D436C"/>
    <w:rsid w:val="006D443E"/>
    <w:rsid w:val="006D5177"/>
    <w:rsid w:val="006D533E"/>
    <w:rsid w:val="006D5386"/>
    <w:rsid w:val="006D5683"/>
    <w:rsid w:val="006D5B5C"/>
    <w:rsid w:val="006D6992"/>
    <w:rsid w:val="006D6F8B"/>
    <w:rsid w:val="006D78AD"/>
    <w:rsid w:val="006D7A4D"/>
    <w:rsid w:val="006E0B24"/>
    <w:rsid w:val="006E1563"/>
    <w:rsid w:val="006E1BFB"/>
    <w:rsid w:val="006E2641"/>
    <w:rsid w:val="006E37C3"/>
    <w:rsid w:val="006E3B74"/>
    <w:rsid w:val="006E4DC0"/>
    <w:rsid w:val="006E52B3"/>
    <w:rsid w:val="006E5F72"/>
    <w:rsid w:val="006E6045"/>
    <w:rsid w:val="006E64D0"/>
    <w:rsid w:val="006E652A"/>
    <w:rsid w:val="006F1BA4"/>
    <w:rsid w:val="006F1C96"/>
    <w:rsid w:val="006F1D91"/>
    <w:rsid w:val="006F2260"/>
    <w:rsid w:val="006F22C6"/>
    <w:rsid w:val="006F2808"/>
    <w:rsid w:val="006F287E"/>
    <w:rsid w:val="006F3B72"/>
    <w:rsid w:val="006F4E58"/>
    <w:rsid w:val="006F5068"/>
    <w:rsid w:val="006F58B7"/>
    <w:rsid w:val="006F626C"/>
    <w:rsid w:val="006F653A"/>
    <w:rsid w:val="006F69C8"/>
    <w:rsid w:val="006F6BF1"/>
    <w:rsid w:val="006F7484"/>
    <w:rsid w:val="006F761C"/>
    <w:rsid w:val="006F76E5"/>
    <w:rsid w:val="006F7A83"/>
    <w:rsid w:val="007006F3"/>
    <w:rsid w:val="0070096F"/>
    <w:rsid w:val="00701041"/>
    <w:rsid w:val="0070191C"/>
    <w:rsid w:val="007019F8"/>
    <w:rsid w:val="00701A03"/>
    <w:rsid w:val="00702107"/>
    <w:rsid w:val="0070269D"/>
    <w:rsid w:val="00702D01"/>
    <w:rsid w:val="00702D3D"/>
    <w:rsid w:val="00703C55"/>
    <w:rsid w:val="007044CD"/>
    <w:rsid w:val="00704B30"/>
    <w:rsid w:val="007051BD"/>
    <w:rsid w:val="007053A0"/>
    <w:rsid w:val="0070568D"/>
    <w:rsid w:val="00705DBE"/>
    <w:rsid w:val="00705E7F"/>
    <w:rsid w:val="00706058"/>
    <w:rsid w:val="0070642D"/>
    <w:rsid w:val="00706D21"/>
    <w:rsid w:val="00706E3B"/>
    <w:rsid w:val="00706E7F"/>
    <w:rsid w:val="007073A7"/>
    <w:rsid w:val="0070797C"/>
    <w:rsid w:val="00707E6B"/>
    <w:rsid w:val="00710595"/>
    <w:rsid w:val="007105B5"/>
    <w:rsid w:val="00710679"/>
    <w:rsid w:val="00710759"/>
    <w:rsid w:val="007107B2"/>
    <w:rsid w:val="00710AB0"/>
    <w:rsid w:val="00710F32"/>
    <w:rsid w:val="00710FC9"/>
    <w:rsid w:val="00711E0B"/>
    <w:rsid w:val="00711E9D"/>
    <w:rsid w:val="007122F6"/>
    <w:rsid w:val="00712523"/>
    <w:rsid w:val="007126DD"/>
    <w:rsid w:val="0071289E"/>
    <w:rsid w:val="00712ED3"/>
    <w:rsid w:val="00713C7C"/>
    <w:rsid w:val="00713D17"/>
    <w:rsid w:val="00714139"/>
    <w:rsid w:val="007144DF"/>
    <w:rsid w:val="007145B9"/>
    <w:rsid w:val="0071465D"/>
    <w:rsid w:val="00714775"/>
    <w:rsid w:val="0071480A"/>
    <w:rsid w:val="00714D39"/>
    <w:rsid w:val="0071582D"/>
    <w:rsid w:val="00715958"/>
    <w:rsid w:val="00716122"/>
    <w:rsid w:val="00716359"/>
    <w:rsid w:val="007169AE"/>
    <w:rsid w:val="0071739A"/>
    <w:rsid w:val="007178DA"/>
    <w:rsid w:val="00717D88"/>
    <w:rsid w:val="00720132"/>
    <w:rsid w:val="0072068A"/>
    <w:rsid w:val="00720961"/>
    <w:rsid w:val="00720E92"/>
    <w:rsid w:val="00720FCE"/>
    <w:rsid w:val="00721105"/>
    <w:rsid w:val="007216A0"/>
    <w:rsid w:val="007216E6"/>
    <w:rsid w:val="007217F5"/>
    <w:rsid w:val="0072183A"/>
    <w:rsid w:val="00722021"/>
    <w:rsid w:val="00722081"/>
    <w:rsid w:val="00723323"/>
    <w:rsid w:val="00724577"/>
    <w:rsid w:val="007246BE"/>
    <w:rsid w:val="007249DF"/>
    <w:rsid w:val="00724DCF"/>
    <w:rsid w:val="0072521D"/>
    <w:rsid w:val="0072579C"/>
    <w:rsid w:val="00725E6D"/>
    <w:rsid w:val="00726769"/>
    <w:rsid w:val="00727BB7"/>
    <w:rsid w:val="00731000"/>
    <w:rsid w:val="007314DB"/>
    <w:rsid w:val="00731947"/>
    <w:rsid w:val="00731D74"/>
    <w:rsid w:val="007325C8"/>
    <w:rsid w:val="00732863"/>
    <w:rsid w:val="007329BE"/>
    <w:rsid w:val="00732D76"/>
    <w:rsid w:val="007338A0"/>
    <w:rsid w:val="00733A54"/>
    <w:rsid w:val="00734CF8"/>
    <w:rsid w:val="00734DF3"/>
    <w:rsid w:val="007358A2"/>
    <w:rsid w:val="0073593C"/>
    <w:rsid w:val="007359E1"/>
    <w:rsid w:val="00736522"/>
    <w:rsid w:val="0073665B"/>
    <w:rsid w:val="00736BDF"/>
    <w:rsid w:val="00736EDA"/>
    <w:rsid w:val="00737FC7"/>
    <w:rsid w:val="0074057F"/>
    <w:rsid w:val="0074071C"/>
    <w:rsid w:val="00740C50"/>
    <w:rsid w:val="00741147"/>
    <w:rsid w:val="00741516"/>
    <w:rsid w:val="007420DD"/>
    <w:rsid w:val="007423CA"/>
    <w:rsid w:val="00743042"/>
    <w:rsid w:val="00743350"/>
    <w:rsid w:val="007435B9"/>
    <w:rsid w:val="00743856"/>
    <w:rsid w:val="00743899"/>
    <w:rsid w:val="00743AB5"/>
    <w:rsid w:val="00745D11"/>
    <w:rsid w:val="00745E4A"/>
    <w:rsid w:val="007464D7"/>
    <w:rsid w:val="0074681A"/>
    <w:rsid w:val="007470CE"/>
    <w:rsid w:val="007470D1"/>
    <w:rsid w:val="007473C2"/>
    <w:rsid w:val="0074763A"/>
    <w:rsid w:val="007476B0"/>
    <w:rsid w:val="00747E10"/>
    <w:rsid w:val="0075074A"/>
    <w:rsid w:val="00750CAA"/>
    <w:rsid w:val="007510D9"/>
    <w:rsid w:val="007517DD"/>
    <w:rsid w:val="00751BEC"/>
    <w:rsid w:val="00752B37"/>
    <w:rsid w:val="007533B7"/>
    <w:rsid w:val="00755657"/>
    <w:rsid w:val="00755F62"/>
    <w:rsid w:val="00755F67"/>
    <w:rsid w:val="00756682"/>
    <w:rsid w:val="00756C09"/>
    <w:rsid w:val="007573F1"/>
    <w:rsid w:val="00757417"/>
    <w:rsid w:val="00757F6F"/>
    <w:rsid w:val="00760785"/>
    <w:rsid w:val="007607E6"/>
    <w:rsid w:val="00761058"/>
    <w:rsid w:val="007615F1"/>
    <w:rsid w:val="00761CA8"/>
    <w:rsid w:val="00761DC9"/>
    <w:rsid w:val="00762853"/>
    <w:rsid w:val="007632BB"/>
    <w:rsid w:val="0076472A"/>
    <w:rsid w:val="00764852"/>
    <w:rsid w:val="00764EA6"/>
    <w:rsid w:val="00764F99"/>
    <w:rsid w:val="0076509D"/>
    <w:rsid w:val="0076509F"/>
    <w:rsid w:val="00766539"/>
    <w:rsid w:val="007670C0"/>
    <w:rsid w:val="0077108E"/>
    <w:rsid w:val="007716E7"/>
    <w:rsid w:val="007718CA"/>
    <w:rsid w:val="007720AC"/>
    <w:rsid w:val="0077260A"/>
    <w:rsid w:val="00772B6C"/>
    <w:rsid w:val="00772E30"/>
    <w:rsid w:val="00772FC2"/>
    <w:rsid w:val="00773180"/>
    <w:rsid w:val="007736F2"/>
    <w:rsid w:val="00775BC8"/>
    <w:rsid w:val="00776297"/>
    <w:rsid w:val="00776355"/>
    <w:rsid w:val="00776542"/>
    <w:rsid w:val="00776A11"/>
    <w:rsid w:val="00777C47"/>
    <w:rsid w:val="007803A4"/>
    <w:rsid w:val="007805BB"/>
    <w:rsid w:val="00780DC7"/>
    <w:rsid w:val="0078144B"/>
    <w:rsid w:val="007815BF"/>
    <w:rsid w:val="0078175A"/>
    <w:rsid w:val="007823BF"/>
    <w:rsid w:val="00782D8D"/>
    <w:rsid w:val="00783284"/>
    <w:rsid w:val="00783A3C"/>
    <w:rsid w:val="00783E20"/>
    <w:rsid w:val="00784698"/>
    <w:rsid w:val="00784741"/>
    <w:rsid w:val="007854BB"/>
    <w:rsid w:val="0078571D"/>
    <w:rsid w:val="00785846"/>
    <w:rsid w:val="00785B5D"/>
    <w:rsid w:val="00786C66"/>
    <w:rsid w:val="00786E13"/>
    <w:rsid w:val="00787017"/>
    <w:rsid w:val="007871A4"/>
    <w:rsid w:val="007873DF"/>
    <w:rsid w:val="00790AA2"/>
    <w:rsid w:val="00790E8E"/>
    <w:rsid w:val="00791462"/>
    <w:rsid w:val="007916A1"/>
    <w:rsid w:val="007936FE"/>
    <w:rsid w:val="00794918"/>
    <w:rsid w:val="0079554F"/>
    <w:rsid w:val="007957CF"/>
    <w:rsid w:val="00796B4A"/>
    <w:rsid w:val="0079790E"/>
    <w:rsid w:val="007A1635"/>
    <w:rsid w:val="007A187F"/>
    <w:rsid w:val="007A192E"/>
    <w:rsid w:val="007A215A"/>
    <w:rsid w:val="007A3384"/>
    <w:rsid w:val="007A355E"/>
    <w:rsid w:val="007A4CCA"/>
    <w:rsid w:val="007A4D2E"/>
    <w:rsid w:val="007A55EB"/>
    <w:rsid w:val="007A61A1"/>
    <w:rsid w:val="007A6E79"/>
    <w:rsid w:val="007A728C"/>
    <w:rsid w:val="007A76DD"/>
    <w:rsid w:val="007A7CC7"/>
    <w:rsid w:val="007B0447"/>
    <w:rsid w:val="007B07DA"/>
    <w:rsid w:val="007B097D"/>
    <w:rsid w:val="007B0FEB"/>
    <w:rsid w:val="007B19BC"/>
    <w:rsid w:val="007B1E36"/>
    <w:rsid w:val="007B2022"/>
    <w:rsid w:val="007B3075"/>
    <w:rsid w:val="007B3856"/>
    <w:rsid w:val="007B4634"/>
    <w:rsid w:val="007B48E6"/>
    <w:rsid w:val="007B4901"/>
    <w:rsid w:val="007B49F3"/>
    <w:rsid w:val="007B4A0F"/>
    <w:rsid w:val="007B4EBE"/>
    <w:rsid w:val="007B5C0A"/>
    <w:rsid w:val="007B5C2C"/>
    <w:rsid w:val="007B6143"/>
    <w:rsid w:val="007B61C3"/>
    <w:rsid w:val="007B6E8A"/>
    <w:rsid w:val="007B772E"/>
    <w:rsid w:val="007B77CD"/>
    <w:rsid w:val="007B78DC"/>
    <w:rsid w:val="007C018C"/>
    <w:rsid w:val="007C027E"/>
    <w:rsid w:val="007C02B5"/>
    <w:rsid w:val="007C0C94"/>
    <w:rsid w:val="007C1A7E"/>
    <w:rsid w:val="007C2707"/>
    <w:rsid w:val="007C2B0E"/>
    <w:rsid w:val="007C35A9"/>
    <w:rsid w:val="007C3F5B"/>
    <w:rsid w:val="007C49EA"/>
    <w:rsid w:val="007C4F73"/>
    <w:rsid w:val="007C5FDD"/>
    <w:rsid w:val="007C6224"/>
    <w:rsid w:val="007C678A"/>
    <w:rsid w:val="007C6A1D"/>
    <w:rsid w:val="007C7AB4"/>
    <w:rsid w:val="007D07B9"/>
    <w:rsid w:val="007D1741"/>
    <w:rsid w:val="007D1780"/>
    <w:rsid w:val="007D239D"/>
    <w:rsid w:val="007D2B3C"/>
    <w:rsid w:val="007D3032"/>
    <w:rsid w:val="007D366E"/>
    <w:rsid w:val="007D3B5F"/>
    <w:rsid w:val="007D431F"/>
    <w:rsid w:val="007D60B7"/>
    <w:rsid w:val="007D64E4"/>
    <w:rsid w:val="007D6733"/>
    <w:rsid w:val="007D713E"/>
    <w:rsid w:val="007D7A38"/>
    <w:rsid w:val="007D7B72"/>
    <w:rsid w:val="007E0163"/>
    <w:rsid w:val="007E047C"/>
    <w:rsid w:val="007E08DD"/>
    <w:rsid w:val="007E1D36"/>
    <w:rsid w:val="007E234E"/>
    <w:rsid w:val="007E277B"/>
    <w:rsid w:val="007E277C"/>
    <w:rsid w:val="007E2CD2"/>
    <w:rsid w:val="007E2D08"/>
    <w:rsid w:val="007E3071"/>
    <w:rsid w:val="007E4062"/>
    <w:rsid w:val="007E4360"/>
    <w:rsid w:val="007E43E4"/>
    <w:rsid w:val="007E4F99"/>
    <w:rsid w:val="007E5511"/>
    <w:rsid w:val="007E5ABC"/>
    <w:rsid w:val="007E6315"/>
    <w:rsid w:val="007E6962"/>
    <w:rsid w:val="007E7859"/>
    <w:rsid w:val="007F1954"/>
    <w:rsid w:val="007F1E60"/>
    <w:rsid w:val="007F284E"/>
    <w:rsid w:val="007F2CB4"/>
    <w:rsid w:val="007F2DB1"/>
    <w:rsid w:val="007F2E24"/>
    <w:rsid w:val="007F37D9"/>
    <w:rsid w:val="007F4398"/>
    <w:rsid w:val="007F4F34"/>
    <w:rsid w:val="007F5564"/>
    <w:rsid w:val="007F5836"/>
    <w:rsid w:val="007F59FE"/>
    <w:rsid w:val="007F64A0"/>
    <w:rsid w:val="007F65BE"/>
    <w:rsid w:val="007F6CE4"/>
    <w:rsid w:val="007F6E20"/>
    <w:rsid w:val="007F7522"/>
    <w:rsid w:val="007F76BD"/>
    <w:rsid w:val="007F782C"/>
    <w:rsid w:val="007F78EF"/>
    <w:rsid w:val="007F7EDB"/>
    <w:rsid w:val="00800171"/>
    <w:rsid w:val="008004EF"/>
    <w:rsid w:val="00800C17"/>
    <w:rsid w:val="00801553"/>
    <w:rsid w:val="00801DD3"/>
    <w:rsid w:val="008040CA"/>
    <w:rsid w:val="00804693"/>
    <w:rsid w:val="00804961"/>
    <w:rsid w:val="00804FAD"/>
    <w:rsid w:val="00805652"/>
    <w:rsid w:val="00805A81"/>
    <w:rsid w:val="00805AB0"/>
    <w:rsid w:val="00805E3E"/>
    <w:rsid w:val="00806F7F"/>
    <w:rsid w:val="008070AE"/>
    <w:rsid w:val="008079BB"/>
    <w:rsid w:val="008117D2"/>
    <w:rsid w:val="008120D9"/>
    <w:rsid w:val="0081237D"/>
    <w:rsid w:val="00812612"/>
    <w:rsid w:val="00812921"/>
    <w:rsid w:val="00813685"/>
    <w:rsid w:val="00813DEB"/>
    <w:rsid w:val="008143C7"/>
    <w:rsid w:val="00814558"/>
    <w:rsid w:val="00814706"/>
    <w:rsid w:val="00814D91"/>
    <w:rsid w:val="00815995"/>
    <w:rsid w:val="00815DD4"/>
    <w:rsid w:val="0081627D"/>
    <w:rsid w:val="00817E6E"/>
    <w:rsid w:val="008204A1"/>
    <w:rsid w:val="0082055A"/>
    <w:rsid w:val="008205EE"/>
    <w:rsid w:val="00820ED7"/>
    <w:rsid w:val="00821176"/>
    <w:rsid w:val="00821475"/>
    <w:rsid w:val="008219DF"/>
    <w:rsid w:val="00821F82"/>
    <w:rsid w:val="00822581"/>
    <w:rsid w:val="00822CF9"/>
    <w:rsid w:val="00822F7C"/>
    <w:rsid w:val="0082364D"/>
    <w:rsid w:val="008246A1"/>
    <w:rsid w:val="008250C8"/>
    <w:rsid w:val="00825354"/>
    <w:rsid w:val="0082770B"/>
    <w:rsid w:val="00827B43"/>
    <w:rsid w:val="00827C96"/>
    <w:rsid w:val="00830126"/>
    <w:rsid w:val="008312E3"/>
    <w:rsid w:val="00831B87"/>
    <w:rsid w:val="008324DD"/>
    <w:rsid w:val="008325A2"/>
    <w:rsid w:val="008334E6"/>
    <w:rsid w:val="008338CA"/>
    <w:rsid w:val="00834138"/>
    <w:rsid w:val="00834F7A"/>
    <w:rsid w:val="00834FFF"/>
    <w:rsid w:val="00835817"/>
    <w:rsid w:val="008367B0"/>
    <w:rsid w:val="00837246"/>
    <w:rsid w:val="0083771F"/>
    <w:rsid w:val="008402F1"/>
    <w:rsid w:val="008409AB"/>
    <w:rsid w:val="0084237B"/>
    <w:rsid w:val="008426CA"/>
    <w:rsid w:val="00842B07"/>
    <w:rsid w:val="00842B78"/>
    <w:rsid w:val="00843029"/>
    <w:rsid w:val="008432F1"/>
    <w:rsid w:val="00843E77"/>
    <w:rsid w:val="00843F73"/>
    <w:rsid w:val="00844F88"/>
    <w:rsid w:val="00845190"/>
    <w:rsid w:val="0084565A"/>
    <w:rsid w:val="00845670"/>
    <w:rsid w:val="008456C3"/>
    <w:rsid w:val="00846491"/>
    <w:rsid w:val="008464A8"/>
    <w:rsid w:val="00846903"/>
    <w:rsid w:val="00847C0B"/>
    <w:rsid w:val="008509FB"/>
    <w:rsid w:val="00850AD0"/>
    <w:rsid w:val="00850D15"/>
    <w:rsid w:val="00850EEE"/>
    <w:rsid w:val="00850F7B"/>
    <w:rsid w:val="0085109E"/>
    <w:rsid w:val="00851844"/>
    <w:rsid w:val="00851E45"/>
    <w:rsid w:val="008538EF"/>
    <w:rsid w:val="0085437F"/>
    <w:rsid w:val="008548F0"/>
    <w:rsid w:val="00854B1D"/>
    <w:rsid w:val="00855E54"/>
    <w:rsid w:val="008566F1"/>
    <w:rsid w:val="008569F2"/>
    <w:rsid w:val="00856E39"/>
    <w:rsid w:val="00856E90"/>
    <w:rsid w:val="008571DB"/>
    <w:rsid w:val="008576D1"/>
    <w:rsid w:val="00857B72"/>
    <w:rsid w:val="00857B95"/>
    <w:rsid w:val="00860642"/>
    <w:rsid w:val="00860DE9"/>
    <w:rsid w:val="00861521"/>
    <w:rsid w:val="008615BB"/>
    <w:rsid w:val="008620D1"/>
    <w:rsid w:val="00862198"/>
    <w:rsid w:val="0086288E"/>
    <w:rsid w:val="00862B0C"/>
    <w:rsid w:val="00862F04"/>
    <w:rsid w:val="00862FD5"/>
    <w:rsid w:val="0086343A"/>
    <w:rsid w:val="008637D9"/>
    <w:rsid w:val="00863B70"/>
    <w:rsid w:val="00863F77"/>
    <w:rsid w:val="00864087"/>
    <w:rsid w:val="00864517"/>
    <w:rsid w:val="00864AC1"/>
    <w:rsid w:val="008652DA"/>
    <w:rsid w:val="008656F2"/>
    <w:rsid w:val="00865FB2"/>
    <w:rsid w:val="00866313"/>
    <w:rsid w:val="00866D96"/>
    <w:rsid w:val="008675E5"/>
    <w:rsid w:val="00867E0B"/>
    <w:rsid w:val="00870106"/>
    <w:rsid w:val="00870822"/>
    <w:rsid w:val="00870959"/>
    <w:rsid w:val="00871C95"/>
    <w:rsid w:val="00871D8C"/>
    <w:rsid w:val="008722CF"/>
    <w:rsid w:val="00872A19"/>
    <w:rsid w:val="00872B97"/>
    <w:rsid w:val="00872FB0"/>
    <w:rsid w:val="008738A1"/>
    <w:rsid w:val="00873AD0"/>
    <w:rsid w:val="00873FFE"/>
    <w:rsid w:val="008746B3"/>
    <w:rsid w:val="008749E8"/>
    <w:rsid w:val="0087537B"/>
    <w:rsid w:val="00875BEA"/>
    <w:rsid w:val="0087682B"/>
    <w:rsid w:val="00876A49"/>
    <w:rsid w:val="00876A9E"/>
    <w:rsid w:val="00876D1F"/>
    <w:rsid w:val="00880054"/>
    <w:rsid w:val="0088125C"/>
    <w:rsid w:val="0088198E"/>
    <w:rsid w:val="00881A84"/>
    <w:rsid w:val="00882242"/>
    <w:rsid w:val="00882AA6"/>
    <w:rsid w:val="00882C75"/>
    <w:rsid w:val="00882CAD"/>
    <w:rsid w:val="008834C5"/>
    <w:rsid w:val="0088368D"/>
    <w:rsid w:val="0088387C"/>
    <w:rsid w:val="008838A6"/>
    <w:rsid w:val="00884244"/>
    <w:rsid w:val="0088478F"/>
    <w:rsid w:val="008847EE"/>
    <w:rsid w:val="008853E0"/>
    <w:rsid w:val="00885D1D"/>
    <w:rsid w:val="0088627D"/>
    <w:rsid w:val="00887A48"/>
    <w:rsid w:val="0089156B"/>
    <w:rsid w:val="00891C74"/>
    <w:rsid w:val="00892485"/>
    <w:rsid w:val="008926FC"/>
    <w:rsid w:val="008946E9"/>
    <w:rsid w:val="008948E0"/>
    <w:rsid w:val="008948EF"/>
    <w:rsid w:val="00895207"/>
    <w:rsid w:val="0089537E"/>
    <w:rsid w:val="00895383"/>
    <w:rsid w:val="0089585A"/>
    <w:rsid w:val="00895971"/>
    <w:rsid w:val="008959B4"/>
    <w:rsid w:val="00895B05"/>
    <w:rsid w:val="00895F4B"/>
    <w:rsid w:val="00895FD8"/>
    <w:rsid w:val="00896025"/>
    <w:rsid w:val="00896CBA"/>
    <w:rsid w:val="008A010A"/>
    <w:rsid w:val="008A0785"/>
    <w:rsid w:val="008A0CD4"/>
    <w:rsid w:val="008A11EC"/>
    <w:rsid w:val="008A1B7A"/>
    <w:rsid w:val="008A2AAB"/>
    <w:rsid w:val="008A35EC"/>
    <w:rsid w:val="008A361C"/>
    <w:rsid w:val="008A3DBE"/>
    <w:rsid w:val="008A3E0B"/>
    <w:rsid w:val="008A4F22"/>
    <w:rsid w:val="008A545C"/>
    <w:rsid w:val="008A5979"/>
    <w:rsid w:val="008A59B7"/>
    <w:rsid w:val="008A67C3"/>
    <w:rsid w:val="008A6A09"/>
    <w:rsid w:val="008A7457"/>
    <w:rsid w:val="008A7974"/>
    <w:rsid w:val="008A7B0B"/>
    <w:rsid w:val="008A7C55"/>
    <w:rsid w:val="008A7D55"/>
    <w:rsid w:val="008A7ECF"/>
    <w:rsid w:val="008B0144"/>
    <w:rsid w:val="008B0E87"/>
    <w:rsid w:val="008B146D"/>
    <w:rsid w:val="008B157C"/>
    <w:rsid w:val="008B1D27"/>
    <w:rsid w:val="008B202B"/>
    <w:rsid w:val="008B2152"/>
    <w:rsid w:val="008B2768"/>
    <w:rsid w:val="008B2BA7"/>
    <w:rsid w:val="008B2BF4"/>
    <w:rsid w:val="008B3498"/>
    <w:rsid w:val="008B3536"/>
    <w:rsid w:val="008B3627"/>
    <w:rsid w:val="008B3665"/>
    <w:rsid w:val="008B36D5"/>
    <w:rsid w:val="008B39ED"/>
    <w:rsid w:val="008B4630"/>
    <w:rsid w:val="008B4B0E"/>
    <w:rsid w:val="008B4D49"/>
    <w:rsid w:val="008B59A6"/>
    <w:rsid w:val="008B634E"/>
    <w:rsid w:val="008B6E00"/>
    <w:rsid w:val="008B71EA"/>
    <w:rsid w:val="008B73CA"/>
    <w:rsid w:val="008B7690"/>
    <w:rsid w:val="008B7E0E"/>
    <w:rsid w:val="008C06B7"/>
    <w:rsid w:val="008C1976"/>
    <w:rsid w:val="008C1BF2"/>
    <w:rsid w:val="008C2489"/>
    <w:rsid w:val="008C29E0"/>
    <w:rsid w:val="008C2D8D"/>
    <w:rsid w:val="008C3CC6"/>
    <w:rsid w:val="008C3E59"/>
    <w:rsid w:val="008C435F"/>
    <w:rsid w:val="008C48E2"/>
    <w:rsid w:val="008C4E52"/>
    <w:rsid w:val="008C5AA1"/>
    <w:rsid w:val="008C6870"/>
    <w:rsid w:val="008C7DC8"/>
    <w:rsid w:val="008C7DE6"/>
    <w:rsid w:val="008D02C9"/>
    <w:rsid w:val="008D04A1"/>
    <w:rsid w:val="008D1FD9"/>
    <w:rsid w:val="008D2519"/>
    <w:rsid w:val="008D2C37"/>
    <w:rsid w:val="008D4795"/>
    <w:rsid w:val="008D5C49"/>
    <w:rsid w:val="008D7153"/>
    <w:rsid w:val="008D7334"/>
    <w:rsid w:val="008D7BCA"/>
    <w:rsid w:val="008D7BFC"/>
    <w:rsid w:val="008E01AE"/>
    <w:rsid w:val="008E0555"/>
    <w:rsid w:val="008E0CD6"/>
    <w:rsid w:val="008E0DAD"/>
    <w:rsid w:val="008E197A"/>
    <w:rsid w:val="008E2020"/>
    <w:rsid w:val="008E395E"/>
    <w:rsid w:val="008E3AFE"/>
    <w:rsid w:val="008E3B55"/>
    <w:rsid w:val="008E3D51"/>
    <w:rsid w:val="008E46CB"/>
    <w:rsid w:val="008E484D"/>
    <w:rsid w:val="008E501A"/>
    <w:rsid w:val="008E54C5"/>
    <w:rsid w:val="008E62C4"/>
    <w:rsid w:val="008E62D7"/>
    <w:rsid w:val="008E6576"/>
    <w:rsid w:val="008E6D51"/>
    <w:rsid w:val="008E7B46"/>
    <w:rsid w:val="008E7F33"/>
    <w:rsid w:val="008F0E70"/>
    <w:rsid w:val="008F0EFA"/>
    <w:rsid w:val="008F192E"/>
    <w:rsid w:val="008F21FF"/>
    <w:rsid w:val="008F24B3"/>
    <w:rsid w:val="008F26D1"/>
    <w:rsid w:val="008F30A8"/>
    <w:rsid w:val="008F3310"/>
    <w:rsid w:val="008F3476"/>
    <w:rsid w:val="008F354C"/>
    <w:rsid w:val="008F385E"/>
    <w:rsid w:val="008F3A19"/>
    <w:rsid w:val="008F4200"/>
    <w:rsid w:val="008F5175"/>
    <w:rsid w:val="008F5ABF"/>
    <w:rsid w:val="008F65D0"/>
    <w:rsid w:val="008F65EC"/>
    <w:rsid w:val="008F6739"/>
    <w:rsid w:val="008F6CE6"/>
    <w:rsid w:val="008F73D8"/>
    <w:rsid w:val="008F73E0"/>
    <w:rsid w:val="008F77D0"/>
    <w:rsid w:val="00901A2D"/>
    <w:rsid w:val="00901CA0"/>
    <w:rsid w:val="00902C52"/>
    <w:rsid w:val="009031A6"/>
    <w:rsid w:val="009040AD"/>
    <w:rsid w:val="00904702"/>
    <w:rsid w:val="00905060"/>
    <w:rsid w:val="009056B2"/>
    <w:rsid w:val="00906CFE"/>
    <w:rsid w:val="00906DB8"/>
    <w:rsid w:val="009070D3"/>
    <w:rsid w:val="00907BD8"/>
    <w:rsid w:val="00907C95"/>
    <w:rsid w:val="00907EF3"/>
    <w:rsid w:val="0091017A"/>
    <w:rsid w:val="009108B0"/>
    <w:rsid w:val="00910EFD"/>
    <w:rsid w:val="0091112A"/>
    <w:rsid w:val="00911418"/>
    <w:rsid w:val="0091264A"/>
    <w:rsid w:val="00912795"/>
    <w:rsid w:val="00912D31"/>
    <w:rsid w:val="00912F3E"/>
    <w:rsid w:val="009133DD"/>
    <w:rsid w:val="00913CBD"/>
    <w:rsid w:val="00914165"/>
    <w:rsid w:val="009141D4"/>
    <w:rsid w:val="00914B4E"/>
    <w:rsid w:val="0091530B"/>
    <w:rsid w:val="0091596B"/>
    <w:rsid w:val="00915E92"/>
    <w:rsid w:val="0091604C"/>
    <w:rsid w:val="00916ECD"/>
    <w:rsid w:val="00917434"/>
    <w:rsid w:val="009174FC"/>
    <w:rsid w:val="00917C31"/>
    <w:rsid w:val="00917C92"/>
    <w:rsid w:val="00917D2C"/>
    <w:rsid w:val="00917E01"/>
    <w:rsid w:val="00917F8C"/>
    <w:rsid w:val="009206D1"/>
    <w:rsid w:val="00920DEC"/>
    <w:rsid w:val="00920FEC"/>
    <w:rsid w:val="0092196A"/>
    <w:rsid w:val="00921BE6"/>
    <w:rsid w:val="0092231B"/>
    <w:rsid w:val="00922652"/>
    <w:rsid w:val="009230CC"/>
    <w:rsid w:val="00924204"/>
    <w:rsid w:val="00925176"/>
    <w:rsid w:val="009255A7"/>
    <w:rsid w:val="00925A45"/>
    <w:rsid w:val="00925E90"/>
    <w:rsid w:val="009263BD"/>
    <w:rsid w:val="00926BF9"/>
    <w:rsid w:val="0092789B"/>
    <w:rsid w:val="00927D8C"/>
    <w:rsid w:val="009301DB"/>
    <w:rsid w:val="00930289"/>
    <w:rsid w:val="0093100E"/>
    <w:rsid w:val="00931052"/>
    <w:rsid w:val="009311BA"/>
    <w:rsid w:val="00931200"/>
    <w:rsid w:val="009312A3"/>
    <w:rsid w:val="00931A23"/>
    <w:rsid w:val="00932454"/>
    <w:rsid w:val="009330B3"/>
    <w:rsid w:val="009345F6"/>
    <w:rsid w:val="0093486B"/>
    <w:rsid w:val="00934B80"/>
    <w:rsid w:val="0093518C"/>
    <w:rsid w:val="009354B4"/>
    <w:rsid w:val="009357D4"/>
    <w:rsid w:val="00935BAA"/>
    <w:rsid w:val="00935E5B"/>
    <w:rsid w:val="009361E6"/>
    <w:rsid w:val="00936584"/>
    <w:rsid w:val="00936754"/>
    <w:rsid w:val="009373C1"/>
    <w:rsid w:val="009374B9"/>
    <w:rsid w:val="009375DB"/>
    <w:rsid w:val="009376CD"/>
    <w:rsid w:val="00940C8A"/>
    <w:rsid w:val="009412BF"/>
    <w:rsid w:val="0094163B"/>
    <w:rsid w:val="009419F2"/>
    <w:rsid w:val="00941D15"/>
    <w:rsid w:val="009425F6"/>
    <w:rsid w:val="0094301B"/>
    <w:rsid w:val="009434E9"/>
    <w:rsid w:val="00943993"/>
    <w:rsid w:val="00943D4B"/>
    <w:rsid w:val="00944325"/>
    <w:rsid w:val="00944D4A"/>
    <w:rsid w:val="0094580E"/>
    <w:rsid w:val="0094686E"/>
    <w:rsid w:val="009469E5"/>
    <w:rsid w:val="009469FE"/>
    <w:rsid w:val="009477C0"/>
    <w:rsid w:val="009478B6"/>
    <w:rsid w:val="00947F29"/>
    <w:rsid w:val="00950014"/>
    <w:rsid w:val="00950812"/>
    <w:rsid w:val="00950955"/>
    <w:rsid w:val="00952200"/>
    <w:rsid w:val="00952317"/>
    <w:rsid w:val="009527D6"/>
    <w:rsid w:val="00952CF2"/>
    <w:rsid w:val="009541D9"/>
    <w:rsid w:val="009549A9"/>
    <w:rsid w:val="0095532E"/>
    <w:rsid w:val="00955360"/>
    <w:rsid w:val="0095571D"/>
    <w:rsid w:val="00956108"/>
    <w:rsid w:val="00956244"/>
    <w:rsid w:val="00956E8E"/>
    <w:rsid w:val="009602C9"/>
    <w:rsid w:val="009602E8"/>
    <w:rsid w:val="009608D8"/>
    <w:rsid w:val="00960A53"/>
    <w:rsid w:val="00961181"/>
    <w:rsid w:val="00961A1F"/>
    <w:rsid w:val="00961DF1"/>
    <w:rsid w:val="00962754"/>
    <w:rsid w:val="0096343F"/>
    <w:rsid w:val="00963D16"/>
    <w:rsid w:val="00963D24"/>
    <w:rsid w:val="00963F63"/>
    <w:rsid w:val="009644EE"/>
    <w:rsid w:val="00964518"/>
    <w:rsid w:val="0096460D"/>
    <w:rsid w:val="00965235"/>
    <w:rsid w:val="009653F3"/>
    <w:rsid w:val="009663B5"/>
    <w:rsid w:val="009666CA"/>
    <w:rsid w:val="00966BAE"/>
    <w:rsid w:val="009679EF"/>
    <w:rsid w:val="00967E31"/>
    <w:rsid w:val="0097090E"/>
    <w:rsid w:val="00970C46"/>
    <w:rsid w:val="009715DA"/>
    <w:rsid w:val="00972198"/>
    <w:rsid w:val="00972634"/>
    <w:rsid w:val="009731E6"/>
    <w:rsid w:val="00973200"/>
    <w:rsid w:val="0097368F"/>
    <w:rsid w:val="009739FF"/>
    <w:rsid w:val="009740A6"/>
    <w:rsid w:val="00974246"/>
    <w:rsid w:val="00974B40"/>
    <w:rsid w:val="00974C11"/>
    <w:rsid w:val="00975494"/>
    <w:rsid w:val="009755EF"/>
    <w:rsid w:val="00975F8F"/>
    <w:rsid w:val="009768F5"/>
    <w:rsid w:val="00976CC3"/>
    <w:rsid w:val="00976E13"/>
    <w:rsid w:val="00977E42"/>
    <w:rsid w:val="00980067"/>
    <w:rsid w:val="009800B2"/>
    <w:rsid w:val="00980845"/>
    <w:rsid w:val="00980E4E"/>
    <w:rsid w:val="009810DE"/>
    <w:rsid w:val="009811C1"/>
    <w:rsid w:val="00981229"/>
    <w:rsid w:val="009815B5"/>
    <w:rsid w:val="009820E2"/>
    <w:rsid w:val="009821B9"/>
    <w:rsid w:val="00982370"/>
    <w:rsid w:val="00982993"/>
    <w:rsid w:val="00982EB3"/>
    <w:rsid w:val="00984076"/>
    <w:rsid w:val="00984ED5"/>
    <w:rsid w:val="00984F6E"/>
    <w:rsid w:val="00985106"/>
    <w:rsid w:val="0098588D"/>
    <w:rsid w:val="00985C6F"/>
    <w:rsid w:val="00986A78"/>
    <w:rsid w:val="00986AD0"/>
    <w:rsid w:val="00986B1D"/>
    <w:rsid w:val="009877E5"/>
    <w:rsid w:val="00990656"/>
    <w:rsid w:val="009922AD"/>
    <w:rsid w:val="0099237B"/>
    <w:rsid w:val="00992F35"/>
    <w:rsid w:val="00993234"/>
    <w:rsid w:val="00994782"/>
    <w:rsid w:val="00994BF0"/>
    <w:rsid w:val="00995731"/>
    <w:rsid w:val="00995AB6"/>
    <w:rsid w:val="00995DAB"/>
    <w:rsid w:val="00996985"/>
    <w:rsid w:val="00996BAD"/>
    <w:rsid w:val="009978FA"/>
    <w:rsid w:val="00997B91"/>
    <w:rsid w:val="00997DD5"/>
    <w:rsid w:val="009A09C7"/>
    <w:rsid w:val="009A0E6B"/>
    <w:rsid w:val="009A1403"/>
    <w:rsid w:val="009A1B68"/>
    <w:rsid w:val="009A205D"/>
    <w:rsid w:val="009A32DF"/>
    <w:rsid w:val="009A3FA8"/>
    <w:rsid w:val="009A477C"/>
    <w:rsid w:val="009A47B7"/>
    <w:rsid w:val="009A4FD0"/>
    <w:rsid w:val="009A78A3"/>
    <w:rsid w:val="009A78B4"/>
    <w:rsid w:val="009A7C85"/>
    <w:rsid w:val="009A7F70"/>
    <w:rsid w:val="009B029F"/>
    <w:rsid w:val="009B0B12"/>
    <w:rsid w:val="009B0B5F"/>
    <w:rsid w:val="009B0F42"/>
    <w:rsid w:val="009B1769"/>
    <w:rsid w:val="009B190B"/>
    <w:rsid w:val="009B1AF3"/>
    <w:rsid w:val="009B1AF4"/>
    <w:rsid w:val="009B29DB"/>
    <w:rsid w:val="009B3CCE"/>
    <w:rsid w:val="009B4427"/>
    <w:rsid w:val="009B4594"/>
    <w:rsid w:val="009B52C7"/>
    <w:rsid w:val="009B5784"/>
    <w:rsid w:val="009B5802"/>
    <w:rsid w:val="009B5B39"/>
    <w:rsid w:val="009B7401"/>
    <w:rsid w:val="009B76DB"/>
    <w:rsid w:val="009B778D"/>
    <w:rsid w:val="009B7B10"/>
    <w:rsid w:val="009B7B7D"/>
    <w:rsid w:val="009B7CCA"/>
    <w:rsid w:val="009B7EAC"/>
    <w:rsid w:val="009C05E8"/>
    <w:rsid w:val="009C08A7"/>
    <w:rsid w:val="009C1322"/>
    <w:rsid w:val="009C197B"/>
    <w:rsid w:val="009C1FB5"/>
    <w:rsid w:val="009C3328"/>
    <w:rsid w:val="009C3912"/>
    <w:rsid w:val="009C3E90"/>
    <w:rsid w:val="009C53B0"/>
    <w:rsid w:val="009C5403"/>
    <w:rsid w:val="009C568D"/>
    <w:rsid w:val="009C5B69"/>
    <w:rsid w:val="009C5BEE"/>
    <w:rsid w:val="009C5E40"/>
    <w:rsid w:val="009C6983"/>
    <w:rsid w:val="009C7515"/>
    <w:rsid w:val="009C7724"/>
    <w:rsid w:val="009C7CDE"/>
    <w:rsid w:val="009D07E2"/>
    <w:rsid w:val="009D0C52"/>
    <w:rsid w:val="009D0DB6"/>
    <w:rsid w:val="009D10CC"/>
    <w:rsid w:val="009D1447"/>
    <w:rsid w:val="009D154D"/>
    <w:rsid w:val="009D1A6F"/>
    <w:rsid w:val="009D20E2"/>
    <w:rsid w:val="009D24D7"/>
    <w:rsid w:val="009D306E"/>
    <w:rsid w:val="009D34B8"/>
    <w:rsid w:val="009D3FE1"/>
    <w:rsid w:val="009D43E7"/>
    <w:rsid w:val="009D4928"/>
    <w:rsid w:val="009D49C8"/>
    <w:rsid w:val="009D4F68"/>
    <w:rsid w:val="009D57F6"/>
    <w:rsid w:val="009D5BC3"/>
    <w:rsid w:val="009D5F90"/>
    <w:rsid w:val="009D5FF9"/>
    <w:rsid w:val="009D68B6"/>
    <w:rsid w:val="009D713E"/>
    <w:rsid w:val="009E00CE"/>
    <w:rsid w:val="009E051E"/>
    <w:rsid w:val="009E08E2"/>
    <w:rsid w:val="009E0DEB"/>
    <w:rsid w:val="009E10D3"/>
    <w:rsid w:val="009E135E"/>
    <w:rsid w:val="009E16F4"/>
    <w:rsid w:val="009E2B4B"/>
    <w:rsid w:val="009E3468"/>
    <w:rsid w:val="009E35AE"/>
    <w:rsid w:val="009E3FED"/>
    <w:rsid w:val="009E4276"/>
    <w:rsid w:val="009E48F4"/>
    <w:rsid w:val="009E5F69"/>
    <w:rsid w:val="009E65AB"/>
    <w:rsid w:val="009E6CC5"/>
    <w:rsid w:val="009E6E65"/>
    <w:rsid w:val="009E71D8"/>
    <w:rsid w:val="009E7E0F"/>
    <w:rsid w:val="009F1C5B"/>
    <w:rsid w:val="009F2B98"/>
    <w:rsid w:val="009F3003"/>
    <w:rsid w:val="009F34B1"/>
    <w:rsid w:val="009F4086"/>
    <w:rsid w:val="009F41B5"/>
    <w:rsid w:val="009F434B"/>
    <w:rsid w:val="009F44CA"/>
    <w:rsid w:val="009F44CD"/>
    <w:rsid w:val="009F4DC3"/>
    <w:rsid w:val="009F513F"/>
    <w:rsid w:val="009F549F"/>
    <w:rsid w:val="009F553C"/>
    <w:rsid w:val="009F5CF2"/>
    <w:rsid w:val="009F615D"/>
    <w:rsid w:val="009F6465"/>
    <w:rsid w:val="009F67F7"/>
    <w:rsid w:val="009F7110"/>
    <w:rsid w:val="009F7F24"/>
    <w:rsid w:val="00A006CB"/>
    <w:rsid w:val="00A00A19"/>
    <w:rsid w:val="00A00AF6"/>
    <w:rsid w:val="00A013FD"/>
    <w:rsid w:val="00A01572"/>
    <w:rsid w:val="00A01FC1"/>
    <w:rsid w:val="00A01FFB"/>
    <w:rsid w:val="00A021F3"/>
    <w:rsid w:val="00A02236"/>
    <w:rsid w:val="00A022E5"/>
    <w:rsid w:val="00A02DBC"/>
    <w:rsid w:val="00A0382B"/>
    <w:rsid w:val="00A0388F"/>
    <w:rsid w:val="00A03A47"/>
    <w:rsid w:val="00A03F09"/>
    <w:rsid w:val="00A03F79"/>
    <w:rsid w:val="00A049BA"/>
    <w:rsid w:val="00A0505F"/>
    <w:rsid w:val="00A054A6"/>
    <w:rsid w:val="00A05B09"/>
    <w:rsid w:val="00A06621"/>
    <w:rsid w:val="00A06C0D"/>
    <w:rsid w:val="00A06DBA"/>
    <w:rsid w:val="00A070DB"/>
    <w:rsid w:val="00A107C5"/>
    <w:rsid w:val="00A10BD1"/>
    <w:rsid w:val="00A10CAB"/>
    <w:rsid w:val="00A10EFC"/>
    <w:rsid w:val="00A1176B"/>
    <w:rsid w:val="00A11898"/>
    <w:rsid w:val="00A12157"/>
    <w:rsid w:val="00A12AEB"/>
    <w:rsid w:val="00A13DCF"/>
    <w:rsid w:val="00A15AA7"/>
    <w:rsid w:val="00A15CB9"/>
    <w:rsid w:val="00A15EB4"/>
    <w:rsid w:val="00A168F1"/>
    <w:rsid w:val="00A16CB0"/>
    <w:rsid w:val="00A16F69"/>
    <w:rsid w:val="00A174BF"/>
    <w:rsid w:val="00A17771"/>
    <w:rsid w:val="00A2043D"/>
    <w:rsid w:val="00A20918"/>
    <w:rsid w:val="00A20A23"/>
    <w:rsid w:val="00A20AA6"/>
    <w:rsid w:val="00A210B8"/>
    <w:rsid w:val="00A21132"/>
    <w:rsid w:val="00A214C9"/>
    <w:rsid w:val="00A21969"/>
    <w:rsid w:val="00A222C4"/>
    <w:rsid w:val="00A22854"/>
    <w:rsid w:val="00A22BCF"/>
    <w:rsid w:val="00A23043"/>
    <w:rsid w:val="00A2388B"/>
    <w:rsid w:val="00A24523"/>
    <w:rsid w:val="00A24D64"/>
    <w:rsid w:val="00A24D8A"/>
    <w:rsid w:val="00A251BD"/>
    <w:rsid w:val="00A2521E"/>
    <w:rsid w:val="00A2621A"/>
    <w:rsid w:val="00A26546"/>
    <w:rsid w:val="00A26C8D"/>
    <w:rsid w:val="00A26D8D"/>
    <w:rsid w:val="00A27251"/>
    <w:rsid w:val="00A2731B"/>
    <w:rsid w:val="00A279CF"/>
    <w:rsid w:val="00A27B7F"/>
    <w:rsid w:val="00A309EB"/>
    <w:rsid w:val="00A311D4"/>
    <w:rsid w:val="00A31635"/>
    <w:rsid w:val="00A3203B"/>
    <w:rsid w:val="00A32434"/>
    <w:rsid w:val="00A32564"/>
    <w:rsid w:val="00A325E0"/>
    <w:rsid w:val="00A337EB"/>
    <w:rsid w:val="00A33F46"/>
    <w:rsid w:val="00A34246"/>
    <w:rsid w:val="00A34AFF"/>
    <w:rsid w:val="00A34FAC"/>
    <w:rsid w:val="00A350EF"/>
    <w:rsid w:val="00A35C70"/>
    <w:rsid w:val="00A362CB"/>
    <w:rsid w:val="00A37250"/>
    <w:rsid w:val="00A37601"/>
    <w:rsid w:val="00A37929"/>
    <w:rsid w:val="00A37C84"/>
    <w:rsid w:val="00A40A3B"/>
    <w:rsid w:val="00A40AAC"/>
    <w:rsid w:val="00A4113C"/>
    <w:rsid w:val="00A41BA4"/>
    <w:rsid w:val="00A41F39"/>
    <w:rsid w:val="00A4231F"/>
    <w:rsid w:val="00A43234"/>
    <w:rsid w:val="00A43413"/>
    <w:rsid w:val="00A438A1"/>
    <w:rsid w:val="00A43AEA"/>
    <w:rsid w:val="00A44210"/>
    <w:rsid w:val="00A44A4A"/>
    <w:rsid w:val="00A44A85"/>
    <w:rsid w:val="00A44C71"/>
    <w:rsid w:val="00A44DAE"/>
    <w:rsid w:val="00A4533C"/>
    <w:rsid w:val="00A4624B"/>
    <w:rsid w:val="00A467B0"/>
    <w:rsid w:val="00A46AF4"/>
    <w:rsid w:val="00A47542"/>
    <w:rsid w:val="00A47A5B"/>
    <w:rsid w:val="00A47CE5"/>
    <w:rsid w:val="00A503AA"/>
    <w:rsid w:val="00A510F8"/>
    <w:rsid w:val="00A5164B"/>
    <w:rsid w:val="00A518A3"/>
    <w:rsid w:val="00A52351"/>
    <w:rsid w:val="00A52C3C"/>
    <w:rsid w:val="00A530AC"/>
    <w:rsid w:val="00A530E2"/>
    <w:rsid w:val="00A53563"/>
    <w:rsid w:val="00A536CF"/>
    <w:rsid w:val="00A53731"/>
    <w:rsid w:val="00A53961"/>
    <w:rsid w:val="00A5435B"/>
    <w:rsid w:val="00A5577F"/>
    <w:rsid w:val="00A55989"/>
    <w:rsid w:val="00A56900"/>
    <w:rsid w:val="00A56D87"/>
    <w:rsid w:val="00A57233"/>
    <w:rsid w:val="00A572EE"/>
    <w:rsid w:val="00A60014"/>
    <w:rsid w:val="00A60448"/>
    <w:rsid w:val="00A60CD0"/>
    <w:rsid w:val="00A6151A"/>
    <w:rsid w:val="00A61AA3"/>
    <w:rsid w:val="00A61CEB"/>
    <w:rsid w:val="00A6208A"/>
    <w:rsid w:val="00A62096"/>
    <w:rsid w:val="00A63005"/>
    <w:rsid w:val="00A6393E"/>
    <w:rsid w:val="00A63D29"/>
    <w:rsid w:val="00A64150"/>
    <w:rsid w:val="00A64157"/>
    <w:rsid w:val="00A64F68"/>
    <w:rsid w:val="00A65114"/>
    <w:rsid w:val="00A661A6"/>
    <w:rsid w:val="00A66587"/>
    <w:rsid w:val="00A6694B"/>
    <w:rsid w:val="00A672ED"/>
    <w:rsid w:val="00A6746E"/>
    <w:rsid w:val="00A67706"/>
    <w:rsid w:val="00A7017A"/>
    <w:rsid w:val="00A70F3E"/>
    <w:rsid w:val="00A71667"/>
    <w:rsid w:val="00A716FA"/>
    <w:rsid w:val="00A71FA7"/>
    <w:rsid w:val="00A724DE"/>
    <w:rsid w:val="00A7295B"/>
    <w:rsid w:val="00A72AE8"/>
    <w:rsid w:val="00A72C1B"/>
    <w:rsid w:val="00A73B9B"/>
    <w:rsid w:val="00A73F2A"/>
    <w:rsid w:val="00A73F69"/>
    <w:rsid w:val="00A7469D"/>
    <w:rsid w:val="00A74D94"/>
    <w:rsid w:val="00A754DB"/>
    <w:rsid w:val="00A75DEA"/>
    <w:rsid w:val="00A7624A"/>
    <w:rsid w:val="00A76301"/>
    <w:rsid w:val="00A764FC"/>
    <w:rsid w:val="00A76B8F"/>
    <w:rsid w:val="00A77C7A"/>
    <w:rsid w:val="00A815FA"/>
    <w:rsid w:val="00A81C2E"/>
    <w:rsid w:val="00A820AE"/>
    <w:rsid w:val="00A820E3"/>
    <w:rsid w:val="00A82749"/>
    <w:rsid w:val="00A83E98"/>
    <w:rsid w:val="00A8422B"/>
    <w:rsid w:val="00A8531C"/>
    <w:rsid w:val="00A85389"/>
    <w:rsid w:val="00A85FA0"/>
    <w:rsid w:val="00A86125"/>
    <w:rsid w:val="00A870D5"/>
    <w:rsid w:val="00A87327"/>
    <w:rsid w:val="00A87401"/>
    <w:rsid w:val="00A8799E"/>
    <w:rsid w:val="00A87E0A"/>
    <w:rsid w:val="00A90288"/>
    <w:rsid w:val="00A906BD"/>
    <w:rsid w:val="00A90733"/>
    <w:rsid w:val="00A919F9"/>
    <w:rsid w:val="00A93258"/>
    <w:rsid w:val="00A942B9"/>
    <w:rsid w:val="00A946A9"/>
    <w:rsid w:val="00A94D18"/>
    <w:rsid w:val="00A95B78"/>
    <w:rsid w:val="00A95F6B"/>
    <w:rsid w:val="00A96017"/>
    <w:rsid w:val="00A963B6"/>
    <w:rsid w:val="00A96D90"/>
    <w:rsid w:val="00A96E7C"/>
    <w:rsid w:val="00A97103"/>
    <w:rsid w:val="00A97203"/>
    <w:rsid w:val="00A97B1A"/>
    <w:rsid w:val="00A97B31"/>
    <w:rsid w:val="00AA0739"/>
    <w:rsid w:val="00AA0DE0"/>
    <w:rsid w:val="00AA0F91"/>
    <w:rsid w:val="00AA1205"/>
    <w:rsid w:val="00AA120A"/>
    <w:rsid w:val="00AA1F14"/>
    <w:rsid w:val="00AA234F"/>
    <w:rsid w:val="00AA304C"/>
    <w:rsid w:val="00AA3133"/>
    <w:rsid w:val="00AA3C76"/>
    <w:rsid w:val="00AA3DD1"/>
    <w:rsid w:val="00AA42AF"/>
    <w:rsid w:val="00AA5F65"/>
    <w:rsid w:val="00AA63B7"/>
    <w:rsid w:val="00AA675E"/>
    <w:rsid w:val="00AA75F4"/>
    <w:rsid w:val="00AB0A9E"/>
    <w:rsid w:val="00AB1084"/>
    <w:rsid w:val="00AB1C44"/>
    <w:rsid w:val="00AB1E21"/>
    <w:rsid w:val="00AB1FC9"/>
    <w:rsid w:val="00AB21EA"/>
    <w:rsid w:val="00AB2D0E"/>
    <w:rsid w:val="00AB2FD8"/>
    <w:rsid w:val="00AB3735"/>
    <w:rsid w:val="00AB3E4B"/>
    <w:rsid w:val="00AB3EEC"/>
    <w:rsid w:val="00AB4052"/>
    <w:rsid w:val="00AB4456"/>
    <w:rsid w:val="00AB46ED"/>
    <w:rsid w:val="00AB491D"/>
    <w:rsid w:val="00AB4A0E"/>
    <w:rsid w:val="00AB4AFA"/>
    <w:rsid w:val="00AB4D4C"/>
    <w:rsid w:val="00AB61C9"/>
    <w:rsid w:val="00AB681E"/>
    <w:rsid w:val="00AB7328"/>
    <w:rsid w:val="00AB76A8"/>
    <w:rsid w:val="00AB793D"/>
    <w:rsid w:val="00AB7A57"/>
    <w:rsid w:val="00AC02F9"/>
    <w:rsid w:val="00AC135B"/>
    <w:rsid w:val="00AC2086"/>
    <w:rsid w:val="00AC22A8"/>
    <w:rsid w:val="00AC3790"/>
    <w:rsid w:val="00AC3FD1"/>
    <w:rsid w:val="00AC4A22"/>
    <w:rsid w:val="00AC59AD"/>
    <w:rsid w:val="00AC5E2E"/>
    <w:rsid w:val="00AC6114"/>
    <w:rsid w:val="00AC73F2"/>
    <w:rsid w:val="00AC76E1"/>
    <w:rsid w:val="00AC777C"/>
    <w:rsid w:val="00AC78B6"/>
    <w:rsid w:val="00AC79B0"/>
    <w:rsid w:val="00AC7A9C"/>
    <w:rsid w:val="00AD0C5A"/>
    <w:rsid w:val="00AD111F"/>
    <w:rsid w:val="00AD149A"/>
    <w:rsid w:val="00AD1F68"/>
    <w:rsid w:val="00AD276C"/>
    <w:rsid w:val="00AD2994"/>
    <w:rsid w:val="00AD3737"/>
    <w:rsid w:val="00AD4EE8"/>
    <w:rsid w:val="00AD5367"/>
    <w:rsid w:val="00AD542E"/>
    <w:rsid w:val="00AD6748"/>
    <w:rsid w:val="00AD68A0"/>
    <w:rsid w:val="00AD6A7E"/>
    <w:rsid w:val="00AD73F7"/>
    <w:rsid w:val="00AD7884"/>
    <w:rsid w:val="00AD7905"/>
    <w:rsid w:val="00AD7F45"/>
    <w:rsid w:val="00AE081D"/>
    <w:rsid w:val="00AE0C21"/>
    <w:rsid w:val="00AE1328"/>
    <w:rsid w:val="00AE1482"/>
    <w:rsid w:val="00AE35EF"/>
    <w:rsid w:val="00AE3D43"/>
    <w:rsid w:val="00AE411F"/>
    <w:rsid w:val="00AE478D"/>
    <w:rsid w:val="00AE5205"/>
    <w:rsid w:val="00AE55E3"/>
    <w:rsid w:val="00AE581E"/>
    <w:rsid w:val="00AE6CB0"/>
    <w:rsid w:val="00AE7965"/>
    <w:rsid w:val="00AE7C7C"/>
    <w:rsid w:val="00AE7F25"/>
    <w:rsid w:val="00AF01D9"/>
    <w:rsid w:val="00AF03A1"/>
    <w:rsid w:val="00AF0E7F"/>
    <w:rsid w:val="00AF1675"/>
    <w:rsid w:val="00AF1FE5"/>
    <w:rsid w:val="00AF228F"/>
    <w:rsid w:val="00AF2B87"/>
    <w:rsid w:val="00AF3082"/>
    <w:rsid w:val="00AF312F"/>
    <w:rsid w:val="00AF355F"/>
    <w:rsid w:val="00AF458A"/>
    <w:rsid w:val="00AF4755"/>
    <w:rsid w:val="00AF4DA3"/>
    <w:rsid w:val="00AF58E6"/>
    <w:rsid w:val="00AF60C1"/>
    <w:rsid w:val="00AF6FA5"/>
    <w:rsid w:val="00AF79E2"/>
    <w:rsid w:val="00AF7F57"/>
    <w:rsid w:val="00B00593"/>
    <w:rsid w:val="00B00F2C"/>
    <w:rsid w:val="00B01550"/>
    <w:rsid w:val="00B01C78"/>
    <w:rsid w:val="00B020DA"/>
    <w:rsid w:val="00B032A1"/>
    <w:rsid w:val="00B032E0"/>
    <w:rsid w:val="00B037F9"/>
    <w:rsid w:val="00B045F2"/>
    <w:rsid w:val="00B047A9"/>
    <w:rsid w:val="00B04B0B"/>
    <w:rsid w:val="00B04F21"/>
    <w:rsid w:val="00B05953"/>
    <w:rsid w:val="00B05DA1"/>
    <w:rsid w:val="00B06529"/>
    <w:rsid w:val="00B06722"/>
    <w:rsid w:val="00B06746"/>
    <w:rsid w:val="00B06C79"/>
    <w:rsid w:val="00B074D7"/>
    <w:rsid w:val="00B074F9"/>
    <w:rsid w:val="00B07583"/>
    <w:rsid w:val="00B102E5"/>
    <w:rsid w:val="00B12614"/>
    <w:rsid w:val="00B127AD"/>
    <w:rsid w:val="00B128AB"/>
    <w:rsid w:val="00B13080"/>
    <w:rsid w:val="00B13B30"/>
    <w:rsid w:val="00B14429"/>
    <w:rsid w:val="00B1484B"/>
    <w:rsid w:val="00B153CE"/>
    <w:rsid w:val="00B1544A"/>
    <w:rsid w:val="00B1654C"/>
    <w:rsid w:val="00B1677D"/>
    <w:rsid w:val="00B1679B"/>
    <w:rsid w:val="00B16C2D"/>
    <w:rsid w:val="00B16D90"/>
    <w:rsid w:val="00B172B4"/>
    <w:rsid w:val="00B17912"/>
    <w:rsid w:val="00B17BAB"/>
    <w:rsid w:val="00B17C2F"/>
    <w:rsid w:val="00B20B25"/>
    <w:rsid w:val="00B20E1C"/>
    <w:rsid w:val="00B21806"/>
    <w:rsid w:val="00B22323"/>
    <w:rsid w:val="00B22A20"/>
    <w:rsid w:val="00B22A2F"/>
    <w:rsid w:val="00B22C1F"/>
    <w:rsid w:val="00B22EE9"/>
    <w:rsid w:val="00B232CF"/>
    <w:rsid w:val="00B233F3"/>
    <w:rsid w:val="00B23817"/>
    <w:rsid w:val="00B23BAB"/>
    <w:rsid w:val="00B23DD0"/>
    <w:rsid w:val="00B2419A"/>
    <w:rsid w:val="00B246DA"/>
    <w:rsid w:val="00B2533E"/>
    <w:rsid w:val="00B266AF"/>
    <w:rsid w:val="00B26740"/>
    <w:rsid w:val="00B2694D"/>
    <w:rsid w:val="00B269E4"/>
    <w:rsid w:val="00B2780C"/>
    <w:rsid w:val="00B30C4E"/>
    <w:rsid w:val="00B30DF0"/>
    <w:rsid w:val="00B31886"/>
    <w:rsid w:val="00B31D67"/>
    <w:rsid w:val="00B32064"/>
    <w:rsid w:val="00B3240E"/>
    <w:rsid w:val="00B3247D"/>
    <w:rsid w:val="00B32487"/>
    <w:rsid w:val="00B32891"/>
    <w:rsid w:val="00B32D52"/>
    <w:rsid w:val="00B330B7"/>
    <w:rsid w:val="00B33A95"/>
    <w:rsid w:val="00B33AD3"/>
    <w:rsid w:val="00B3422B"/>
    <w:rsid w:val="00B35510"/>
    <w:rsid w:val="00B35540"/>
    <w:rsid w:val="00B36062"/>
    <w:rsid w:val="00B37F00"/>
    <w:rsid w:val="00B4018B"/>
    <w:rsid w:val="00B405BF"/>
    <w:rsid w:val="00B40C6B"/>
    <w:rsid w:val="00B41007"/>
    <w:rsid w:val="00B4151E"/>
    <w:rsid w:val="00B417BB"/>
    <w:rsid w:val="00B4184B"/>
    <w:rsid w:val="00B41866"/>
    <w:rsid w:val="00B41CEB"/>
    <w:rsid w:val="00B42091"/>
    <w:rsid w:val="00B42FFF"/>
    <w:rsid w:val="00B433A1"/>
    <w:rsid w:val="00B433E2"/>
    <w:rsid w:val="00B4372A"/>
    <w:rsid w:val="00B43CFF"/>
    <w:rsid w:val="00B44F86"/>
    <w:rsid w:val="00B456E3"/>
    <w:rsid w:val="00B45C14"/>
    <w:rsid w:val="00B477DC"/>
    <w:rsid w:val="00B50079"/>
    <w:rsid w:val="00B500B2"/>
    <w:rsid w:val="00B50772"/>
    <w:rsid w:val="00B51734"/>
    <w:rsid w:val="00B52311"/>
    <w:rsid w:val="00B52A49"/>
    <w:rsid w:val="00B538EC"/>
    <w:rsid w:val="00B54656"/>
    <w:rsid w:val="00B54E61"/>
    <w:rsid w:val="00B562EE"/>
    <w:rsid w:val="00B56768"/>
    <w:rsid w:val="00B56E0B"/>
    <w:rsid w:val="00B5700B"/>
    <w:rsid w:val="00B6060D"/>
    <w:rsid w:val="00B613B9"/>
    <w:rsid w:val="00B613E4"/>
    <w:rsid w:val="00B61B0E"/>
    <w:rsid w:val="00B620A9"/>
    <w:rsid w:val="00B62C9E"/>
    <w:rsid w:val="00B63100"/>
    <w:rsid w:val="00B636B3"/>
    <w:rsid w:val="00B63948"/>
    <w:rsid w:val="00B64063"/>
    <w:rsid w:val="00B6414A"/>
    <w:rsid w:val="00B6426F"/>
    <w:rsid w:val="00B642F9"/>
    <w:rsid w:val="00B64B1D"/>
    <w:rsid w:val="00B652A3"/>
    <w:rsid w:val="00B66998"/>
    <w:rsid w:val="00B67E0E"/>
    <w:rsid w:val="00B70267"/>
    <w:rsid w:val="00B70AAD"/>
    <w:rsid w:val="00B70B9B"/>
    <w:rsid w:val="00B70C6A"/>
    <w:rsid w:val="00B70D35"/>
    <w:rsid w:val="00B71571"/>
    <w:rsid w:val="00B717E2"/>
    <w:rsid w:val="00B71D04"/>
    <w:rsid w:val="00B71EA5"/>
    <w:rsid w:val="00B72751"/>
    <w:rsid w:val="00B72E37"/>
    <w:rsid w:val="00B735AB"/>
    <w:rsid w:val="00B74F1D"/>
    <w:rsid w:val="00B771D5"/>
    <w:rsid w:val="00B77AC1"/>
    <w:rsid w:val="00B77CD0"/>
    <w:rsid w:val="00B80378"/>
    <w:rsid w:val="00B80805"/>
    <w:rsid w:val="00B80A05"/>
    <w:rsid w:val="00B80F55"/>
    <w:rsid w:val="00B811C8"/>
    <w:rsid w:val="00B81365"/>
    <w:rsid w:val="00B81372"/>
    <w:rsid w:val="00B81EDA"/>
    <w:rsid w:val="00B826D6"/>
    <w:rsid w:val="00B82E09"/>
    <w:rsid w:val="00B8311A"/>
    <w:rsid w:val="00B850DC"/>
    <w:rsid w:val="00B86402"/>
    <w:rsid w:val="00B86B53"/>
    <w:rsid w:val="00B871B0"/>
    <w:rsid w:val="00B87449"/>
    <w:rsid w:val="00B90138"/>
    <w:rsid w:val="00B90ECD"/>
    <w:rsid w:val="00B910DB"/>
    <w:rsid w:val="00B91E3C"/>
    <w:rsid w:val="00B92061"/>
    <w:rsid w:val="00B9244D"/>
    <w:rsid w:val="00B939B5"/>
    <w:rsid w:val="00B944A1"/>
    <w:rsid w:val="00B94538"/>
    <w:rsid w:val="00B94998"/>
    <w:rsid w:val="00B95EDA"/>
    <w:rsid w:val="00B960A6"/>
    <w:rsid w:val="00BA0BE9"/>
    <w:rsid w:val="00BA189C"/>
    <w:rsid w:val="00BA1A87"/>
    <w:rsid w:val="00BA1EC3"/>
    <w:rsid w:val="00BA236C"/>
    <w:rsid w:val="00BA3557"/>
    <w:rsid w:val="00BA441E"/>
    <w:rsid w:val="00BA4BDD"/>
    <w:rsid w:val="00BA4E31"/>
    <w:rsid w:val="00BB0B17"/>
    <w:rsid w:val="00BB1141"/>
    <w:rsid w:val="00BB1559"/>
    <w:rsid w:val="00BB218E"/>
    <w:rsid w:val="00BB2758"/>
    <w:rsid w:val="00BB2B08"/>
    <w:rsid w:val="00BB2EA8"/>
    <w:rsid w:val="00BB2F4A"/>
    <w:rsid w:val="00BB3050"/>
    <w:rsid w:val="00BB32F0"/>
    <w:rsid w:val="00BB3857"/>
    <w:rsid w:val="00BB3E5A"/>
    <w:rsid w:val="00BB4603"/>
    <w:rsid w:val="00BB55AF"/>
    <w:rsid w:val="00BB5A04"/>
    <w:rsid w:val="00BB5A12"/>
    <w:rsid w:val="00BB5E6E"/>
    <w:rsid w:val="00BB6272"/>
    <w:rsid w:val="00BB6442"/>
    <w:rsid w:val="00BB66B2"/>
    <w:rsid w:val="00BB72D7"/>
    <w:rsid w:val="00BB77D6"/>
    <w:rsid w:val="00BC0360"/>
    <w:rsid w:val="00BC10C7"/>
    <w:rsid w:val="00BC11AC"/>
    <w:rsid w:val="00BC12F9"/>
    <w:rsid w:val="00BC17D1"/>
    <w:rsid w:val="00BC3878"/>
    <w:rsid w:val="00BC41BE"/>
    <w:rsid w:val="00BC4B27"/>
    <w:rsid w:val="00BC4B4E"/>
    <w:rsid w:val="00BC4CBB"/>
    <w:rsid w:val="00BC4CF4"/>
    <w:rsid w:val="00BC4DB1"/>
    <w:rsid w:val="00BC56AD"/>
    <w:rsid w:val="00BC5CF9"/>
    <w:rsid w:val="00BC6604"/>
    <w:rsid w:val="00BC7437"/>
    <w:rsid w:val="00BC764E"/>
    <w:rsid w:val="00BC7884"/>
    <w:rsid w:val="00BC7A47"/>
    <w:rsid w:val="00BC7F26"/>
    <w:rsid w:val="00BD0420"/>
    <w:rsid w:val="00BD124C"/>
    <w:rsid w:val="00BD13E2"/>
    <w:rsid w:val="00BD1968"/>
    <w:rsid w:val="00BD19DB"/>
    <w:rsid w:val="00BD1B71"/>
    <w:rsid w:val="00BD2015"/>
    <w:rsid w:val="00BD211C"/>
    <w:rsid w:val="00BD28F2"/>
    <w:rsid w:val="00BD2D2A"/>
    <w:rsid w:val="00BD30D5"/>
    <w:rsid w:val="00BD313B"/>
    <w:rsid w:val="00BD44A8"/>
    <w:rsid w:val="00BD4623"/>
    <w:rsid w:val="00BD4BC8"/>
    <w:rsid w:val="00BD515B"/>
    <w:rsid w:val="00BD6200"/>
    <w:rsid w:val="00BD63C5"/>
    <w:rsid w:val="00BD6BFB"/>
    <w:rsid w:val="00BD7406"/>
    <w:rsid w:val="00BD7561"/>
    <w:rsid w:val="00BE019A"/>
    <w:rsid w:val="00BE0271"/>
    <w:rsid w:val="00BE072F"/>
    <w:rsid w:val="00BE0C15"/>
    <w:rsid w:val="00BE10C8"/>
    <w:rsid w:val="00BE2344"/>
    <w:rsid w:val="00BE23DA"/>
    <w:rsid w:val="00BE281B"/>
    <w:rsid w:val="00BE3EC9"/>
    <w:rsid w:val="00BE5610"/>
    <w:rsid w:val="00BE5C95"/>
    <w:rsid w:val="00BE6D46"/>
    <w:rsid w:val="00BE7A9A"/>
    <w:rsid w:val="00BF05AA"/>
    <w:rsid w:val="00BF0934"/>
    <w:rsid w:val="00BF1A7C"/>
    <w:rsid w:val="00BF1DE5"/>
    <w:rsid w:val="00BF1E5D"/>
    <w:rsid w:val="00BF300E"/>
    <w:rsid w:val="00BF3070"/>
    <w:rsid w:val="00BF3350"/>
    <w:rsid w:val="00BF3510"/>
    <w:rsid w:val="00BF3667"/>
    <w:rsid w:val="00BF3C1E"/>
    <w:rsid w:val="00BF4B1D"/>
    <w:rsid w:val="00BF50CF"/>
    <w:rsid w:val="00BF5718"/>
    <w:rsid w:val="00BF594C"/>
    <w:rsid w:val="00BF7399"/>
    <w:rsid w:val="00BF74DB"/>
    <w:rsid w:val="00BF7523"/>
    <w:rsid w:val="00BF77BF"/>
    <w:rsid w:val="00C00204"/>
    <w:rsid w:val="00C0062B"/>
    <w:rsid w:val="00C00D87"/>
    <w:rsid w:val="00C01E77"/>
    <w:rsid w:val="00C0269F"/>
    <w:rsid w:val="00C03397"/>
    <w:rsid w:val="00C052BD"/>
    <w:rsid w:val="00C0530B"/>
    <w:rsid w:val="00C053AA"/>
    <w:rsid w:val="00C05CFD"/>
    <w:rsid w:val="00C05E30"/>
    <w:rsid w:val="00C0695B"/>
    <w:rsid w:val="00C07B02"/>
    <w:rsid w:val="00C07BE4"/>
    <w:rsid w:val="00C07E97"/>
    <w:rsid w:val="00C07F87"/>
    <w:rsid w:val="00C10BE9"/>
    <w:rsid w:val="00C11665"/>
    <w:rsid w:val="00C1210F"/>
    <w:rsid w:val="00C12D83"/>
    <w:rsid w:val="00C12E61"/>
    <w:rsid w:val="00C1305C"/>
    <w:rsid w:val="00C14015"/>
    <w:rsid w:val="00C141C3"/>
    <w:rsid w:val="00C14457"/>
    <w:rsid w:val="00C1539A"/>
    <w:rsid w:val="00C167A2"/>
    <w:rsid w:val="00C170B7"/>
    <w:rsid w:val="00C172C9"/>
    <w:rsid w:val="00C201F2"/>
    <w:rsid w:val="00C20368"/>
    <w:rsid w:val="00C207B6"/>
    <w:rsid w:val="00C20824"/>
    <w:rsid w:val="00C20E7A"/>
    <w:rsid w:val="00C21C08"/>
    <w:rsid w:val="00C22C47"/>
    <w:rsid w:val="00C230FA"/>
    <w:rsid w:val="00C23170"/>
    <w:rsid w:val="00C237D2"/>
    <w:rsid w:val="00C23BF4"/>
    <w:rsid w:val="00C2404F"/>
    <w:rsid w:val="00C24439"/>
    <w:rsid w:val="00C25159"/>
    <w:rsid w:val="00C25DFA"/>
    <w:rsid w:val="00C27C11"/>
    <w:rsid w:val="00C30A15"/>
    <w:rsid w:val="00C30FBF"/>
    <w:rsid w:val="00C31ECF"/>
    <w:rsid w:val="00C31F4E"/>
    <w:rsid w:val="00C32405"/>
    <w:rsid w:val="00C32637"/>
    <w:rsid w:val="00C35326"/>
    <w:rsid w:val="00C359DE"/>
    <w:rsid w:val="00C35AC0"/>
    <w:rsid w:val="00C35BEF"/>
    <w:rsid w:val="00C36A0D"/>
    <w:rsid w:val="00C37324"/>
    <w:rsid w:val="00C3749D"/>
    <w:rsid w:val="00C37906"/>
    <w:rsid w:val="00C4028F"/>
    <w:rsid w:val="00C407B6"/>
    <w:rsid w:val="00C40EE0"/>
    <w:rsid w:val="00C41546"/>
    <w:rsid w:val="00C41834"/>
    <w:rsid w:val="00C419BF"/>
    <w:rsid w:val="00C41A04"/>
    <w:rsid w:val="00C41CE7"/>
    <w:rsid w:val="00C41DE9"/>
    <w:rsid w:val="00C42526"/>
    <w:rsid w:val="00C42B21"/>
    <w:rsid w:val="00C42B52"/>
    <w:rsid w:val="00C42C23"/>
    <w:rsid w:val="00C42D55"/>
    <w:rsid w:val="00C4324D"/>
    <w:rsid w:val="00C43623"/>
    <w:rsid w:val="00C43BB6"/>
    <w:rsid w:val="00C44288"/>
    <w:rsid w:val="00C44929"/>
    <w:rsid w:val="00C45E45"/>
    <w:rsid w:val="00C460EE"/>
    <w:rsid w:val="00C46BF3"/>
    <w:rsid w:val="00C46E14"/>
    <w:rsid w:val="00C470A0"/>
    <w:rsid w:val="00C47B66"/>
    <w:rsid w:val="00C47DE3"/>
    <w:rsid w:val="00C47E04"/>
    <w:rsid w:val="00C50D07"/>
    <w:rsid w:val="00C5148E"/>
    <w:rsid w:val="00C516AC"/>
    <w:rsid w:val="00C5176C"/>
    <w:rsid w:val="00C52463"/>
    <w:rsid w:val="00C5262D"/>
    <w:rsid w:val="00C52FD9"/>
    <w:rsid w:val="00C53AB2"/>
    <w:rsid w:val="00C53CC2"/>
    <w:rsid w:val="00C54455"/>
    <w:rsid w:val="00C549DB"/>
    <w:rsid w:val="00C556D4"/>
    <w:rsid w:val="00C559D9"/>
    <w:rsid w:val="00C570A2"/>
    <w:rsid w:val="00C57B5A"/>
    <w:rsid w:val="00C60556"/>
    <w:rsid w:val="00C60B5F"/>
    <w:rsid w:val="00C62222"/>
    <w:rsid w:val="00C626E0"/>
    <w:rsid w:val="00C6286C"/>
    <w:rsid w:val="00C630BB"/>
    <w:rsid w:val="00C63DCC"/>
    <w:rsid w:val="00C6405A"/>
    <w:rsid w:val="00C64611"/>
    <w:rsid w:val="00C64EB4"/>
    <w:rsid w:val="00C64F8A"/>
    <w:rsid w:val="00C661DA"/>
    <w:rsid w:val="00C665E2"/>
    <w:rsid w:val="00C66883"/>
    <w:rsid w:val="00C67236"/>
    <w:rsid w:val="00C67288"/>
    <w:rsid w:val="00C6797A"/>
    <w:rsid w:val="00C70034"/>
    <w:rsid w:val="00C7029D"/>
    <w:rsid w:val="00C70514"/>
    <w:rsid w:val="00C705FC"/>
    <w:rsid w:val="00C706D2"/>
    <w:rsid w:val="00C712A5"/>
    <w:rsid w:val="00C7130F"/>
    <w:rsid w:val="00C716E5"/>
    <w:rsid w:val="00C72041"/>
    <w:rsid w:val="00C72306"/>
    <w:rsid w:val="00C72BE5"/>
    <w:rsid w:val="00C72FA0"/>
    <w:rsid w:val="00C74349"/>
    <w:rsid w:val="00C74628"/>
    <w:rsid w:val="00C74DF3"/>
    <w:rsid w:val="00C75971"/>
    <w:rsid w:val="00C75F18"/>
    <w:rsid w:val="00C76EB2"/>
    <w:rsid w:val="00C76EC3"/>
    <w:rsid w:val="00C76F1B"/>
    <w:rsid w:val="00C77C3F"/>
    <w:rsid w:val="00C80097"/>
    <w:rsid w:val="00C804CC"/>
    <w:rsid w:val="00C80926"/>
    <w:rsid w:val="00C813AF"/>
    <w:rsid w:val="00C81455"/>
    <w:rsid w:val="00C81592"/>
    <w:rsid w:val="00C81F69"/>
    <w:rsid w:val="00C82145"/>
    <w:rsid w:val="00C821E5"/>
    <w:rsid w:val="00C82495"/>
    <w:rsid w:val="00C840BB"/>
    <w:rsid w:val="00C84296"/>
    <w:rsid w:val="00C84475"/>
    <w:rsid w:val="00C84525"/>
    <w:rsid w:val="00C84553"/>
    <w:rsid w:val="00C84AF2"/>
    <w:rsid w:val="00C8597A"/>
    <w:rsid w:val="00C872BF"/>
    <w:rsid w:val="00C877A4"/>
    <w:rsid w:val="00C87BF9"/>
    <w:rsid w:val="00C87F76"/>
    <w:rsid w:val="00C90BE4"/>
    <w:rsid w:val="00C90F25"/>
    <w:rsid w:val="00C9166A"/>
    <w:rsid w:val="00C91AE7"/>
    <w:rsid w:val="00C9209C"/>
    <w:rsid w:val="00C92789"/>
    <w:rsid w:val="00C92887"/>
    <w:rsid w:val="00C92B59"/>
    <w:rsid w:val="00C9329C"/>
    <w:rsid w:val="00C93649"/>
    <w:rsid w:val="00C93E01"/>
    <w:rsid w:val="00C941A9"/>
    <w:rsid w:val="00C942CF"/>
    <w:rsid w:val="00C94876"/>
    <w:rsid w:val="00C95C91"/>
    <w:rsid w:val="00C96081"/>
    <w:rsid w:val="00C965EB"/>
    <w:rsid w:val="00C96ACF"/>
    <w:rsid w:val="00C96AE6"/>
    <w:rsid w:val="00C970A6"/>
    <w:rsid w:val="00C97211"/>
    <w:rsid w:val="00C974B6"/>
    <w:rsid w:val="00CA0318"/>
    <w:rsid w:val="00CA097D"/>
    <w:rsid w:val="00CA13EE"/>
    <w:rsid w:val="00CA1E47"/>
    <w:rsid w:val="00CA1E6A"/>
    <w:rsid w:val="00CA2799"/>
    <w:rsid w:val="00CA2FE9"/>
    <w:rsid w:val="00CA37C4"/>
    <w:rsid w:val="00CA38B8"/>
    <w:rsid w:val="00CA3CD9"/>
    <w:rsid w:val="00CA3CFC"/>
    <w:rsid w:val="00CA43FD"/>
    <w:rsid w:val="00CA4405"/>
    <w:rsid w:val="00CA52FF"/>
    <w:rsid w:val="00CA67CE"/>
    <w:rsid w:val="00CA71E3"/>
    <w:rsid w:val="00CA75C5"/>
    <w:rsid w:val="00CA76F9"/>
    <w:rsid w:val="00CA78EB"/>
    <w:rsid w:val="00CA7CA8"/>
    <w:rsid w:val="00CA7ED8"/>
    <w:rsid w:val="00CB0252"/>
    <w:rsid w:val="00CB08B1"/>
    <w:rsid w:val="00CB0A09"/>
    <w:rsid w:val="00CB0ACF"/>
    <w:rsid w:val="00CB0BF2"/>
    <w:rsid w:val="00CB18B4"/>
    <w:rsid w:val="00CB21E5"/>
    <w:rsid w:val="00CB22E8"/>
    <w:rsid w:val="00CB2E4F"/>
    <w:rsid w:val="00CB4259"/>
    <w:rsid w:val="00CB4C70"/>
    <w:rsid w:val="00CB5D04"/>
    <w:rsid w:val="00CB6030"/>
    <w:rsid w:val="00CB65AC"/>
    <w:rsid w:val="00CB6628"/>
    <w:rsid w:val="00CB6B93"/>
    <w:rsid w:val="00CB7296"/>
    <w:rsid w:val="00CB7415"/>
    <w:rsid w:val="00CB75E1"/>
    <w:rsid w:val="00CB7679"/>
    <w:rsid w:val="00CB78EA"/>
    <w:rsid w:val="00CC006C"/>
    <w:rsid w:val="00CC082A"/>
    <w:rsid w:val="00CC1476"/>
    <w:rsid w:val="00CC1749"/>
    <w:rsid w:val="00CC23CE"/>
    <w:rsid w:val="00CC2407"/>
    <w:rsid w:val="00CC27AE"/>
    <w:rsid w:val="00CC2869"/>
    <w:rsid w:val="00CC34BE"/>
    <w:rsid w:val="00CC3A42"/>
    <w:rsid w:val="00CC3C24"/>
    <w:rsid w:val="00CC3C38"/>
    <w:rsid w:val="00CC45DA"/>
    <w:rsid w:val="00CC4970"/>
    <w:rsid w:val="00CC53AF"/>
    <w:rsid w:val="00CC625F"/>
    <w:rsid w:val="00CC657A"/>
    <w:rsid w:val="00CC6A53"/>
    <w:rsid w:val="00CC7E34"/>
    <w:rsid w:val="00CD03C6"/>
    <w:rsid w:val="00CD0A46"/>
    <w:rsid w:val="00CD19A2"/>
    <w:rsid w:val="00CD2FA5"/>
    <w:rsid w:val="00CD3087"/>
    <w:rsid w:val="00CD3D3F"/>
    <w:rsid w:val="00CD4373"/>
    <w:rsid w:val="00CD6189"/>
    <w:rsid w:val="00CD67C7"/>
    <w:rsid w:val="00CD68F1"/>
    <w:rsid w:val="00CD6B1E"/>
    <w:rsid w:val="00CD78D3"/>
    <w:rsid w:val="00CD78EE"/>
    <w:rsid w:val="00CE006E"/>
    <w:rsid w:val="00CE0653"/>
    <w:rsid w:val="00CE08C5"/>
    <w:rsid w:val="00CE0C74"/>
    <w:rsid w:val="00CE0CB4"/>
    <w:rsid w:val="00CE1091"/>
    <w:rsid w:val="00CE1259"/>
    <w:rsid w:val="00CE19B4"/>
    <w:rsid w:val="00CE19C7"/>
    <w:rsid w:val="00CE20D7"/>
    <w:rsid w:val="00CE2829"/>
    <w:rsid w:val="00CE29C3"/>
    <w:rsid w:val="00CE2C0A"/>
    <w:rsid w:val="00CE2CD2"/>
    <w:rsid w:val="00CE3060"/>
    <w:rsid w:val="00CE34A3"/>
    <w:rsid w:val="00CE3A52"/>
    <w:rsid w:val="00CE4BD6"/>
    <w:rsid w:val="00CE4D62"/>
    <w:rsid w:val="00CE55D3"/>
    <w:rsid w:val="00CE57D8"/>
    <w:rsid w:val="00CE5997"/>
    <w:rsid w:val="00CE59A9"/>
    <w:rsid w:val="00CE5A7A"/>
    <w:rsid w:val="00CE5D7E"/>
    <w:rsid w:val="00CE636C"/>
    <w:rsid w:val="00CE651E"/>
    <w:rsid w:val="00CE7623"/>
    <w:rsid w:val="00CE781F"/>
    <w:rsid w:val="00CE7EE8"/>
    <w:rsid w:val="00CF04B7"/>
    <w:rsid w:val="00CF0580"/>
    <w:rsid w:val="00CF0DB3"/>
    <w:rsid w:val="00CF173B"/>
    <w:rsid w:val="00CF301F"/>
    <w:rsid w:val="00CF36C3"/>
    <w:rsid w:val="00CF388A"/>
    <w:rsid w:val="00CF396C"/>
    <w:rsid w:val="00CF3D75"/>
    <w:rsid w:val="00CF3F50"/>
    <w:rsid w:val="00CF3F78"/>
    <w:rsid w:val="00CF43E2"/>
    <w:rsid w:val="00CF470D"/>
    <w:rsid w:val="00CF66BA"/>
    <w:rsid w:val="00CF6808"/>
    <w:rsid w:val="00CF6A5B"/>
    <w:rsid w:val="00CF6DCA"/>
    <w:rsid w:val="00CF7593"/>
    <w:rsid w:val="00CF7C30"/>
    <w:rsid w:val="00D000E3"/>
    <w:rsid w:val="00D002FD"/>
    <w:rsid w:val="00D0157D"/>
    <w:rsid w:val="00D0171F"/>
    <w:rsid w:val="00D0198A"/>
    <w:rsid w:val="00D02222"/>
    <w:rsid w:val="00D02695"/>
    <w:rsid w:val="00D0324B"/>
    <w:rsid w:val="00D0357F"/>
    <w:rsid w:val="00D03703"/>
    <w:rsid w:val="00D038C7"/>
    <w:rsid w:val="00D03A19"/>
    <w:rsid w:val="00D0467F"/>
    <w:rsid w:val="00D04882"/>
    <w:rsid w:val="00D05CDA"/>
    <w:rsid w:val="00D05DF0"/>
    <w:rsid w:val="00D05FC9"/>
    <w:rsid w:val="00D05FFA"/>
    <w:rsid w:val="00D063A6"/>
    <w:rsid w:val="00D079BF"/>
    <w:rsid w:val="00D101F7"/>
    <w:rsid w:val="00D104E9"/>
    <w:rsid w:val="00D105A0"/>
    <w:rsid w:val="00D10A1F"/>
    <w:rsid w:val="00D110B2"/>
    <w:rsid w:val="00D11FA9"/>
    <w:rsid w:val="00D1206B"/>
    <w:rsid w:val="00D12D1B"/>
    <w:rsid w:val="00D12E8E"/>
    <w:rsid w:val="00D13C8C"/>
    <w:rsid w:val="00D13F9F"/>
    <w:rsid w:val="00D141AA"/>
    <w:rsid w:val="00D1464E"/>
    <w:rsid w:val="00D1477A"/>
    <w:rsid w:val="00D14826"/>
    <w:rsid w:val="00D14E77"/>
    <w:rsid w:val="00D15734"/>
    <w:rsid w:val="00D15F88"/>
    <w:rsid w:val="00D160E4"/>
    <w:rsid w:val="00D160F9"/>
    <w:rsid w:val="00D16635"/>
    <w:rsid w:val="00D170A7"/>
    <w:rsid w:val="00D1756B"/>
    <w:rsid w:val="00D2051A"/>
    <w:rsid w:val="00D20A03"/>
    <w:rsid w:val="00D211E9"/>
    <w:rsid w:val="00D21D96"/>
    <w:rsid w:val="00D22110"/>
    <w:rsid w:val="00D22E4E"/>
    <w:rsid w:val="00D22FC8"/>
    <w:rsid w:val="00D23680"/>
    <w:rsid w:val="00D236A9"/>
    <w:rsid w:val="00D23991"/>
    <w:rsid w:val="00D24137"/>
    <w:rsid w:val="00D2416B"/>
    <w:rsid w:val="00D241DB"/>
    <w:rsid w:val="00D24269"/>
    <w:rsid w:val="00D24399"/>
    <w:rsid w:val="00D2442E"/>
    <w:rsid w:val="00D24ABD"/>
    <w:rsid w:val="00D2527B"/>
    <w:rsid w:val="00D25DBE"/>
    <w:rsid w:val="00D261C0"/>
    <w:rsid w:val="00D266EC"/>
    <w:rsid w:val="00D26965"/>
    <w:rsid w:val="00D26C2D"/>
    <w:rsid w:val="00D27F8D"/>
    <w:rsid w:val="00D302CD"/>
    <w:rsid w:val="00D30D8A"/>
    <w:rsid w:val="00D3134B"/>
    <w:rsid w:val="00D313E1"/>
    <w:rsid w:val="00D325B3"/>
    <w:rsid w:val="00D3339C"/>
    <w:rsid w:val="00D33B18"/>
    <w:rsid w:val="00D33B74"/>
    <w:rsid w:val="00D33D87"/>
    <w:rsid w:val="00D34DC7"/>
    <w:rsid w:val="00D352A2"/>
    <w:rsid w:val="00D3581D"/>
    <w:rsid w:val="00D37759"/>
    <w:rsid w:val="00D37FB4"/>
    <w:rsid w:val="00D40119"/>
    <w:rsid w:val="00D40450"/>
    <w:rsid w:val="00D4062D"/>
    <w:rsid w:val="00D4139D"/>
    <w:rsid w:val="00D415F5"/>
    <w:rsid w:val="00D4269B"/>
    <w:rsid w:val="00D43B68"/>
    <w:rsid w:val="00D43C88"/>
    <w:rsid w:val="00D44DFE"/>
    <w:rsid w:val="00D45BF5"/>
    <w:rsid w:val="00D46CF1"/>
    <w:rsid w:val="00D507C9"/>
    <w:rsid w:val="00D50BBD"/>
    <w:rsid w:val="00D50DCE"/>
    <w:rsid w:val="00D51286"/>
    <w:rsid w:val="00D51299"/>
    <w:rsid w:val="00D51924"/>
    <w:rsid w:val="00D532A9"/>
    <w:rsid w:val="00D53D3A"/>
    <w:rsid w:val="00D53E15"/>
    <w:rsid w:val="00D55293"/>
    <w:rsid w:val="00D560B2"/>
    <w:rsid w:val="00D56914"/>
    <w:rsid w:val="00D56ADA"/>
    <w:rsid w:val="00D56DEF"/>
    <w:rsid w:val="00D57014"/>
    <w:rsid w:val="00D57744"/>
    <w:rsid w:val="00D60B37"/>
    <w:rsid w:val="00D60B3A"/>
    <w:rsid w:val="00D61376"/>
    <w:rsid w:val="00D621A0"/>
    <w:rsid w:val="00D624C3"/>
    <w:rsid w:val="00D62D6B"/>
    <w:rsid w:val="00D64EB1"/>
    <w:rsid w:val="00D650C3"/>
    <w:rsid w:val="00D654A2"/>
    <w:rsid w:val="00D65EDD"/>
    <w:rsid w:val="00D6610A"/>
    <w:rsid w:val="00D6662C"/>
    <w:rsid w:val="00D70552"/>
    <w:rsid w:val="00D7062B"/>
    <w:rsid w:val="00D70B8B"/>
    <w:rsid w:val="00D71471"/>
    <w:rsid w:val="00D71574"/>
    <w:rsid w:val="00D71E05"/>
    <w:rsid w:val="00D72296"/>
    <w:rsid w:val="00D72A09"/>
    <w:rsid w:val="00D73380"/>
    <w:rsid w:val="00D73456"/>
    <w:rsid w:val="00D73D48"/>
    <w:rsid w:val="00D75384"/>
    <w:rsid w:val="00D75475"/>
    <w:rsid w:val="00D754C0"/>
    <w:rsid w:val="00D75746"/>
    <w:rsid w:val="00D75925"/>
    <w:rsid w:val="00D76254"/>
    <w:rsid w:val="00D762B3"/>
    <w:rsid w:val="00D76A01"/>
    <w:rsid w:val="00D76D94"/>
    <w:rsid w:val="00D77606"/>
    <w:rsid w:val="00D77BAA"/>
    <w:rsid w:val="00D81365"/>
    <w:rsid w:val="00D8160D"/>
    <w:rsid w:val="00D81786"/>
    <w:rsid w:val="00D824C7"/>
    <w:rsid w:val="00D82D08"/>
    <w:rsid w:val="00D83092"/>
    <w:rsid w:val="00D83275"/>
    <w:rsid w:val="00D84089"/>
    <w:rsid w:val="00D842C2"/>
    <w:rsid w:val="00D84C4A"/>
    <w:rsid w:val="00D85476"/>
    <w:rsid w:val="00D854C6"/>
    <w:rsid w:val="00D85620"/>
    <w:rsid w:val="00D8674A"/>
    <w:rsid w:val="00D8736F"/>
    <w:rsid w:val="00D902E3"/>
    <w:rsid w:val="00D90C31"/>
    <w:rsid w:val="00D928AC"/>
    <w:rsid w:val="00D937C8"/>
    <w:rsid w:val="00D943F2"/>
    <w:rsid w:val="00D94BB4"/>
    <w:rsid w:val="00D951C4"/>
    <w:rsid w:val="00D9551A"/>
    <w:rsid w:val="00D95E05"/>
    <w:rsid w:val="00D96AB5"/>
    <w:rsid w:val="00D971E2"/>
    <w:rsid w:val="00DA0630"/>
    <w:rsid w:val="00DA1246"/>
    <w:rsid w:val="00DA1450"/>
    <w:rsid w:val="00DA17AE"/>
    <w:rsid w:val="00DA1ADF"/>
    <w:rsid w:val="00DA1C52"/>
    <w:rsid w:val="00DA207E"/>
    <w:rsid w:val="00DA261A"/>
    <w:rsid w:val="00DA28C9"/>
    <w:rsid w:val="00DA2A5E"/>
    <w:rsid w:val="00DA3563"/>
    <w:rsid w:val="00DA3DD3"/>
    <w:rsid w:val="00DA4116"/>
    <w:rsid w:val="00DA448A"/>
    <w:rsid w:val="00DA4A17"/>
    <w:rsid w:val="00DA53F5"/>
    <w:rsid w:val="00DA5555"/>
    <w:rsid w:val="00DA5967"/>
    <w:rsid w:val="00DA5B1B"/>
    <w:rsid w:val="00DA6009"/>
    <w:rsid w:val="00DA69DD"/>
    <w:rsid w:val="00DA707D"/>
    <w:rsid w:val="00DA7761"/>
    <w:rsid w:val="00DA7992"/>
    <w:rsid w:val="00DB10BE"/>
    <w:rsid w:val="00DB2322"/>
    <w:rsid w:val="00DB3153"/>
    <w:rsid w:val="00DB3369"/>
    <w:rsid w:val="00DB3874"/>
    <w:rsid w:val="00DB3BF1"/>
    <w:rsid w:val="00DB3E12"/>
    <w:rsid w:val="00DB492A"/>
    <w:rsid w:val="00DB4E58"/>
    <w:rsid w:val="00DB4E8D"/>
    <w:rsid w:val="00DB53A6"/>
    <w:rsid w:val="00DB59CA"/>
    <w:rsid w:val="00DB63C9"/>
    <w:rsid w:val="00DB73DA"/>
    <w:rsid w:val="00DC05A7"/>
    <w:rsid w:val="00DC1220"/>
    <w:rsid w:val="00DC153A"/>
    <w:rsid w:val="00DC17E3"/>
    <w:rsid w:val="00DC1AA4"/>
    <w:rsid w:val="00DC25BF"/>
    <w:rsid w:val="00DC28DB"/>
    <w:rsid w:val="00DC2902"/>
    <w:rsid w:val="00DC36AC"/>
    <w:rsid w:val="00DC3A72"/>
    <w:rsid w:val="00DC3C5B"/>
    <w:rsid w:val="00DC3F2E"/>
    <w:rsid w:val="00DC44C7"/>
    <w:rsid w:val="00DC4F5E"/>
    <w:rsid w:val="00DC5165"/>
    <w:rsid w:val="00DC5625"/>
    <w:rsid w:val="00DC5907"/>
    <w:rsid w:val="00DC5FEF"/>
    <w:rsid w:val="00DC6FE4"/>
    <w:rsid w:val="00DC74CD"/>
    <w:rsid w:val="00DC75CD"/>
    <w:rsid w:val="00DC78C2"/>
    <w:rsid w:val="00DD00BC"/>
    <w:rsid w:val="00DD0220"/>
    <w:rsid w:val="00DD0634"/>
    <w:rsid w:val="00DD0E46"/>
    <w:rsid w:val="00DD12E6"/>
    <w:rsid w:val="00DD14DE"/>
    <w:rsid w:val="00DD2350"/>
    <w:rsid w:val="00DD2BCD"/>
    <w:rsid w:val="00DD3BC5"/>
    <w:rsid w:val="00DD3D25"/>
    <w:rsid w:val="00DD3F3B"/>
    <w:rsid w:val="00DD53D1"/>
    <w:rsid w:val="00DD57EA"/>
    <w:rsid w:val="00DD5BA1"/>
    <w:rsid w:val="00DD5D78"/>
    <w:rsid w:val="00DD704A"/>
    <w:rsid w:val="00DD7D0A"/>
    <w:rsid w:val="00DE0570"/>
    <w:rsid w:val="00DE0B36"/>
    <w:rsid w:val="00DE0D2F"/>
    <w:rsid w:val="00DE1E3B"/>
    <w:rsid w:val="00DE1E7A"/>
    <w:rsid w:val="00DE1EBA"/>
    <w:rsid w:val="00DE2469"/>
    <w:rsid w:val="00DE367E"/>
    <w:rsid w:val="00DE3F0E"/>
    <w:rsid w:val="00DE3F12"/>
    <w:rsid w:val="00DE490C"/>
    <w:rsid w:val="00DE527E"/>
    <w:rsid w:val="00DE548A"/>
    <w:rsid w:val="00DE6204"/>
    <w:rsid w:val="00DE6487"/>
    <w:rsid w:val="00DE64C4"/>
    <w:rsid w:val="00DE6817"/>
    <w:rsid w:val="00DE6C23"/>
    <w:rsid w:val="00DE7841"/>
    <w:rsid w:val="00DE7A6E"/>
    <w:rsid w:val="00DE7D05"/>
    <w:rsid w:val="00DE7F93"/>
    <w:rsid w:val="00DF1440"/>
    <w:rsid w:val="00DF17B8"/>
    <w:rsid w:val="00DF1FAD"/>
    <w:rsid w:val="00DF350A"/>
    <w:rsid w:val="00DF3764"/>
    <w:rsid w:val="00DF3B42"/>
    <w:rsid w:val="00DF4552"/>
    <w:rsid w:val="00DF4786"/>
    <w:rsid w:val="00DF4DDC"/>
    <w:rsid w:val="00DF5170"/>
    <w:rsid w:val="00DF5274"/>
    <w:rsid w:val="00DF5804"/>
    <w:rsid w:val="00DF59A2"/>
    <w:rsid w:val="00DF6AE3"/>
    <w:rsid w:val="00DF7154"/>
    <w:rsid w:val="00DF7618"/>
    <w:rsid w:val="00E00B75"/>
    <w:rsid w:val="00E00C47"/>
    <w:rsid w:val="00E00E1E"/>
    <w:rsid w:val="00E00E2C"/>
    <w:rsid w:val="00E01121"/>
    <w:rsid w:val="00E01639"/>
    <w:rsid w:val="00E017B6"/>
    <w:rsid w:val="00E01AAF"/>
    <w:rsid w:val="00E01F91"/>
    <w:rsid w:val="00E0284F"/>
    <w:rsid w:val="00E02D42"/>
    <w:rsid w:val="00E03844"/>
    <w:rsid w:val="00E03AAC"/>
    <w:rsid w:val="00E03E38"/>
    <w:rsid w:val="00E04900"/>
    <w:rsid w:val="00E05549"/>
    <w:rsid w:val="00E0554B"/>
    <w:rsid w:val="00E05B3A"/>
    <w:rsid w:val="00E061E1"/>
    <w:rsid w:val="00E06309"/>
    <w:rsid w:val="00E06AB6"/>
    <w:rsid w:val="00E06AC3"/>
    <w:rsid w:val="00E06CC1"/>
    <w:rsid w:val="00E073EA"/>
    <w:rsid w:val="00E07E00"/>
    <w:rsid w:val="00E104FD"/>
    <w:rsid w:val="00E10510"/>
    <w:rsid w:val="00E1215B"/>
    <w:rsid w:val="00E145BA"/>
    <w:rsid w:val="00E14618"/>
    <w:rsid w:val="00E14D22"/>
    <w:rsid w:val="00E15A50"/>
    <w:rsid w:val="00E16511"/>
    <w:rsid w:val="00E16B13"/>
    <w:rsid w:val="00E16E84"/>
    <w:rsid w:val="00E172C8"/>
    <w:rsid w:val="00E20681"/>
    <w:rsid w:val="00E20965"/>
    <w:rsid w:val="00E22FE3"/>
    <w:rsid w:val="00E23079"/>
    <w:rsid w:val="00E2365C"/>
    <w:rsid w:val="00E24135"/>
    <w:rsid w:val="00E242DC"/>
    <w:rsid w:val="00E244F2"/>
    <w:rsid w:val="00E24590"/>
    <w:rsid w:val="00E245AD"/>
    <w:rsid w:val="00E24A36"/>
    <w:rsid w:val="00E24A45"/>
    <w:rsid w:val="00E25467"/>
    <w:rsid w:val="00E263E8"/>
    <w:rsid w:val="00E26940"/>
    <w:rsid w:val="00E26C10"/>
    <w:rsid w:val="00E26F88"/>
    <w:rsid w:val="00E27076"/>
    <w:rsid w:val="00E272CA"/>
    <w:rsid w:val="00E273B1"/>
    <w:rsid w:val="00E2741F"/>
    <w:rsid w:val="00E304C9"/>
    <w:rsid w:val="00E3063E"/>
    <w:rsid w:val="00E30E57"/>
    <w:rsid w:val="00E31047"/>
    <w:rsid w:val="00E317E6"/>
    <w:rsid w:val="00E32571"/>
    <w:rsid w:val="00E32966"/>
    <w:rsid w:val="00E32CA2"/>
    <w:rsid w:val="00E32ED6"/>
    <w:rsid w:val="00E33127"/>
    <w:rsid w:val="00E33F01"/>
    <w:rsid w:val="00E34BF7"/>
    <w:rsid w:val="00E34DE2"/>
    <w:rsid w:val="00E34ED0"/>
    <w:rsid w:val="00E34FC8"/>
    <w:rsid w:val="00E3548B"/>
    <w:rsid w:val="00E3624D"/>
    <w:rsid w:val="00E371C7"/>
    <w:rsid w:val="00E37D7B"/>
    <w:rsid w:val="00E40795"/>
    <w:rsid w:val="00E4086C"/>
    <w:rsid w:val="00E40BE3"/>
    <w:rsid w:val="00E435B0"/>
    <w:rsid w:val="00E43BF0"/>
    <w:rsid w:val="00E44F6F"/>
    <w:rsid w:val="00E450B4"/>
    <w:rsid w:val="00E4563F"/>
    <w:rsid w:val="00E4585B"/>
    <w:rsid w:val="00E45B29"/>
    <w:rsid w:val="00E46DE9"/>
    <w:rsid w:val="00E4718A"/>
    <w:rsid w:val="00E47192"/>
    <w:rsid w:val="00E4762C"/>
    <w:rsid w:val="00E50790"/>
    <w:rsid w:val="00E510CF"/>
    <w:rsid w:val="00E51174"/>
    <w:rsid w:val="00E514AE"/>
    <w:rsid w:val="00E51DEA"/>
    <w:rsid w:val="00E51F1C"/>
    <w:rsid w:val="00E523CE"/>
    <w:rsid w:val="00E52427"/>
    <w:rsid w:val="00E52472"/>
    <w:rsid w:val="00E5443D"/>
    <w:rsid w:val="00E551BC"/>
    <w:rsid w:val="00E562BB"/>
    <w:rsid w:val="00E56899"/>
    <w:rsid w:val="00E57028"/>
    <w:rsid w:val="00E57E34"/>
    <w:rsid w:val="00E57F1E"/>
    <w:rsid w:val="00E616F6"/>
    <w:rsid w:val="00E61CE5"/>
    <w:rsid w:val="00E637A2"/>
    <w:rsid w:val="00E63995"/>
    <w:rsid w:val="00E63F91"/>
    <w:rsid w:val="00E642AC"/>
    <w:rsid w:val="00E651C8"/>
    <w:rsid w:val="00E65522"/>
    <w:rsid w:val="00E6557E"/>
    <w:rsid w:val="00E66082"/>
    <w:rsid w:val="00E66115"/>
    <w:rsid w:val="00E66160"/>
    <w:rsid w:val="00E6643B"/>
    <w:rsid w:val="00E66FDE"/>
    <w:rsid w:val="00E674A6"/>
    <w:rsid w:val="00E67AB5"/>
    <w:rsid w:val="00E70A10"/>
    <w:rsid w:val="00E70D44"/>
    <w:rsid w:val="00E70D72"/>
    <w:rsid w:val="00E715EB"/>
    <w:rsid w:val="00E717C0"/>
    <w:rsid w:val="00E71862"/>
    <w:rsid w:val="00E71A25"/>
    <w:rsid w:val="00E71AB3"/>
    <w:rsid w:val="00E733F7"/>
    <w:rsid w:val="00E73614"/>
    <w:rsid w:val="00E7395F"/>
    <w:rsid w:val="00E75279"/>
    <w:rsid w:val="00E75ADD"/>
    <w:rsid w:val="00E76446"/>
    <w:rsid w:val="00E77FA1"/>
    <w:rsid w:val="00E80451"/>
    <w:rsid w:val="00E80A4E"/>
    <w:rsid w:val="00E80E15"/>
    <w:rsid w:val="00E82EB9"/>
    <w:rsid w:val="00E83495"/>
    <w:rsid w:val="00E83913"/>
    <w:rsid w:val="00E84264"/>
    <w:rsid w:val="00E843B8"/>
    <w:rsid w:val="00E84A41"/>
    <w:rsid w:val="00E855A1"/>
    <w:rsid w:val="00E8574E"/>
    <w:rsid w:val="00E857AE"/>
    <w:rsid w:val="00E85952"/>
    <w:rsid w:val="00E86144"/>
    <w:rsid w:val="00E86516"/>
    <w:rsid w:val="00E865F5"/>
    <w:rsid w:val="00E86D5B"/>
    <w:rsid w:val="00E871E1"/>
    <w:rsid w:val="00E90319"/>
    <w:rsid w:val="00E903E6"/>
    <w:rsid w:val="00E90745"/>
    <w:rsid w:val="00E907B3"/>
    <w:rsid w:val="00E90974"/>
    <w:rsid w:val="00E9113C"/>
    <w:rsid w:val="00E91A12"/>
    <w:rsid w:val="00E9280D"/>
    <w:rsid w:val="00E93739"/>
    <w:rsid w:val="00E95C5C"/>
    <w:rsid w:val="00E960DD"/>
    <w:rsid w:val="00E967E3"/>
    <w:rsid w:val="00E96C81"/>
    <w:rsid w:val="00E97076"/>
    <w:rsid w:val="00E97282"/>
    <w:rsid w:val="00E975A8"/>
    <w:rsid w:val="00E97A2C"/>
    <w:rsid w:val="00E97DB3"/>
    <w:rsid w:val="00EA019E"/>
    <w:rsid w:val="00EA0524"/>
    <w:rsid w:val="00EA0BA8"/>
    <w:rsid w:val="00EA0EB4"/>
    <w:rsid w:val="00EA0EDF"/>
    <w:rsid w:val="00EA2168"/>
    <w:rsid w:val="00EA2C54"/>
    <w:rsid w:val="00EA2C93"/>
    <w:rsid w:val="00EA2E0D"/>
    <w:rsid w:val="00EA370F"/>
    <w:rsid w:val="00EA3721"/>
    <w:rsid w:val="00EA3762"/>
    <w:rsid w:val="00EA3BA1"/>
    <w:rsid w:val="00EA4D5D"/>
    <w:rsid w:val="00EA4EE2"/>
    <w:rsid w:val="00EA5954"/>
    <w:rsid w:val="00EA61C3"/>
    <w:rsid w:val="00EA6B26"/>
    <w:rsid w:val="00EA6C53"/>
    <w:rsid w:val="00EA72DA"/>
    <w:rsid w:val="00EB004C"/>
    <w:rsid w:val="00EB030D"/>
    <w:rsid w:val="00EB0C30"/>
    <w:rsid w:val="00EB18F0"/>
    <w:rsid w:val="00EB1FF6"/>
    <w:rsid w:val="00EB23AD"/>
    <w:rsid w:val="00EB3099"/>
    <w:rsid w:val="00EB386C"/>
    <w:rsid w:val="00EB3BEF"/>
    <w:rsid w:val="00EB3D23"/>
    <w:rsid w:val="00EB4057"/>
    <w:rsid w:val="00EB4AC1"/>
    <w:rsid w:val="00EB4DEF"/>
    <w:rsid w:val="00EB50C6"/>
    <w:rsid w:val="00EB6AE7"/>
    <w:rsid w:val="00EB70F7"/>
    <w:rsid w:val="00EB7E55"/>
    <w:rsid w:val="00EC0918"/>
    <w:rsid w:val="00EC09EC"/>
    <w:rsid w:val="00EC0B93"/>
    <w:rsid w:val="00EC1AE3"/>
    <w:rsid w:val="00EC1CBC"/>
    <w:rsid w:val="00EC1FEA"/>
    <w:rsid w:val="00EC2DF6"/>
    <w:rsid w:val="00EC3077"/>
    <w:rsid w:val="00EC309B"/>
    <w:rsid w:val="00EC31A7"/>
    <w:rsid w:val="00EC3448"/>
    <w:rsid w:val="00EC3D15"/>
    <w:rsid w:val="00EC4AE8"/>
    <w:rsid w:val="00EC68F7"/>
    <w:rsid w:val="00EC6B3D"/>
    <w:rsid w:val="00EC7018"/>
    <w:rsid w:val="00EC7182"/>
    <w:rsid w:val="00EC7353"/>
    <w:rsid w:val="00EC7519"/>
    <w:rsid w:val="00EC7566"/>
    <w:rsid w:val="00EC7A0E"/>
    <w:rsid w:val="00ED0533"/>
    <w:rsid w:val="00ED1D63"/>
    <w:rsid w:val="00ED26F1"/>
    <w:rsid w:val="00ED3409"/>
    <w:rsid w:val="00ED5511"/>
    <w:rsid w:val="00ED5691"/>
    <w:rsid w:val="00ED6B65"/>
    <w:rsid w:val="00ED6C4E"/>
    <w:rsid w:val="00EE0B06"/>
    <w:rsid w:val="00EE0BD6"/>
    <w:rsid w:val="00EE12E1"/>
    <w:rsid w:val="00EE19D3"/>
    <w:rsid w:val="00EE1B57"/>
    <w:rsid w:val="00EE2071"/>
    <w:rsid w:val="00EE2B64"/>
    <w:rsid w:val="00EE33F0"/>
    <w:rsid w:val="00EE39D2"/>
    <w:rsid w:val="00EE3E07"/>
    <w:rsid w:val="00EE4499"/>
    <w:rsid w:val="00EE519B"/>
    <w:rsid w:val="00EE54EE"/>
    <w:rsid w:val="00EE5C84"/>
    <w:rsid w:val="00EE5F20"/>
    <w:rsid w:val="00EE6134"/>
    <w:rsid w:val="00EE6F4D"/>
    <w:rsid w:val="00EE79EA"/>
    <w:rsid w:val="00EE7B8F"/>
    <w:rsid w:val="00EF040A"/>
    <w:rsid w:val="00EF171D"/>
    <w:rsid w:val="00EF186E"/>
    <w:rsid w:val="00EF2252"/>
    <w:rsid w:val="00EF2906"/>
    <w:rsid w:val="00EF2C84"/>
    <w:rsid w:val="00EF2EB7"/>
    <w:rsid w:val="00EF32C8"/>
    <w:rsid w:val="00EF39D5"/>
    <w:rsid w:val="00EF3B98"/>
    <w:rsid w:val="00EF42BD"/>
    <w:rsid w:val="00EF46A1"/>
    <w:rsid w:val="00EF46DA"/>
    <w:rsid w:val="00EF5619"/>
    <w:rsid w:val="00EF5657"/>
    <w:rsid w:val="00EF5B8B"/>
    <w:rsid w:val="00EF6D9E"/>
    <w:rsid w:val="00EF6F07"/>
    <w:rsid w:val="00EF764F"/>
    <w:rsid w:val="00EF76AA"/>
    <w:rsid w:val="00EF7899"/>
    <w:rsid w:val="00EF7F0E"/>
    <w:rsid w:val="00F00069"/>
    <w:rsid w:val="00F0074B"/>
    <w:rsid w:val="00F00814"/>
    <w:rsid w:val="00F00AA8"/>
    <w:rsid w:val="00F00E3E"/>
    <w:rsid w:val="00F016BD"/>
    <w:rsid w:val="00F01842"/>
    <w:rsid w:val="00F024F3"/>
    <w:rsid w:val="00F02B22"/>
    <w:rsid w:val="00F034FE"/>
    <w:rsid w:val="00F04A3F"/>
    <w:rsid w:val="00F053D9"/>
    <w:rsid w:val="00F061D3"/>
    <w:rsid w:val="00F06894"/>
    <w:rsid w:val="00F078A6"/>
    <w:rsid w:val="00F10066"/>
    <w:rsid w:val="00F101DC"/>
    <w:rsid w:val="00F1039D"/>
    <w:rsid w:val="00F105E5"/>
    <w:rsid w:val="00F11386"/>
    <w:rsid w:val="00F12E7D"/>
    <w:rsid w:val="00F13889"/>
    <w:rsid w:val="00F13DCD"/>
    <w:rsid w:val="00F1429F"/>
    <w:rsid w:val="00F14F79"/>
    <w:rsid w:val="00F15FB7"/>
    <w:rsid w:val="00F162C4"/>
    <w:rsid w:val="00F164CF"/>
    <w:rsid w:val="00F1699B"/>
    <w:rsid w:val="00F17478"/>
    <w:rsid w:val="00F20DA2"/>
    <w:rsid w:val="00F20E42"/>
    <w:rsid w:val="00F2137F"/>
    <w:rsid w:val="00F21847"/>
    <w:rsid w:val="00F221D4"/>
    <w:rsid w:val="00F221DB"/>
    <w:rsid w:val="00F22F7E"/>
    <w:rsid w:val="00F2307C"/>
    <w:rsid w:val="00F23213"/>
    <w:rsid w:val="00F23524"/>
    <w:rsid w:val="00F242C1"/>
    <w:rsid w:val="00F2468B"/>
    <w:rsid w:val="00F246DD"/>
    <w:rsid w:val="00F24B76"/>
    <w:rsid w:val="00F24BA3"/>
    <w:rsid w:val="00F24CF8"/>
    <w:rsid w:val="00F25838"/>
    <w:rsid w:val="00F258F8"/>
    <w:rsid w:val="00F25ED9"/>
    <w:rsid w:val="00F26154"/>
    <w:rsid w:val="00F26CA7"/>
    <w:rsid w:val="00F271B7"/>
    <w:rsid w:val="00F2783C"/>
    <w:rsid w:val="00F302B5"/>
    <w:rsid w:val="00F31F48"/>
    <w:rsid w:val="00F327D6"/>
    <w:rsid w:val="00F32B40"/>
    <w:rsid w:val="00F3365E"/>
    <w:rsid w:val="00F337DD"/>
    <w:rsid w:val="00F33AD6"/>
    <w:rsid w:val="00F34106"/>
    <w:rsid w:val="00F34E54"/>
    <w:rsid w:val="00F34F58"/>
    <w:rsid w:val="00F35216"/>
    <w:rsid w:val="00F35C13"/>
    <w:rsid w:val="00F35D83"/>
    <w:rsid w:val="00F35E33"/>
    <w:rsid w:val="00F35E6A"/>
    <w:rsid w:val="00F36914"/>
    <w:rsid w:val="00F373EA"/>
    <w:rsid w:val="00F3754A"/>
    <w:rsid w:val="00F4021B"/>
    <w:rsid w:val="00F4073D"/>
    <w:rsid w:val="00F40CC3"/>
    <w:rsid w:val="00F40D9A"/>
    <w:rsid w:val="00F4185B"/>
    <w:rsid w:val="00F41FEE"/>
    <w:rsid w:val="00F421B2"/>
    <w:rsid w:val="00F43CE1"/>
    <w:rsid w:val="00F43D0B"/>
    <w:rsid w:val="00F43FA2"/>
    <w:rsid w:val="00F444A2"/>
    <w:rsid w:val="00F448A8"/>
    <w:rsid w:val="00F45056"/>
    <w:rsid w:val="00F46A05"/>
    <w:rsid w:val="00F471A6"/>
    <w:rsid w:val="00F47B4F"/>
    <w:rsid w:val="00F47CBA"/>
    <w:rsid w:val="00F5254B"/>
    <w:rsid w:val="00F525A0"/>
    <w:rsid w:val="00F5365B"/>
    <w:rsid w:val="00F54AEF"/>
    <w:rsid w:val="00F5575E"/>
    <w:rsid w:val="00F558CF"/>
    <w:rsid w:val="00F5665A"/>
    <w:rsid w:val="00F56699"/>
    <w:rsid w:val="00F56F0B"/>
    <w:rsid w:val="00F56F52"/>
    <w:rsid w:val="00F573AF"/>
    <w:rsid w:val="00F574EC"/>
    <w:rsid w:val="00F577A6"/>
    <w:rsid w:val="00F608C0"/>
    <w:rsid w:val="00F60917"/>
    <w:rsid w:val="00F60966"/>
    <w:rsid w:val="00F60E9C"/>
    <w:rsid w:val="00F6125E"/>
    <w:rsid w:val="00F6151A"/>
    <w:rsid w:val="00F620F1"/>
    <w:rsid w:val="00F622CE"/>
    <w:rsid w:val="00F6253B"/>
    <w:rsid w:val="00F63821"/>
    <w:rsid w:val="00F65050"/>
    <w:rsid w:val="00F651B8"/>
    <w:rsid w:val="00F65224"/>
    <w:rsid w:val="00F654AE"/>
    <w:rsid w:val="00F654DF"/>
    <w:rsid w:val="00F65798"/>
    <w:rsid w:val="00F658CA"/>
    <w:rsid w:val="00F660CB"/>
    <w:rsid w:val="00F6612A"/>
    <w:rsid w:val="00F6626E"/>
    <w:rsid w:val="00F668FF"/>
    <w:rsid w:val="00F66C02"/>
    <w:rsid w:val="00F66D0F"/>
    <w:rsid w:val="00F67045"/>
    <w:rsid w:val="00F6736E"/>
    <w:rsid w:val="00F676F3"/>
    <w:rsid w:val="00F67E13"/>
    <w:rsid w:val="00F70922"/>
    <w:rsid w:val="00F70F1B"/>
    <w:rsid w:val="00F71DA2"/>
    <w:rsid w:val="00F7376A"/>
    <w:rsid w:val="00F737E0"/>
    <w:rsid w:val="00F73AB7"/>
    <w:rsid w:val="00F7468C"/>
    <w:rsid w:val="00F7550B"/>
    <w:rsid w:val="00F7596A"/>
    <w:rsid w:val="00F75D53"/>
    <w:rsid w:val="00F75FB4"/>
    <w:rsid w:val="00F761EF"/>
    <w:rsid w:val="00F7671A"/>
    <w:rsid w:val="00F76A8E"/>
    <w:rsid w:val="00F76FFE"/>
    <w:rsid w:val="00F77E8E"/>
    <w:rsid w:val="00F80B1D"/>
    <w:rsid w:val="00F80C3E"/>
    <w:rsid w:val="00F80E44"/>
    <w:rsid w:val="00F8124D"/>
    <w:rsid w:val="00F8172A"/>
    <w:rsid w:val="00F83371"/>
    <w:rsid w:val="00F83CD3"/>
    <w:rsid w:val="00F83EBD"/>
    <w:rsid w:val="00F857C3"/>
    <w:rsid w:val="00F859BA"/>
    <w:rsid w:val="00F8619C"/>
    <w:rsid w:val="00F86AD1"/>
    <w:rsid w:val="00F876AE"/>
    <w:rsid w:val="00F9060F"/>
    <w:rsid w:val="00F90907"/>
    <w:rsid w:val="00F91010"/>
    <w:rsid w:val="00F912E1"/>
    <w:rsid w:val="00F91FBB"/>
    <w:rsid w:val="00F921FD"/>
    <w:rsid w:val="00F9244E"/>
    <w:rsid w:val="00F928E1"/>
    <w:rsid w:val="00F94663"/>
    <w:rsid w:val="00F946DE"/>
    <w:rsid w:val="00F94B4E"/>
    <w:rsid w:val="00F9570B"/>
    <w:rsid w:val="00F958C9"/>
    <w:rsid w:val="00F95B2E"/>
    <w:rsid w:val="00F95C7C"/>
    <w:rsid w:val="00F966DA"/>
    <w:rsid w:val="00F97120"/>
    <w:rsid w:val="00F9725A"/>
    <w:rsid w:val="00F976F5"/>
    <w:rsid w:val="00FA0859"/>
    <w:rsid w:val="00FA0AD0"/>
    <w:rsid w:val="00FA0B91"/>
    <w:rsid w:val="00FA1618"/>
    <w:rsid w:val="00FA1693"/>
    <w:rsid w:val="00FA22A8"/>
    <w:rsid w:val="00FA24D6"/>
    <w:rsid w:val="00FA255F"/>
    <w:rsid w:val="00FA313E"/>
    <w:rsid w:val="00FA31B0"/>
    <w:rsid w:val="00FA358B"/>
    <w:rsid w:val="00FA399B"/>
    <w:rsid w:val="00FA3A81"/>
    <w:rsid w:val="00FA3C9B"/>
    <w:rsid w:val="00FA3D70"/>
    <w:rsid w:val="00FA3F6A"/>
    <w:rsid w:val="00FA4A6C"/>
    <w:rsid w:val="00FA5359"/>
    <w:rsid w:val="00FA564B"/>
    <w:rsid w:val="00FA5D3B"/>
    <w:rsid w:val="00FA5FE2"/>
    <w:rsid w:val="00FA6A21"/>
    <w:rsid w:val="00FA7898"/>
    <w:rsid w:val="00FB13C3"/>
    <w:rsid w:val="00FB2299"/>
    <w:rsid w:val="00FB2AB6"/>
    <w:rsid w:val="00FB2B13"/>
    <w:rsid w:val="00FB2C0C"/>
    <w:rsid w:val="00FB3780"/>
    <w:rsid w:val="00FB416E"/>
    <w:rsid w:val="00FB48DC"/>
    <w:rsid w:val="00FB5A13"/>
    <w:rsid w:val="00FB6745"/>
    <w:rsid w:val="00FC05FE"/>
    <w:rsid w:val="00FC0D11"/>
    <w:rsid w:val="00FC1048"/>
    <w:rsid w:val="00FC172E"/>
    <w:rsid w:val="00FC230C"/>
    <w:rsid w:val="00FC2624"/>
    <w:rsid w:val="00FC2BEC"/>
    <w:rsid w:val="00FC2C21"/>
    <w:rsid w:val="00FC42CC"/>
    <w:rsid w:val="00FC4D37"/>
    <w:rsid w:val="00FC4D38"/>
    <w:rsid w:val="00FC5298"/>
    <w:rsid w:val="00FC59FF"/>
    <w:rsid w:val="00FC5E04"/>
    <w:rsid w:val="00FC5FA5"/>
    <w:rsid w:val="00FC6067"/>
    <w:rsid w:val="00FC67F4"/>
    <w:rsid w:val="00FC6898"/>
    <w:rsid w:val="00FC6CC1"/>
    <w:rsid w:val="00FC6E66"/>
    <w:rsid w:val="00FC7381"/>
    <w:rsid w:val="00FD02FA"/>
    <w:rsid w:val="00FD03A1"/>
    <w:rsid w:val="00FD10BC"/>
    <w:rsid w:val="00FD1570"/>
    <w:rsid w:val="00FD256E"/>
    <w:rsid w:val="00FD2D97"/>
    <w:rsid w:val="00FD33C1"/>
    <w:rsid w:val="00FD3434"/>
    <w:rsid w:val="00FD3469"/>
    <w:rsid w:val="00FD3E5C"/>
    <w:rsid w:val="00FD3F2D"/>
    <w:rsid w:val="00FD3FCC"/>
    <w:rsid w:val="00FD4157"/>
    <w:rsid w:val="00FD4CC1"/>
    <w:rsid w:val="00FD52E7"/>
    <w:rsid w:val="00FD54B5"/>
    <w:rsid w:val="00FD5FD9"/>
    <w:rsid w:val="00FD6CC1"/>
    <w:rsid w:val="00FD6F89"/>
    <w:rsid w:val="00FD7037"/>
    <w:rsid w:val="00FD71AF"/>
    <w:rsid w:val="00FD7517"/>
    <w:rsid w:val="00FD753A"/>
    <w:rsid w:val="00FD78FE"/>
    <w:rsid w:val="00FE09C5"/>
    <w:rsid w:val="00FE23C9"/>
    <w:rsid w:val="00FE303C"/>
    <w:rsid w:val="00FE39F3"/>
    <w:rsid w:val="00FE3DFC"/>
    <w:rsid w:val="00FE3F9F"/>
    <w:rsid w:val="00FE4458"/>
    <w:rsid w:val="00FE48F5"/>
    <w:rsid w:val="00FE4B39"/>
    <w:rsid w:val="00FE4D24"/>
    <w:rsid w:val="00FE5401"/>
    <w:rsid w:val="00FE6058"/>
    <w:rsid w:val="00FE705F"/>
    <w:rsid w:val="00FE7F3F"/>
    <w:rsid w:val="00FF01D7"/>
    <w:rsid w:val="00FF0797"/>
    <w:rsid w:val="00FF0B77"/>
    <w:rsid w:val="00FF0D52"/>
    <w:rsid w:val="00FF0D86"/>
    <w:rsid w:val="00FF0FFC"/>
    <w:rsid w:val="00FF150E"/>
    <w:rsid w:val="00FF154E"/>
    <w:rsid w:val="00FF1D17"/>
    <w:rsid w:val="00FF25B9"/>
    <w:rsid w:val="00FF2CD9"/>
    <w:rsid w:val="00FF344E"/>
    <w:rsid w:val="00FF35B8"/>
    <w:rsid w:val="00FF36F2"/>
    <w:rsid w:val="00FF397E"/>
    <w:rsid w:val="00FF41C6"/>
    <w:rsid w:val="00FF4393"/>
    <w:rsid w:val="00FF4521"/>
    <w:rsid w:val="00FF466B"/>
    <w:rsid w:val="00FF5573"/>
    <w:rsid w:val="00FF55B4"/>
    <w:rsid w:val="00FF567D"/>
    <w:rsid w:val="00FF57B2"/>
    <w:rsid w:val="00FF59BB"/>
    <w:rsid w:val="00FF5E4A"/>
    <w:rsid w:val="00FF6786"/>
    <w:rsid w:val="00FF707B"/>
    <w:rsid w:val="00FF70A8"/>
    <w:rsid w:val="00FF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0F82060"/>
  <w14:defaultImageDpi w14:val="330"/>
  <w15:chartTrackingRefBased/>
  <w15:docId w15:val="{4D741DCE-BCF3-4B08-97D4-CE4E205BE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D1A6F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84B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2">
    <w:name w:val="heading 2"/>
    <w:basedOn w:val="Normale"/>
    <w:next w:val="Normale"/>
    <w:qFormat/>
    <w:rsid w:val="006D2F17"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6D2F17"/>
    <w:pPr>
      <w:keepNext/>
      <w:numPr>
        <w:ilvl w:val="2"/>
        <w:numId w:val="1"/>
      </w:numPr>
      <w:spacing w:before="240" w:after="60"/>
      <w:outlineLvl w:val="2"/>
    </w:pPr>
    <w:rPr>
      <w:rFonts w:eastAsia="MS Gothic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link w:val="PidipaginaCarattere"/>
    <w:uiPriority w:val="99"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CE2CD2"/>
    <w:pPr>
      <w:spacing w:before="240" w:after="60"/>
      <w:outlineLvl w:val="0"/>
    </w:pPr>
    <w:rPr>
      <w:rFonts w:eastAsia="MS Gothic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CE2CD2"/>
    <w:rPr>
      <w:rFonts w:eastAsia="MS Gothic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6D2F17"/>
    <w:rPr>
      <w:rFonts w:eastAsia="MS Gothic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character" w:customStyle="1" w:styleId="PidipaginaCarattere">
    <w:name w:val="Piè di pagina Carattere"/>
    <w:link w:val="Pidipagina"/>
    <w:uiPriority w:val="99"/>
    <w:rsid w:val="006D2F17"/>
    <w:rPr>
      <w:rFonts w:eastAsia="Lucida Sans Unicode"/>
      <w:kern w:val="1"/>
      <w:sz w:val="24"/>
      <w:szCs w:val="24"/>
    </w:rPr>
  </w:style>
  <w:style w:type="table" w:styleId="Grigliatabella">
    <w:name w:val="Table Grid"/>
    <w:basedOn w:val="Tabellanormale"/>
    <w:uiPriority w:val="59"/>
    <w:rsid w:val="00CE2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Titolo">
    <w:name w:val="1 Titolo"/>
    <w:basedOn w:val="Titolo"/>
    <w:qFormat/>
    <w:rsid w:val="00CE2CD2"/>
  </w:style>
  <w:style w:type="paragraph" w:styleId="Paragrafoelenco">
    <w:name w:val="List Paragraph"/>
    <w:basedOn w:val="Normale"/>
    <w:uiPriority w:val="72"/>
    <w:qFormat/>
    <w:rsid w:val="0049736E"/>
    <w:pPr>
      <w:ind w:left="708"/>
    </w:pPr>
  </w:style>
  <w:style w:type="character" w:styleId="Collegamentoipertestuale">
    <w:name w:val="Hyperlink"/>
    <w:basedOn w:val="Carpredefinitoparagrafo"/>
    <w:uiPriority w:val="99"/>
    <w:unhideWhenUsed/>
    <w:rsid w:val="000C2419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C2419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384B6C"/>
    <w:rPr>
      <w:rFonts w:asciiTheme="majorHAnsi" w:eastAsiaTheme="majorEastAsia" w:hAnsiTheme="majorHAnsi" w:cstheme="majorBidi"/>
      <w:color w:val="0F4761" w:themeColor="accent1" w:themeShade="BF"/>
      <w:kern w:val="1"/>
      <w:sz w:val="32"/>
      <w:szCs w:val="32"/>
    </w:rPr>
  </w:style>
  <w:style w:type="paragraph" w:styleId="NormaleWeb">
    <w:name w:val="Normal (Web)"/>
    <w:basedOn w:val="Normale"/>
    <w:uiPriority w:val="99"/>
    <w:semiHidden/>
    <w:unhideWhenUsed/>
    <w:rsid w:val="00846903"/>
  </w:style>
  <w:style w:type="table" w:styleId="Tabellagriglia5scura">
    <w:name w:val="Grid Table 5 Dark"/>
    <w:basedOn w:val="Tabellanormale"/>
    <w:uiPriority w:val="50"/>
    <w:rsid w:val="002428C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lagriglia5scura-colore1">
    <w:name w:val="Grid Table 5 Dark Accent 1"/>
    <w:basedOn w:val="Tabellanormale"/>
    <w:uiPriority w:val="50"/>
    <w:rsid w:val="002428C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Tabellagriglia4-colore1">
    <w:name w:val="Grid Table 4 Accent 1"/>
    <w:basedOn w:val="Tabellanormale"/>
    <w:uiPriority w:val="49"/>
    <w:rsid w:val="008402F1"/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customStyle="1" w:styleId="p1">
    <w:name w:val="p1"/>
    <w:basedOn w:val="Normale"/>
    <w:rsid w:val="00CF3F50"/>
    <w:pPr>
      <w:widowControl/>
      <w:suppressAutoHyphens w:val="0"/>
    </w:pPr>
    <w:rPr>
      <w:rFonts w:ascii=".AppleSystemUIFont" w:eastAsia="Times New Roman" w:hAnsi=".AppleSystemUIFont"/>
      <w:color w:val="0E0E0E"/>
      <w:kern w:val="0"/>
      <w:sz w:val="21"/>
      <w:szCs w:val="21"/>
    </w:rPr>
  </w:style>
  <w:style w:type="character" w:customStyle="1" w:styleId="apple-converted-space">
    <w:name w:val="apple-converted-space"/>
    <w:basedOn w:val="Carpredefinitoparagrafo"/>
    <w:rsid w:val="00CF3F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9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93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3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616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9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74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1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982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32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5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64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FA994-F64D-400A-B075-A9AECDD48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2533</CharactersWithSpaces>
  <SharedDoc>false</SharedDoc>
  <HLinks>
    <vt:vector size="6" baseType="variant">
      <vt:variant>
        <vt:i4>720931</vt:i4>
      </vt:variant>
      <vt:variant>
        <vt:i4>12</vt:i4>
      </vt:variant>
      <vt:variant>
        <vt:i4>0</vt:i4>
      </vt:variant>
      <vt:variant>
        <vt:i4>5</vt:i4>
      </vt:variant>
      <vt:variant>
        <vt:lpwstr>mailto:mariorossi@gmail.com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LUCA DEL BUE</cp:lastModifiedBy>
  <cp:revision>3</cp:revision>
  <cp:lastPrinted>2025-01-16T09:32:00Z</cp:lastPrinted>
  <dcterms:created xsi:type="dcterms:W3CDTF">2025-01-16T09:32:00Z</dcterms:created>
  <dcterms:modified xsi:type="dcterms:W3CDTF">2025-01-16T09:32:00Z</dcterms:modified>
</cp:coreProperties>
</file>